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6B3A32" w14:textId="15BDD4B3" w:rsidR="00D5266A" w:rsidRDefault="00D5266A" w:rsidP="002112BD">
      <w:pPr>
        <w:jc w:val="center"/>
        <w:rPr>
          <w:sz w:val="40"/>
          <w:szCs w:val="40"/>
        </w:rPr>
      </w:pPr>
      <w:r>
        <w:rPr>
          <w:rFonts w:ascii="IBM Plex Sans" w:eastAsia="IBM Plex Sans" w:hAnsi="IBM Plex Sans" w:cs="IBM Plex Sans"/>
          <w:noProof/>
          <w:sz w:val="88"/>
          <w:szCs w:val="88"/>
        </w:rPr>
        <w:drawing>
          <wp:anchor distT="0" distB="0" distL="0" distR="0" simplePos="0" relativeHeight="251667456" behindDoc="1" locked="0" layoutInCell="1" hidden="0" allowOverlap="1" wp14:anchorId="2E9598AA" wp14:editId="443979DD">
            <wp:simplePos x="0" y="0"/>
            <wp:positionH relativeFrom="page">
              <wp:posOffset>-3810</wp:posOffset>
            </wp:positionH>
            <wp:positionV relativeFrom="page">
              <wp:posOffset>-23495</wp:posOffset>
            </wp:positionV>
            <wp:extent cx="7576866" cy="10729913"/>
            <wp:effectExtent l="0" t="0" r="0" b="0"/>
            <wp:wrapNone/>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l="35" r="31"/>
                    <a:stretch>
                      <a:fillRect/>
                    </a:stretch>
                  </pic:blipFill>
                  <pic:spPr>
                    <a:xfrm>
                      <a:off x="0" y="0"/>
                      <a:ext cx="7576866" cy="10729913"/>
                    </a:xfrm>
                    <a:prstGeom prst="rect">
                      <a:avLst/>
                    </a:prstGeom>
                    <a:ln/>
                  </pic:spPr>
                </pic:pic>
              </a:graphicData>
            </a:graphic>
          </wp:anchor>
        </w:drawing>
      </w:r>
    </w:p>
    <w:p w14:paraId="0C62D68D" w14:textId="77777777" w:rsidR="00D5266A" w:rsidRDefault="00D5266A" w:rsidP="002112BD">
      <w:pPr>
        <w:jc w:val="center"/>
        <w:rPr>
          <w:sz w:val="40"/>
          <w:szCs w:val="40"/>
        </w:rPr>
      </w:pPr>
    </w:p>
    <w:p w14:paraId="6E40D1FC" w14:textId="77777777" w:rsidR="00D5266A" w:rsidRDefault="00D5266A" w:rsidP="00D5266A">
      <w:pPr>
        <w:autoSpaceDE w:val="0"/>
        <w:autoSpaceDN w:val="0"/>
        <w:adjustRightInd w:val="0"/>
        <w:jc w:val="center"/>
        <w:rPr>
          <w:sz w:val="40"/>
          <w:szCs w:val="40"/>
        </w:rPr>
      </w:pPr>
    </w:p>
    <w:p w14:paraId="5D84611A" w14:textId="77777777" w:rsidR="00D5266A" w:rsidRDefault="00D5266A" w:rsidP="00D5266A">
      <w:pPr>
        <w:autoSpaceDE w:val="0"/>
        <w:autoSpaceDN w:val="0"/>
        <w:adjustRightInd w:val="0"/>
        <w:jc w:val="center"/>
        <w:rPr>
          <w:sz w:val="40"/>
          <w:szCs w:val="40"/>
        </w:rPr>
      </w:pPr>
    </w:p>
    <w:p w14:paraId="087AFD93" w14:textId="47C4A1EA" w:rsidR="00D5266A" w:rsidRDefault="00D5266A" w:rsidP="00D5266A">
      <w:pPr>
        <w:autoSpaceDE w:val="0"/>
        <w:autoSpaceDN w:val="0"/>
        <w:adjustRightInd w:val="0"/>
        <w:jc w:val="center"/>
        <w:rPr>
          <w:sz w:val="40"/>
          <w:szCs w:val="40"/>
        </w:rPr>
      </w:pPr>
      <w:r>
        <w:rPr>
          <w:sz w:val="40"/>
          <w:szCs w:val="40"/>
        </w:rPr>
        <w:tab/>
      </w:r>
    </w:p>
    <w:p w14:paraId="1942622C" w14:textId="77777777" w:rsidR="00E84D2C" w:rsidRDefault="00E84D2C" w:rsidP="00D5266A">
      <w:pPr>
        <w:autoSpaceDE w:val="0"/>
        <w:autoSpaceDN w:val="0"/>
        <w:adjustRightInd w:val="0"/>
        <w:jc w:val="center"/>
        <w:rPr>
          <w:rFonts w:eastAsiaTheme="minorHAnsi"/>
          <w:b/>
          <w:bCs/>
          <w:color w:val="FFFFFF" w:themeColor="background1"/>
          <w:sz w:val="52"/>
          <w:szCs w:val="52"/>
          <w:lang w:eastAsia="en-US"/>
          <w14:ligatures w14:val="standardContextual"/>
        </w:rPr>
      </w:pPr>
    </w:p>
    <w:p w14:paraId="0FDAEFF3" w14:textId="41BA0AF0" w:rsidR="00D5266A" w:rsidRPr="00D5266A" w:rsidRDefault="00D5266A" w:rsidP="00D5266A">
      <w:pPr>
        <w:autoSpaceDE w:val="0"/>
        <w:autoSpaceDN w:val="0"/>
        <w:adjustRightInd w:val="0"/>
        <w:jc w:val="center"/>
        <w:rPr>
          <w:rFonts w:eastAsiaTheme="minorHAnsi"/>
          <w:b/>
          <w:bCs/>
          <w:color w:val="FFFFFF" w:themeColor="background1"/>
          <w:sz w:val="52"/>
          <w:szCs w:val="52"/>
          <w:lang w:eastAsia="en-US"/>
          <w14:ligatures w14:val="standardContextual"/>
        </w:rPr>
      </w:pPr>
      <w:r w:rsidRPr="00D5266A">
        <w:rPr>
          <w:rFonts w:eastAsiaTheme="minorHAnsi"/>
          <w:b/>
          <w:bCs/>
          <w:color w:val="FFFFFF" w:themeColor="background1"/>
          <w:sz w:val="52"/>
          <w:szCs w:val="52"/>
          <w:lang w:eastAsia="en-US"/>
          <w14:ligatures w14:val="standardContextual"/>
        </w:rPr>
        <w:t xml:space="preserve">Тема дипломного проекта: </w:t>
      </w:r>
    </w:p>
    <w:p w14:paraId="5D3402E2" w14:textId="77777777" w:rsidR="00D5266A" w:rsidRPr="00D5266A" w:rsidRDefault="00D5266A" w:rsidP="00D5266A">
      <w:pPr>
        <w:autoSpaceDE w:val="0"/>
        <w:autoSpaceDN w:val="0"/>
        <w:adjustRightInd w:val="0"/>
        <w:jc w:val="center"/>
        <w:rPr>
          <w:rFonts w:eastAsiaTheme="minorHAnsi"/>
          <w:b/>
          <w:bCs/>
          <w:color w:val="FFFFFF" w:themeColor="background1"/>
          <w:sz w:val="52"/>
          <w:szCs w:val="52"/>
          <w:lang w:eastAsia="en-US"/>
          <w14:ligatures w14:val="standardContextual"/>
        </w:rPr>
      </w:pPr>
      <w:r w:rsidRPr="00D5266A">
        <w:rPr>
          <w:rFonts w:eastAsiaTheme="minorHAnsi"/>
          <w:b/>
          <w:bCs/>
          <w:color w:val="FFFFFF" w:themeColor="background1"/>
          <w:sz w:val="52"/>
          <w:szCs w:val="52"/>
          <w:lang w:eastAsia="en-US"/>
          <w14:ligatures w14:val="standardContextual"/>
        </w:rPr>
        <w:t>«РАЗРАБОТКА ВЕБ-САЙТА ДЛЯ</w:t>
      </w:r>
    </w:p>
    <w:p w14:paraId="2F5F8E7D" w14:textId="5A1A65A3" w:rsidR="00D5266A" w:rsidRPr="00D5266A" w:rsidRDefault="00E84D2C" w:rsidP="00D5266A">
      <w:pPr>
        <w:overflowPunct w:val="0"/>
        <w:spacing w:line="480" w:lineRule="auto"/>
        <w:jc w:val="center"/>
        <w:textAlignment w:val="baseline"/>
        <w:rPr>
          <w:rFonts w:eastAsiaTheme="minorHAnsi"/>
          <w:b/>
          <w:bCs/>
          <w:color w:val="FFFFFF" w:themeColor="background1"/>
          <w:sz w:val="52"/>
          <w:szCs w:val="52"/>
          <w:lang w:eastAsia="en-US"/>
          <w14:ligatures w14:val="standardContextual"/>
        </w:rPr>
      </w:pPr>
      <w:r>
        <w:rPr>
          <w:rFonts w:eastAsiaTheme="minorHAnsi"/>
          <w:b/>
          <w:bCs/>
          <w:color w:val="FFFFFF" w:themeColor="background1"/>
          <w:sz w:val="52"/>
          <w:szCs w:val="52"/>
          <w:lang w:eastAsia="en-US"/>
          <w14:ligatures w14:val="standardContextual"/>
        </w:rPr>
        <w:t>АКАДЕМИИ</w:t>
      </w:r>
      <w:r w:rsidR="00D5266A" w:rsidRPr="00D5266A">
        <w:rPr>
          <w:rFonts w:eastAsiaTheme="minorHAnsi"/>
          <w:b/>
          <w:bCs/>
          <w:color w:val="FFFFFF" w:themeColor="background1"/>
          <w:sz w:val="52"/>
          <w:szCs w:val="52"/>
          <w:lang w:eastAsia="en-US"/>
          <w14:ligatures w14:val="standardContextual"/>
        </w:rPr>
        <w:t xml:space="preserve"> КРАСОТЫ»</w:t>
      </w:r>
    </w:p>
    <w:p w14:paraId="56BEE08A" w14:textId="77777777" w:rsidR="00D5266A" w:rsidRDefault="00D5266A" w:rsidP="00D5266A">
      <w:pPr>
        <w:jc w:val="center"/>
        <w:rPr>
          <w:color w:val="FFFFFF" w:themeColor="background1"/>
          <w:sz w:val="36"/>
          <w:szCs w:val="36"/>
        </w:rPr>
      </w:pPr>
      <w:r w:rsidRPr="00D5266A">
        <w:rPr>
          <w:color w:val="FFFFFF" w:themeColor="background1"/>
          <w:sz w:val="36"/>
          <w:szCs w:val="36"/>
        </w:rPr>
        <w:t>Специальность: «</w:t>
      </w:r>
      <w:proofErr w:type="spellStart"/>
      <w:r w:rsidRPr="00D5266A">
        <w:rPr>
          <w:color w:val="FFFFFF" w:themeColor="background1"/>
          <w:sz w:val="36"/>
          <w:szCs w:val="36"/>
        </w:rPr>
        <w:t>Frontend</w:t>
      </w:r>
      <w:proofErr w:type="spellEnd"/>
      <w:r w:rsidRPr="00D5266A">
        <w:rPr>
          <w:color w:val="FFFFFF" w:themeColor="background1"/>
          <w:sz w:val="36"/>
          <w:szCs w:val="36"/>
        </w:rPr>
        <w:t xml:space="preserve">-программист. Цифровые </w:t>
      </w:r>
    </w:p>
    <w:p w14:paraId="0FF1D468" w14:textId="715EA3CD" w:rsidR="00D5266A" w:rsidRPr="00983AAC" w:rsidRDefault="00D5266A" w:rsidP="00D5266A">
      <w:pPr>
        <w:jc w:val="center"/>
        <w:rPr>
          <w:rFonts w:eastAsiaTheme="minorHAnsi"/>
          <w:b/>
          <w:bCs/>
          <w:sz w:val="52"/>
          <w:szCs w:val="52"/>
          <w:lang w:eastAsia="en-US"/>
          <w14:ligatures w14:val="standardContextual"/>
        </w:rPr>
      </w:pPr>
      <w:r w:rsidRPr="00D5266A">
        <w:rPr>
          <w:color w:val="FFFFFF" w:themeColor="background1"/>
          <w:sz w:val="36"/>
          <w:szCs w:val="36"/>
        </w:rPr>
        <w:t>профессии»</w:t>
      </w:r>
      <w:r>
        <w:rPr>
          <w:b/>
          <w:color w:val="ABB1B9"/>
          <w:sz w:val="60"/>
          <w:szCs w:val="60"/>
        </w:rPr>
        <w:br/>
      </w:r>
    </w:p>
    <w:p w14:paraId="24D2F595" w14:textId="7FEA2AF2" w:rsidR="00D5266A" w:rsidRDefault="00D5266A" w:rsidP="00D5266A">
      <w:pPr>
        <w:tabs>
          <w:tab w:val="left" w:pos="2145"/>
        </w:tabs>
        <w:rPr>
          <w:sz w:val="40"/>
          <w:szCs w:val="40"/>
        </w:rPr>
      </w:pPr>
    </w:p>
    <w:p w14:paraId="65D3FA41" w14:textId="77777777" w:rsidR="000035D9" w:rsidRDefault="000035D9" w:rsidP="00D5266A">
      <w:pPr>
        <w:spacing w:before="200"/>
        <w:rPr>
          <w:b/>
          <w:color w:val="FFFFFF"/>
          <w:sz w:val="42"/>
          <w:szCs w:val="42"/>
        </w:rPr>
      </w:pPr>
    </w:p>
    <w:p w14:paraId="479B8358" w14:textId="77777777" w:rsidR="000035D9" w:rsidRDefault="000035D9" w:rsidP="00D5266A">
      <w:pPr>
        <w:spacing w:before="200"/>
        <w:rPr>
          <w:b/>
          <w:color w:val="FFFFFF"/>
          <w:sz w:val="42"/>
          <w:szCs w:val="42"/>
        </w:rPr>
      </w:pPr>
    </w:p>
    <w:p w14:paraId="032AC572" w14:textId="103475E5" w:rsidR="00D5266A" w:rsidRDefault="00D5266A" w:rsidP="00D5266A">
      <w:pPr>
        <w:spacing w:before="200"/>
        <w:rPr>
          <w:b/>
          <w:color w:val="FFFFFF"/>
          <w:sz w:val="42"/>
          <w:szCs w:val="42"/>
        </w:rPr>
      </w:pPr>
      <w:r>
        <w:rPr>
          <w:b/>
          <w:color w:val="FFFFFF"/>
          <w:sz w:val="42"/>
          <w:szCs w:val="42"/>
        </w:rPr>
        <w:t xml:space="preserve">ФИО студента: </w:t>
      </w:r>
      <w:proofErr w:type="spellStart"/>
      <w:r>
        <w:rPr>
          <w:b/>
          <w:color w:val="FFFFFF"/>
          <w:sz w:val="42"/>
          <w:szCs w:val="42"/>
        </w:rPr>
        <w:t>Ханферян</w:t>
      </w:r>
      <w:proofErr w:type="spellEnd"/>
      <w:r>
        <w:rPr>
          <w:b/>
          <w:color w:val="FFFFFF"/>
          <w:sz w:val="42"/>
          <w:szCs w:val="42"/>
        </w:rPr>
        <w:t xml:space="preserve"> Диана </w:t>
      </w:r>
      <w:proofErr w:type="spellStart"/>
      <w:r>
        <w:rPr>
          <w:b/>
          <w:color w:val="FFFFFF"/>
          <w:sz w:val="42"/>
          <w:szCs w:val="42"/>
        </w:rPr>
        <w:t>Кареновна</w:t>
      </w:r>
      <w:proofErr w:type="spellEnd"/>
    </w:p>
    <w:p w14:paraId="1AE54E47" w14:textId="7547929A" w:rsidR="00D5266A" w:rsidRDefault="00D5266A" w:rsidP="00D5266A">
      <w:pPr>
        <w:spacing w:before="200"/>
        <w:rPr>
          <w:b/>
          <w:color w:val="FFFFFF"/>
          <w:sz w:val="36"/>
          <w:szCs w:val="36"/>
        </w:rPr>
      </w:pPr>
      <w:r>
        <w:rPr>
          <w:b/>
          <w:color w:val="FFFFFF"/>
          <w:sz w:val="36"/>
          <w:szCs w:val="36"/>
        </w:rPr>
        <w:t>Год написания: 202</w:t>
      </w:r>
      <w:r w:rsidR="00605A1E">
        <w:rPr>
          <w:b/>
          <w:color w:val="FFFFFF"/>
          <w:sz w:val="36"/>
          <w:szCs w:val="36"/>
        </w:rPr>
        <w:t>4</w:t>
      </w:r>
      <w:r>
        <w:rPr>
          <w:b/>
          <w:color w:val="FFFFFF"/>
          <w:sz w:val="36"/>
          <w:szCs w:val="36"/>
        </w:rPr>
        <w:t xml:space="preserve"> г.</w:t>
      </w:r>
    </w:p>
    <w:p w14:paraId="1FE63767" w14:textId="77777777" w:rsidR="00D5266A" w:rsidRDefault="00D5266A" w:rsidP="002112BD">
      <w:pPr>
        <w:jc w:val="center"/>
        <w:rPr>
          <w:sz w:val="40"/>
          <w:szCs w:val="40"/>
        </w:rPr>
      </w:pPr>
    </w:p>
    <w:p w14:paraId="2E3CBB71" w14:textId="77777777" w:rsidR="00D5266A" w:rsidRDefault="00D5266A" w:rsidP="002112BD">
      <w:pPr>
        <w:jc w:val="center"/>
        <w:rPr>
          <w:sz w:val="40"/>
          <w:szCs w:val="40"/>
        </w:rPr>
      </w:pPr>
    </w:p>
    <w:p w14:paraId="05AB82D4" w14:textId="77777777" w:rsidR="00D5266A" w:rsidRDefault="00D5266A" w:rsidP="002112BD">
      <w:pPr>
        <w:jc w:val="center"/>
        <w:rPr>
          <w:sz w:val="40"/>
          <w:szCs w:val="40"/>
        </w:rPr>
      </w:pPr>
    </w:p>
    <w:p w14:paraId="2497DF00" w14:textId="77777777" w:rsidR="00D5266A" w:rsidRDefault="00D5266A" w:rsidP="002112BD">
      <w:pPr>
        <w:jc w:val="center"/>
        <w:rPr>
          <w:sz w:val="40"/>
          <w:szCs w:val="40"/>
        </w:rPr>
      </w:pPr>
    </w:p>
    <w:p w14:paraId="0EC765A2" w14:textId="77777777" w:rsidR="00D5266A" w:rsidRDefault="00D5266A" w:rsidP="002112BD">
      <w:pPr>
        <w:jc w:val="center"/>
        <w:rPr>
          <w:sz w:val="40"/>
          <w:szCs w:val="40"/>
        </w:rPr>
      </w:pPr>
    </w:p>
    <w:p w14:paraId="1E3C98C7" w14:textId="77777777" w:rsidR="00D5266A" w:rsidRDefault="00D5266A" w:rsidP="002112BD">
      <w:pPr>
        <w:jc w:val="center"/>
        <w:rPr>
          <w:sz w:val="40"/>
          <w:szCs w:val="40"/>
        </w:rPr>
      </w:pPr>
    </w:p>
    <w:p w14:paraId="11249593" w14:textId="77777777" w:rsidR="00D5266A" w:rsidRDefault="00D5266A" w:rsidP="002112BD">
      <w:pPr>
        <w:jc w:val="center"/>
        <w:rPr>
          <w:sz w:val="40"/>
          <w:szCs w:val="40"/>
        </w:rPr>
      </w:pPr>
    </w:p>
    <w:p w14:paraId="3F92A164" w14:textId="77777777" w:rsidR="00D5266A" w:rsidRDefault="00D5266A" w:rsidP="002112BD">
      <w:pPr>
        <w:jc w:val="center"/>
        <w:rPr>
          <w:sz w:val="40"/>
          <w:szCs w:val="40"/>
        </w:rPr>
      </w:pPr>
    </w:p>
    <w:p w14:paraId="5E1FBF3E" w14:textId="77777777" w:rsidR="00D5266A" w:rsidRDefault="00D5266A" w:rsidP="002112BD">
      <w:pPr>
        <w:jc w:val="center"/>
        <w:rPr>
          <w:sz w:val="40"/>
          <w:szCs w:val="40"/>
        </w:rPr>
      </w:pPr>
    </w:p>
    <w:p w14:paraId="74BA59EF" w14:textId="77777777" w:rsidR="00D5266A" w:rsidRDefault="00D5266A" w:rsidP="0032445A">
      <w:pPr>
        <w:rPr>
          <w:sz w:val="40"/>
          <w:szCs w:val="40"/>
        </w:rPr>
      </w:pPr>
    </w:p>
    <w:p w14:paraId="36A08AD3" w14:textId="77777777" w:rsidR="00174D0B" w:rsidRPr="00D53C10" w:rsidRDefault="00174D0B" w:rsidP="00174D0B">
      <w:pPr>
        <w:spacing w:line="480" w:lineRule="auto"/>
        <w:ind w:left="-142"/>
        <w:jc w:val="center"/>
        <w:rPr>
          <w:sz w:val="28"/>
          <w:szCs w:val="28"/>
        </w:rPr>
      </w:pPr>
      <w:bookmarkStart w:id="0" w:name="_Hlk148226116"/>
      <w:r w:rsidRPr="00CD267B">
        <w:rPr>
          <w:sz w:val="28"/>
          <w:szCs w:val="28"/>
        </w:rPr>
        <w:lastRenderedPageBreak/>
        <w:t>СОДЕРЖАНИЕ</w:t>
      </w:r>
      <w:bookmarkEnd w:id="0"/>
    </w:p>
    <w:p w14:paraId="47FA81C4" w14:textId="77777777" w:rsidR="00174D0B" w:rsidRPr="0011371E" w:rsidRDefault="00174D0B" w:rsidP="00174D0B">
      <w:pPr>
        <w:pStyle w:val="22"/>
      </w:pPr>
      <w:r w:rsidRPr="0011371E">
        <w:t>Введение</w:t>
      </w:r>
      <w:r w:rsidRPr="0011371E">
        <w:rPr>
          <w:webHidden/>
        </w:rPr>
        <w:t>.........................................................................................................</w:t>
      </w:r>
      <w:r>
        <w:rPr>
          <w:webHidden/>
        </w:rPr>
        <w:t>..........</w:t>
      </w:r>
      <w:r w:rsidRPr="0011371E">
        <w:rPr>
          <w:webHidden/>
        </w:rPr>
        <w:t>....</w:t>
      </w:r>
      <w:r w:rsidRPr="0011371E">
        <w:t>1</w:t>
      </w:r>
    </w:p>
    <w:p w14:paraId="7051101F" w14:textId="77777777" w:rsidR="00174D0B" w:rsidRPr="00B15552" w:rsidRDefault="00174D0B" w:rsidP="00174D0B">
      <w:pPr>
        <w:spacing w:line="360" w:lineRule="auto"/>
        <w:jc w:val="both"/>
        <w:rPr>
          <w:rFonts w:eastAsiaTheme="minorHAnsi"/>
          <w:sz w:val="28"/>
          <w:szCs w:val="28"/>
        </w:rPr>
      </w:pPr>
      <w:r w:rsidRPr="00B15552">
        <w:rPr>
          <w:rFonts w:eastAsiaTheme="minorHAnsi"/>
          <w:sz w:val="28"/>
          <w:szCs w:val="28"/>
        </w:rPr>
        <w:t xml:space="preserve">Глава 1. Функции </w:t>
      </w:r>
      <w:proofErr w:type="spellStart"/>
      <w:r w:rsidRPr="00B15552">
        <w:rPr>
          <w:rFonts w:eastAsiaTheme="minorHAnsi"/>
          <w:sz w:val="28"/>
          <w:szCs w:val="28"/>
        </w:rPr>
        <w:t>web</w:t>
      </w:r>
      <w:proofErr w:type="spellEnd"/>
      <w:r w:rsidRPr="00B15552">
        <w:rPr>
          <w:rFonts w:eastAsiaTheme="minorHAnsi"/>
          <w:sz w:val="28"/>
          <w:szCs w:val="28"/>
        </w:rPr>
        <w:t>-сайта в сфере услуг .......................................</w:t>
      </w:r>
      <w:r>
        <w:rPr>
          <w:rFonts w:eastAsiaTheme="minorHAnsi"/>
          <w:sz w:val="28"/>
          <w:szCs w:val="28"/>
        </w:rPr>
        <w:t>.........</w:t>
      </w:r>
      <w:r w:rsidRPr="00B15552">
        <w:rPr>
          <w:rFonts w:eastAsiaTheme="minorHAnsi"/>
          <w:sz w:val="28"/>
          <w:szCs w:val="28"/>
        </w:rPr>
        <w:t>...............</w:t>
      </w:r>
      <w:r>
        <w:rPr>
          <w:rFonts w:eastAsiaTheme="minorHAnsi"/>
          <w:sz w:val="28"/>
          <w:szCs w:val="28"/>
        </w:rPr>
        <w:t>4</w:t>
      </w:r>
    </w:p>
    <w:p w14:paraId="70E45FE2" w14:textId="77777777" w:rsidR="00174D0B" w:rsidRPr="00B15552" w:rsidRDefault="00174D0B" w:rsidP="00174D0B">
      <w:pPr>
        <w:spacing w:line="360" w:lineRule="auto"/>
        <w:jc w:val="both"/>
        <w:rPr>
          <w:rFonts w:eastAsiaTheme="minorHAnsi"/>
          <w:sz w:val="28"/>
          <w:szCs w:val="28"/>
        </w:rPr>
      </w:pPr>
      <w:r w:rsidRPr="00B15552">
        <w:rPr>
          <w:rFonts w:eastAsiaTheme="minorHAnsi"/>
          <w:sz w:val="28"/>
          <w:szCs w:val="28"/>
        </w:rPr>
        <w:t>1.1 Анализ веб-сайтов российского рынка индустрии красоты ............</w:t>
      </w:r>
      <w:r>
        <w:rPr>
          <w:rFonts w:eastAsiaTheme="minorHAnsi"/>
          <w:sz w:val="28"/>
          <w:szCs w:val="28"/>
        </w:rPr>
        <w:t>............</w:t>
      </w:r>
      <w:r w:rsidRPr="00B15552">
        <w:rPr>
          <w:rFonts w:eastAsiaTheme="minorHAnsi"/>
          <w:sz w:val="28"/>
          <w:szCs w:val="28"/>
        </w:rPr>
        <w:t>......</w:t>
      </w:r>
      <w:r>
        <w:rPr>
          <w:rFonts w:eastAsiaTheme="minorHAnsi"/>
          <w:sz w:val="28"/>
          <w:szCs w:val="28"/>
        </w:rPr>
        <w:t>4</w:t>
      </w:r>
    </w:p>
    <w:p w14:paraId="043F4D3A" w14:textId="77777777" w:rsidR="00174D0B" w:rsidRPr="00B15552" w:rsidRDefault="00174D0B" w:rsidP="00174D0B">
      <w:pPr>
        <w:spacing w:line="360" w:lineRule="auto"/>
        <w:jc w:val="both"/>
        <w:rPr>
          <w:rFonts w:eastAsiaTheme="minorHAnsi"/>
          <w:sz w:val="28"/>
          <w:szCs w:val="28"/>
        </w:rPr>
      </w:pPr>
      <w:r w:rsidRPr="00B15552">
        <w:rPr>
          <w:rFonts w:eastAsiaTheme="minorHAnsi"/>
          <w:sz w:val="28"/>
          <w:szCs w:val="28"/>
        </w:rPr>
        <w:t xml:space="preserve">1.2 Обоснование выбора </w:t>
      </w:r>
      <w:r>
        <w:rPr>
          <w:rFonts w:eastAsiaTheme="minorHAnsi"/>
          <w:sz w:val="28"/>
          <w:szCs w:val="28"/>
        </w:rPr>
        <w:t>технологий………………...</w:t>
      </w:r>
      <w:r w:rsidRPr="00B15552">
        <w:rPr>
          <w:rFonts w:eastAsiaTheme="minorHAnsi"/>
          <w:sz w:val="28"/>
          <w:szCs w:val="28"/>
        </w:rPr>
        <w:t>......................</w:t>
      </w:r>
      <w:r>
        <w:rPr>
          <w:rFonts w:eastAsiaTheme="minorHAnsi"/>
          <w:sz w:val="28"/>
          <w:szCs w:val="28"/>
        </w:rPr>
        <w:t>............</w:t>
      </w:r>
      <w:r w:rsidRPr="00B15552">
        <w:rPr>
          <w:rFonts w:eastAsiaTheme="minorHAnsi"/>
          <w:sz w:val="28"/>
          <w:szCs w:val="28"/>
        </w:rPr>
        <w:t>..........1</w:t>
      </w:r>
      <w:r>
        <w:rPr>
          <w:rFonts w:eastAsiaTheme="minorHAnsi"/>
          <w:sz w:val="28"/>
          <w:szCs w:val="28"/>
        </w:rPr>
        <w:t>6</w:t>
      </w:r>
    </w:p>
    <w:p w14:paraId="0B8261BF" w14:textId="77777777" w:rsidR="00174D0B" w:rsidRPr="00B15552" w:rsidRDefault="00174D0B" w:rsidP="00174D0B">
      <w:pPr>
        <w:spacing w:line="360" w:lineRule="auto"/>
        <w:jc w:val="both"/>
        <w:rPr>
          <w:rFonts w:eastAsiaTheme="minorHAnsi"/>
          <w:sz w:val="28"/>
          <w:szCs w:val="28"/>
        </w:rPr>
      </w:pPr>
      <w:r w:rsidRPr="00B15552">
        <w:rPr>
          <w:rFonts w:eastAsiaTheme="minorHAnsi"/>
          <w:sz w:val="28"/>
          <w:szCs w:val="28"/>
        </w:rPr>
        <w:t>1.3. Техническое задание ........................................................................</w:t>
      </w:r>
      <w:r>
        <w:rPr>
          <w:rFonts w:eastAsiaTheme="minorHAnsi"/>
          <w:sz w:val="28"/>
          <w:szCs w:val="28"/>
        </w:rPr>
        <w:t>.............</w:t>
      </w:r>
      <w:r w:rsidRPr="00B15552">
        <w:rPr>
          <w:rFonts w:eastAsiaTheme="minorHAnsi"/>
          <w:sz w:val="28"/>
          <w:szCs w:val="28"/>
        </w:rPr>
        <w:t>.....</w:t>
      </w:r>
      <w:r>
        <w:rPr>
          <w:rFonts w:eastAsiaTheme="minorHAnsi"/>
          <w:sz w:val="28"/>
          <w:szCs w:val="28"/>
        </w:rPr>
        <w:t>17</w:t>
      </w:r>
    </w:p>
    <w:p w14:paraId="23EC8E4A" w14:textId="77777777" w:rsidR="00174D0B" w:rsidRPr="00B15552" w:rsidRDefault="00174D0B" w:rsidP="00174D0B">
      <w:pPr>
        <w:spacing w:line="360" w:lineRule="auto"/>
        <w:jc w:val="both"/>
        <w:rPr>
          <w:rFonts w:eastAsiaTheme="minorHAnsi"/>
          <w:sz w:val="28"/>
          <w:szCs w:val="28"/>
        </w:rPr>
      </w:pPr>
      <w:r w:rsidRPr="00B15552">
        <w:rPr>
          <w:rFonts w:eastAsiaTheme="minorHAnsi"/>
          <w:sz w:val="28"/>
          <w:szCs w:val="28"/>
        </w:rPr>
        <w:t xml:space="preserve">Глава 2. Разработка сайта </w:t>
      </w:r>
      <w:r>
        <w:rPr>
          <w:rFonts w:eastAsiaTheme="minorHAnsi"/>
          <w:sz w:val="28"/>
          <w:szCs w:val="28"/>
          <w:lang w:eastAsia="en-US"/>
          <w14:ligatures w14:val="standardContextual"/>
        </w:rPr>
        <w:t>Академии</w:t>
      </w:r>
      <w:r w:rsidRPr="00C236F3">
        <w:rPr>
          <w:rFonts w:eastAsiaTheme="minorHAnsi"/>
          <w:sz w:val="28"/>
          <w:szCs w:val="28"/>
          <w:lang w:eastAsia="en-US"/>
          <w14:ligatures w14:val="standardContextual"/>
        </w:rPr>
        <w:t xml:space="preserve"> красоты «</w:t>
      </w:r>
      <w:r w:rsidRPr="00C236F3">
        <w:rPr>
          <w:rFonts w:eastAsiaTheme="minorHAnsi"/>
          <w:sz w:val="28"/>
          <w:szCs w:val="28"/>
          <w:lang w:val="en-US" w:eastAsia="en-US"/>
          <w14:ligatures w14:val="standardContextual"/>
        </w:rPr>
        <w:t>D</w:t>
      </w:r>
      <w:r>
        <w:rPr>
          <w:rFonts w:eastAsiaTheme="minorHAnsi"/>
          <w:sz w:val="28"/>
          <w:szCs w:val="28"/>
          <w:lang w:val="en-US" w:eastAsia="en-US"/>
          <w14:ligatures w14:val="standardContextual"/>
        </w:rPr>
        <w:t>IANA</w:t>
      </w:r>
      <w:r w:rsidRPr="00C236F3">
        <w:rPr>
          <w:rFonts w:eastAsiaTheme="minorHAnsi"/>
          <w:sz w:val="28"/>
          <w:szCs w:val="28"/>
          <w:lang w:eastAsia="en-US"/>
          <w14:ligatures w14:val="standardContextual"/>
        </w:rPr>
        <w:t>»</w:t>
      </w:r>
      <w:r w:rsidRPr="00B15552">
        <w:rPr>
          <w:rFonts w:eastAsiaTheme="minorHAnsi"/>
          <w:sz w:val="28"/>
          <w:szCs w:val="28"/>
        </w:rPr>
        <w:t xml:space="preserve"> </w:t>
      </w:r>
      <w:r>
        <w:rPr>
          <w:rFonts w:eastAsiaTheme="minorHAnsi"/>
          <w:sz w:val="28"/>
          <w:szCs w:val="28"/>
        </w:rPr>
        <w:t>…………………..</w:t>
      </w:r>
      <w:r w:rsidRPr="00B15552">
        <w:rPr>
          <w:rFonts w:eastAsiaTheme="minorHAnsi"/>
          <w:sz w:val="28"/>
          <w:szCs w:val="28"/>
        </w:rPr>
        <w:t>.........2</w:t>
      </w:r>
      <w:r>
        <w:rPr>
          <w:rFonts w:eastAsiaTheme="minorHAnsi"/>
          <w:sz w:val="28"/>
          <w:szCs w:val="28"/>
        </w:rPr>
        <w:t>1</w:t>
      </w:r>
    </w:p>
    <w:p w14:paraId="451B85AC" w14:textId="77777777" w:rsidR="00174D0B" w:rsidRPr="00B15552" w:rsidRDefault="00174D0B" w:rsidP="00174D0B">
      <w:pPr>
        <w:spacing w:line="360" w:lineRule="auto"/>
        <w:jc w:val="both"/>
        <w:rPr>
          <w:rFonts w:eastAsiaTheme="minorHAnsi"/>
          <w:sz w:val="28"/>
          <w:szCs w:val="28"/>
        </w:rPr>
      </w:pPr>
      <w:r w:rsidRPr="00B15552">
        <w:rPr>
          <w:rFonts w:eastAsiaTheme="minorHAnsi"/>
          <w:sz w:val="28"/>
          <w:szCs w:val="28"/>
        </w:rPr>
        <w:t xml:space="preserve">2.1 Технико-экономическая характеристика деятельности </w:t>
      </w:r>
      <w:r>
        <w:rPr>
          <w:rFonts w:eastAsiaTheme="minorHAnsi"/>
          <w:sz w:val="28"/>
          <w:szCs w:val="28"/>
        </w:rPr>
        <w:t>академии красоты.</w:t>
      </w:r>
      <w:r w:rsidRPr="00B15552">
        <w:rPr>
          <w:rFonts w:eastAsiaTheme="minorHAnsi"/>
          <w:sz w:val="28"/>
          <w:szCs w:val="28"/>
        </w:rPr>
        <w:t>..2</w:t>
      </w:r>
      <w:r>
        <w:rPr>
          <w:rFonts w:eastAsiaTheme="minorHAnsi"/>
          <w:sz w:val="28"/>
          <w:szCs w:val="28"/>
        </w:rPr>
        <w:t>1</w:t>
      </w:r>
    </w:p>
    <w:p w14:paraId="4BE3FAB0" w14:textId="77777777" w:rsidR="00174D0B" w:rsidRPr="00B15552" w:rsidRDefault="00174D0B" w:rsidP="00174D0B">
      <w:pPr>
        <w:spacing w:line="360" w:lineRule="auto"/>
        <w:jc w:val="both"/>
        <w:rPr>
          <w:rFonts w:eastAsiaTheme="minorHAnsi"/>
          <w:sz w:val="28"/>
          <w:szCs w:val="28"/>
        </w:rPr>
      </w:pPr>
      <w:r w:rsidRPr="00B15552">
        <w:rPr>
          <w:rFonts w:eastAsiaTheme="minorHAnsi"/>
          <w:sz w:val="28"/>
          <w:szCs w:val="28"/>
        </w:rPr>
        <w:t xml:space="preserve">2.1.1 Характеристика </w:t>
      </w:r>
      <w:r>
        <w:rPr>
          <w:rFonts w:eastAsiaTheme="minorHAnsi"/>
          <w:sz w:val="28"/>
          <w:szCs w:val="28"/>
          <w:lang w:eastAsia="en-US"/>
          <w14:ligatures w14:val="standardContextual"/>
        </w:rPr>
        <w:t>академии</w:t>
      </w:r>
      <w:r w:rsidRPr="00C236F3">
        <w:rPr>
          <w:rFonts w:eastAsiaTheme="minorHAnsi"/>
          <w:sz w:val="28"/>
          <w:szCs w:val="28"/>
          <w:lang w:eastAsia="en-US"/>
          <w14:ligatures w14:val="standardContextual"/>
        </w:rPr>
        <w:t xml:space="preserve"> красоты «</w:t>
      </w:r>
      <w:r w:rsidRPr="00C236F3">
        <w:rPr>
          <w:rFonts w:eastAsiaTheme="minorHAnsi"/>
          <w:sz w:val="28"/>
          <w:szCs w:val="28"/>
          <w:lang w:val="en-US" w:eastAsia="en-US"/>
          <w14:ligatures w14:val="standardContextual"/>
        </w:rPr>
        <w:t>D</w:t>
      </w:r>
      <w:r>
        <w:rPr>
          <w:rFonts w:eastAsiaTheme="minorHAnsi"/>
          <w:sz w:val="28"/>
          <w:szCs w:val="28"/>
          <w:lang w:val="en-US" w:eastAsia="en-US"/>
          <w14:ligatures w14:val="standardContextual"/>
        </w:rPr>
        <w:t>IANA</w:t>
      </w:r>
      <w:r w:rsidRPr="00C236F3">
        <w:rPr>
          <w:rFonts w:eastAsiaTheme="minorHAnsi"/>
          <w:sz w:val="28"/>
          <w:szCs w:val="28"/>
          <w:lang w:eastAsia="en-US"/>
          <w14:ligatures w14:val="standardContextual"/>
        </w:rPr>
        <w:t>»</w:t>
      </w:r>
      <w:r>
        <w:rPr>
          <w:rFonts w:eastAsiaTheme="minorHAnsi"/>
          <w:sz w:val="28"/>
          <w:szCs w:val="28"/>
          <w:lang w:eastAsia="en-US"/>
          <w14:ligatures w14:val="standardContextual"/>
        </w:rPr>
        <w:t>………</w:t>
      </w:r>
      <w:proofErr w:type="gramStart"/>
      <w:r>
        <w:rPr>
          <w:rFonts w:eastAsiaTheme="minorHAnsi"/>
          <w:sz w:val="28"/>
          <w:szCs w:val="28"/>
          <w:lang w:eastAsia="en-US"/>
          <w14:ligatures w14:val="standardContextual"/>
        </w:rPr>
        <w:t>…….</w:t>
      </w:r>
      <w:proofErr w:type="gramEnd"/>
      <w:r>
        <w:rPr>
          <w:rFonts w:eastAsiaTheme="minorHAnsi"/>
          <w:sz w:val="28"/>
          <w:szCs w:val="28"/>
          <w:lang w:eastAsia="en-US"/>
          <w14:ligatures w14:val="standardContextual"/>
        </w:rPr>
        <w:t>……………</w:t>
      </w:r>
      <w:r w:rsidRPr="00B15552">
        <w:rPr>
          <w:rFonts w:eastAsiaTheme="minorHAnsi"/>
          <w:sz w:val="28"/>
          <w:szCs w:val="28"/>
        </w:rPr>
        <w:t>.</w:t>
      </w:r>
      <w:r>
        <w:rPr>
          <w:rFonts w:eastAsiaTheme="minorHAnsi"/>
          <w:sz w:val="28"/>
          <w:szCs w:val="28"/>
        </w:rPr>
        <w:t>..</w:t>
      </w:r>
      <w:r w:rsidRPr="00B15552">
        <w:rPr>
          <w:rFonts w:eastAsiaTheme="minorHAnsi"/>
          <w:sz w:val="28"/>
          <w:szCs w:val="28"/>
        </w:rPr>
        <w:t>...2</w:t>
      </w:r>
      <w:r>
        <w:rPr>
          <w:rFonts w:eastAsiaTheme="minorHAnsi"/>
          <w:sz w:val="28"/>
          <w:szCs w:val="28"/>
        </w:rPr>
        <w:t>1</w:t>
      </w:r>
    </w:p>
    <w:p w14:paraId="04151EAA" w14:textId="77777777" w:rsidR="00174D0B" w:rsidRPr="00B15552" w:rsidRDefault="00174D0B" w:rsidP="00174D0B">
      <w:pPr>
        <w:spacing w:line="360" w:lineRule="auto"/>
        <w:jc w:val="both"/>
        <w:rPr>
          <w:rFonts w:eastAsiaTheme="minorHAnsi"/>
          <w:sz w:val="28"/>
          <w:szCs w:val="28"/>
        </w:rPr>
      </w:pPr>
      <w:r w:rsidRPr="00B15552">
        <w:rPr>
          <w:rFonts w:eastAsiaTheme="minorHAnsi"/>
          <w:sz w:val="28"/>
          <w:szCs w:val="28"/>
        </w:rPr>
        <w:t xml:space="preserve">2.1.2 Краткая характеристика деятельности администратора </w:t>
      </w:r>
      <w:r>
        <w:rPr>
          <w:rFonts w:eastAsiaTheme="minorHAnsi"/>
          <w:sz w:val="28"/>
          <w:szCs w:val="28"/>
          <w:lang w:eastAsia="en-US"/>
          <w14:ligatures w14:val="standardContextual"/>
        </w:rPr>
        <w:t>Академии</w:t>
      </w:r>
      <w:r w:rsidRPr="00C236F3">
        <w:rPr>
          <w:rFonts w:eastAsiaTheme="minorHAnsi"/>
          <w:sz w:val="28"/>
          <w:szCs w:val="28"/>
          <w:lang w:eastAsia="en-US"/>
          <w14:ligatures w14:val="standardContextual"/>
        </w:rPr>
        <w:t xml:space="preserve"> красоты «</w:t>
      </w:r>
      <w:r w:rsidRPr="00C236F3">
        <w:rPr>
          <w:rFonts w:eastAsiaTheme="minorHAnsi"/>
          <w:sz w:val="28"/>
          <w:szCs w:val="28"/>
          <w:lang w:val="en-US" w:eastAsia="en-US"/>
          <w14:ligatures w14:val="standardContextual"/>
        </w:rPr>
        <w:t>D</w:t>
      </w:r>
      <w:r>
        <w:rPr>
          <w:rFonts w:eastAsiaTheme="minorHAnsi"/>
          <w:sz w:val="28"/>
          <w:szCs w:val="28"/>
          <w:lang w:val="en-US" w:eastAsia="en-US"/>
          <w14:ligatures w14:val="standardContextual"/>
        </w:rPr>
        <w:t>IANA</w:t>
      </w:r>
      <w:r w:rsidRPr="00C236F3">
        <w:rPr>
          <w:rFonts w:eastAsiaTheme="minorHAnsi"/>
          <w:sz w:val="28"/>
          <w:szCs w:val="28"/>
          <w:lang w:eastAsia="en-US"/>
          <w14:ligatures w14:val="standardContextual"/>
        </w:rPr>
        <w:t>»</w:t>
      </w:r>
      <w:r>
        <w:rPr>
          <w:rFonts w:eastAsiaTheme="minorHAnsi"/>
          <w:sz w:val="28"/>
          <w:szCs w:val="28"/>
          <w:lang w:eastAsia="en-US"/>
          <w14:ligatures w14:val="standardContextual"/>
        </w:rPr>
        <w:t>……</w:t>
      </w:r>
      <w:r w:rsidRPr="00B15552">
        <w:rPr>
          <w:rFonts w:eastAsiaTheme="minorHAnsi"/>
          <w:sz w:val="28"/>
          <w:szCs w:val="28"/>
        </w:rPr>
        <w:t>........................................................................</w:t>
      </w:r>
      <w:r>
        <w:rPr>
          <w:rFonts w:eastAsiaTheme="minorHAnsi"/>
          <w:sz w:val="28"/>
          <w:szCs w:val="28"/>
        </w:rPr>
        <w:t>....</w:t>
      </w:r>
      <w:r w:rsidRPr="0086223C">
        <w:rPr>
          <w:rFonts w:eastAsiaTheme="minorHAnsi"/>
          <w:sz w:val="28"/>
          <w:szCs w:val="28"/>
        </w:rPr>
        <w:t>......................</w:t>
      </w:r>
      <w:r>
        <w:rPr>
          <w:rFonts w:eastAsiaTheme="minorHAnsi"/>
          <w:sz w:val="28"/>
          <w:szCs w:val="28"/>
        </w:rPr>
        <w:t>.........</w:t>
      </w:r>
      <w:r w:rsidRPr="00B15552">
        <w:rPr>
          <w:rFonts w:eastAsiaTheme="minorHAnsi"/>
          <w:sz w:val="28"/>
          <w:szCs w:val="28"/>
        </w:rPr>
        <w:t>.2</w:t>
      </w:r>
      <w:r>
        <w:rPr>
          <w:rFonts w:eastAsiaTheme="minorHAnsi"/>
          <w:sz w:val="28"/>
          <w:szCs w:val="28"/>
        </w:rPr>
        <w:t>2</w:t>
      </w:r>
    </w:p>
    <w:p w14:paraId="39460260" w14:textId="77777777" w:rsidR="00174D0B" w:rsidRPr="00B15552" w:rsidRDefault="00174D0B" w:rsidP="00174D0B">
      <w:pPr>
        <w:spacing w:line="360" w:lineRule="auto"/>
        <w:jc w:val="both"/>
        <w:rPr>
          <w:rFonts w:eastAsiaTheme="minorHAnsi"/>
          <w:sz w:val="28"/>
          <w:szCs w:val="28"/>
        </w:rPr>
      </w:pPr>
      <w:r w:rsidRPr="00B15552">
        <w:rPr>
          <w:rFonts w:eastAsiaTheme="minorHAnsi"/>
          <w:sz w:val="28"/>
          <w:szCs w:val="28"/>
        </w:rPr>
        <w:t>2.2 Анализ текущего состояния бизнес-процессов ...................................</w:t>
      </w:r>
      <w:r>
        <w:rPr>
          <w:rFonts w:eastAsiaTheme="minorHAnsi"/>
          <w:sz w:val="28"/>
          <w:szCs w:val="28"/>
        </w:rPr>
        <w:t>........</w:t>
      </w:r>
      <w:r w:rsidRPr="00B15552">
        <w:rPr>
          <w:rFonts w:eastAsiaTheme="minorHAnsi"/>
          <w:sz w:val="28"/>
          <w:szCs w:val="28"/>
        </w:rPr>
        <w:t>.....2</w:t>
      </w:r>
      <w:r>
        <w:rPr>
          <w:rFonts w:eastAsiaTheme="minorHAnsi"/>
          <w:sz w:val="28"/>
          <w:szCs w:val="28"/>
        </w:rPr>
        <w:t>4</w:t>
      </w:r>
    </w:p>
    <w:p w14:paraId="4DD5F391" w14:textId="77777777" w:rsidR="00174D0B" w:rsidRPr="00B15552" w:rsidRDefault="00174D0B" w:rsidP="00174D0B">
      <w:pPr>
        <w:spacing w:line="360" w:lineRule="auto"/>
        <w:jc w:val="both"/>
        <w:rPr>
          <w:rFonts w:eastAsiaTheme="minorHAnsi"/>
          <w:sz w:val="28"/>
          <w:szCs w:val="28"/>
        </w:rPr>
      </w:pPr>
      <w:r w:rsidRPr="00B15552">
        <w:rPr>
          <w:rFonts w:eastAsiaTheme="minorHAnsi"/>
          <w:sz w:val="28"/>
          <w:szCs w:val="28"/>
        </w:rPr>
        <w:t>2.2.1 Информационная модель и ее описание ..........................................</w:t>
      </w:r>
      <w:r>
        <w:rPr>
          <w:rFonts w:eastAsiaTheme="minorHAnsi"/>
          <w:sz w:val="28"/>
          <w:szCs w:val="28"/>
        </w:rPr>
        <w:t>.............</w:t>
      </w:r>
      <w:r w:rsidRPr="00B15552">
        <w:rPr>
          <w:rFonts w:eastAsiaTheme="minorHAnsi"/>
          <w:sz w:val="28"/>
          <w:szCs w:val="28"/>
        </w:rPr>
        <w:t>..2</w:t>
      </w:r>
      <w:r>
        <w:rPr>
          <w:rFonts w:eastAsiaTheme="minorHAnsi"/>
          <w:sz w:val="28"/>
          <w:szCs w:val="28"/>
        </w:rPr>
        <w:t>4</w:t>
      </w:r>
    </w:p>
    <w:p w14:paraId="23EDE196" w14:textId="77777777" w:rsidR="00174D0B" w:rsidRPr="00B15552" w:rsidRDefault="00174D0B" w:rsidP="00174D0B">
      <w:pPr>
        <w:spacing w:line="360" w:lineRule="auto"/>
        <w:jc w:val="both"/>
        <w:rPr>
          <w:rFonts w:eastAsiaTheme="minorHAnsi"/>
          <w:sz w:val="28"/>
          <w:szCs w:val="28"/>
        </w:rPr>
      </w:pPr>
      <w:r w:rsidRPr="00B15552">
        <w:rPr>
          <w:rFonts w:eastAsiaTheme="minorHAnsi"/>
          <w:sz w:val="28"/>
          <w:szCs w:val="28"/>
        </w:rPr>
        <w:t>2.2.2 SWOT-анализ ......................................................................................</w:t>
      </w:r>
      <w:r>
        <w:rPr>
          <w:rFonts w:eastAsiaTheme="minorHAnsi"/>
          <w:sz w:val="28"/>
          <w:szCs w:val="28"/>
        </w:rPr>
        <w:t>.............</w:t>
      </w:r>
      <w:r w:rsidRPr="00B15552">
        <w:rPr>
          <w:rFonts w:eastAsiaTheme="minorHAnsi"/>
          <w:sz w:val="28"/>
          <w:szCs w:val="28"/>
        </w:rPr>
        <w:t>.</w:t>
      </w:r>
      <w:r>
        <w:rPr>
          <w:rFonts w:eastAsiaTheme="minorHAnsi"/>
          <w:sz w:val="28"/>
          <w:szCs w:val="28"/>
        </w:rPr>
        <w:t>27</w:t>
      </w:r>
    </w:p>
    <w:p w14:paraId="242C4DAC" w14:textId="77777777" w:rsidR="00174D0B" w:rsidRDefault="00174D0B" w:rsidP="00174D0B">
      <w:pPr>
        <w:spacing w:line="360" w:lineRule="auto"/>
        <w:jc w:val="both"/>
        <w:rPr>
          <w:rFonts w:eastAsiaTheme="minorHAnsi"/>
          <w:sz w:val="28"/>
          <w:szCs w:val="28"/>
        </w:rPr>
      </w:pPr>
      <w:r w:rsidRPr="00B15552">
        <w:rPr>
          <w:rFonts w:eastAsiaTheme="minorHAnsi"/>
          <w:sz w:val="28"/>
          <w:szCs w:val="28"/>
        </w:rPr>
        <w:t>2.3 Мероприятия и рекомендации по совершенствованию информационной</w:t>
      </w:r>
      <w:r>
        <w:rPr>
          <w:rFonts w:eastAsiaTheme="minorHAnsi"/>
          <w:sz w:val="28"/>
          <w:szCs w:val="28"/>
        </w:rPr>
        <w:t xml:space="preserve"> </w:t>
      </w:r>
    </w:p>
    <w:p w14:paraId="77F3FE25" w14:textId="2D68AFC8" w:rsidR="00174D0B" w:rsidRPr="00B15552" w:rsidRDefault="00174D0B" w:rsidP="00174D0B">
      <w:pPr>
        <w:spacing w:line="360" w:lineRule="auto"/>
        <w:jc w:val="both"/>
        <w:rPr>
          <w:rFonts w:eastAsiaTheme="minorHAnsi"/>
          <w:sz w:val="28"/>
          <w:szCs w:val="28"/>
        </w:rPr>
      </w:pPr>
      <w:r w:rsidRPr="00B15552">
        <w:rPr>
          <w:rFonts w:eastAsiaTheme="minorHAnsi"/>
          <w:sz w:val="28"/>
          <w:szCs w:val="28"/>
        </w:rPr>
        <w:t>системы ......</w:t>
      </w:r>
      <w:r>
        <w:rPr>
          <w:rFonts w:eastAsiaTheme="minorHAnsi"/>
          <w:sz w:val="28"/>
          <w:szCs w:val="28"/>
        </w:rPr>
        <w:t>..</w:t>
      </w:r>
      <w:r w:rsidRPr="00B15552">
        <w:rPr>
          <w:rFonts w:eastAsiaTheme="minorHAnsi"/>
          <w:sz w:val="28"/>
          <w:szCs w:val="28"/>
        </w:rPr>
        <w:t>..............................................................................................</w:t>
      </w:r>
      <w:r w:rsidRPr="001040FF">
        <w:rPr>
          <w:rFonts w:eastAsiaTheme="minorHAnsi"/>
          <w:sz w:val="28"/>
          <w:szCs w:val="28"/>
        </w:rPr>
        <w:t>....</w:t>
      </w:r>
      <w:r w:rsidRPr="00B15552">
        <w:rPr>
          <w:rFonts w:eastAsiaTheme="minorHAnsi"/>
          <w:sz w:val="28"/>
          <w:szCs w:val="28"/>
        </w:rPr>
        <w:t>.</w:t>
      </w:r>
      <w:r>
        <w:rPr>
          <w:rFonts w:eastAsiaTheme="minorHAnsi"/>
          <w:sz w:val="28"/>
          <w:szCs w:val="28"/>
        </w:rPr>
        <w:t>.........</w:t>
      </w:r>
      <w:r w:rsidRPr="00B15552">
        <w:rPr>
          <w:rFonts w:eastAsiaTheme="minorHAnsi"/>
          <w:sz w:val="28"/>
          <w:szCs w:val="28"/>
        </w:rPr>
        <w:t>..3</w:t>
      </w:r>
      <w:r>
        <w:rPr>
          <w:rFonts w:eastAsiaTheme="minorHAnsi"/>
          <w:sz w:val="28"/>
          <w:szCs w:val="28"/>
        </w:rPr>
        <w:t>0</w:t>
      </w:r>
    </w:p>
    <w:p w14:paraId="6669DCA8" w14:textId="77777777" w:rsidR="00174D0B" w:rsidRPr="00B15552" w:rsidRDefault="00174D0B" w:rsidP="00174D0B">
      <w:pPr>
        <w:spacing w:line="360" w:lineRule="auto"/>
        <w:jc w:val="both"/>
        <w:rPr>
          <w:rFonts w:eastAsiaTheme="minorHAnsi"/>
          <w:sz w:val="28"/>
          <w:szCs w:val="28"/>
        </w:rPr>
      </w:pPr>
      <w:r w:rsidRPr="00B15552">
        <w:rPr>
          <w:rFonts w:eastAsiaTheme="minorHAnsi"/>
          <w:sz w:val="28"/>
          <w:szCs w:val="28"/>
        </w:rPr>
        <w:t xml:space="preserve">2.4 Обоснование необходимости автоматизации деятельности </w:t>
      </w:r>
      <w:r>
        <w:rPr>
          <w:rFonts w:eastAsiaTheme="minorHAnsi"/>
          <w:sz w:val="28"/>
          <w:szCs w:val="28"/>
          <w:lang w:eastAsia="en-US"/>
          <w14:ligatures w14:val="standardContextual"/>
        </w:rPr>
        <w:t>академии</w:t>
      </w:r>
      <w:r w:rsidRPr="00C236F3">
        <w:rPr>
          <w:rFonts w:eastAsiaTheme="minorHAnsi"/>
          <w:sz w:val="28"/>
          <w:szCs w:val="28"/>
          <w:lang w:eastAsia="en-US"/>
          <w14:ligatures w14:val="standardContextual"/>
        </w:rPr>
        <w:t xml:space="preserve"> красоты «</w:t>
      </w:r>
      <w:r w:rsidRPr="00C236F3">
        <w:rPr>
          <w:rFonts w:eastAsiaTheme="minorHAnsi"/>
          <w:sz w:val="28"/>
          <w:szCs w:val="28"/>
          <w:lang w:val="en-US" w:eastAsia="en-US"/>
          <w14:ligatures w14:val="standardContextual"/>
        </w:rPr>
        <w:t>D</w:t>
      </w:r>
      <w:r>
        <w:rPr>
          <w:rFonts w:eastAsiaTheme="minorHAnsi"/>
          <w:sz w:val="28"/>
          <w:szCs w:val="28"/>
          <w:lang w:val="en-US" w:eastAsia="en-US"/>
          <w14:ligatures w14:val="standardContextual"/>
        </w:rPr>
        <w:t>IANA</w:t>
      </w:r>
      <w:r w:rsidRPr="00C236F3">
        <w:rPr>
          <w:rFonts w:eastAsiaTheme="minorHAnsi"/>
          <w:sz w:val="28"/>
          <w:szCs w:val="28"/>
          <w:lang w:eastAsia="en-US"/>
          <w14:ligatures w14:val="standardContextual"/>
        </w:rPr>
        <w:t>»</w:t>
      </w:r>
      <w:r>
        <w:rPr>
          <w:rFonts w:eastAsiaTheme="minorHAnsi"/>
          <w:sz w:val="28"/>
          <w:szCs w:val="28"/>
          <w:lang w:eastAsia="en-US"/>
          <w14:ligatures w14:val="standardContextual"/>
        </w:rPr>
        <w:t>….</w:t>
      </w:r>
      <w:r w:rsidRPr="00B15552">
        <w:rPr>
          <w:rFonts w:eastAsiaTheme="minorHAnsi"/>
          <w:sz w:val="28"/>
          <w:szCs w:val="28"/>
        </w:rPr>
        <w:t>.......................................................................</w:t>
      </w:r>
      <w:r w:rsidRPr="001040FF">
        <w:rPr>
          <w:rFonts w:eastAsiaTheme="minorHAnsi"/>
          <w:sz w:val="28"/>
          <w:szCs w:val="28"/>
        </w:rPr>
        <w:t>......................</w:t>
      </w:r>
      <w:r w:rsidRPr="00B15552">
        <w:rPr>
          <w:rFonts w:eastAsiaTheme="minorHAnsi"/>
          <w:sz w:val="28"/>
          <w:szCs w:val="28"/>
        </w:rPr>
        <w:t>......</w:t>
      </w:r>
      <w:r>
        <w:rPr>
          <w:rFonts w:eastAsiaTheme="minorHAnsi"/>
          <w:sz w:val="28"/>
          <w:szCs w:val="28"/>
        </w:rPr>
        <w:t>.........</w:t>
      </w:r>
      <w:r w:rsidRPr="00B15552">
        <w:rPr>
          <w:rFonts w:eastAsiaTheme="minorHAnsi"/>
          <w:sz w:val="28"/>
          <w:szCs w:val="28"/>
        </w:rPr>
        <w:t>...3</w:t>
      </w:r>
      <w:r>
        <w:rPr>
          <w:rFonts w:eastAsiaTheme="minorHAnsi"/>
          <w:sz w:val="28"/>
          <w:szCs w:val="28"/>
        </w:rPr>
        <w:t>1</w:t>
      </w:r>
    </w:p>
    <w:p w14:paraId="064305C2" w14:textId="77777777" w:rsidR="00174D0B" w:rsidRPr="00B15552" w:rsidRDefault="00174D0B" w:rsidP="00174D0B">
      <w:pPr>
        <w:spacing w:line="360" w:lineRule="auto"/>
        <w:jc w:val="both"/>
        <w:rPr>
          <w:rFonts w:eastAsiaTheme="minorHAnsi"/>
          <w:sz w:val="28"/>
          <w:szCs w:val="28"/>
        </w:rPr>
      </w:pPr>
      <w:r w:rsidRPr="00B15552">
        <w:rPr>
          <w:rFonts w:eastAsiaTheme="minorHAnsi"/>
          <w:sz w:val="28"/>
          <w:szCs w:val="28"/>
        </w:rPr>
        <w:t>2.4.1 Цель и назначение автоматизированного варианта решения задачи</w:t>
      </w:r>
      <w:proofErr w:type="gramStart"/>
      <w:r>
        <w:rPr>
          <w:rFonts w:eastAsiaTheme="minorHAnsi"/>
          <w:sz w:val="28"/>
          <w:szCs w:val="28"/>
        </w:rPr>
        <w:t>…….</w:t>
      </w:r>
      <w:proofErr w:type="gramEnd"/>
      <w:r>
        <w:rPr>
          <w:rFonts w:eastAsiaTheme="minorHAnsi"/>
          <w:sz w:val="28"/>
          <w:szCs w:val="28"/>
        </w:rPr>
        <w:t>.</w:t>
      </w:r>
      <w:r w:rsidRPr="00B15552">
        <w:rPr>
          <w:rFonts w:eastAsiaTheme="minorHAnsi"/>
          <w:sz w:val="28"/>
          <w:szCs w:val="28"/>
        </w:rPr>
        <w:t>3</w:t>
      </w:r>
      <w:r>
        <w:rPr>
          <w:rFonts w:eastAsiaTheme="minorHAnsi"/>
          <w:sz w:val="28"/>
          <w:szCs w:val="28"/>
        </w:rPr>
        <w:t>1</w:t>
      </w:r>
    </w:p>
    <w:p w14:paraId="54408618" w14:textId="03B5F0CD" w:rsidR="00174D0B" w:rsidRPr="002D72E2" w:rsidRDefault="00174D0B" w:rsidP="00174D0B">
      <w:pPr>
        <w:spacing w:line="360" w:lineRule="auto"/>
        <w:jc w:val="both"/>
        <w:rPr>
          <w:rFonts w:eastAsiaTheme="minorHAnsi"/>
          <w:sz w:val="28"/>
          <w:szCs w:val="28"/>
        </w:rPr>
      </w:pPr>
      <w:r w:rsidRPr="00B15552">
        <w:rPr>
          <w:rFonts w:eastAsiaTheme="minorHAnsi"/>
          <w:sz w:val="28"/>
          <w:szCs w:val="28"/>
        </w:rPr>
        <w:t>2.4.2 Общая характеристика организации решения задачи с</w:t>
      </w:r>
      <w:r>
        <w:rPr>
          <w:rFonts w:eastAsiaTheme="minorHAnsi"/>
          <w:sz w:val="28"/>
          <w:szCs w:val="28"/>
        </w:rPr>
        <w:t xml:space="preserve"> </w:t>
      </w:r>
      <w:r w:rsidRPr="00B15552">
        <w:rPr>
          <w:rFonts w:eastAsiaTheme="minorHAnsi"/>
          <w:sz w:val="28"/>
          <w:szCs w:val="28"/>
        </w:rPr>
        <w:t>использованием электронной вычислительной машины.......................</w:t>
      </w:r>
      <w:r>
        <w:rPr>
          <w:rFonts w:eastAsiaTheme="minorHAnsi"/>
          <w:sz w:val="28"/>
          <w:szCs w:val="28"/>
        </w:rPr>
        <w:t>........................................</w:t>
      </w:r>
      <w:r w:rsidRPr="00B15552">
        <w:rPr>
          <w:rFonts w:eastAsiaTheme="minorHAnsi"/>
          <w:sz w:val="28"/>
          <w:szCs w:val="28"/>
        </w:rPr>
        <w:t>....3</w:t>
      </w:r>
      <w:r w:rsidR="002D72E2" w:rsidRPr="002D72E2">
        <w:rPr>
          <w:rFonts w:eastAsiaTheme="minorHAnsi"/>
          <w:sz w:val="28"/>
          <w:szCs w:val="28"/>
        </w:rPr>
        <w:t>1</w:t>
      </w:r>
    </w:p>
    <w:p w14:paraId="4A651D69" w14:textId="77777777" w:rsidR="00174D0B" w:rsidRPr="00B15552" w:rsidRDefault="00174D0B" w:rsidP="00174D0B">
      <w:pPr>
        <w:spacing w:line="360" w:lineRule="auto"/>
        <w:jc w:val="both"/>
        <w:rPr>
          <w:rFonts w:eastAsiaTheme="minorHAnsi"/>
          <w:sz w:val="28"/>
          <w:szCs w:val="28"/>
        </w:rPr>
      </w:pPr>
      <w:r w:rsidRPr="00B15552">
        <w:rPr>
          <w:rFonts w:eastAsiaTheme="minorHAnsi"/>
          <w:sz w:val="28"/>
          <w:szCs w:val="28"/>
        </w:rPr>
        <w:t>2.5 Обоснование проектных решений по видам обеспечения ....................</w:t>
      </w:r>
      <w:r>
        <w:rPr>
          <w:rFonts w:eastAsiaTheme="minorHAnsi"/>
          <w:sz w:val="28"/>
          <w:szCs w:val="28"/>
        </w:rPr>
        <w:t>........</w:t>
      </w:r>
      <w:r w:rsidRPr="00B15552">
        <w:rPr>
          <w:rFonts w:eastAsiaTheme="minorHAnsi"/>
          <w:sz w:val="28"/>
          <w:szCs w:val="28"/>
        </w:rPr>
        <w:t>...3</w:t>
      </w:r>
      <w:r>
        <w:rPr>
          <w:rFonts w:eastAsiaTheme="minorHAnsi"/>
          <w:sz w:val="28"/>
          <w:szCs w:val="28"/>
        </w:rPr>
        <w:t>2</w:t>
      </w:r>
    </w:p>
    <w:p w14:paraId="2426250E" w14:textId="77777777" w:rsidR="00174D0B" w:rsidRPr="00B15552" w:rsidRDefault="00174D0B" w:rsidP="00174D0B">
      <w:pPr>
        <w:spacing w:line="360" w:lineRule="auto"/>
        <w:jc w:val="both"/>
        <w:rPr>
          <w:rFonts w:eastAsiaTheme="minorHAnsi"/>
          <w:sz w:val="28"/>
          <w:szCs w:val="28"/>
        </w:rPr>
      </w:pPr>
      <w:r w:rsidRPr="00B15552">
        <w:rPr>
          <w:rFonts w:eastAsiaTheme="minorHAnsi"/>
          <w:sz w:val="28"/>
          <w:szCs w:val="28"/>
        </w:rPr>
        <w:t>2.5.1 Обоснование выбора технического обеспечения ............................</w:t>
      </w:r>
      <w:r>
        <w:rPr>
          <w:rFonts w:eastAsiaTheme="minorHAnsi"/>
          <w:sz w:val="28"/>
          <w:szCs w:val="28"/>
        </w:rPr>
        <w:t>............</w:t>
      </w:r>
      <w:r w:rsidRPr="00B15552">
        <w:rPr>
          <w:rFonts w:eastAsiaTheme="minorHAnsi"/>
          <w:sz w:val="28"/>
          <w:szCs w:val="28"/>
        </w:rPr>
        <w:t>..3</w:t>
      </w:r>
      <w:r>
        <w:rPr>
          <w:rFonts w:eastAsiaTheme="minorHAnsi"/>
          <w:sz w:val="28"/>
          <w:szCs w:val="28"/>
        </w:rPr>
        <w:t>2</w:t>
      </w:r>
    </w:p>
    <w:p w14:paraId="666850BE" w14:textId="77777777" w:rsidR="00174D0B" w:rsidRPr="00B15552" w:rsidRDefault="00174D0B" w:rsidP="00174D0B">
      <w:pPr>
        <w:spacing w:line="360" w:lineRule="auto"/>
        <w:jc w:val="both"/>
        <w:rPr>
          <w:rFonts w:eastAsiaTheme="minorHAnsi"/>
          <w:sz w:val="28"/>
          <w:szCs w:val="28"/>
        </w:rPr>
      </w:pPr>
      <w:r w:rsidRPr="00B15552">
        <w:rPr>
          <w:rFonts w:eastAsiaTheme="minorHAnsi"/>
          <w:sz w:val="28"/>
          <w:szCs w:val="28"/>
        </w:rPr>
        <w:t xml:space="preserve">2.6 Разработка сайта </w:t>
      </w:r>
      <w:r>
        <w:rPr>
          <w:rFonts w:eastAsiaTheme="minorHAnsi"/>
          <w:sz w:val="28"/>
          <w:szCs w:val="28"/>
          <w:lang w:eastAsia="en-US"/>
          <w14:ligatures w14:val="standardContextual"/>
        </w:rPr>
        <w:t>Академии</w:t>
      </w:r>
      <w:r w:rsidRPr="00C236F3">
        <w:rPr>
          <w:rFonts w:eastAsiaTheme="minorHAnsi"/>
          <w:sz w:val="28"/>
          <w:szCs w:val="28"/>
          <w:lang w:eastAsia="en-US"/>
          <w14:ligatures w14:val="standardContextual"/>
        </w:rPr>
        <w:t xml:space="preserve"> красоты «</w:t>
      </w:r>
      <w:r w:rsidRPr="00C236F3">
        <w:rPr>
          <w:rFonts w:eastAsiaTheme="minorHAnsi"/>
          <w:sz w:val="28"/>
          <w:szCs w:val="28"/>
          <w:lang w:val="en-US" w:eastAsia="en-US"/>
          <w14:ligatures w14:val="standardContextual"/>
        </w:rPr>
        <w:t>D</w:t>
      </w:r>
      <w:r>
        <w:rPr>
          <w:rFonts w:eastAsiaTheme="minorHAnsi"/>
          <w:sz w:val="28"/>
          <w:szCs w:val="28"/>
          <w:lang w:val="en-US" w:eastAsia="en-US"/>
          <w14:ligatures w14:val="standardContextual"/>
        </w:rPr>
        <w:t>IANA</w:t>
      </w:r>
      <w:r w:rsidRPr="00C236F3">
        <w:rPr>
          <w:rFonts w:eastAsiaTheme="minorHAnsi"/>
          <w:sz w:val="28"/>
          <w:szCs w:val="28"/>
          <w:lang w:eastAsia="en-US"/>
          <w14:ligatures w14:val="standardContextual"/>
        </w:rPr>
        <w:t>»</w:t>
      </w:r>
      <w:r>
        <w:rPr>
          <w:rFonts w:eastAsiaTheme="minorHAnsi"/>
          <w:sz w:val="28"/>
          <w:szCs w:val="28"/>
          <w:lang w:eastAsia="en-US"/>
          <w14:ligatures w14:val="standardContextual"/>
        </w:rPr>
        <w:t>..</w:t>
      </w:r>
      <w:r w:rsidRPr="00B15552">
        <w:rPr>
          <w:rFonts w:eastAsiaTheme="minorHAnsi"/>
          <w:sz w:val="28"/>
          <w:szCs w:val="28"/>
        </w:rPr>
        <w:t>.</w:t>
      </w:r>
      <w:r w:rsidRPr="00E70CB1">
        <w:rPr>
          <w:rFonts w:eastAsiaTheme="minorHAnsi"/>
          <w:sz w:val="28"/>
          <w:szCs w:val="28"/>
        </w:rPr>
        <w:t>.................</w:t>
      </w:r>
      <w:r w:rsidRPr="00B15552">
        <w:rPr>
          <w:rFonts w:eastAsiaTheme="minorHAnsi"/>
          <w:sz w:val="28"/>
          <w:szCs w:val="28"/>
        </w:rPr>
        <w:t>..................</w:t>
      </w:r>
      <w:r>
        <w:rPr>
          <w:rFonts w:eastAsiaTheme="minorHAnsi"/>
          <w:sz w:val="28"/>
          <w:szCs w:val="28"/>
        </w:rPr>
        <w:t>........</w:t>
      </w:r>
      <w:r w:rsidRPr="00B15552">
        <w:rPr>
          <w:rFonts w:eastAsiaTheme="minorHAnsi"/>
          <w:sz w:val="28"/>
          <w:szCs w:val="28"/>
        </w:rPr>
        <w:t>..3</w:t>
      </w:r>
      <w:r>
        <w:rPr>
          <w:rFonts w:eastAsiaTheme="minorHAnsi"/>
          <w:sz w:val="28"/>
          <w:szCs w:val="28"/>
        </w:rPr>
        <w:t>3</w:t>
      </w:r>
    </w:p>
    <w:p w14:paraId="4AEE6DE0" w14:textId="77777777" w:rsidR="00174D0B" w:rsidRDefault="00174D0B" w:rsidP="00174D0B">
      <w:pPr>
        <w:spacing w:line="360" w:lineRule="auto"/>
        <w:jc w:val="both"/>
        <w:rPr>
          <w:rFonts w:eastAsiaTheme="minorHAnsi"/>
          <w:sz w:val="28"/>
          <w:szCs w:val="28"/>
        </w:rPr>
      </w:pPr>
      <w:r w:rsidRPr="00B15552">
        <w:rPr>
          <w:rFonts w:eastAsiaTheme="minorHAnsi"/>
          <w:sz w:val="28"/>
          <w:szCs w:val="28"/>
        </w:rPr>
        <w:t xml:space="preserve">2.7 Описание модуля управления (администраторской части) </w:t>
      </w:r>
      <w:proofErr w:type="spellStart"/>
      <w:r w:rsidRPr="00B15552">
        <w:rPr>
          <w:rFonts w:eastAsiaTheme="minorHAnsi"/>
          <w:sz w:val="28"/>
          <w:szCs w:val="28"/>
        </w:rPr>
        <w:t>web</w:t>
      </w:r>
      <w:proofErr w:type="spellEnd"/>
      <w:r w:rsidRPr="00B15552">
        <w:rPr>
          <w:rFonts w:eastAsiaTheme="minorHAnsi"/>
          <w:sz w:val="28"/>
          <w:szCs w:val="28"/>
        </w:rPr>
        <w:t>-сайта</w:t>
      </w:r>
      <w:r>
        <w:rPr>
          <w:rFonts w:eastAsiaTheme="minorHAnsi"/>
          <w:sz w:val="28"/>
          <w:szCs w:val="28"/>
        </w:rPr>
        <w:t>…</w:t>
      </w:r>
      <w:proofErr w:type="gramStart"/>
      <w:r>
        <w:rPr>
          <w:rFonts w:eastAsiaTheme="minorHAnsi"/>
          <w:sz w:val="28"/>
          <w:szCs w:val="28"/>
        </w:rPr>
        <w:t>…...</w:t>
      </w:r>
      <w:r w:rsidRPr="00B15552">
        <w:rPr>
          <w:rFonts w:eastAsiaTheme="minorHAnsi"/>
          <w:sz w:val="28"/>
          <w:szCs w:val="28"/>
        </w:rPr>
        <w:t>.</w:t>
      </w:r>
      <w:proofErr w:type="gramEnd"/>
      <w:r>
        <w:rPr>
          <w:rFonts w:eastAsiaTheme="minorHAnsi"/>
          <w:sz w:val="28"/>
          <w:szCs w:val="28"/>
        </w:rPr>
        <w:t>41</w:t>
      </w:r>
    </w:p>
    <w:p w14:paraId="37FA16F2" w14:textId="77777777" w:rsidR="00174D0B" w:rsidRDefault="00174D0B" w:rsidP="00174D0B">
      <w:pPr>
        <w:spacing w:line="360" w:lineRule="auto"/>
        <w:jc w:val="both"/>
        <w:rPr>
          <w:sz w:val="28"/>
          <w:szCs w:val="28"/>
        </w:rPr>
      </w:pPr>
      <w:r w:rsidRPr="00CD267B">
        <w:rPr>
          <w:sz w:val="28"/>
          <w:szCs w:val="28"/>
        </w:rPr>
        <w:t>З</w:t>
      </w:r>
      <w:r>
        <w:rPr>
          <w:sz w:val="28"/>
          <w:szCs w:val="28"/>
        </w:rPr>
        <w:t>аключение.........................................................................................</w:t>
      </w:r>
      <w:r>
        <w:rPr>
          <w:i/>
          <w:sz w:val="28"/>
          <w:szCs w:val="28"/>
        </w:rPr>
        <w:t>.........</w:t>
      </w:r>
      <w:r>
        <w:rPr>
          <w:sz w:val="28"/>
          <w:szCs w:val="28"/>
        </w:rPr>
        <w:t>...............44</w:t>
      </w:r>
    </w:p>
    <w:p w14:paraId="104F2353" w14:textId="77777777" w:rsidR="00174D0B" w:rsidRDefault="00174D0B" w:rsidP="00174D0B">
      <w:pPr>
        <w:spacing w:line="360" w:lineRule="auto"/>
        <w:jc w:val="both"/>
        <w:rPr>
          <w:rStyle w:val="30"/>
        </w:rPr>
      </w:pPr>
      <w:r w:rsidRPr="00A41810">
        <w:rPr>
          <w:rStyle w:val="30"/>
        </w:rPr>
        <w:t>Список использованных источников...........................................................</w:t>
      </w:r>
      <w:r>
        <w:rPr>
          <w:rStyle w:val="30"/>
        </w:rPr>
        <w:t>.......</w:t>
      </w:r>
      <w:r w:rsidRPr="00A41810">
        <w:rPr>
          <w:rStyle w:val="30"/>
        </w:rPr>
        <w:t>.....</w:t>
      </w:r>
      <w:r>
        <w:rPr>
          <w:rStyle w:val="30"/>
        </w:rPr>
        <w:t>46</w:t>
      </w:r>
    </w:p>
    <w:p w14:paraId="470ADFB9" w14:textId="3CE8775C" w:rsidR="00174D0B" w:rsidRPr="001236CF" w:rsidRDefault="00174D0B" w:rsidP="00174D0B">
      <w:pPr>
        <w:spacing w:line="360" w:lineRule="auto"/>
        <w:jc w:val="both"/>
        <w:rPr>
          <w:rFonts w:eastAsiaTheme="minorHAnsi"/>
          <w:sz w:val="28"/>
          <w:szCs w:val="28"/>
        </w:rPr>
      </w:pPr>
      <w:r w:rsidRPr="00B15552">
        <w:rPr>
          <w:rFonts w:eastAsiaTheme="minorHAnsi"/>
          <w:sz w:val="28"/>
          <w:szCs w:val="28"/>
        </w:rPr>
        <w:t>Приложени</w:t>
      </w:r>
      <w:r>
        <w:rPr>
          <w:rFonts w:eastAsiaTheme="minorHAnsi"/>
          <w:sz w:val="28"/>
          <w:szCs w:val="28"/>
        </w:rPr>
        <w:t>я</w:t>
      </w:r>
      <w:r w:rsidRPr="00B15552">
        <w:rPr>
          <w:rFonts w:eastAsiaTheme="minorHAnsi"/>
          <w:sz w:val="28"/>
          <w:szCs w:val="28"/>
        </w:rPr>
        <w:t>..............................................................................................</w:t>
      </w:r>
      <w:r>
        <w:rPr>
          <w:rFonts w:eastAsiaTheme="minorHAnsi"/>
          <w:sz w:val="28"/>
          <w:szCs w:val="28"/>
        </w:rPr>
        <w:t>.......</w:t>
      </w:r>
      <w:r w:rsidRPr="00B15552">
        <w:rPr>
          <w:rFonts w:eastAsiaTheme="minorHAnsi"/>
          <w:sz w:val="28"/>
          <w:szCs w:val="28"/>
        </w:rPr>
        <w:t>.....</w:t>
      </w:r>
      <w:r>
        <w:rPr>
          <w:rFonts w:eastAsiaTheme="minorHAnsi"/>
          <w:sz w:val="28"/>
          <w:szCs w:val="28"/>
        </w:rPr>
        <w:t>48-72</w:t>
      </w:r>
    </w:p>
    <w:p w14:paraId="06FC5FE3" w14:textId="44A1B020" w:rsidR="00D53C10" w:rsidRPr="00D53C10" w:rsidRDefault="00D53C10" w:rsidP="00D53C10">
      <w:pPr>
        <w:sectPr w:rsidR="00D53C10" w:rsidRPr="00D53C10" w:rsidSect="00D94C24">
          <w:pgSz w:w="11906" w:h="16838"/>
          <w:pgMar w:top="1134" w:right="567" w:bottom="1134" w:left="1701" w:header="709" w:footer="709" w:gutter="0"/>
          <w:pgNumType w:start="1"/>
          <w:cols w:space="708"/>
          <w:docGrid w:linePitch="360"/>
        </w:sectPr>
      </w:pPr>
    </w:p>
    <w:p w14:paraId="1AF73C4B" w14:textId="77777777" w:rsidR="00A41810" w:rsidRPr="00C236F3" w:rsidRDefault="00A41810" w:rsidP="001D7E07">
      <w:pPr>
        <w:spacing w:line="480" w:lineRule="auto"/>
        <w:jc w:val="center"/>
        <w:rPr>
          <w:sz w:val="28"/>
          <w:szCs w:val="28"/>
        </w:rPr>
      </w:pPr>
      <w:r w:rsidRPr="00C236F3">
        <w:rPr>
          <w:sz w:val="28"/>
          <w:szCs w:val="28"/>
        </w:rPr>
        <w:lastRenderedPageBreak/>
        <w:t>ВВЕДЕНИЕ</w:t>
      </w:r>
    </w:p>
    <w:p w14:paraId="44559FE0" w14:textId="5A7815E8" w:rsidR="00C767AC" w:rsidRPr="00C236F3" w:rsidRDefault="00C767AC" w:rsidP="001D7E07">
      <w:pPr>
        <w:autoSpaceDE w:val="0"/>
        <w:autoSpaceDN w:val="0"/>
        <w:adjustRightInd w:val="0"/>
        <w:spacing w:line="360" w:lineRule="auto"/>
        <w:ind w:firstLine="708"/>
        <w:jc w:val="both"/>
        <w:rPr>
          <w:rFonts w:eastAsiaTheme="minorHAnsi"/>
          <w:sz w:val="28"/>
          <w:szCs w:val="28"/>
          <w:lang w:eastAsia="en-US"/>
          <w14:ligatures w14:val="standardContextual"/>
        </w:rPr>
      </w:pPr>
      <w:r w:rsidRPr="00C236F3">
        <w:rPr>
          <w:rFonts w:eastAsiaTheme="minorHAnsi"/>
          <w:sz w:val="28"/>
          <w:szCs w:val="28"/>
          <w:lang w:eastAsia="en-US"/>
          <w14:ligatures w14:val="standardContextual"/>
        </w:rPr>
        <w:t xml:space="preserve">Объектом разработки является сайт </w:t>
      </w:r>
      <w:r w:rsidR="00E70CB1">
        <w:rPr>
          <w:rFonts w:eastAsiaTheme="minorHAnsi"/>
          <w:sz w:val="28"/>
          <w:szCs w:val="28"/>
          <w:lang w:eastAsia="en-US"/>
          <w14:ligatures w14:val="standardContextual"/>
        </w:rPr>
        <w:t>академии</w:t>
      </w:r>
      <w:r w:rsidRPr="00C236F3">
        <w:rPr>
          <w:rFonts w:eastAsiaTheme="minorHAnsi"/>
          <w:sz w:val="28"/>
          <w:szCs w:val="28"/>
          <w:lang w:eastAsia="en-US"/>
          <w14:ligatures w14:val="standardContextual"/>
        </w:rPr>
        <w:t xml:space="preserve"> красоты «</w:t>
      </w:r>
      <w:r w:rsidRPr="00C236F3">
        <w:rPr>
          <w:rFonts w:eastAsiaTheme="minorHAnsi"/>
          <w:sz w:val="28"/>
          <w:szCs w:val="28"/>
          <w:lang w:val="en-US" w:eastAsia="en-US"/>
          <w14:ligatures w14:val="standardContextual"/>
        </w:rPr>
        <w:t>D</w:t>
      </w:r>
      <w:r w:rsidR="00E70CB1">
        <w:rPr>
          <w:rFonts w:eastAsiaTheme="minorHAnsi"/>
          <w:sz w:val="28"/>
          <w:szCs w:val="28"/>
          <w:lang w:val="en-US" w:eastAsia="en-US"/>
          <w14:ligatures w14:val="standardContextual"/>
        </w:rPr>
        <w:t>IANA</w:t>
      </w:r>
      <w:r w:rsidRPr="00C236F3">
        <w:rPr>
          <w:rFonts w:eastAsiaTheme="minorHAnsi"/>
          <w:sz w:val="28"/>
          <w:szCs w:val="28"/>
          <w:lang w:eastAsia="en-US"/>
          <w14:ligatures w14:val="standardContextual"/>
        </w:rPr>
        <w:t>»</w:t>
      </w:r>
      <w:r w:rsidR="00C236F3">
        <w:rPr>
          <w:rFonts w:eastAsiaTheme="minorHAnsi"/>
          <w:sz w:val="28"/>
          <w:szCs w:val="28"/>
          <w:lang w:eastAsia="en-US"/>
          <w14:ligatures w14:val="standardContextual"/>
        </w:rPr>
        <w:t>.</w:t>
      </w:r>
    </w:p>
    <w:p w14:paraId="25BC8197" w14:textId="08560831" w:rsidR="00C767AC" w:rsidRPr="00C236F3" w:rsidRDefault="00C767AC" w:rsidP="00C236F3">
      <w:pPr>
        <w:autoSpaceDE w:val="0"/>
        <w:autoSpaceDN w:val="0"/>
        <w:adjustRightInd w:val="0"/>
        <w:spacing w:line="360" w:lineRule="auto"/>
        <w:ind w:firstLine="708"/>
        <w:jc w:val="both"/>
        <w:rPr>
          <w:rFonts w:eastAsiaTheme="minorHAnsi"/>
          <w:sz w:val="28"/>
          <w:szCs w:val="28"/>
          <w:lang w:eastAsia="en-US"/>
          <w14:ligatures w14:val="standardContextual"/>
        </w:rPr>
      </w:pPr>
      <w:r w:rsidRPr="00C236F3">
        <w:rPr>
          <w:rFonts w:eastAsiaTheme="minorHAnsi"/>
          <w:sz w:val="28"/>
          <w:szCs w:val="28"/>
          <w:lang w:eastAsia="en-US"/>
          <w14:ligatures w14:val="standardContextual"/>
        </w:rPr>
        <w:t xml:space="preserve">Цель настоящей работы: разработка </w:t>
      </w:r>
      <w:proofErr w:type="spellStart"/>
      <w:r w:rsidRPr="00C236F3">
        <w:rPr>
          <w:rFonts w:eastAsiaTheme="minorHAnsi"/>
          <w:sz w:val="28"/>
          <w:szCs w:val="28"/>
          <w:lang w:eastAsia="en-US"/>
          <w14:ligatures w14:val="standardContextual"/>
        </w:rPr>
        <w:t>web</w:t>
      </w:r>
      <w:proofErr w:type="spellEnd"/>
      <w:r w:rsidRPr="00C236F3">
        <w:rPr>
          <w:rFonts w:eastAsiaTheme="minorHAnsi"/>
          <w:sz w:val="28"/>
          <w:szCs w:val="28"/>
          <w:lang w:eastAsia="en-US"/>
          <w14:ligatures w14:val="standardContextual"/>
        </w:rPr>
        <w:t xml:space="preserve">-сайта </w:t>
      </w:r>
      <w:r w:rsidR="001D7E07">
        <w:rPr>
          <w:rFonts w:eastAsiaTheme="minorHAnsi"/>
          <w:sz w:val="28"/>
          <w:szCs w:val="28"/>
          <w:lang w:eastAsia="en-US"/>
          <w14:ligatures w14:val="standardContextual"/>
        </w:rPr>
        <w:t>для</w:t>
      </w:r>
      <w:r w:rsidRPr="00C236F3">
        <w:rPr>
          <w:rFonts w:eastAsiaTheme="minorHAnsi"/>
          <w:sz w:val="28"/>
          <w:szCs w:val="28"/>
          <w:lang w:eastAsia="en-US"/>
          <w14:ligatures w14:val="standardContextual"/>
        </w:rPr>
        <w:t xml:space="preserve"> </w:t>
      </w:r>
      <w:r w:rsidR="00E70CB1">
        <w:rPr>
          <w:rFonts w:eastAsiaTheme="minorHAnsi"/>
          <w:sz w:val="28"/>
          <w:szCs w:val="28"/>
          <w:lang w:eastAsia="en-US"/>
          <w14:ligatures w14:val="standardContextual"/>
        </w:rPr>
        <w:t>академии</w:t>
      </w:r>
      <w:r w:rsidRPr="00C236F3">
        <w:rPr>
          <w:rFonts w:eastAsiaTheme="minorHAnsi"/>
          <w:sz w:val="28"/>
          <w:szCs w:val="28"/>
          <w:lang w:eastAsia="en-US"/>
          <w14:ligatures w14:val="standardContextual"/>
        </w:rPr>
        <w:t xml:space="preserve"> красоты «</w:t>
      </w:r>
      <w:r w:rsidRPr="00C236F3">
        <w:rPr>
          <w:rFonts w:eastAsiaTheme="minorHAnsi"/>
          <w:sz w:val="28"/>
          <w:szCs w:val="28"/>
          <w:lang w:val="en-US" w:eastAsia="en-US"/>
          <w14:ligatures w14:val="standardContextual"/>
        </w:rPr>
        <w:t>D</w:t>
      </w:r>
      <w:r w:rsidR="00E70CB1">
        <w:rPr>
          <w:rFonts w:eastAsiaTheme="minorHAnsi"/>
          <w:sz w:val="28"/>
          <w:szCs w:val="28"/>
          <w:lang w:val="en-US" w:eastAsia="en-US"/>
          <w14:ligatures w14:val="standardContextual"/>
        </w:rPr>
        <w:t>IANA</w:t>
      </w:r>
      <w:r w:rsidRPr="00C236F3">
        <w:rPr>
          <w:rFonts w:eastAsiaTheme="minorHAnsi"/>
          <w:sz w:val="28"/>
          <w:szCs w:val="28"/>
          <w:lang w:eastAsia="en-US"/>
          <w14:ligatures w14:val="standardContextual"/>
        </w:rPr>
        <w:t xml:space="preserve">», предназначенного для ознакомления потенциальных клиентов с компанией и спектром предоставляемых услуг, а </w:t>
      </w:r>
      <w:proofErr w:type="gramStart"/>
      <w:r w:rsidRPr="00C236F3">
        <w:rPr>
          <w:rFonts w:eastAsiaTheme="minorHAnsi"/>
          <w:sz w:val="28"/>
          <w:szCs w:val="28"/>
          <w:lang w:eastAsia="en-US"/>
          <w14:ligatures w14:val="standardContextual"/>
        </w:rPr>
        <w:t>так же</w:t>
      </w:r>
      <w:proofErr w:type="gramEnd"/>
      <w:r w:rsidRPr="00C236F3">
        <w:rPr>
          <w:rFonts w:eastAsiaTheme="minorHAnsi"/>
          <w:sz w:val="28"/>
          <w:szCs w:val="28"/>
          <w:lang w:eastAsia="en-US"/>
          <w14:ligatures w14:val="standardContextual"/>
        </w:rPr>
        <w:t xml:space="preserve"> упорядочивания и ускорения деятельности администратора.</w:t>
      </w:r>
    </w:p>
    <w:p w14:paraId="2D0592F8" w14:textId="42E81FDF" w:rsidR="00C767AC" w:rsidRPr="00792C47" w:rsidRDefault="00C767AC" w:rsidP="00950193">
      <w:pPr>
        <w:autoSpaceDE w:val="0"/>
        <w:autoSpaceDN w:val="0"/>
        <w:adjustRightInd w:val="0"/>
        <w:spacing w:line="360" w:lineRule="auto"/>
        <w:ind w:firstLine="708"/>
        <w:jc w:val="both"/>
        <w:rPr>
          <w:rFonts w:eastAsiaTheme="minorHAnsi"/>
          <w:sz w:val="28"/>
          <w:szCs w:val="28"/>
          <w:lang w:eastAsia="en-US"/>
          <w14:ligatures w14:val="standardContextual"/>
        </w:rPr>
      </w:pPr>
      <w:r w:rsidRPr="00C236F3">
        <w:rPr>
          <w:rFonts w:eastAsiaTheme="minorHAnsi"/>
          <w:sz w:val="28"/>
          <w:szCs w:val="28"/>
          <w:lang w:eastAsia="en-US"/>
          <w14:ligatures w14:val="standardContextual"/>
        </w:rPr>
        <w:t>Результатом работы является сайт</w:t>
      </w:r>
      <w:r w:rsidR="001D7E07">
        <w:rPr>
          <w:rFonts w:eastAsiaTheme="minorHAnsi"/>
          <w:sz w:val="28"/>
          <w:szCs w:val="28"/>
          <w:lang w:eastAsia="en-US"/>
          <w14:ligatures w14:val="standardContextual"/>
        </w:rPr>
        <w:t xml:space="preserve"> </w:t>
      </w:r>
      <w:r w:rsidR="00E70CB1">
        <w:rPr>
          <w:rFonts w:eastAsiaTheme="minorHAnsi"/>
          <w:sz w:val="28"/>
          <w:szCs w:val="28"/>
          <w:lang w:eastAsia="en-US"/>
          <w14:ligatures w14:val="standardContextual"/>
        </w:rPr>
        <w:t>академии</w:t>
      </w:r>
      <w:r w:rsidR="001D7E07">
        <w:rPr>
          <w:rFonts w:eastAsiaTheme="minorHAnsi"/>
          <w:sz w:val="28"/>
          <w:szCs w:val="28"/>
          <w:lang w:eastAsia="en-US"/>
          <w14:ligatures w14:val="standardContextual"/>
        </w:rPr>
        <w:t xml:space="preserve"> красоты</w:t>
      </w:r>
      <w:r w:rsidRPr="00C236F3">
        <w:rPr>
          <w:rFonts w:eastAsiaTheme="minorHAnsi"/>
          <w:sz w:val="28"/>
          <w:szCs w:val="28"/>
          <w:lang w:eastAsia="en-US"/>
          <w14:ligatures w14:val="standardContextual"/>
        </w:rPr>
        <w:t xml:space="preserve"> «</w:t>
      </w:r>
      <w:r w:rsidRPr="00C236F3">
        <w:rPr>
          <w:rFonts w:eastAsiaTheme="minorHAnsi"/>
          <w:sz w:val="28"/>
          <w:szCs w:val="28"/>
          <w:lang w:val="en-US" w:eastAsia="en-US"/>
          <w14:ligatures w14:val="standardContextual"/>
        </w:rPr>
        <w:t>D</w:t>
      </w:r>
      <w:r w:rsidR="00E70CB1">
        <w:rPr>
          <w:rFonts w:eastAsiaTheme="minorHAnsi"/>
          <w:sz w:val="28"/>
          <w:szCs w:val="28"/>
          <w:lang w:val="en-US" w:eastAsia="en-US"/>
          <w14:ligatures w14:val="standardContextual"/>
        </w:rPr>
        <w:t>IANA</w:t>
      </w:r>
      <w:r w:rsidRPr="00C236F3">
        <w:rPr>
          <w:rFonts w:eastAsiaTheme="minorHAnsi"/>
          <w:sz w:val="28"/>
          <w:szCs w:val="28"/>
          <w:lang w:eastAsia="en-US"/>
          <w14:ligatures w14:val="standardContextual"/>
        </w:rPr>
        <w:t xml:space="preserve">», который находится по адресу: </w:t>
      </w:r>
      <w:r w:rsidR="001D7E07" w:rsidRPr="001D7E07">
        <w:rPr>
          <w:rFonts w:eastAsiaTheme="minorHAnsi"/>
          <w:sz w:val="28"/>
          <w:szCs w:val="28"/>
          <w:lang w:eastAsia="en-US"/>
          <w14:ligatures w14:val="standardContextual"/>
        </w:rPr>
        <w:t>http:// (адрес</w:t>
      </w:r>
      <w:r w:rsidR="001D7E07">
        <w:rPr>
          <w:rFonts w:eastAsiaTheme="minorHAnsi"/>
          <w:sz w:val="28"/>
          <w:szCs w:val="28"/>
          <w:lang w:eastAsia="en-US"/>
          <w14:ligatures w14:val="standardContextual"/>
        </w:rPr>
        <w:t xml:space="preserve"> сайта)</w:t>
      </w:r>
      <w:r w:rsidRPr="00C236F3">
        <w:rPr>
          <w:rFonts w:eastAsiaTheme="minorHAnsi"/>
          <w:sz w:val="28"/>
          <w:szCs w:val="28"/>
          <w:lang w:eastAsia="en-US"/>
          <w14:ligatures w14:val="standardContextual"/>
        </w:rPr>
        <w:t>. Сайт находится в стадии тестирования.</w:t>
      </w:r>
    </w:p>
    <w:p w14:paraId="45A5FA65" w14:textId="2E63E018" w:rsidR="00B66DC9" w:rsidRPr="00B66DC9" w:rsidRDefault="00B66DC9" w:rsidP="00B66DC9">
      <w:pPr>
        <w:spacing w:line="360" w:lineRule="auto"/>
        <w:ind w:firstLine="708"/>
        <w:jc w:val="both"/>
        <w:rPr>
          <w:rFonts w:eastAsiaTheme="minorHAnsi"/>
          <w:sz w:val="28"/>
          <w:szCs w:val="28"/>
        </w:rPr>
      </w:pPr>
      <w:r w:rsidRPr="00B66DC9">
        <w:rPr>
          <w:rFonts w:eastAsiaTheme="minorHAnsi"/>
          <w:sz w:val="28"/>
          <w:szCs w:val="28"/>
        </w:rPr>
        <w:t>Наше время называют «информационным веком». Это название</w:t>
      </w:r>
      <w:r>
        <w:rPr>
          <w:rFonts w:eastAsiaTheme="minorHAnsi"/>
          <w:sz w:val="28"/>
          <w:szCs w:val="28"/>
        </w:rPr>
        <w:t xml:space="preserve"> </w:t>
      </w:r>
      <w:r w:rsidRPr="00B66DC9">
        <w:rPr>
          <w:rFonts w:eastAsiaTheme="minorHAnsi"/>
          <w:sz w:val="28"/>
          <w:szCs w:val="28"/>
        </w:rPr>
        <w:t>возникло потому, что самым важным, ценным и необходимым ресурсом</w:t>
      </w:r>
      <w:r>
        <w:rPr>
          <w:rFonts w:eastAsiaTheme="minorHAnsi"/>
          <w:sz w:val="28"/>
          <w:szCs w:val="28"/>
        </w:rPr>
        <w:t xml:space="preserve"> </w:t>
      </w:r>
      <w:r w:rsidRPr="00B66DC9">
        <w:rPr>
          <w:rFonts w:eastAsiaTheme="minorHAnsi"/>
          <w:sz w:val="28"/>
          <w:szCs w:val="28"/>
        </w:rPr>
        <w:t>является информация. Обладание информацией и умение своевременно,</w:t>
      </w:r>
      <w:r>
        <w:rPr>
          <w:rFonts w:eastAsiaTheme="minorHAnsi"/>
          <w:sz w:val="28"/>
          <w:szCs w:val="28"/>
        </w:rPr>
        <w:t xml:space="preserve"> </w:t>
      </w:r>
      <w:r w:rsidRPr="00B66DC9">
        <w:rPr>
          <w:rFonts w:eastAsiaTheme="minorHAnsi"/>
          <w:sz w:val="28"/>
          <w:szCs w:val="28"/>
        </w:rPr>
        <w:t>быстро и четко донести необходимую информацию до клиентов – ключ к</w:t>
      </w:r>
      <w:r>
        <w:rPr>
          <w:rFonts w:eastAsiaTheme="minorHAnsi"/>
          <w:sz w:val="28"/>
          <w:szCs w:val="28"/>
        </w:rPr>
        <w:t xml:space="preserve"> </w:t>
      </w:r>
      <w:r w:rsidRPr="00B66DC9">
        <w:rPr>
          <w:rFonts w:eastAsiaTheme="minorHAnsi"/>
          <w:sz w:val="28"/>
          <w:szCs w:val="28"/>
        </w:rPr>
        <w:t>успеху в реалиях современного бизнеса. В настоящий момент именно</w:t>
      </w:r>
      <w:r>
        <w:rPr>
          <w:rFonts w:eastAsiaTheme="minorHAnsi"/>
          <w:sz w:val="28"/>
          <w:szCs w:val="28"/>
        </w:rPr>
        <w:t xml:space="preserve"> </w:t>
      </w:r>
      <w:r w:rsidRPr="00B66DC9">
        <w:rPr>
          <w:rFonts w:eastAsiaTheme="minorHAnsi"/>
          <w:sz w:val="28"/>
          <w:szCs w:val="28"/>
        </w:rPr>
        <w:t>Интернет, способен оперативно и массово передавать текст, звук, изображения и даже видеоролики, т.е. практически любую информацию. C точки</w:t>
      </w:r>
      <w:r>
        <w:rPr>
          <w:rFonts w:eastAsiaTheme="minorHAnsi"/>
          <w:sz w:val="28"/>
          <w:szCs w:val="28"/>
        </w:rPr>
        <w:t xml:space="preserve"> </w:t>
      </w:r>
      <w:r w:rsidRPr="00B66DC9">
        <w:rPr>
          <w:rFonts w:eastAsiaTheme="minorHAnsi"/>
          <w:sz w:val="28"/>
          <w:szCs w:val="28"/>
        </w:rPr>
        <w:t>зрения пользователя, Интернет – это огромный информационный ресурс, в</w:t>
      </w:r>
      <w:r>
        <w:rPr>
          <w:rFonts w:eastAsiaTheme="minorHAnsi"/>
          <w:sz w:val="28"/>
          <w:szCs w:val="28"/>
        </w:rPr>
        <w:t xml:space="preserve"> </w:t>
      </w:r>
      <w:r w:rsidRPr="00B66DC9">
        <w:rPr>
          <w:rFonts w:eastAsiaTheme="minorHAnsi"/>
          <w:sz w:val="28"/>
          <w:szCs w:val="28"/>
        </w:rPr>
        <w:t>котором можно найти все, что угодно: от прогноза погоды до личных</w:t>
      </w:r>
      <w:r>
        <w:rPr>
          <w:rFonts w:eastAsiaTheme="minorHAnsi"/>
          <w:sz w:val="28"/>
          <w:szCs w:val="28"/>
        </w:rPr>
        <w:t xml:space="preserve"> </w:t>
      </w:r>
      <w:r w:rsidRPr="00B66DC9">
        <w:rPr>
          <w:rFonts w:eastAsiaTheme="minorHAnsi"/>
          <w:sz w:val="28"/>
          <w:szCs w:val="28"/>
        </w:rPr>
        <w:t>предпочтений голливудских кинозвезд. Аудитория сети Интернет растет с</w:t>
      </w:r>
      <w:r>
        <w:rPr>
          <w:rFonts w:eastAsiaTheme="minorHAnsi"/>
          <w:sz w:val="28"/>
          <w:szCs w:val="28"/>
        </w:rPr>
        <w:t xml:space="preserve"> </w:t>
      </w:r>
      <w:r w:rsidRPr="00B66DC9">
        <w:rPr>
          <w:rFonts w:eastAsiaTheme="minorHAnsi"/>
          <w:sz w:val="28"/>
          <w:szCs w:val="28"/>
        </w:rPr>
        <w:t>каждым годом, Интернет – самое быстроразвивающееся средство передачи</w:t>
      </w:r>
      <w:r>
        <w:rPr>
          <w:rFonts w:eastAsiaTheme="minorHAnsi"/>
          <w:sz w:val="28"/>
          <w:szCs w:val="28"/>
        </w:rPr>
        <w:t xml:space="preserve"> </w:t>
      </w:r>
      <w:r w:rsidRPr="00B66DC9">
        <w:rPr>
          <w:rFonts w:eastAsiaTheme="minorHAnsi"/>
          <w:sz w:val="28"/>
          <w:szCs w:val="28"/>
        </w:rPr>
        <w:t>информации за вс</w:t>
      </w:r>
      <w:r>
        <w:rPr>
          <w:rFonts w:eastAsiaTheme="minorHAnsi"/>
          <w:sz w:val="28"/>
          <w:szCs w:val="28"/>
        </w:rPr>
        <w:t>ю</w:t>
      </w:r>
      <w:r w:rsidRPr="00B66DC9">
        <w:rPr>
          <w:rFonts w:eastAsiaTheme="minorHAnsi"/>
          <w:sz w:val="28"/>
          <w:szCs w:val="28"/>
        </w:rPr>
        <w:t xml:space="preserve"> историю человечества. Пользователи сети интернет</w:t>
      </w:r>
      <w:r>
        <w:rPr>
          <w:rFonts w:eastAsiaTheme="minorHAnsi"/>
          <w:sz w:val="28"/>
          <w:szCs w:val="28"/>
        </w:rPr>
        <w:t xml:space="preserve"> </w:t>
      </w:r>
      <w:r w:rsidRPr="00B66DC9">
        <w:rPr>
          <w:rFonts w:eastAsiaTheme="minorHAnsi"/>
          <w:sz w:val="28"/>
          <w:szCs w:val="28"/>
        </w:rPr>
        <w:t>являются целью особого интереса для рекламодателей, потому что факт</w:t>
      </w:r>
      <w:r>
        <w:rPr>
          <w:rFonts w:eastAsiaTheme="minorHAnsi"/>
          <w:sz w:val="28"/>
          <w:szCs w:val="28"/>
        </w:rPr>
        <w:t xml:space="preserve"> </w:t>
      </w:r>
      <w:r w:rsidRPr="00B66DC9">
        <w:rPr>
          <w:rFonts w:eastAsiaTheme="minorHAnsi"/>
          <w:sz w:val="28"/>
          <w:szCs w:val="28"/>
        </w:rPr>
        <w:t>остается фактом – среди пользователей сети куча потенциальных клиентов.</w:t>
      </w:r>
    </w:p>
    <w:p w14:paraId="1520EF29" w14:textId="39FE7CDE" w:rsidR="00B66DC9" w:rsidRPr="00B66DC9" w:rsidRDefault="00B66DC9" w:rsidP="00B66DC9">
      <w:pPr>
        <w:spacing w:line="360" w:lineRule="auto"/>
        <w:ind w:firstLine="708"/>
        <w:jc w:val="both"/>
        <w:rPr>
          <w:rFonts w:eastAsiaTheme="minorHAnsi"/>
          <w:sz w:val="28"/>
          <w:szCs w:val="28"/>
        </w:rPr>
      </w:pPr>
      <w:r w:rsidRPr="00B66DC9">
        <w:rPr>
          <w:rFonts w:eastAsiaTheme="minorHAnsi"/>
          <w:sz w:val="28"/>
          <w:szCs w:val="28"/>
        </w:rPr>
        <w:t>Сфера услуг являются одной из самых перспективных сфер экономики</w:t>
      </w:r>
      <w:r>
        <w:rPr>
          <w:rFonts w:eastAsiaTheme="minorHAnsi"/>
          <w:sz w:val="28"/>
          <w:szCs w:val="28"/>
        </w:rPr>
        <w:t xml:space="preserve"> </w:t>
      </w:r>
      <w:r w:rsidRPr="00B66DC9">
        <w:rPr>
          <w:rFonts w:eastAsiaTheme="minorHAnsi"/>
          <w:sz w:val="28"/>
          <w:szCs w:val="28"/>
        </w:rPr>
        <w:t>и экономической деятельности. Она охватывает широкий спектр экономической деятельности и по своему функциональному назначению не является</w:t>
      </w:r>
      <w:r>
        <w:rPr>
          <w:rFonts w:eastAsiaTheme="minorHAnsi"/>
          <w:sz w:val="28"/>
          <w:szCs w:val="28"/>
        </w:rPr>
        <w:t xml:space="preserve"> </w:t>
      </w:r>
      <w:r w:rsidRPr="00B66DC9">
        <w:rPr>
          <w:rFonts w:eastAsiaTheme="minorHAnsi"/>
          <w:sz w:val="28"/>
          <w:szCs w:val="28"/>
        </w:rPr>
        <w:t>единым комплексом. В процессе коммерциализации российской экономики и</w:t>
      </w:r>
      <w:r>
        <w:rPr>
          <w:rFonts w:eastAsiaTheme="minorHAnsi"/>
          <w:sz w:val="28"/>
          <w:szCs w:val="28"/>
        </w:rPr>
        <w:t xml:space="preserve"> </w:t>
      </w:r>
      <w:r w:rsidRPr="00B66DC9">
        <w:rPr>
          <w:rFonts w:eastAsiaTheme="minorHAnsi"/>
          <w:sz w:val="28"/>
          <w:szCs w:val="28"/>
        </w:rPr>
        <w:t>при Российских реалиях: большие расстояния, острая нехватка времени;</w:t>
      </w:r>
      <w:r>
        <w:rPr>
          <w:rFonts w:eastAsiaTheme="minorHAnsi"/>
          <w:sz w:val="28"/>
          <w:szCs w:val="28"/>
        </w:rPr>
        <w:t xml:space="preserve"> </w:t>
      </w:r>
      <w:r w:rsidRPr="00B66DC9">
        <w:rPr>
          <w:rFonts w:eastAsiaTheme="minorHAnsi"/>
          <w:sz w:val="28"/>
          <w:szCs w:val="28"/>
        </w:rPr>
        <w:t>особую значимость приобретает такая важная форма реализации товаров и</w:t>
      </w:r>
      <w:r>
        <w:rPr>
          <w:rFonts w:eastAsiaTheme="minorHAnsi"/>
          <w:sz w:val="28"/>
          <w:szCs w:val="28"/>
        </w:rPr>
        <w:t xml:space="preserve"> </w:t>
      </w:r>
      <w:r w:rsidRPr="00B66DC9">
        <w:rPr>
          <w:rFonts w:eastAsiaTheme="minorHAnsi"/>
          <w:sz w:val="28"/>
          <w:szCs w:val="28"/>
        </w:rPr>
        <w:t>услуг, как торговля и реклама через сеть Интернет. Существует огромное</w:t>
      </w:r>
      <w:r>
        <w:rPr>
          <w:rFonts w:eastAsiaTheme="minorHAnsi"/>
          <w:sz w:val="28"/>
          <w:szCs w:val="28"/>
        </w:rPr>
        <w:t xml:space="preserve"> </w:t>
      </w:r>
      <w:r w:rsidRPr="00B66DC9">
        <w:rPr>
          <w:rFonts w:eastAsiaTheme="minorHAnsi"/>
          <w:sz w:val="28"/>
          <w:szCs w:val="28"/>
        </w:rPr>
        <w:t>количество способов коммерческого подхода к сети интернет. В сети можно</w:t>
      </w:r>
      <w:r>
        <w:rPr>
          <w:rFonts w:eastAsiaTheme="minorHAnsi"/>
          <w:sz w:val="28"/>
          <w:szCs w:val="28"/>
        </w:rPr>
        <w:t xml:space="preserve"> </w:t>
      </w:r>
      <w:r w:rsidRPr="00B66DC9">
        <w:rPr>
          <w:rFonts w:eastAsiaTheme="minorHAnsi"/>
          <w:sz w:val="28"/>
          <w:szCs w:val="28"/>
        </w:rPr>
        <w:t xml:space="preserve">рекламировать услуги, </w:t>
      </w:r>
      <w:r w:rsidRPr="00B66DC9">
        <w:rPr>
          <w:rFonts w:eastAsiaTheme="minorHAnsi"/>
          <w:sz w:val="28"/>
          <w:szCs w:val="28"/>
        </w:rPr>
        <w:lastRenderedPageBreak/>
        <w:t>продавать товары либо представлять потребителю и</w:t>
      </w:r>
      <w:r>
        <w:rPr>
          <w:rFonts w:eastAsiaTheme="minorHAnsi"/>
          <w:sz w:val="28"/>
          <w:szCs w:val="28"/>
        </w:rPr>
        <w:t xml:space="preserve"> </w:t>
      </w:r>
      <w:r w:rsidRPr="00B66DC9">
        <w:rPr>
          <w:rFonts w:eastAsiaTheme="minorHAnsi"/>
          <w:sz w:val="28"/>
          <w:szCs w:val="28"/>
        </w:rPr>
        <w:t>то и другое. В современном бизнесе многое зависит от самопрезентации</w:t>
      </w:r>
      <w:r>
        <w:rPr>
          <w:rFonts w:eastAsiaTheme="minorHAnsi"/>
          <w:sz w:val="28"/>
          <w:szCs w:val="28"/>
        </w:rPr>
        <w:t xml:space="preserve"> </w:t>
      </w:r>
      <w:r w:rsidRPr="00B66DC9">
        <w:rPr>
          <w:rFonts w:eastAsiaTheme="minorHAnsi"/>
          <w:sz w:val="28"/>
          <w:szCs w:val="28"/>
        </w:rPr>
        <w:t>компании, ее позиционирования на рынке оказываемых услуг и способности</w:t>
      </w:r>
      <w:r>
        <w:rPr>
          <w:rFonts w:eastAsiaTheme="minorHAnsi"/>
          <w:sz w:val="28"/>
          <w:szCs w:val="28"/>
        </w:rPr>
        <w:t xml:space="preserve"> </w:t>
      </w:r>
      <w:r w:rsidRPr="00B66DC9">
        <w:rPr>
          <w:rFonts w:eastAsiaTheme="minorHAnsi"/>
          <w:sz w:val="28"/>
          <w:szCs w:val="28"/>
        </w:rPr>
        <w:t>искать новых клиентов и рынки сбыта. Одним из инструментов, как</w:t>
      </w:r>
      <w:r>
        <w:rPr>
          <w:rFonts w:eastAsiaTheme="minorHAnsi"/>
          <w:sz w:val="28"/>
          <w:szCs w:val="28"/>
        </w:rPr>
        <w:t xml:space="preserve"> </w:t>
      </w:r>
      <w:r w:rsidRPr="00B66DC9">
        <w:rPr>
          <w:rFonts w:eastAsiaTheme="minorHAnsi"/>
          <w:sz w:val="28"/>
          <w:szCs w:val="28"/>
        </w:rPr>
        <w:t>имиджевых, так и маркетинговых, является наличие своего сайта в сети</w:t>
      </w:r>
      <w:r>
        <w:rPr>
          <w:rFonts w:eastAsiaTheme="minorHAnsi"/>
          <w:sz w:val="28"/>
          <w:szCs w:val="28"/>
        </w:rPr>
        <w:t xml:space="preserve"> </w:t>
      </w:r>
      <w:r w:rsidRPr="00B66DC9">
        <w:rPr>
          <w:rFonts w:eastAsiaTheme="minorHAnsi"/>
          <w:sz w:val="28"/>
          <w:szCs w:val="28"/>
        </w:rPr>
        <w:t>Интернет. С точки зрения бизнеса</w:t>
      </w:r>
      <w:r>
        <w:rPr>
          <w:rFonts w:eastAsiaTheme="minorHAnsi"/>
          <w:sz w:val="28"/>
          <w:szCs w:val="28"/>
        </w:rPr>
        <w:t>,</w:t>
      </w:r>
      <w:r w:rsidRPr="00B66DC9">
        <w:rPr>
          <w:rFonts w:eastAsiaTheme="minorHAnsi"/>
          <w:sz w:val="28"/>
          <w:szCs w:val="28"/>
        </w:rPr>
        <w:t xml:space="preserve"> Интернет – это современная рекламная</w:t>
      </w:r>
      <w:r>
        <w:rPr>
          <w:rFonts w:eastAsiaTheme="minorHAnsi"/>
          <w:sz w:val="28"/>
          <w:szCs w:val="28"/>
        </w:rPr>
        <w:t xml:space="preserve"> </w:t>
      </w:r>
      <w:r w:rsidRPr="00B66DC9">
        <w:rPr>
          <w:rFonts w:eastAsiaTheme="minorHAnsi"/>
          <w:sz w:val="28"/>
          <w:szCs w:val="28"/>
        </w:rPr>
        <w:t>площадка, позволяющая обеспечить приток клиентов.</w:t>
      </w:r>
    </w:p>
    <w:p w14:paraId="56B787E8" w14:textId="684D64C3" w:rsidR="00B66DC9" w:rsidRPr="00B66DC9" w:rsidRDefault="00B66DC9" w:rsidP="001D7E07">
      <w:pPr>
        <w:spacing w:line="360" w:lineRule="auto"/>
        <w:ind w:firstLine="708"/>
        <w:jc w:val="both"/>
        <w:rPr>
          <w:rFonts w:eastAsiaTheme="minorHAnsi"/>
          <w:sz w:val="28"/>
          <w:szCs w:val="28"/>
        </w:rPr>
      </w:pPr>
      <w:r w:rsidRPr="00B66DC9">
        <w:rPr>
          <w:rFonts w:eastAsiaTheme="minorHAnsi"/>
          <w:sz w:val="28"/>
          <w:szCs w:val="28"/>
        </w:rPr>
        <w:t>Web-сайт превращает компанию в современный бизнес. Web-сайт компании является важнейшим источником информации для потенциальных</w:t>
      </w:r>
      <w:r w:rsidR="001D7E07">
        <w:rPr>
          <w:rFonts w:eastAsiaTheme="minorHAnsi"/>
          <w:sz w:val="28"/>
          <w:szCs w:val="28"/>
        </w:rPr>
        <w:t xml:space="preserve"> </w:t>
      </w:r>
      <w:r w:rsidRPr="00B66DC9">
        <w:rPr>
          <w:rFonts w:eastAsiaTheme="minorHAnsi"/>
          <w:sz w:val="28"/>
          <w:szCs w:val="28"/>
        </w:rPr>
        <w:t>клиентов и людей, чье мнение является общественно значимым.</w:t>
      </w:r>
    </w:p>
    <w:p w14:paraId="44A057E1" w14:textId="345630B3" w:rsidR="00B66DC9" w:rsidRPr="00B66DC9" w:rsidRDefault="00B66DC9" w:rsidP="00FB0E5B">
      <w:pPr>
        <w:spacing w:line="360" w:lineRule="auto"/>
        <w:ind w:firstLine="708"/>
        <w:jc w:val="both"/>
        <w:rPr>
          <w:rFonts w:eastAsiaTheme="minorHAnsi"/>
          <w:sz w:val="28"/>
          <w:szCs w:val="28"/>
        </w:rPr>
      </w:pPr>
      <w:r w:rsidRPr="00B66DC9">
        <w:rPr>
          <w:rFonts w:eastAsiaTheme="minorHAnsi"/>
          <w:sz w:val="28"/>
          <w:szCs w:val="28"/>
        </w:rPr>
        <w:t xml:space="preserve">Актуальность данной работы обусловлена востребованностью качественного </w:t>
      </w:r>
      <w:proofErr w:type="spellStart"/>
      <w:r w:rsidRPr="00B66DC9">
        <w:rPr>
          <w:rFonts w:eastAsiaTheme="minorHAnsi"/>
          <w:sz w:val="28"/>
          <w:szCs w:val="28"/>
        </w:rPr>
        <w:t>web</w:t>
      </w:r>
      <w:proofErr w:type="spellEnd"/>
      <w:r w:rsidRPr="00B66DC9">
        <w:rPr>
          <w:rFonts w:eastAsiaTheme="minorHAnsi"/>
          <w:sz w:val="28"/>
          <w:szCs w:val="28"/>
        </w:rPr>
        <w:t xml:space="preserve">-сайта для </w:t>
      </w:r>
      <w:r w:rsidR="00D67E31">
        <w:rPr>
          <w:rFonts w:eastAsiaTheme="minorHAnsi"/>
          <w:sz w:val="28"/>
          <w:szCs w:val="28"/>
        </w:rPr>
        <w:t>академии</w:t>
      </w:r>
      <w:r w:rsidR="00FB0E5B">
        <w:rPr>
          <w:rFonts w:eastAsiaTheme="minorHAnsi"/>
          <w:sz w:val="28"/>
          <w:szCs w:val="28"/>
        </w:rPr>
        <w:t xml:space="preserve"> красоты</w:t>
      </w:r>
      <w:r w:rsidRPr="00B66DC9">
        <w:rPr>
          <w:rFonts w:eastAsiaTheme="minorHAnsi"/>
          <w:sz w:val="28"/>
          <w:szCs w:val="28"/>
        </w:rPr>
        <w:t>. Способ привлечения клиентов</w:t>
      </w:r>
      <w:r w:rsidR="00FB0E5B">
        <w:rPr>
          <w:rFonts w:eastAsiaTheme="minorHAnsi"/>
          <w:sz w:val="28"/>
          <w:szCs w:val="28"/>
        </w:rPr>
        <w:t xml:space="preserve"> </w:t>
      </w:r>
      <w:r w:rsidRPr="00B66DC9">
        <w:rPr>
          <w:rFonts w:eastAsiaTheme="minorHAnsi"/>
          <w:sz w:val="28"/>
          <w:szCs w:val="28"/>
        </w:rPr>
        <w:t xml:space="preserve">посредством </w:t>
      </w:r>
      <w:proofErr w:type="spellStart"/>
      <w:r w:rsidRPr="00B66DC9">
        <w:rPr>
          <w:rFonts w:eastAsiaTheme="minorHAnsi"/>
          <w:sz w:val="28"/>
          <w:szCs w:val="28"/>
        </w:rPr>
        <w:t>web</w:t>
      </w:r>
      <w:proofErr w:type="spellEnd"/>
      <w:r w:rsidRPr="00B66DC9">
        <w:rPr>
          <w:rFonts w:eastAsiaTheme="minorHAnsi"/>
          <w:sz w:val="28"/>
          <w:szCs w:val="28"/>
        </w:rPr>
        <w:t>-сайта отличается относительно низкими затратами и</w:t>
      </w:r>
      <w:r w:rsidR="00FB0E5B">
        <w:rPr>
          <w:rFonts w:eastAsiaTheme="minorHAnsi"/>
          <w:sz w:val="28"/>
          <w:szCs w:val="28"/>
        </w:rPr>
        <w:t xml:space="preserve"> </w:t>
      </w:r>
      <w:r w:rsidRPr="00B66DC9">
        <w:rPr>
          <w:rFonts w:eastAsiaTheme="minorHAnsi"/>
          <w:sz w:val="28"/>
          <w:szCs w:val="28"/>
        </w:rPr>
        <w:t>большим количеством целевой аудитории.</w:t>
      </w:r>
    </w:p>
    <w:p w14:paraId="5658272E" w14:textId="24D22819" w:rsidR="00B66DC9" w:rsidRPr="00B66DC9" w:rsidRDefault="00B66DC9" w:rsidP="00FB0E5B">
      <w:pPr>
        <w:spacing w:line="360" w:lineRule="auto"/>
        <w:ind w:firstLine="708"/>
        <w:jc w:val="both"/>
        <w:rPr>
          <w:rFonts w:eastAsiaTheme="minorHAnsi"/>
          <w:sz w:val="28"/>
          <w:szCs w:val="28"/>
        </w:rPr>
      </w:pPr>
      <w:r w:rsidRPr="00B66DC9">
        <w:rPr>
          <w:rFonts w:eastAsiaTheme="minorHAnsi"/>
          <w:sz w:val="28"/>
          <w:szCs w:val="28"/>
        </w:rPr>
        <w:t xml:space="preserve">Объектом разработки является сайт </w:t>
      </w:r>
      <w:r w:rsidR="00D67E31">
        <w:rPr>
          <w:rFonts w:eastAsiaTheme="minorHAnsi"/>
          <w:sz w:val="28"/>
          <w:szCs w:val="28"/>
        </w:rPr>
        <w:t>академии</w:t>
      </w:r>
      <w:r w:rsidR="000627B4">
        <w:rPr>
          <w:rFonts w:eastAsiaTheme="minorHAnsi"/>
          <w:sz w:val="28"/>
          <w:szCs w:val="28"/>
        </w:rPr>
        <w:t xml:space="preserve"> красоты</w:t>
      </w:r>
      <w:r w:rsidRPr="00B66DC9">
        <w:rPr>
          <w:rFonts w:eastAsiaTheme="minorHAnsi"/>
          <w:sz w:val="28"/>
          <w:szCs w:val="28"/>
        </w:rPr>
        <w:t xml:space="preserve"> </w:t>
      </w:r>
      <w:r w:rsidR="000627B4" w:rsidRPr="00C236F3">
        <w:rPr>
          <w:rFonts w:eastAsiaTheme="minorHAnsi"/>
          <w:sz w:val="28"/>
          <w:szCs w:val="28"/>
          <w:lang w:eastAsia="en-US"/>
          <w14:ligatures w14:val="standardContextual"/>
        </w:rPr>
        <w:t>«</w:t>
      </w:r>
      <w:r w:rsidR="000627B4" w:rsidRPr="00C236F3">
        <w:rPr>
          <w:rFonts w:eastAsiaTheme="minorHAnsi"/>
          <w:sz w:val="28"/>
          <w:szCs w:val="28"/>
          <w:lang w:val="en-US" w:eastAsia="en-US"/>
          <w14:ligatures w14:val="standardContextual"/>
        </w:rPr>
        <w:t>D</w:t>
      </w:r>
      <w:r w:rsidR="00D67E31">
        <w:rPr>
          <w:rFonts w:eastAsiaTheme="minorHAnsi"/>
          <w:sz w:val="28"/>
          <w:szCs w:val="28"/>
          <w:lang w:val="en-US" w:eastAsia="en-US"/>
          <w14:ligatures w14:val="standardContextual"/>
        </w:rPr>
        <w:t>IANA</w:t>
      </w:r>
      <w:r w:rsidR="000627B4" w:rsidRPr="00C236F3">
        <w:rPr>
          <w:rFonts w:eastAsiaTheme="minorHAnsi"/>
          <w:sz w:val="28"/>
          <w:szCs w:val="28"/>
          <w:lang w:eastAsia="en-US"/>
          <w14:ligatures w14:val="standardContextual"/>
        </w:rPr>
        <w:t>»</w:t>
      </w:r>
      <w:r w:rsidRPr="00B66DC9">
        <w:rPr>
          <w:rFonts w:eastAsiaTheme="minorHAnsi"/>
          <w:sz w:val="28"/>
          <w:szCs w:val="28"/>
        </w:rPr>
        <w:t>.</w:t>
      </w:r>
    </w:p>
    <w:p w14:paraId="7DE4222C" w14:textId="7307FE06" w:rsidR="000627B4" w:rsidRPr="00B66DC9" w:rsidRDefault="00B66DC9" w:rsidP="000627B4">
      <w:pPr>
        <w:spacing w:line="360" w:lineRule="auto"/>
        <w:ind w:firstLine="708"/>
        <w:jc w:val="both"/>
        <w:rPr>
          <w:rFonts w:eastAsiaTheme="minorHAnsi"/>
          <w:sz w:val="28"/>
          <w:szCs w:val="28"/>
        </w:rPr>
      </w:pPr>
      <w:r w:rsidRPr="00B66DC9">
        <w:rPr>
          <w:rFonts w:eastAsiaTheme="minorHAnsi"/>
          <w:sz w:val="28"/>
          <w:szCs w:val="28"/>
        </w:rPr>
        <w:t xml:space="preserve">Предметом разработки является разработка сайта </w:t>
      </w:r>
      <w:r w:rsidR="00D67E31">
        <w:rPr>
          <w:rFonts w:eastAsiaTheme="minorHAnsi"/>
          <w:sz w:val="28"/>
          <w:szCs w:val="28"/>
        </w:rPr>
        <w:t>академии</w:t>
      </w:r>
      <w:r w:rsidR="000627B4">
        <w:rPr>
          <w:rFonts w:eastAsiaTheme="minorHAnsi"/>
          <w:sz w:val="28"/>
          <w:szCs w:val="28"/>
        </w:rPr>
        <w:t xml:space="preserve"> красоты</w:t>
      </w:r>
      <w:r w:rsidR="000627B4" w:rsidRPr="00B66DC9">
        <w:rPr>
          <w:rFonts w:eastAsiaTheme="minorHAnsi"/>
          <w:sz w:val="28"/>
          <w:szCs w:val="28"/>
        </w:rPr>
        <w:t xml:space="preserve"> </w:t>
      </w:r>
      <w:r w:rsidR="000627B4" w:rsidRPr="00C236F3">
        <w:rPr>
          <w:rFonts w:eastAsiaTheme="minorHAnsi"/>
          <w:sz w:val="28"/>
          <w:szCs w:val="28"/>
          <w:lang w:eastAsia="en-US"/>
          <w14:ligatures w14:val="standardContextual"/>
        </w:rPr>
        <w:t>«</w:t>
      </w:r>
      <w:r w:rsidR="000627B4" w:rsidRPr="00C236F3">
        <w:rPr>
          <w:rFonts w:eastAsiaTheme="minorHAnsi"/>
          <w:sz w:val="28"/>
          <w:szCs w:val="28"/>
          <w:lang w:val="en-US" w:eastAsia="en-US"/>
          <w14:ligatures w14:val="standardContextual"/>
        </w:rPr>
        <w:t>D</w:t>
      </w:r>
      <w:r w:rsidR="00D67E31">
        <w:rPr>
          <w:rFonts w:eastAsiaTheme="minorHAnsi"/>
          <w:sz w:val="28"/>
          <w:szCs w:val="28"/>
          <w:lang w:val="en-US" w:eastAsia="en-US"/>
          <w14:ligatures w14:val="standardContextual"/>
        </w:rPr>
        <w:t>IANA</w:t>
      </w:r>
      <w:r w:rsidR="000627B4" w:rsidRPr="00C236F3">
        <w:rPr>
          <w:rFonts w:eastAsiaTheme="minorHAnsi"/>
          <w:sz w:val="28"/>
          <w:szCs w:val="28"/>
          <w:lang w:eastAsia="en-US"/>
          <w14:ligatures w14:val="standardContextual"/>
        </w:rPr>
        <w:t>»</w:t>
      </w:r>
      <w:r w:rsidR="000627B4" w:rsidRPr="00B66DC9">
        <w:rPr>
          <w:rFonts w:eastAsiaTheme="minorHAnsi"/>
          <w:sz w:val="28"/>
          <w:szCs w:val="28"/>
        </w:rPr>
        <w:t>.</w:t>
      </w:r>
    </w:p>
    <w:p w14:paraId="39B597BA" w14:textId="794CDE84" w:rsidR="00B66DC9" w:rsidRPr="00B66DC9" w:rsidRDefault="00B66DC9" w:rsidP="000627B4">
      <w:pPr>
        <w:spacing w:line="360" w:lineRule="auto"/>
        <w:ind w:firstLine="708"/>
        <w:jc w:val="both"/>
        <w:rPr>
          <w:rFonts w:eastAsiaTheme="minorHAnsi"/>
          <w:sz w:val="28"/>
          <w:szCs w:val="28"/>
        </w:rPr>
      </w:pPr>
      <w:r w:rsidRPr="00B66DC9">
        <w:rPr>
          <w:rFonts w:eastAsiaTheme="minorHAnsi"/>
          <w:sz w:val="28"/>
          <w:szCs w:val="28"/>
        </w:rPr>
        <w:t xml:space="preserve">Цель настоящей работы: разработка </w:t>
      </w:r>
      <w:proofErr w:type="spellStart"/>
      <w:r w:rsidRPr="00B66DC9">
        <w:rPr>
          <w:rFonts w:eastAsiaTheme="minorHAnsi"/>
          <w:sz w:val="28"/>
          <w:szCs w:val="28"/>
        </w:rPr>
        <w:t>web</w:t>
      </w:r>
      <w:proofErr w:type="spellEnd"/>
      <w:r w:rsidRPr="00B66DC9">
        <w:rPr>
          <w:rFonts w:eastAsiaTheme="minorHAnsi"/>
          <w:sz w:val="28"/>
          <w:szCs w:val="28"/>
        </w:rPr>
        <w:t xml:space="preserve">-сайта </w:t>
      </w:r>
      <w:r w:rsidR="00D67E31">
        <w:rPr>
          <w:rFonts w:eastAsiaTheme="minorHAnsi"/>
          <w:sz w:val="28"/>
          <w:szCs w:val="28"/>
        </w:rPr>
        <w:t>академии</w:t>
      </w:r>
      <w:r w:rsidR="000627B4">
        <w:rPr>
          <w:rFonts w:eastAsiaTheme="minorHAnsi"/>
          <w:sz w:val="28"/>
          <w:szCs w:val="28"/>
        </w:rPr>
        <w:t xml:space="preserve"> красоты</w:t>
      </w:r>
      <w:r w:rsidR="000627B4" w:rsidRPr="00B66DC9">
        <w:rPr>
          <w:rFonts w:eastAsiaTheme="minorHAnsi"/>
          <w:sz w:val="28"/>
          <w:szCs w:val="28"/>
        </w:rPr>
        <w:t xml:space="preserve"> </w:t>
      </w:r>
      <w:r w:rsidR="000627B4" w:rsidRPr="00C236F3">
        <w:rPr>
          <w:rFonts w:eastAsiaTheme="minorHAnsi"/>
          <w:sz w:val="28"/>
          <w:szCs w:val="28"/>
          <w:lang w:eastAsia="en-US"/>
          <w14:ligatures w14:val="standardContextual"/>
        </w:rPr>
        <w:t>«</w:t>
      </w:r>
      <w:r w:rsidR="000627B4" w:rsidRPr="00C236F3">
        <w:rPr>
          <w:rFonts w:eastAsiaTheme="minorHAnsi"/>
          <w:sz w:val="28"/>
          <w:szCs w:val="28"/>
          <w:lang w:val="en-US" w:eastAsia="en-US"/>
          <w14:ligatures w14:val="standardContextual"/>
        </w:rPr>
        <w:t>D</w:t>
      </w:r>
      <w:r w:rsidR="00D67E31">
        <w:rPr>
          <w:rFonts w:eastAsiaTheme="minorHAnsi"/>
          <w:sz w:val="28"/>
          <w:szCs w:val="28"/>
          <w:lang w:val="en-US" w:eastAsia="en-US"/>
          <w14:ligatures w14:val="standardContextual"/>
        </w:rPr>
        <w:t>IANA</w:t>
      </w:r>
      <w:r w:rsidR="000627B4" w:rsidRPr="00C236F3">
        <w:rPr>
          <w:rFonts w:eastAsiaTheme="minorHAnsi"/>
          <w:sz w:val="28"/>
          <w:szCs w:val="28"/>
          <w:lang w:eastAsia="en-US"/>
          <w14:ligatures w14:val="standardContextual"/>
        </w:rPr>
        <w:t>»</w:t>
      </w:r>
      <w:r w:rsidRPr="00B66DC9">
        <w:rPr>
          <w:rFonts w:eastAsiaTheme="minorHAnsi"/>
          <w:sz w:val="28"/>
          <w:szCs w:val="28"/>
        </w:rPr>
        <w:t>,</w:t>
      </w:r>
      <w:r w:rsidR="000627B4">
        <w:rPr>
          <w:rFonts w:eastAsiaTheme="minorHAnsi"/>
          <w:sz w:val="28"/>
          <w:szCs w:val="28"/>
        </w:rPr>
        <w:t xml:space="preserve"> </w:t>
      </w:r>
      <w:r w:rsidRPr="00B66DC9">
        <w:rPr>
          <w:rFonts w:eastAsiaTheme="minorHAnsi"/>
          <w:sz w:val="28"/>
          <w:szCs w:val="28"/>
        </w:rPr>
        <w:t>предназначенного для ознакомления потенциальных клиентов с компанией и</w:t>
      </w:r>
      <w:r w:rsidR="000627B4">
        <w:rPr>
          <w:rFonts w:eastAsiaTheme="minorHAnsi"/>
          <w:sz w:val="28"/>
          <w:szCs w:val="28"/>
        </w:rPr>
        <w:t xml:space="preserve"> </w:t>
      </w:r>
      <w:r w:rsidRPr="00B66DC9">
        <w:rPr>
          <w:rFonts w:eastAsiaTheme="minorHAnsi"/>
          <w:sz w:val="28"/>
          <w:szCs w:val="28"/>
        </w:rPr>
        <w:t xml:space="preserve">спектром предоставляемых услуг, а </w:t>
      </w:r>
      <w:proofErr w:type="gramStart"/>
      <w:r w:rsidRPr="00B66DC9">
        <w:rPr>
          <w:rFonts w:eastAsiaTheme="minorHAnsi"/>
          <w:sz w:val="28"/>
          <w:szCs w:val="28"/>
        </w:rPr>
        <w:t>так же</w:t>
      </w:r>
      <w:proofErr w:type="gramEnd"/>
      <w:r w:rsidRPr="00B66DC9">
        <w:rPr>
          <w:rFonts w:eastAsiaTheme="minorHAnsi"/>
          <w:sz w:val="28"/>
          <w:szCs w:val="28"/>
        </w:rPr>
        <w:t xml:space="preserve"> упорядочивания и ускорения</w:t>
      </w:r>
      <w:r w:rsidR="000627B4">
        <w:rPr>
          <w:rFonts w:eastAsiaTheme="minorHAnsi"/>
          <w:sz w:val="28"/>
          <w:szCs w:val="28"/>
        </w:rPr>
        <w:t xml:space="preserve"> </w:t>
      </w:r>
      <w:r w:rsidRPr="00B66DC9">
        <w:rPr>
          <w:rFonts w:eastAsiaTheme="minorHAnsi"/>
          <w:sz w:val="28"/>
          <w:szCs w:val="28"/>
        </w:rPr>
        <w:t>деятельности администратора.</w:t>
      </w:r>
    </w:p>
    <w:p w14:paraId="0EFBDFD8" w14:textId="03A1058E" w:rsidR="00B66DC9" w:rsidRPr="00B66DC9" w:rsidRDefault="00B66DC9" w:rsidP="001D7E07">
      <w:pPr>
        <w:spacing w:line="360" w:lineRule="auto"/>
        <w:ind w:firstLine="708"/>
        <w:jc w:val="both"/>
        <w:rPr>
          <w:rFonts w:eastAsiaTheme="minorHAnsi"/>
          <w:sz w:val="28"/>
          <w:szCs w:val="28"/>
        </w:rPr>
      </w:pPr>
      <w:r w:rsidRPr="00B66DC9">
        <w:rPr>
          <w:rFonts w:eastAsiaTheme="minorHAnsi"/>
          <w:sz w:val="28"/>
          <w:szCs w:val="28"/>
        </w:rPr>
        <w:t>В соответствии с поставленной целью в работе определены следующие</w:t>
      </w:r>
      <w:r w:rsidR="001D7E07">
        <w:rPr>
          <w:rFonts w:eastAsiaTheme="minorHAnsi"/>
          <w:sz w:val="28"/>
          <w:szCs w:val="28"/>
        </w:rPr>
        <w:t xml:space="preserve"> </w:t>
      </w:r>
      <w:r w:rsidRPr="00B66DC9">
        <w:rPr>
          <w:rFonts w:eastAsiaTheme="minorHAnsi"/>
          <w:sz w:val="28"/>
          <w:szCs w:val="28"/>
        </w:rPr>
        <w:t>задачи:</w:t>
      </w:r>
    </w:p>
    <w:p w14:paraId="6FC7171D" w14:textId="5DA71C61" w:rsidR="00B66DC9" w:rsidRPr="00B66DC9" w:rsidRDefault="000627B4" w:rsidP="00FB0E5B">
      <w:pPr>
        <w:spacing w:line="360" w:lineRule="auto"/>
        <w:jc w:val="both"/>
        <w:rPr>
          <w:rFonts w:eastAsiaTheme="minorHAnsi"/>
          <w:sz w:val="28"/>
          <w:szCs w:val="28"/>
        </w:rPr>
      </w:pPr>
      <w:r>
        <w:rPr>
          <w:rFonts w:eastAsia="SymbolMT"/>
          <w:sz w:val="28"/>
          <w:szCs w:val="28"/>
        </w:rPr>
        <w:t>-</w:t>
      </w:r>
      <w:r w:rsidR="00B66DC9" w:rsidRPr="00B66DC9">
        <w:rPr>
          <w:rFonts w:eastAsia="SymbolMT"/>
          <w:sz w:val="28"/>
          <w:szCs w:val="28"/>
        </w:rPr>
        <w:t xml:space="preserve"> </w:t>
      </w:r>
      <w:r w:rsidR="00B66DC9" w:rsidRPr="00B66DC9">
        <w:rPr>
          <w:rFonts w:eastAsiaTheme="minorHAnsi"/>
          <w:sz w:val="28"/>
          <w:szCs w:val="28"/>
        </w:rPr>
        <w:t>изучить технологии по разработк</w:t>
      </w:r>
      <w:r w:rsidR="001D7E07">
        <w:rPr>
          <w:rFonts w:eastAsiaTheme="minorHAnsi"/>
          <w:sz w:val="28"/>
          <w:szCs w:val="28"/>
        </w:rPr>
        <w:t>е</w:t>
      </w:r>
      <w:r w:rsidR="00B66DC9" w:rsidRPr="00B66DC9">
        <w:rPr>
          <w:rFonts w:eastAsiaTheme="minorHAnsi"/>
          <w:sz w:val="28"/>
          <w:szCs w:val="28"/>
        </w:rPr>
        <w:t xml:space="preserve"> сайтов;</w:t>
      </w:r>
    </w:p>
    <w:p w14:paraId="43CEB5D6" w14:textId="524AB047" w:rsidR="00B66DC9" w:rsidRPr="00B66DC9" w:rsidRDefault="000627B4" w:rsidP="00FB0E5B">
      <w:pPr>
        <w:spacing w:line="360" w:lineRule="auto"/>
        <w:jc w:val="both"/>
        <w:rPr>
          <w:rFonts w:eastAsiaTheme="minorHAnsi"/>
          <w:sz w:val="28"/>
          <w:szCs w:val="28"/>
        </w:rPr>
      </w:pPr>
      <w:r>
        <w:rPr>
          <w:rFonts w:eastAsia="SymbolMT"/>
          <w:sz w:val="28"/>
          <w:szCs w:val="28"/>
        </w:rPr>
        <w:t xml:space="preserve">- </w:t>
      </w:r>
      <w:r w:rsidR="00B66DC9" w:rsidRPr="00B66DC9">
        <w:rPr>
          <w:rFonts w:eastAsiaTheme="minorHAnsi"/>
          <w:sz w:val="28"/>
          <w:szCs w:val="28"/>
        </w:rPr>
        <w:t xml:space="preserve">определить цели, идеи, потребности </w:t>
      </w:r>
      <w:proofErr w:type="spellStart"/>
      <w:r w:rsidR="00B66DC9" w:rsidRPr="00B66DC9">
        <w:rPr>
          <w:rFonts w:eastAsiaTheme="minorHAnsi"/>
          <w:sz w:val="28"/>
          <w:szCs w:val="28"/>
        </w:rPr>
        <w:t>web</w:t>
      </w:r>
      <w:proofErr w:type="spellEnd"/>
      <w:r w:rsidR="00B66DC9" w:rsidRPr="00B66DC9">
        <w:rPr>
          <w:rFonts w:eastAsiaTheme="minorHAnsi"/>
          <w:sz w:val="28"/>
          <w:szCs w:val="28"/>
        </w:rPr>
        <w:t>-сайта;</w:t>
      </w:r>
    </w:p>
    <w:p w14:paraId="6C22A7C9" w14:textId="6F904CDE" w:rsidR="00B66DC9" w:rsidRPr="00B66DC9" w:rsidRDefault="000627B4" w:rsidP="00FB0E5B">
      <w:pPr>
        <w:spacing w:line="360" w:lineRule="auto"/>
        <w:jc w:val="both"/>
        <w:rPr>
          <w:rFonts w:eastAsiaTheme="minorHAnsi"/>
          <w:sz w:val="28"/>
          <w:szCs w:val="28"/>
        </w:rPr>
      </w:pPr>
      <w:r>
        <w:rPr>
          <w:rFonts w:eastAsia="SymbolMT"/>
          <w:sz w:val="28"/>
          <w:szCs w:val="28"/>
        </w:rPr>
        <w:t xml:space="preserve">- </w:t>
      </w:r>
      <w:r w:rsidR="00B66DC9" w:rsidRPr="00B66DC9">
        <w:rPr>
          <w:rFonts w:eastAsiaTheme="minorHAnsi"/>
          <w:sz w:val="28"/>
          <w:szCs w:val="28"/>
        </w:rPr>
        <w:t>разработать техническую концепцию сайта (структуру);</w:t>
      </w:r>
    </w:p>
    <w:p w14:paraId="088BAA15" w14:textId="429B7C60" w:rsidR="00B66DC9" w:rsidRPr="00B66DC9" w:rsidRDefault="000627B4" w:rsidP="00FB0E5B">
      <w:pPr>
        <w:spacing w:line="360" w:lineRule="auto"/>
        <w:jc w:val="both"/>
        <w:rPr>
          <w:rFonts w:eastAsiaTheme="minorHAnsi"/>
          <w:sz w:val="28"/>
          <w:szCs w:val="28"/>
        </w:rPr>
      </w:pPr>
      <w:r>
        <w:rPr>
          <w:rFonts w:eastAsia="SymbolMT"/>
          <w:sz w:val="28"/>
          <w:szCs w:val="28"/>
        </w:rPr>
        <w:t xml:space="preserve">- </w:t>
      </w:r>
      <w:r w:rsidR="00B66DC9" w:rsidRPr="00B66DC9">
        <w:rPr>
          <w:rFonts w:eastAsiaTheme="minorHAnsi"/>
          <w:sz w:val="28"/>
          <w:szCs w:val="28"/>
        </w:rPr>
        <w:t xml:space="preserve">разработать техническое задание на создание </w:t>
      </w:r>
      <w:proofErr w:type="spellStart"/>
      <w:r w:rsidR="00B66DC9" w:rsidRPr="00B66DC9">
        <w:rPr>
          <w:rFonts w:eastAsiaTheme="minorHAnsi"/>
          <w:sz w:val="28"/>
          <w:szCs w:val="28"/>
        </w:rPr>
        <w:t>web</w:t>
      </w:r>
      <w:proofErr w:type="spellEnd"/>
      <w:r w:rsidR="00B66DC9" w:rsidRPr="00B66DC9">
        <w:rPr>
          <w:rFonts w:eastAsiaTheme="minorHAnsi"/>
          <w:sz w:val="28"/>
          <w:szCs w:val="28"/>
        </w:rPr>
        <w:t>-сайта;</w:t>
      </w:r>
    </w:p>
    <w:p w14:paraId="658A23A8" w14:textId="295070E0" w:rsidR="00B66DC9" w:rsidRPr="00B66DC9" w:rsidRDefault="000627B4" w:rsidP="00FB0E5B">
      <w:pPr>
        <w:spacing w:line="360" w:lineRule="auto"/>
        <w:jc w:val="both"/>
        <w:rPr>
          <w:rFonts w:eastAsiaTheme="minorHAnsi"/>
          <w:sz w:val="28"/>
          <w:szCs w:val="28"/>
        </w:rPr>
      </w:pPr>
      <w:r>
        <w:rPr>
          <w:rFonts w:eastAsia="SymbolMT"/>
          <w:sz w:val="28"/>
          <w:szCs w:val="28"/>
        </w:rPr>
        <w:t xml:space="preserve">- </w:t>
      </w:r>
      <w:r w:rsidR="00B66DC9" w:rsidRPr="00B66DC9">
        <w:rPr>
          <w:rFonts w:eastAsiaTheme="minorHAnsi"/>
          <w:sz w:val="28"/>
          <w:szCs w:val="28"/>
        </w:rPr>
        <w:t>разработать программный продукт для организации, который</w:t>
      </w:r>
      <w:r>
        <w:rPr>
          <w:rFonts w:eastAsiaTheme="minorHAnsi"/>
          <w:sz w:val="28"/>
          <w:szCs w:val="28"/>
        </w:rPr>
        <w:t xml:space="preserve"> </w:t>
      </w:r>
      <w:r w:rsidR="00B66DC9" w:rsidRPr="00B66DC9">
        <w:rPr>
          <w:rFonts w:eastAsiaTheme="minorHAnsi"/>
          <w:sz w:val="28"/>
          <w:szCs w:val="28"/>
        </w:rPr>
        <w:t>позволит повысить эффективность производственно-хозяйственной</w:t>
      </w:r>
      <w:r>
        <w:rPr>
          <w:rFonts w:eastAsiaTheme="minorHAnsi"/>
          <w:sz w:val="28"/>
          <w:szCs w:val="28"/>
        </w:rPr>
        <w:t xml:space="preserve"> </w:t>
      </w:r>
      <w:r w:rsidR="00B66DC9" w:rsidRPr="00B66DC9">
        <w:rPr>
          <w:rFonts w:eastAsiaTheme="minorHAnsi"/>
          <w:sz w:val="28"/>
          <w:szCs w:val="28"/>
        </w:rPr>
        <w:t>деятельности анализируемого объекта.</w:t>
      </w:r>
    </w:p>
    <w:p w14:paraId="626C5BF5" w14:textId="2349D9C0" w:rsidR="00B66DC9" w:rsidRPr="00D67E31" w:rsidRDefault="00B66DC9" w:rsidP="00D67E31">
      <w:pPr>
        <w:spacing w:line="360" w:lineRule="auto"/>
        <w:ind w:firstLine="708"/>
        <w:jc w:val="both"/>
        <w:rPr>
          <w:rFonts w:eastAsiaTheme="minorHAnsi"/>
          <w:sz w:val="28"/>
          <w:szCs w:val="28"/>
        </w:rPr>
      </w:pPr>
      <w:r w:rsidRPr="00B66DC9">
        <w:rPr>
          <w:rFonts w:eastAsiaTheme="minorHAnsi"/>
          <w:sz w:val="28"/>
          <w:szCs w:val="28"/>
        </w:rPr>
        <w:lastRenderedPageBreak/>
        <w:t xml:space="preserve">Результатом работы является сайт </w:t>
      </w:r>
      <w:r w:rsidR="00D67E31">
        <w:rPr>
          <w:rFonts w:eastAsiaTheme="minorHAnsi"/>
          <w:sz w:val="28"/>
          <w:szCs w:val="28"/>
        </w:rPr>
        <w:t>академии</w:t>
      </w:r>
      <w:r w:rsidR="000627B4">
        <w:rPr>
          <w:rFonts w:eastAsiaTheme="minorHAnsi"/>
          <w:sz w:val="28"/>
          <w:szCs w:val="28"/>
        </w:rPr>
        <w:t xml:space="preserve"> красоты</w:t>
      </w:r>
      <w:r w:rsidR="000627B4" w:rsidRPr="00B66DC9">
        <w:rPr>
          <w:rFonts w:eastAsiaTheme="minorHAnsi"/>
          <w:sz w:val="28"/>
          <w:szCs w:val="28"/>
        </w:rPr>
        <w:t xml:space="preserve"> </w:t>
      </w:r>
      <w:r w:rsidR="000627B4" w:rsidRPr="00C236F3">
        <w:rPr>
          <w:rFonts w:eastAsiaTheme="minorHAnsi"/>
          <w:sz w:val="28"/>
          <w:szCs w:val="28"/>
          <w:lang w:eastAsia="en-US"/>
          <w14:ligatures w14:val="standardContextual"/>
        </w:rPr>
        <w:t>«</w:t>
      </w:r>
      <w:r w:rsidR="000627B4" w:rsidRPr="00C236F3">
        <w:rPr>
          <w:rFonts w:eastAsiaTheme="minorHAnsi"/>
          <w:sz w:val="28"/>
          <w:szCs w:val="28"/>
          <w:lang w:val="en-US" w:eastAsia="en-US"/>
          <w14:ligatures w14:val="standardContextual"/>
        </w:rPr>
        <w:t>D</w:t>
      </w:r>
      <w:r w:rsidR="00D67E31">
        <w:rPr>
          <w:rFonts w:eastAsiaTheme="minorHAnsi"/>
          <w:sz w:val="28"/>
          <w:szCs w:val="28"/>
          <w:lang w:val="en-US" w:eastAsia="en-US"/>
          <w14:ligatures w14:val="standardContextual"/>
        </w:rPr>
        <w:t>IANA</w:t>
      </w:r>
      <w:r w:rsidR="000627B4" w:rsidRPr="00C236F3">
        <w:rPr>
          <w:rFonts w:eastAsiaTheme="minorHAnsi"/>
          <w:sz w:val="28"/>
          <w:szCs w:val="28"/>
          <w:lang w:eastAsia="en-US"/>
          <w14:ligatures w14:val="standardContextual"/>
        </w:rPr>
        <w:t>»</w:t>
      </w:r>
      <w:r w:rsidRPr="00B66DC9">
        <w:rPr>
          <w:rFonts w:eastAsiaTheme="minorHAnsi"/>
          <w:sz w:val="28"/>
          <w:szCs w:val="28"/>
        </w:rPr>
        <w:t>, который</w:t>
      </w:r>
      <w:r w:rsidR="000627B4">
        <w:rPr>
          <w:rFonts w:eastAsiaTheme="minorHAnsi"/>
          <w:sz w:val="28"/>
          <w:szCs w:val="28"/>
        </w:rPr>
        <w:t xml:space="preserve"> </w:t>
      </w:r>
      <w:r w:rsidRPr="00B66DC9">
        <w:rPr>
          <w:rFonts w:eastAsiaTheme="minorHAnsi"/>
          <w:sz w:val="28"/>
          <w:szCs w:val="28"/>
        </w:rPr>
        <w:t xml:space="preserve">находится по адресу: </w:t>
      </w:r>
      <w:r w:rsidR="003F6C4D" w:rsidRPr="003F6C4D">
        <w:rPr>
          <w:rFonts w:eastAsiaTheme="minorHAnsi"/>
          <w:sz w:val="28"/>
          <w:szCs w:val="28"/>
        </w:rPr>
        <w:t>http://(адрес</w:t>
      </w:r>
      <w:r w:rsidR="003F6C4D">
        <w:rPr>
          <w:rFonts w:eastAsiaTheme="minorHAnsi"/>
          <w:sz w:val="28"/>
          <w:szCs w:val="28"/>
        </w:rPr>
        <w:t xml:space="preserve"> сайта)</w:t>
      </w:r>
      <w:r w:rsidRPr="00B66DC9">
        <w:rPr>
          <w:rFonts w:eastAsiaTheme="minorHAnsi"/>
          <w:sz w:val="28"/>
          <w:szCs w:val="28"/>
        </w:rPr>
        <w:t>. Сайт находится в стадии</w:t>
      </w:r>
      <w:r w:rsidR="00D67E31" w:rsidRPr="002E5F2C">
        <w:rPr>
          <w:rFonts w:eastAsiaTheme="minorHAnsi"/>
          <w:sz w:val="28"/>
          <w:szCs w:val="28"/>
        </w:rPr>
        <w:t xml:space="preserve"> </w:t>
      </w:r>
      <w:r w:rsidRPr="00B66DC9">
        <w:rPr>
          <w:rFonts w:eastAsiaTheme="minorHAnsi"/>
          <w:sz w:val="28"/>
          <w:szCs w:val="28"/>
        </w:rPr>
        <w:t>тестирования.</w:t>
      </w:r>
    </w:p>
    <w:p w14:paraId="3C3E3E08" w14:textId="2F1C3C04" w:rsidR="00A41810" w:rsidRPr="009301DC" w:rsidRDefault="00A41810" w:rsidP="00FB0E5B">
      <w:pPr>
        <w:pStyle w:val="10"/>
        <w:spacing w:before="480" w:after="480" w:line="360" w:lineRule="auto"/>
        <w:ind w:left="-142" w:firstLine="902"/>
        <w:jc w:val="both"/>
        <w:rPr>
          <w:i w:val="0"/>
          <w:iCs w:val="0"/>
          <w:lang w:val="ru-RU"/>
        </w:rPr>
      </w:pPr>
      <w:r w:rsidRPr="00C236F3">
        <w:rPr>
          <w:lang w:val="ru-RU"/>
        </w:rPr>
        <w:br w:type="page"/>
      </w:r>
      <w:bookmarkStart w:id="1" w:name="_Toc229733663"/>
      <w:bookmarkStart w:id="2" w:name="_Toc229757874"/>
      <w:bookmarkStart w:id="3" w:name="_Toc229818254"/>
      <w:bookmarkStart w:id="4" w:name="_Toc230233845"/>
      <w:bookmarkStart w:id="5" w:name="_Toc264600464"/>
    </w:p>
    <w:p w14:paraId="3CE9E324" w14:textId="76E49E76" w:rsidR="009301DC" w:rsidRPr="009301DC" w:rsidRDefault="009301DC" w:rsidP="00492E94">
      <w:pPr>
        <w:autoSpaceDE w:val="0"/>
        <w:autoSpaceDN w:val="0"/>
        <w:adjustRightInd w:val="0"/>
        <w:spacing w:line="480" w:lineRule="auto"/>
        <w:jc w:val="center"/>
        <w:rPr>
          <w:rFonts w:eastAsiaTheme="minorHAnsi"/>
          <w:b/>
          <w:bCs/>
          <w:sz w:val="28"/>
          <w:szCs w:val="28"/>
          <w:lang w:eastAsia="en-US"/>
          <w14:ligatures w14:val="standardContextual"/>
        </w:rPr>
      </w:pPr>
      <w:r w:rsidRPr="009301DC">
        <w:rPr>
          <w:rFonts w:eastAsiaTheme="minorHAnsi"/>
          <w:b/>
          <w:bCs/>
          <w:sz w:val="28"/>
          <w:szCs w:val="28"/>
          <w:lang w:eastAsia="en-US"/>
          <w14:ligatures w14:val="standardContextual"/>
        </w:rPr>
        <w:lastRenderedPageBreak/>
        <w:t>ГЛАВА 1. ФУНКЦИИ WEB-САЙТА В СФЕРЕ</w:t>
      </w:r>
      <w:r w:rsidR="00454D1E">
        <w:rPr>
          <w:rFonts w:eastAsiaTheme="minorHAnsi"/>
          <w:b/>
          <w:bCs/>
          <w:sz w:val="28"/>
          <w:szCs w:val="28"/>
          <w:lang w:eastAsia="en-US"/>
          <w14:ligatures w14:val="standardContextual"/>
        </w:rPr>
        <w:t xml:space="preserve"> </w:t>
      </w:r>
      <w:r w:rsidRPr="009301DC">
        <w:rPr>
          <w:rFonts w:eastAsiaTheme="minorHAnsi"/>
          <w:b/>
          <w:bCs/>
          <w:sz w:val="28"/>
          <w:szCs w:val="28"/>
          <w:lang w:eastAsia="en-US"/>
          <w14:ligatures w14:val="standardContextual"/>
        </w:rPr>
        <w:t>УСЛУГ</w:t>
      </w:r>
    </w:p>
    <w:p w14:paraId="73BBB816" w14:textId="77777777" w:rsidR="009301DC" w:rsidRPr="009301DC" w:rsidRDefault="009301DC" w:rsidP="00492E94">
      <w:pPr>
        <w:autoSpaceDE w:val="0"/>
        <w:autoSpaceDN w:val="0"/>
        <w:adjustRightInd w:val="0"/>
        <w:spacing w:line="480" w:lineRule="auto"/>
        <w:jc w:val="center"/>
        <w:rPr>
          <w:rFonts w:eastAsiaTheme="minorHAnsi"/>
          <w:b/>
          <w:bCs/>
          <w:sz w:val="28"/>
          <w:szCs w:val="28"/>
          <w:lang w:eastAsia="en-US"/>
          <w14:ligatures w14:val="standardContextual"/>
        </w:rPr>
      </w:pPr>
      <w:r w:rsidRPr="009301DC">
        <w:rPr>
          <w:rFonts w:eastAsiaTheme="minorHAnsi"/>
          <w:b/>
          <w:bCs/>
          <w:sz w:val="28"/>
          <w:szCs w:val="28"/>
          <w:lang w:eastAsia="en-US"/>
          <w14:ligatures w14:val="standardContextual"/>
        </w:rPr>
        <w:t>1.1 Анализ веб-сайтов российского рынка индустрии красоты</w:t>
      </w:r>
    </w:p>
    <w:p w14:paraId="699DD12A" w14:textId="2D83E18F" w:rsidR="009301DC" w:rsidRDefault="009301DC" w:rsidP="009301DC">
      <w:pPr>
        <w:autoSpaceDE w:val="0"/>
        <w:autoSpaceDN w:val="0"/>
        <w:adjustRightInd w:val="0"/>
        <w:spacing w:line="360" w:lineRule="auto"/>
        <w:ind w:firstLine="708"/>
        <w:jc w:val="both"/>
        <w:rPr>
          <w:rFonts w:eastAsiaTheme="minorHAnsi"/>
          <w:sz w:val="28"/>
          <w:szCs w:val="28"/>
          <w:lang w:eastAsia="en-US"/>
          <w14:ligatures w14:val="standardContextual"/>
        </w:rPr>
      </w:pPr>
      <w:r w:rsidRPr="009301DC">
        <w:rPr>
          <w:rFonts w:eastAsiaTheme="minorHAnsi"/>
          <w:sz w:val="28"/>
          <w:szCs w:val="28"/>
          <w:lang w:eastAsia="en-US"/>
          <w14:ligatures w14:val="standardContextual"/>
        </w:rPr>
        <w:t>Потребность в создании информационных систем (ИС) может</w:t>
      </w:r>
      <w:r>
        <w:rPr>
          <w:rFonts w:eastAsiaTheme="minorHAnsi"/>
          <w:sz w:val="28"/>
          <w:szCs w:val="28"/>
          <w:lang w:eastAsia="en-US"/>
          <w14:ligatures w14:val="standardContextual"/>
        </w:rPr>
        <w:t xml:space="preserve"> </w:t>
      </w:r>
      <w:r w:rsidRPr="009301DC">
        <w:rPr>
          <w:rFonts w:eastAsiaTheme="minorHAnsi"/>
          <w:sz w:val="28"/>
          <w:szCs w:val="28"/>
          <w:lang w:eastAsia="en-US"/>
          <w14:ligatures w14:val="standardContextual"/>
        </w:rPr>
        <w:t>обусловливаться как необходимостью автоматизации или модернизации</w:t>
      </w:r>
      <w:r>
        <w:rPr>
          <w:rFonts w:eastAsiaTheme="minorHAnsi"/>
          <w:sz w:val="28"/>
          <w:szCs w:val="28"/>
          <w:lang w:eastAsia="en-US"/>
          <w14:ligatures w14:val="standardContextual"/>
        </w:rPr>
        <w:t xml:space="preserve"> </w:t>
      </w:r>
      <w:r w:rsidRPr="009301DC">
        <w:rPr>
          <w:rFonts w:eastAsiaTheme="minorHAnsi"/>
          <w:sz w:val="28"/>
          <w:szCs w:val="28"/>
          <w:lang w:eastAsia="en-US"/>
          <w14:ligatures w14:val="standardContextual"/>
        </w:rPr>
        <w:t>существующих информационных процессов, так и необходимостью</w:t>
      </w:r>
      <w:r>
        <w:rPr>
          <w:rFonts w:eastAsiaTheme="minorHAnsi"/>
          <w:sz w:val="28"/>
          <w:szCs w:val="28"/>
          <w:lang w:eastAsia="en-US"/>
          <w14:ligatures w14:val="standardContextual"/>
        </w:rPr>
        <w:t xml:space="preserve"> </w:t>
      </w:r>
      <w:r w:rsidRPr="009301DC">
        <w:rPr>
          <w:rFonts w:eastAsiaTheme="minorHAnsi"/>
          <w:sz w:val="28"/>
          <w:szCs w:val="28"/>
          <w:lang w:eastAsia="en-US"/>
          <w14:ligatures w14:val="standardContextual"/>
        </w:rPr>
        <w:t>коренной</w:t>
      </w:r>
      <w:r>
        <w:rPr>
          <w:rFonts w:eastAsiaTheme="minorHAnsi"/>
          <w:sz w:val="28"/>
          <w:szCs w:val="28"/>
          <w:lang w:eastAsia="en-US"/>
          <w14:ligatures w14:val="standardContextual"/>
        </w:rPr>
        <w:t xml:space="preserve"> </w:t>
      </w:r>
      <w:r w:rsidRPr="009301DC">
        <w:rPr>
          <w:rFonts w:eastAsiaTheme="minorHAnsi"/>
          <w:sz w:val="28"/>
          <w:szCs w:val="28"/>
          <w:lang w:eastAsia="en-US"/>
          <w14:ligatures w14:val="standardContextual"/>
        </w:rPr>
        <w:t>реорганизации в деятельности предприятия. Перед созданием ИС</w:t>
      </w:r>
      <w:r>
        <w:rPr>
          <w:rFonts w:eastAsiaTheme="minorHAnsi"/>
          <w:sz w:val="28"/>
          <w:szCs w:val="28"/>
          <w:lang w:eastAsia="en-US"/>
          <w14:ligatures w14:val="standardContextual"/>
        </w:rPr>
        <w:t xml:space="preserve"> </w:t>
      </w:r>
      <w:r w:rsidRPr="009301DC">
        <w:rPr>
          <w:rFonts w:eastAsiaTheme="minorHAnsi"/>
          <w:sz w:val="28"/>
          <w:szCs w:val="28"/>
          <w:lang w:eastAsia="en-US"/>
          <w14:ligatures w14:val="standardContextual"/>
        </w:rPr>
        <w:t>необходимо</w:t>
      </w:r>
      <w:r>
        <w:rPr>
          <w:rFonts w:eastAsiaTheme="minorHAnsi"/>
          <w:sz w:val="28"/>
          <w:szCs w:val="28"/>
          <w:lang w:eastAsia="en-US"/>
          <w14:ligatures w14:val="standardContextual"/>
        </w:rPr>
        <w:t xml:space="preserve"> </w:t>
      </w:r>
      <w:r w:rsidRPr="009301DC">
        <w:rPr>
          <w:rFonts w:eastAsiaTheme="minorHAnsi"/>
          <w:sz w:val="28"/>
          <w:szCs w:val="28"/>
          <w:lang w:eastAsia="en-US"/>
          <w14:ligatures w14:val="standardContextual"/>
        </w:rPr>
        <w:t>обдумать следующие вопросы: во-первых, для достижения каких</w:t>
      </w:r>
      <w:r>
        <w:rPr>
          <w:rFonts w:eastAsiaTheme="minorHAnsi"/>
          <w:sz w:val="28"/>
          <w:szCs w:val="28"/>
          <w:lang w:eastAsia="en-US"/>
          <w14:ligatures w14:val="standardContextual"/>
        </w:rPr>
        <w:t xml:space="preserve"> </w:t>
      </w:r>
      <w:r w:rsidRPr="009301DC">
        <w:rPr>
          <w:rFonts w:eastAsiaTheme="minorHAnsi"/>
          <w:sz w:val="28"/>
          <w:szCs w:val="28"/>
          <w:lang w:eastAsia="en-US"/>
          <w14:ligatures w14:val="standardContextual"/>
        </w:rPr>
        <w:t>именно целей необходима разработка системы; во-вторых, к какому времени</w:t>
      </w:r>
      <w:r>
        <w:rPr>
          <w:rFonts w:eastAsiaTheme="minorHAnsi"/>
          <w:sz w:val="28"/>
          <w:szCs w:val="28"/>
          <w:lang w:eastAsia="en-US"/>
          <w14:ligatures w14:val="standardContextual"/>
        </w:rPr>
        <w:t xml:space="preserve"> </w:t>
      </w:r>
      <w:r w:rsidRPr="009301DC">
        <w:rPr>
          <w:rFonts w:eastAsiaTheme="minorHAnsi"/>
          <w:sz w:val="28"/>
          <w:szCs w:val="28"/>
          <w:lang w:eastAsia="en-US"/>
          <w14:ligatures w14:val="standardContextual"/>
        </w:rPr>
        <w:t>целесообразно осуществить разработку; в-третьих, какие затраты</w:t>
      </w:r>
      <w:r>
        <w:rPr>
          <w:rFonts w:eastAsiaTheme="minorHAnsi"/>
          <w:sz w:val="28"/>
          <w:szCs w:val="28"/>
          <w:lang w:eastAsia="en-US"/>
          <w14:ligatures w14:val="standardContextual"/>
        </w:rPr>
        <w:t xml:space="preserve"> </w:t>
      </w:r>
      <w:r w:rsidRPr="009301DC">
        <w:rPr>
          <w:rFonts w:eastAsiaTheme="minorHAnsi"/>
          <w:sz w:val="28"/>
          <w:szCs w:val="28"/>
          <w:lang w:eastAsia="en-US"/>
          <w14:ligatures w14:val="standardContextual"/>
        </w:rPr>
        <w:t>необходимо осуществить для проектирования системы.</w:t>
      </w:r>
    </w:p>
    <w:p w14:paraId="72354963" w14:textId="65A5DDF8" w:rsidR="00260987" w:rsidRDefault="00260987" w:rsidP="00260987">
      <w:pPr>
        <w:autoSpaceDE w:val="0"/>
        <w:autoSpaceDN w:val="0"/>
        <w:adjustRightInd w:val="0"/>
        <w:spacing w:line="360" w:lineRule="auto"/>
        <w:ind w:firstLine="708"/>
        <w:jc w:val="both"/>
        <w:rPr>
          <w:rFonts w:eastAsiaTheme="minorHAnsi"/>
          <w:sz w:val="28"/>
          <w:szCs w:val="28"/>
          <w:lang w:eastAsia="en-US"/>
          <w14:ligatures w14:val="standardContextual"/>
        </w:rPr>
      </w:pPr>
      <w:r w:rsidRPr="00260987">
        <w:rPr>
          <w:rFonts w:eastAsiaTheme="minorHAnsi"/>
          <w:sz w:val="28"/>
          <w:szCs w:val="28"/>
          <w:lang w:eastAsia="en-US"/>
          <w14:ligatures w14:val="standardContextual"/>
        </w:rPr>
        <w:t>Существует немало способов коммерческого подхода к Интернету. По</w:t>
      </w:r>
      <w:r>
        <w:rPr>
          <w:rFonts w:eastAsiaTheme="minorHAnsi"/>
          <w:sz w:val="28"/>
          <w:szCs w:val="28"/>
          <w:lang w:eastAsia="en-US"/>
          <w14:ligatures w14:val="standardContextual"/>
        </w:rPr>
        <w:t xml:space="preserve"> </w:t>
      </w:r>
      <w:r w:rsidRPr="00260987">
        <w:rPr>
          <w:rFonts w:eastAsiaTheme="minorHAnsi"/>
          <w:sz w:val="28"/>
          <w:szCs w:val="28"/>
          <w:lang w:eastAsia="en-US"/>
          <w14:ligatures w14:val="standardContextual"/>
        </w:rPr>
        <w:t>сети можно рекламировать стандартные услуги, либо продавать товары. Уже</w:t>
      </w:r>
      <w:r>
        <w:rPr>
          <w:rFonts w:eastAsiaTheme="minorHAnsi"/>
          <w:sz w:val="28"/>
          <w:szCs w:val="28"/>
          <w:lang w:eastAsia="en-US"/>
          <w14:ligatures w14:val="standardContextual"/>
        </w:rPr>
        <w:t xml:space="preserve"> </w:t>
      </w:r>
      <w:r w:rsidRPr="00260987">
        <w:rPr>
          <w:rFonts w:eastAsiaTheme="minorHAnsi"/>
          <w:sz w:val="28"/>
          <w:szCs w:val="28"/>
          <w:lang w:eastAsia="en-US"/>
          <w14:ligatures w14:val="standardContextual"/>
        </w:rPr>
        <w:t>сейчас Интернет открывает реальные перспективы электронной коммерции.</w:t>
      </w:r>
      <w:r>
        <w:rPr>
          <w:rFonts w:eastAsiaTheme="minorHAnsi"/>
          <w:sz w:val="28"/>
          <w:szCs w:val="28"/>
          <w:lang w:eastAsia="en-US"/>
          <w14:ligatures w14:val="standardContextual"/>
        </w:rPr>
        <w:t xml:space="preserve"> </w:t>
      </w:r>
      <w:r w:rsidRPr="00260987">
        <w:rPr>
          <w:rFonts w:eastAsiaTheme="minorHAnsi"/>
          <w:sz w:val="28"/>
          <w:szCs w:val="28"/>
          <w:lang w:eastAsia="en-US"/>
          <w14:ligatures w14:val="standardContextual"/>
        </w:rPr>
        <w:t>На современном этапе развития электронных средств бизнеса можно</w:t>
      </w:r>
      <w:r>
        <w:rPr>
          <w:rFonts w:eastAsiaTheme="minorHAnsi"/>
          <w:sz w:val="28"/>
          <w:szCs w:val="28"/>
          <w:lang w:eastAsia="en-US"/>
          <w14:ligatures w14:val="standardContextual"/>
        </w:rPr>
        <w:t xml:space="preserve"> </w:t>
      </w:r>
      <w:r w:rsidRPr="00260987">
        <w:rPr>
          <w:rFonts w:eastAsiaTheme="minorHAnsi"/>
          <w:sz w:val="28"/>
          <w:szCs w:val="28"/>
          <w:lang w:eastAsia="en-US"/>
          <w14:ligatures w14:val="standardContextual"/>
        </w:rPr>
        <w:t>выделить два основных направления использования Интернет в бизнесе:</w:t>
      </w:r>
      <w:r>
        <w:rPr>
          <w:rFonts w:eastAsiaTheme="minorHAnsi"/>
          <w:sz w:val="28"/>
          <w:szCs w:val="28"/>
          <w:lang w:eastAsia="en-US"/>
          <w14:ligatures w14:val="standardContextual"/>
        </w:rPr>
        <w:t xml:space="preserve"> </w:t>
      </w:r>
      <w:r w:rsidRPr="00260987">
        <w:rPr>
          <w:rFonts w:eastAsiaTheme="minorHAnsi"/>
          <w:sz w:val="28"/>
          <w:szCs w:val="28"/>
          <w:lang w:eastAsia="en-US"/>
          <w14:ligatures w14:val="standardContextual"/>
        </w:rPr>
        <w:t>технологии Интернет для бизнеса и бизнес в Интернет-пространстве.</w:t>
      </w:r>
    </w:p>
    <w:p w14:paraId="4ADE2F81" w14:textId="254008A0" w:rsidR="00FD5FD3" w:rsidRDefault="00FD5FD3" w:rsidP="00FD5FD3">
      <w:pPr>
        <w:autoSpaceDE w:val="0"/>
        <w:autoSpaceDN w:val="0"/>
        <w:adjustRightInd w:val="0"/>
        <w:spacing w:line="360" w:lineRule="auto"/>
        <w:ind w:firstLine="708"/>
        <w:jc w:val="both"/>
        <w:rPr>
          <w:rFonts w:eastAsiaTheme="minorHAnsi"/>
          <w:sz w:val="28"/>
          <w:szCs w:val="28"/>
          <w:lang w:eastAsia="en-US"/>
          <w14:ligatures w14:val="standardContextual"/>
        </w:rPr>
      </w:pPr>
      <w:r w:rsidRPr="00FD5FD3">
        <w:rPr>
          <w:rFonts w:eastAsiaTheme="minorHAnsi"/>
          <w:sz w:val="28"/>
          <w:szCs w:val="28"/>
          <w:lang w:eastAsia="en-US"/>
          <w14:ligatures w14:val="standardContextual"/>
        </w:rPr>
        <w:t xml:space="preserve">Первый подход (Internet </w:t>
      </w:r>
      <w:proofErr w:type="spellStart"/>
      <w:r w:rsidRPr="00FD5FD3">
        <w:rPr>
          <w:rFonts w:eastAsiaTheme="minorHAnsi"/>
          <w:sz w:val="28"/>
          <w:szCs w:val="28"/>
          <w:lang w:eastAsia="en-US"/>
          <w14:ligatures w14:val="standardContextual"/>
        </w:rPr>
        <w:t>to</w:t>
      </w:r>
      <w:proofErr w:type="spellEnd"/>
      <w:r w:rsidRPr="00FD5FD3">
        <w:rPr>
          <w:rFonts w:eastAsiaTheme="minorHAnsi"/>
          <w:sz w:val="28"/>
          <w:szCs w:val="28"/>
          <w:lang w:eastAsia="en-US"/>
          <w14:ligatures w14:val="standardContextual"/>
        </w:rPr>
        <w:t xml:space="preserve"> Business) используется, чуть ли не с самого</w:t>
      </w:r>
      <w:r>
        <w:rPr>
          <w:rFonts w:eastAsiaTheme="minorHAnsi"/>
          <w:sz w:val="28"/>
          <w:szCs w:val="28"/>
          <w:lang w:eastAsia="en-US"/>
          <w14:ligatures w14:val="standardContextual"/>
        </w:rPr>
        <w:t xml:space="preserve"> </w:t>
      </w:r>
      <w:r w:rsidRPr="00FD5FD3">
        <w:rPr>
          <w:rFonts w:eastAsiaTheme="minorHAnsi"/>
          <w:sz w:val="28"/>
          <w:szCs w:val="28"/>
          <w:lang w:eastAsia="en-US"/>
          <w14:ligatures w14:val="standardContextual"/>
        </w:rPr>
        <w:t>момента зарождения Интернет. Любой компании необходимы</w:t>
      </w:r>
      <w:r>
        <w:rPr>
          <w:rFonts w:eastAsiaTheme="minorHAnsi"/>
          <w:sz w:val="28"/>
          <w:szCs w:val="28"/>
          <w:lang w:eastAsia="en-US"/>
          <w14:ligatures w14:val="standardContextual"/>
        </w:rPr>
        <w:t xml:space="preserve"> </w:t>
      </w:r>
      <w:r w:rsidRPr="00FD5FD3">
        <w:rPr>
          <w:rFonts w:eastAsiaTheme="minorHAnsi"/>
          <w:sz w:val="28"/>
          <w:szCs w:val="28"/>
          <w:lang w:eastAsia="en-US"/>
          <w14:ligatures w14:val="standardContextual"/>
        </w:rPr>
        <w:t>информационное сопровождение своих бизнес-процессов, а также</w:t>
      </w:r>
      <w:r>
        <w:rPr>
          <w:rFonts w:eastAsiaTheme="minorHAnsi"/>
          <w:sz w:val="28"/>
          <w:szCs w:val="28"/>
          <w:lang w:eastAsia="en-US"/>
          <w14:ligatures w14:val="standardContextual"/>
        </w:rPr>
        <w:t xml:space="preserve"> </w:t>
      </w:r>
      <w:r w:rsidRPr="00FD5FD3">
        <w:rPr>
          <w:rFonts w:eastAsiaTheme="minorHAnsi"/>
          <w:sz w:val="28"/>
          <w:szCs w:val="28"/>
          <w:lang w:eastAsia="en-US"/>
          <w14:ligatures w14:val="standardContextual"/>
        </w:rPr>
        <w:t>информационное взаимодействие в режиме On-</w:t>
      </w:r>
      <w:proofErr w:type="spellStart"/>
      <w:r w:rsidRPr="00FD5FD3">
        <w:rPr>
          <w:rFonts w:eastAsiaTheme="minorHAnsi"/>
          <w:sz w:val="28"/>
          <w:szCs w:val="28"/>
          <w:lang w:eastAsia="en-US"/>
          <w14:ligatures w14:val="standardContextual"/>
        </w:rPr>
        <w:t>line</w:t>
      </w:r>
      <w:proofErr w:type="spellEnd"/>
      <w:r w:rsidRPr="00FD5FD3">
        <w:rPr>
          <w:rFonts w:eastAsiaTheme="minorHAnsi"/>
          <w:sz w:val="28"/>
          <w:szCs w:val="28"/>
          <w:lang w:eastAsia="en-US"/>
          <w14:ligatures w14:val="standardContextual"/>
        </w:rPr>
        <w:t xml:space="preserve"> с внешней средой –</w:t>
      </w:r>
      <w:r>
        <w:rPr>
          <w:rFonts w:eastAsiaTheme="minorHAnsi"/>
          <w:sz w:val="28"/>
          <w:szCs w:val="28"/>
          <w:lang w:eastAsia="en-US"/>
          <w14:ligatures w14:val="standardContextual"/>
        </w:rPr>
        <w:t xml:space="preserve"> </w:t>
      </w:r>
      <w:r w:rsidRPr="00FD5FD3">
        <w:rPr>
          <w:rFonts w:eastAsiaTheme="minorHAnsi"/>
          <w:sz w:val="28"/>
          <w:szCs w:val="28"/>
          <w:lang w:eastAsia="en-US"/>
          <w14:ligatures w14:val="standardContextual"/>
        </w:rPr>
        <w:t>филиалами в других городах и странах, клиентами, поставщиками –</w:t>
      </w:r>
      <w:r>
        <w:rPr>
          <w:rFonts w:eastAsiaTheme="minorHAnsi"/>
          <w:sz w:val="28"/>
          <w:szCs w:val="28"/>
          <w:lang w:eastAsia="en-US"/>
          <w14:ligatures w14:val="standardContextual"/>
        </w:rPr>
        <w:t xml:space="preserve"> </w:t>
      </w:r>
      <w:r w:rsidRPr="00FD5FD3">
        <w:rPr>
          <w:rFonts w:eastAsiaTheme="minorHAnsi"/>
          <w:sz w:val="28"/>
          <w:szCs w:val="28"/>
          <w:lang w:eastAsia="en-US"/>
          <w14:ligatures w14:val="standardContextual"/>
        </w:rPr>
        <w:t>надежное и, желательно, недорогое. Те компании, которые первыми стали</w:t>
      </w:r>
      <w:r>
        <w:rPr>
          <w:rFonts w:eastAsiaTheme="minorHAnsi"/>
          <w:sz w:val="28"/>
          <w:szCs w:val="28"/>
          <w:lang w:eastAsia="en-US"/>
          <w14:ligatures w14:val="standardContextual"/>
        </w:rPr>
        <w:t xml:space="preserve"> </w:t>
      </w:r>
      <w:r w:rsidRPr="00FD5FD3">
        <w:rPr>
          <w:rFonts w:eastAsiaTheme="minorHAnsi"/>
          <w:sz w:val="28"/>
          <w:szCs w:val="28"/>
          <w:lang w:eastAsia="en-US"/>
          <w14:ligatures w14:val="standardContextual"/>
        </w:rPr>
        <w:t>использовать электронную почту и телеконференции, на некоторое время</w:t>
      </w:r>
      <w:r>
        <w:rPr>
          <w:rFonts w:eastAsiaTheme="minorHAnsi"/>
          <w:sz w:val="28"/>
          <w:szCs w:val="28"/>
          <w:lang w:eastAsia="en-US"/>
          <w14:ligatures w14:val="standardContextual"/>
        </w:rPr>
        <w:t xml:space="preserve"> </w:t>
      </w:r>
      <w:r w:rsidRPr="00FD5FD3">
        <w:rPr>
          <w:rFonts w:eastAsiaTheme="minorHAnsi"/>
          <w:sz w:val="28"/>
          <w:szCs w:val="28"/>
          <w:lang w:eastAsia="en-US"/>
          <w14:ligatures w14:val="standardContextual"/>
        </w:rPr>
        <w:t>получили конкурентное преимущество. Компании стали обзаводиться</w:t>
      </w:r>
      <w:r>
        <w:rPr>
          <w:rFonts w:eastAsiaTheme="minorHAnsi"/>
          <w:sz w:val="28"/>
          <w:szCs w:val="28"/>
          <w:lang w:eastAsia="en-US"/>
          <w14:ligatures w14:val="standardContextual"/>
        </w:rPr>
        <w:t xml:space="preserve"> </w:t>
      </w:r>
      <w:r w:rsidRPr="00FD5FD3">
        <w:rPr>
          <w:rFonts w:eastAsiaTheme="minorHAnsi"/>
          <w:sz w:val="28"/>
          <w:szCs w:val="28"/>
          <w:lang w:eastAsia="en-US"/>
          <w14:ligatures w14:val="standardContextual"/>
        </w:rPr>
        <w:t>информационными витринами (сайтами), а многопрофильные компании и</w:t>
      </w:r>
      <w:r>
        <w:rPr>
          <w:rFonts w:eastAsiaTheme="minorHAnsi"/>
          <w:sz w:val="28"/>
          <w:szCs w:val="28"/>
          <w:lang w:eastAsia="en-US"/>
          <w14:ligatures w14:val="standardContextual"/>
        </w:rPr>
        <w:t xml:space="preserve"> </w:t>
      </w:r>
      <w:r w:rsidRPr="00FD5FD3">
        <w:rPr>
          <w:rFonts w:eastAsiaTheme="minorHAnsi"/>
          <w:sz w:val="28"/>
          <w:szCs w:val="28"/>
          <w:lang w:eastAsia="en-US"/>
          <w14:ligatures w14:val="standardContextual"/>
        </w:rPr>
        <w:t>корпорации – информационными порталами, которые очень быстро начали</w:t>
      </w:r>
      <w:r>
        <w:rPr>
          <w:rFonts w:eastAsiaTheme="minorHAnsi"/>
          <w:sz w:val="28"/>
          <w:szCs w:val="28"/>
          <w:lang w:eastAsia="en-US"/>
          <w14:ligatures w14:val="standardContextual"/>
        </w:rPr>
        <w:t xml:space="preserve"> </w:t>
      </w:r>
      <w:r w:rsidRPr="00FD5FD3">
        <w:rPr>
          <w:rFonts w:eastAsiaTheme="minorHAnsi"/>
          <w:sz w:val="28"/>
          <w:szCs w:val="28"/>
          <w:lang w:eastAsia="en-US"/>
          <w14:ligatures w14:val="standardContextual"/>
        </w:rPr>
        <w:t>не только представлять «лицо» компании в бизнесе, но и стали одним из</w:t>
      </w:r>
      <w:r>
        <w:rPr>
          <w:rFonts w:eastAsiaTheme="minorHAnsi"/>
          <w:sz w:val="28"/>
          <w:szCs w:val="28"/>
          <w:lang w:eastAsia="en-US"/>
          <w14:ligatures w14:val="standardContextual"/>
        </w:rPr>
        <w:t xml:space="preserve"> </w:t>
      </w:r>
      <w:r w:rsidRPr="00FD5FD3">
        <w:rPr>
          <w:rFonts w:eastAsiaTheme="minorHAnsi"/>
          <w:sz w:val="28"/>
          <w:szCs w:val="28"/>
          <w:lang w:eastAsia="en-US"/>
          <w14:ligatures w14:val="standardContextual"/>
        </w:rPr>
        <w:t>мощных инструментов управления бизнесом.</w:t>
      </w:r>
    </w:p>
    <w:p w14:paraId="0E0F9FB6" w14:textId="0C3F226F" w:rsidR="00781969" w:rsidRDefault="00781969" w:rsidP="00781969">
      <w:pPr>
        <w:autoSpaceDE w:val="0"/>
        <w:autoSpaceDN w:val="0"/>
        <w:adjustRightInd w:val="0"/>
        <w:spacing w:line="360" w:lineRule="auto"/>
        <w:ind w:firstLine="708"/>
        <w:jc w:val="both"/>
        <w:rPr>
          <w:rFonts w:eastAsiaTheme="minorHAnsi"/>
          <w:sz w:val="28"/>
          <w:szCs w:val="28"/>
          <w:lang w:eastAsia="en-US"/>
          <w14:ligatures w14:val="standardContextual"/>
        </w:rPr>
      </w:pPr>
      <w:r w:rsidRPr="00781969">
        <w:rPr>
          <w:rFonts w:eastAsiaTheme="minorHAnsi"/>
          <w:sz w:val="28"/>
          <w:szCs w:val="28"/>
          <w:lang w:eastAsia="en-US"/>
          <w14:ligatures w14:val="standardContextual"/>
        </w:rPr>
        <w:t xml:space="preserve">Второй подход (Business </w:t>
      </w:r>
      <w:proofErr w:type="spellStart"/>
      <w:r w:rsidRPr="00781969">
        <w:rPr>
          <w:rFonts w:eastAsiaTheme="minorHAnsi"/>
          <w:sz w:val="28"/>
          <w:szCs w:val="28"/>
          <w:lang w:eastAsia="en-US"/>
          <w14:ligatures w14:val="standardContextual"/>
        </w:rPr>
        <w:t>in</w:t>
      </w:r>
      <w:proofErr w:type="spellEnd"/>
      <w:r w:rsidRPr="00781969">
        <w:rPr>
          <w:rFonts w:eastAsiaTheme="minorHAnsi"/>
          <w:sz w:val="28"/>
          <w:szCs w:val="28"/>
          <w:lang w:eastAsia="en-US"/>
          <w14:ligatures w14:val="standardContextual"/>
        </w:rPr>
        <w:t xml:space="preserve"> </w:t>
      </w:r>
      <w:proofErr w:type="spellStart"/>
      <w:r w:rsidRPr="00781969">
        <w:rPr>
          <w:rFonts w:eastAsiaTheme="minorHAnsi"/>
          <w:sz w:val="28"/>
          <w:szCs w:val="28"/>
          <w:lang w:eastAsia="en-US"/>
          <w14:ligatures w14:val="standardContextual"/>
        </w:rPr>
        <w:t>the</w:t>
      </w:r>
      <w:proofErr w:type="spellEnd"/>
      <w:r w:rsidRPr="00781969">
        <w:rPr>
          <w:rFonts w:eastAsiaTheme="minorHAnsi"/>
          <w:sz w:val="28"/>
          <w:szCs w:val="28"/>
          <w:lang w:eastAsia="en-US"/>
          <w14:ligatures w14:val="standardContextual"/>
        </w:rPr>
        <w:t xml:space="preserve"> Internet) основан на понимании того, что</w:t>
      </w:r>
      <w:r>
        <w:rPr>
          <w:rFonts w:eastAsiaTheme="minorHAnsi"/>
          <w:sz w:val="28"/>
          <w:szCs w:val="28"/>
          <w:lang w:eastAsia="en-US"/>
          <w14:ligatures w14:val="standardContextual"/>
        </w:rPr>
        <w:t xml:space="preserve"> </w:t>
      </w:r>
      <w:r w:rsidRPr="00781969">
        <w:rPr>
          <w:rFonts w:eastAsiaTheme="minorHAnsi"/>
          <w:sz w:val="28"/>
          <w:szCs w:val="28"/>
          <w:lang w:eastAsia="en-US"/>
          <w14:ligatures w14:val="standardContextual"/>
        </w:rPr>
        <w:t>современный Интернет является сложившимся информационным</w:t>
      </w:r>
      <w:r>
        <w:rPr>
          <w:rFonts w:eastAsiaTheme="minorHAnsi"/>
          <w:sz w:val="28"/>
          <w:szCs w:val="28"/>
          <w:lang w:eastAsia="en-US"/>
          <w14:ligatures w14:val="standardContextual"/>
        </w:rPr>
        <w:t xml:space="preserve"> </w:t>
      </w:r>
      <w:r w:rsidRPr="00781969">
        <w:rPr>
          <w:rFonts w:eastAsiaTheme="minorHAnsi"/>
          <w:sz w:val="28"/>
          <w:szCs w:val="28"/>
          <w:lang w:eastAsia="en-US"/>
          <w14:ligatures w14:val="standardContextual"/>
        </w:rPr>
        <w:t xml:space="preserve">виртуальным </w:t>
      </w:r>
      <w:r w:rsidRPr="00781969">
        <w:rPr>
          <w:rFonts w:eastAsiaTheme="minorHAnsi"/>
          <w:sz w:val="28"/>
          <w:szCs w:val="28"/>
          <w:lang w:eastAsia="en-US"/>
          <w14:ligatures w14:val="standardContextual"/>
        </w:rPr>
        <w:lastRenderedPageBreak/>
        <w:t>пространством, которое доступно любому пользователю сети в</w:t>
      </w:r>
      <w:r>
        <w:rPr>
          <w:rFonts w:eastAsiaTheme="minorHAnsi"/>
          <w:sz w:val="28"/>
          <w:szCs w:val="28"/>
          <w:lang w:eastAsia="en-US"/>
          <w14:ligatures w14:val="standardContextual"/>
        </w:rPr>
        <w:t xml:space="preserve"> </w:t>
      </w:r>
      <w:r w:rsidRPr="00781969">
        <w:rPr>
          <w:rFonts w:eastAsiaTheme="minorHAnsi"/>
          <w:sz w:val="28"/>
          <w:szCs w:val="28"/>
          <w:lang w:eastAsia="en-US"/>
          <w14:ligatures w14:val="standardContextual"/>
        </w:rPr>
        <w:t>любое время в любой точке Земли. Возможность интерактивного</w:t>
      </w:r>
      <w:r>
        <w:rPr>
          <w:rFonts w:eastAsiaTheme="minorHAnsi"/>
          <w:sz w:val="28"/>
          <w:szCs w:val="28"/>
          <w:lang w:eastAsia="en-US"/>
          <w14:ligatures w14:val="standardContextual"/>
        </w:rPr>
        <w:t xml:space="preserve"> </w:t>
      </w:r>
      <w:r w:rsidRPr="00781969">
        <w:rPr>
          <w:rFonts w:eastAsiaTheme="minorHAnsi"/>
          <w:sz w:val="28"/>
          <w:szCs w:val="28"/>
          <w:lang w:eastAsia="en-US"/>
          <w14:ligatures w14:val="standardContextual"/>
        </w:rPr>
        <w:t>взаимодействия позволяет пользователям, не выходя из офиса или дома,</w:t>
      </w:r>
      <w:r>
        <w:rPr>
          <w:rFonts w:eastAsiaTheme="minorHAnsi"/>
          <w:sz w:val="28"/>
          <w:szCs w:val="28"/>
          <w:lang w:eastAsia="en-US"/>
          <w14:ligatures w14:val="standardContextual"/>
        </w:rPr>
        <w:t xml:space="preserve"> </w:t>
      </w:r>
      <w:r w:rsidRPr="00781969">
        <w:rPr>
          <w:rFonts w:eastAsiaTheme="minorHAnsi"/>
          <w:sz w:val="28"/>
          <w:szCs w:val="28"/>
          <w:lang w:eastAsia="en-US"/>
          <w14:ligatures w14:val="standardContextual"/>
        </w:rPr>
        <w:t>делать покупки в Интернет-магазинах, оплачивать услуги, играть на бирже,</w:t>
      </w:r>
      <w:r>
        <w:rPr>
          <w:rFonts w:eastAsiaTheme="minorHAnsi"/>
          <w:sz w:val="28"/>
          <w:szCs w:val="28"/>
          <w:lang w:eastAsia="en-US"/>
          <w14:ligatures w14:val="standardContextual"/>
        </w:rPr>
        <w:t xml:space="preserve"> </w:t>
      </w:r>
      <w:r w:rsidRPr="00781969">
        <w:rPr>
          <w:rFonts w:eastAsiaTheme="minorHAnsi"/>
          <w:sz w:val="28"/>
          <w:szCs w:val="28"/>
          <w:lang w:eastAsia="en-US"/>
          <w14:ligatures w14:val="standardContextual"/>
        </w:rPr>
        <w:t>получать образование, повышать культурный уровень. Для компаний,</w:t>
      </w:r>
      <w:r>
        <w:rPr>
          <w:rFonts w:eastAsiaTheme="minorHAnsi"/>
          <w:sz w:val="28"/>
          <w:szCs w:val="28"/>
          <w:lang w:eastAsia="en-US"/>
          <w14:ligatures w14:val="standardContextual"/>
        </w:rPr>
        <w:t xml:space="preserve"> </w:t>
      </w:r>
      <w:r w:rsidRPr="00781969">
        <w:rPr>
          <w:rFonts w:eastAsiaTheme="minorHAnsi"/>
          <w:sz w:val="28"/>
          <w:szCs w:val="28"/>
          <w:lang w:eastAsia="en-US"/>
          <w14:ligatures w14:val="standardContextual"/>
        </w:rPr>
        <w:t>использующих Интернет-технологии, это реальная возможность «продвигать»</w:t>
      </w:r>
      <w:r>
        <w:rPr>
          <w:rFonts w:eastAsiaTheme="minorHAnsi"/>
          <w:sz w:val="28"/>
          <w:szCs w:val="28"/>
          <w:lang w:eastAsia="en-US"/>
          <w14:ligatures w14:val="standardContextual"/>
        </w:rPr>
        <w:t xml:space="preserve"> </w:t>
      </w:r>
      <w:r w:rsidRPr="00781969">
        <w:rPr>
          <w:rFonts w:eastAsiaTheme="minorHAnsi"/>
          <w:sz w:val="28"/>
          <w:szCs w:val="28"/>
          <w:lang w:eastAsia="en-US"/>
          <w14:ligatures w14:val="standardContextual"/>
        </w:rPr>
        <w:t>бизнес через Интернет-маркетинг, продажи, оказание услуг, реклама. В связи с</w:t>
      </w:r>
      <w:r>
        <w:rPr>
          <w:rFonts w:eastAsiaTheme="minorHAnsi"/>
          <w:sz w:val="28"/>
          <w:szCs w:val="28"/>
          <w:lang w:eastAsia="en-US"/>
          <w14:ligatures w14:val="standardContextual"/>
        </w:rPr>
        <w:t xml:space="preserve"> </w:t>
      </w:r>
      <w:r w:rsidRPr="00781969">
        <w:rPr>
          <w:rFonts w:eastAsiaTheme="minorHAnsi"/>
          <w:sz w:val="28"/>
          <w:szCs w:val="28"/>
          <w:lang w:eastAsia="en-US"/>
          <w14:ligatures w14:val="standardContextual"/>
        </w:rPr>
        <w:t>этим сформировались два понятия: электронный бизнес и электронная</w:t>
      </w:r>
      <w:r>
        <w:rPr>
          <w:rFonts w:eastAsiaTheme="minorHAnsi"/>
          <w:sz w:val="28"/>
          <w:szCs w:val="28"/>
          <w:lang w:eastAsia="en-US"/>
          <w14:ligatures w14:val="standardContextual"/>
        </w:rPr>
        <w:t xml:space="preserve"> </w:t>
      </w:r>
      <w:r w:rsidRPr="00781969">
        <w:rPr>
          <w:rFonts w:eastAsiaTheme="minorHAnsi"/>
          <w:sz w:val="28"/>
          <w:szCs w:val="28"/>
          <w:lang w:eastAsia="en-US"/>
          <w14:ligatures w14:val="standardContextual"/>
        </w:rPr>
        <w:t>коммерция.</w:t>
      </w:r>
    </w:p>
    <w:p w14:paraId="131D29E1" w14:textId="281EC754" w:rsidR="003952C2" w:rsidRPr="003952C2" w:rsidRDefault="003952C2" w:rsidP="003952C2">
      <w:pPr>
        <w:autoSpaceDE w:val="0"/>
        <w:autoSpaceDN w:val="0"/>
        <w:adjustRightInd w:val="0"/>
        <w:spacing w:line="360" w:lineRule="auto"/>
        <w:ind w:firstLine="708"/>
        <w:jc w:val="both"/>
        <w:rPr>
          <w:rFonts w:eastAsiaTheme="minorHAnsi"/>
          <w:sz w:val="28"/>
          <w:szCs w:val="28"/>
          <w:lang w:eastAsia="en-US"/>
          <w14:ligatures w14:val="standardContextual"/>
        </w:rPr>
      </w:pPr>
      <w:r w:rsidRPr="003952C2">
        <w:rPr>
          <w:rFonts w:eastAsiaTheme="minorHAnsi"/>
          <w:sz w:val="28"/>
          <w:szCs w:val="28"/>
          <w:lang w:eastAsia="en-US"/>
          <w14:ligatures w14:val="standardContextual"/>
        </w:rPr>
        <w:t>Электронная коммерция (e-Commerce) является важнейшей составной</w:t>
      </w:r>
      <w:r>
        <w:rPr>
          <w:rFonts w:eastAsiaTheme="minorHAnsi"/>
          <w:sz w:val="28"/>
          <w:szCs w:val="28"/>
          <w:lang w:eastAsia="en-US"/>
          <w14:ligatures w14:val="standardContextual"/>
        </w:rPr>
        <w:t xml:space="preserve"> </w:t>
      </w:r>
      <w:r w:rsidRPr="003952C2">
        <w:rPr>
          <w:rFonts w:eastAsiaTheme="minorHAnsi"/>
          <w:sz w:val="28"/>
          <w:szCs w:val="28"/>
          <w:lang w:eastAsia="en-US"/>
          <w14:ligatures w14:val="standardContextual"/>
        </w:rPr>
        <w:t>частью электронного бизнеса. Это вид бизнеса, при котором взаимодействие</w:t>
      </w:r>
      <w:r>
        <w:rPr>
          <w:rFonts w:eastAsiaTheme="minorHAnsi"/>
          <w:sz w:val="28"/>
          <w:szCs w:val="28"/>
          <w:lang w:eastAsia="en-US"/>
          <w14:ligatures w14:val="standardContextual"/>
        </w:rPr>
        <w:t xml:space="preserve"> </w:t>
      </w:r>
      <w:r w:rsidRPr="003952C2">
        <w:rPr>
          <w:rFonts w:eastAsiaTheme="minorHAnsi"/>
          <w:sz w:val="28"/>
          <w:szCs w:val="28"/>
          <w:lang w:eastAsia="en-US"/>
          <w14:ligatures w14:val="standardContextual"/>
        </w:rPr>
        <w:t>(транзакции) между участниками коммерческих сделок происходит с</w:t>
      </w:r>
      <w:r>
        <w:rPr>
          <w:rFonts w:eastAsiaTheme="minorHAnsi"/>
          <w:sz w:val="28"/>
          <w:szCs w:val="28"/>
          <w:lang w:eastAsia="en-US"/>
          <w14:ligatures w14:val="standardContextual"/>
        </w:rPr>
        <w:t xml:space="preserve"> </w:t>
      </w:r>
      <w:r w:rsidRPr="003952C2">
        <w:rPr>
          <w:rFonts w:eastAsiaTheme="minorHAnsi"/>
          <w:sz w:val="28"/>
          <w:szCs w:val="28"/>
          <w:lang w:eastAsia="en-US"/>
          <w14:ligatures w14:val="standardContextual"/>
        </w:rPr>
        <w:t>помощью информационных технологий (электронные платежи, электронная</w:t>
      </w:r>
      <w:r>
        <w:rPr>
          <w:rFonts w:eastAsiaTheme="minorHAnsi"/>
          <w:sz w:val="28"/>
          <w:szCs w:val="28"/>
          <w:lang w:eastAsia="en-US"/>
          <w14:ligatures w14:val="standardContextual"/>
        </w:rPr>
        <w:t xml:space="preserve"> </w:t>
      </w:r>
      <w:r w:rsidRPr="003952C2">
        <w:rPr>
          <w:rFonts w:eastAsiaTheme="minorHAnsi"/>
          <w:sz w:val="28"/>
          <w:szCs w:val="28"/>
          <w:lang w:eastAsia="en-US"/>
          <w14:ligatures w14:val="standardContextual"/>
        </w:rPr>
        <w:t>цифровая подпись и пр.) или посредством Интернет (Интернет-коммерция).</w:t>
      </w:r>
    </w:p>
    <w:p w14:paraId="1D71531E" w14:textId="6A946AC0" w:rsidR="003952C2" w:rsidRDefault="003952C2" w:rsidP="003952C2">
      <w:pPr>
        <w:autoSpaceDE w:val="0"/>
        <w:autoSpaceDN w:val="0"/>
        <w:adjustRightInd w:val="0"/>
        <w:spacing w:line="360" w:lineRule="auto"/>
        <w:ind w:firstLine="708"/>
        <w:jc w:val="both"/>
        <w:rPr>
          <w:rFonts w:eastAsiaTheme="minorHAnsi"/>
          <w:sz w:val="28"/>
          <w:szCs w:val="28"/>
          <w:lang w:eastAsia="en-US"/>
          <w14:ligatures w14:val="standardContextual"/>
        </w:rPr>
      </w:pPr>
      <w:r w:rsidRPr="003952C2">
        <w:rPr>
          <w:rFonts w:eastAsiaTheme="minorHAnsi"/>
          <w:sz w:val="28"/>
          <w:szCs w:val="28"/>
          <w:lang w:eastAsia="en-US"/>
          <w14:ligatures w14:val="standardContextual"/>
        </w:rPr>
        <w:t>Электронную коммерцию в настоящее время принято разделять на ряд</w:t>
      </w:r>
      <w:r>
        <w:rPr>
          <w:rFonts w:eastAsiaTheme="minorHAnsi"/>
          <w:sz w:val="28"/>
          <w:szCs w:val="28"/>
          <w:lang w:eastAsia="en-US"/>
          <w14:ligatures w14:val="standardContextual"/>
        </w:rPr>
        <w:t xml:space="preserve"> </w:t>
      </w:r>
      <w:r w:rsidRPr="003952C2">
        <w:rPr>
          <w:rFonts w:eastAsiaTheme="minorHAnsi"/>
          <w:sz w:val="28"/>
          <w:szCs w:val="28"/>
          <w:lang w:eastAsia="en-US"/>
          <w14:ligatures w14:val="standardContextual"/>
        </w:rPr>
        <w:t>направлений, основными из которых считаются: «бизнес – бизнес» (Business</w:t>
      </w:r>
      <w:r>
        <w:rPr>
          <w:rFonts w:eastAsiaTheme="minorHAnsi"/>
          <w:sz w:val="28"/>
          <w:szCs w:val="28"/>
          <w:lang w:eastAsia="en-US"/>
          <w14:ligatures w14:val="standardContextual"/>
        </w:rPr>
        <w:t>-</w:t>
      </w:r>
      <w:proofErr w:type="spellStart"/>
      <w:r w:rsidRPr="003952C2">
        <w:rPr>
          <w:rFonts w:eastAsiaTheme="minorHAnsi"/>
          <w:sz w:val="28"/>
          <w:szCs w:val="28"/>
          <w:lang w:eastAsia="en-US"/>
          <w14:ligatures w14:val="standardContextual"/>
        </w:rPr>
        <w:t>to</w:t>
      </w:r>
      <w:proofErr w:type="spellEnd"/>
      <w:r>
        <w:rPr>
          <w:rFonts w:eastAsiaTheme="minorHAnsi"/>
          <w:sz w:val="28"/>
          <w:szCs w:val="28"/>
          <w:lang w:eastAsia="en-US"/>
          <w14:ligatures w14:val="standardContextual"/>
        </w:rPr>
        <w:t xml:space="preserve">- </w:t>
      </w:r>
      <w:r w:rsidRPr="003952C2">
        <w:rPr>
          <w:rFonts w:eastAsiaTheme="minorHAnsi"/>
          <w:sz w:val="28"/>
          <w:szCs w:val="28"/>
          <w:lang w:val="en-US" w:eastAsia="en-US"/>
          <w14:ligatures w14:val="standardContextual"/>
        </w:rPr>
        <w:t>Business</w:t>
      </w:r>
      <w:r w:rsidRPr="003952C2">
        <w:rPr>
          <w:rFonts w:eastAsiaTheme="minorHAnsi"/>
          <w:sz w:val="28"/>
          <w:szCs w:val="28"/>
          <w:lang w:eastAsia="en-US"/>
          <w14:ligatures w14:val="standardContextual"/>
        </w:rPr>
        <w:t xml:space="preserve"> – В2В), «бизнес – потребитель» (</w:t>
      </w:r>
      <w:r w:rsidRPr="003952C2">
        <w:rPr>
          <w:rFonts w:eastAsiaTheme="minorHAnsi"/>
          <w:sz w:val="28"/>
          <w:szCs w:val="28"/>
          <w:lang w:val="en-US" w:eastAsia="en-US"/>
          <w14:ligatures w14:val="standardContextual"/>
        </w:rPr>
        <w:t>Business</w:t>
      </w:r>
      <w:r w:rsidRPr="003952C2">
        <w:rPr>
          <w:rFonts w:eastAsiaTheme="minorHAnsi"/>
          <w:sz w:val="28"/>
          <w:szCs w:val="28"/>
          <w:lang w:eastAsia="en-US"/>
          <w14:ligatures w14:val="standardContextual"/>
        </w:rPr>
        <w:t>-</w:t>
      </w:r>
      <w:r w:rsidRPr="003952C2">
        <w:rPr>
          <w:rFonts w:eastAsiaTheme="minorHAnsi"/>
          <w:sz w:val="28"/>
          <w:szCs w:val="28"/>
          <w:lang w:val="en-US" w:eastAsia="en-US"/>
          <w14:ligatures w14:val="standardContextual"/>
        </w:rPr>
        <w:t>to</w:t>
      </w:r>
      <w:r w:rsidRPr="003952C2">
        <w:rPr>
          <w:rFonts w:eastAsiaTheme="minorHAnsi"/>
          <w:sz w:val="28"/>
          <w:szCs w:val="28"/>
          <w:lang w:eastAsia="en-US"/>
          <w14:ligatures w14:val="standardContextual"/>
        </w:rPr>
        <w:t>-</w:t>
      </w:r>
      <w:r w:rsidRPr="003952C2">
        <w:rPr>
          <w:rFonts w:eastAsiaTheme="minorHAnsi"/>
          <w:sz w:val="28"/>
          <w:szCs w:val="28"/>
          <w:lang w:val="en-US" w:eastAsia="en-US"/>
          <w14:ligatures w14:val="standardContextual"/>
        </w:rPr>
        <w:t>Consumer</w:t>
      </w:r>
      <w:r w:rsidRPr="003952C2">
        <w:rPr>
          <w:rFonts w:eastAsiaTheme="minorHAnsi"/>
          <w:sz w:val="28"/>
          <w:szCs w:val="28"/>
          <w:lang w:eastAsia="en-US"/>
          <w14:ligatures w14:val="standardContextual"/>
        </w:rPr>
        <w:t>, или</w:t>
      </w:r>
      <w:r>
        <w:rPr>
          <w:rFonts w:eastAsiaTheme="minorHAnsi"/>
          <w:sz w:val="28"/>
          <w:szCs w:val="28"/>
          <w:lang w:eastAsia="en-US"/>
          <w14:ligatures w14:val="standardContextual"/>
        </w:rPr>
        <w:t xml:space="preserve"> </w:t>
      </w:r>
      <w:r w:rsidRPr="003952C2">
        <w:rPr>
          <w:rFonts w:eastAsiaTheme="minorHAnsi"/>
          <w:sz w:val="28"/>
          <w:szCs w:val="28"/>
          <w:lang w:val="en-US" w:eastAsia="en-US"/>
          <w14:ligatures w14:val="standardContextual"/>
        </w:rPr>
        <w:t>Business</w:t>
      </w:r>
      <w:r w:rsidRPr="003952C2">
        <w:rPr>
          <w:rFonts w:eastAsiaTheme="minorHAnsi"/>
          <w:sz w:val="28"/>
          <w:szCs w:val="28"/>
          <w:lang w:eastAsia="en-US"/>
          <w14:ligatures w14:val="standardContextual"/>
        </w:rPr>
        <w:t>-</w:t>
      </w:r>
      <w:r w:rsidRPr="003952C2">
        <w:rPr>
          <w:rFonts w:eastAsiaTheme="minorHAnsi"/>
          <w:sz w:val="28"/>
          <w:szCs w:val="28"/>
          <w:lang w:val="en-US" w:eastAsia="en-US"/>
          <w14:ligatures w14:val="standardContextual"/>
        </w:rPr>
        <w:t>to</w:t>
      </w:r>
      <w:r w:rsidRPr="003952C2">
        <w:rPr>
          <w:rFonts w:eastAsiaTheme="minorHAnsi"/>
          <w:sz w:val="28"/>
          <w:szCs w:val="28"/>
          <w:lang w:eastAsia="en-US"/>
          <w14:ligatures w14:val="standardContextual"/>
        </w:rPr>
        <w:t>-</w:t>
      </w:r>
      <w:r w:rsidRPr="003952C2">
        <w:rPr>
          <w:rFonts w:eastAsiaTheme="minorHAnsi"/>
          <w:sz w:val="28"/>
          <w:szCs w:val="28"/>
          <w:lang w:val="en-US" w:eastAsia="en-US"/>
          <w14:ligatures w14:val="standardContextual"/>
        </w:rPr>
        <w:t>Client</w:t>
      </w:r>
      <w:r w:rsidRPr="003952C2">
        <w:rPr>
          <w:rFonts w:eastAsiaTheme="minorHAnsi"/>
          <w:sz w:val="28"/>
          <w:szCs w:val="28"/>
          <w:lang w:eastAsia="en-US"/>
          <w14:ligatures w14:val="standardContextual"/>
        </w:rPr>
        <w:t xml:space="preserve"> – В2С), «потребитель – бизнес» (</w:t>
      </w:r>
      <w:r w:rsidRPr="003952C2">
        <w:rPr>
          <w:rFonts w:eastAsiaTheme="minorHAnsi"/>
          <w:sz w:val="28"/>
          <w:szCs w:val="28"/>
          <w:lang w:val="en-US" w:eastAsia="en-US"/>
          <w14:ligatures w14:val="standardContextual"/>
        </w:rPr>
        <w:t>Consumer</w:t>
      </w:r>
      <w:r w:rsidRPr="003952C2">
        <w:rPr>
          <w:rFonts w:eastAsiaTheme="minorHAnsi"/>
          <w:sz w:val="28"/>
          <w:szCs w:val="28"/>
          <w:lang w:eastAsia="en-US"/>
          <w14:ligatures w14:val="standardContextual"/>
        </w:rPr>
        <w:t>-</w:t>
      </w:r>
      <w:r w:rsidRPr="003952C2">
        <w:rPr>
          <w:rFonts w:eastAsiaTheme="minorHAnsi"/>
          <w:sz w:val="28"/>
          <w:szCs w:val="28"/>
          <w:lang w:val="en-US" w:eastAsia="en-US"/>
          <w14:ligatures w14:val="standardContextual"/>
        </w:rPr>
        <w:t>to</w:t>
      </w:r>
      <w:r w:rsidRPr="003952C2">
        <w:rPr>
          <w:rFonts w:eastAsiaTheme="minorHAnsi"/>
          <w:sz w:val="28"/>
          <w:szCs w:val="28"/>
          <w:lang w:eastAsia="en-US"/>
          <w14:ligatures w14:val="standardContextual"/>
        </w:rPr>
        <w:t>-</w:t>
      </w:r>
      <w:r w:rsidRPr="003952C2">
        <w:rPr>
          <w:rFonts w:eastAsiaTheme="minorHAnsi"/>
          <w:sz w:val="28"/>
          <w:szCs w:val="28"/>
          <w:lang w:val="en-US" w:eastAsia="en-US"/>
          <w14:ligatures w14:val="standardContextual"/>
        </w:rPr>
        <w:t>Business</w:t>
      </w:r>
      <w:r w:rsidRPr="003952C2">
        <w:rPr>
          <w:rFonts w:eastAsiaTheme="minorHAnsi"/>
          <w:sz w:val="28"/>
          <w:szCs w:val="28"/>
          <w:lang w:eastAsia="en-US"/>
          <w14:ligatures w14:val="standardContextual"/>
        </w:rPr>
        <w:t xml:space="preserve"> –</w:t>
      </w:r>
      <w:r>
        <w:rPr>
          <w:rFonts w:eastAsiaTheme="minorHAnsi"/>
          <w:sz w:val="28"/>
          <w:szCs w:val="28"/>
          <w:lang w:eastAsia="en-US"/>
          <w14:ligatures w14:val="standardContextual"/>
        </w:rPr>
        <w:t xml:space="preserve"> </w:t>
      </w:r>
      <w:r w:rsidRPr="003952C2">
        <w:rPr>
          <w:rFonts w:eastAsiaTheme="minorHAnsi"/>
          <w:sz w:val="28"/>
          <w:szCs w:val="28"/>
          <w:lang w:eastAsia="en-US"/>
          <w14:ligatures w14:val="standardContextual"/>
        </w:rPr>
        <w:t>С2В), «потребитель – потребитель» (Consumer-</w:t>
      </w:r>
      <w:proofErr w:type="spellStart"/>
      <w:r w:rsidRPr="003952C2">
        <w:rPr>
          <w:rFonts w:eastAsiaTheme="minorHAnsi"/>
          <w:sz w:val="28"/>
          <w:szCs w:val="28"/>
          <w:lang w:eastAsia="en-US"/>
          <w14:ligatures w14:val="standardContextual"/>
        </w:rPr>
        <w:t>to</w:t>
      </w:r>
      <w:proofErr w:type="spellEnd"/>
      <w:r w:rsidRPr="003952C2">
        <w:rPr>
          <w:rFonts w:eastAsiaTheme="minorHAnsi"/>
          <w:sz w:val="28"/>
          <w:szCs w:val="28"/>
          <w:lang w:eastAsia="en-US"/>
          <w14:ligatures w14:val="standardContextual"/>
        </w:rPr>
        <w:t>-Consumer– С2С).</w:t>
      </w:r>
    </w:p>
    <w:p w14:paraId="549A5442" w14:textId="58EF327C" w:rsidR="00F3104B" w:rsidRDefault="00F3104B" w:rsidP="00F3104B">
      <w:pPr>
        <w:autoSpaceDE w:val="0"/>
        <w:autoSpaceDN w:val="0"/>
        <w:adjustRightInd w:val="0"/>
        <w:spacing w:line="360" w:lineRule="auto"/>
        <w:ind w:firstLine="708"/>
        <w:jc w:val="both"/>
        <w:rPr>
          <w:rFonts w:eastAsiaTheme="minorHAnsi"/>
          <w:sz w:val="28"/>
          <w:szCs w:val="28"/>
          <w:lang w:eastAsia="en-US"/>
          <w14:ligatures w14:val="standardContextual"/>
        </w:rPr>
      </w:pPr>
      <w:r w:rsidRPr="00F3104B">
        <w:rPr>
          <w:rFonts w:eastAsiaTheme="minorHAnsi"/>
          <w:sz w:val="28"/>
          <w:szCs w:val="28"/>
          <w:lang w:eastAsia="en-US"/>
          <w14:ligatures w14:val="standardContextual"/>
        </w:rPr>
        <w:t>Электронный бизнес (e-Business) означает осуществление и</w:t>
      </w:r>
      <w:r>
        <w:rPr>
          <w:rFonts w:eastAsiaTheme="minorHAnsi"/>
          <w:sz w:val="28"/>
          <w:szCs w:val="28"/>
          <w:lang w:eastAsia="en-US"/>
          <w14:ligatures w14:val="standardContextual"/>
        </w:rPr>
        <w:t xml:space="preserve"> </w:t>
      </w:r>
      <w:r w:rsidRPr="00F3104B">
        <w:rPr>
          <w:rFonts w:eastAsiaTheme="minorHAnsi"/>
          <w:sz w:val="28"/>
          <w:szCs w:val="28"/>
          <w:lang w:eastAsia="en-US"/>
          <w14:ligatures w14:val="standardContextual"/>
        </w:rPr>
        <w:t>автоматизацию бизнес-процессов, а также повышение эффективности</w:t>
      </w:r>
      <w:r>
        <w:rPr>
          <w:rFonts w:eastAsiaTheme="minorHAnsi"/>
          <w:sz w:val="28"/>
          <w:szCs w:val="28"/>
          <w:lang w:eastAsia="en-US"/>
          <w14:ligatures w14:val="standardContextual"/>
        </w:rPr>
        <w:t xml:space="preserve"> </w:t>
      </w:r>
      <w:r w:rsidRPr="00F3104B">
        <w:rPr>
          <w:rFonts w:eastAsiaTheme="minorHAnsi"/>
          <w:sz w:val="28"/>
          <w:szCs w:val="28"/>
          <w:lang w:eastAsia="en-US"/>
          <w14:ligatures w14:val="standardContextual"/>
        </w:rPr>
        <w:t>деятельности предприятия за счет повсеместного применения достижений из</w:t>
      </w:r>
      <w:r>
        <w:rPr>
          <w:rFonts w:eastAsiaTheme="minorHAnsi"/>
          <w:sz w:val="28"/>
          <w:szCs w:val="28"/>
          <w:lang w:eastAsia="en-US"/>
          <w14:ligatures w14:val="standardContextual"/>
        </w:rPr>
        <w:t xml:space="preserve"> </w:t>
      </w:r>
      <w:r w:rsidRPr="00F3104B">
        <w:rPr>
          <w:rFonts w:eastAsiaTheme="minorHAnsi"/>
          <w:sz w:val="28"/>
          <w:szCs w:val="28"/>
          <w:lang w:eastAsia="en-US"/>
          <w14:ligatures w14:val="standardContextual"/>
        </w:rPr>
        <w:t>области Web-технологий. В электронном бизнесе можно выделить четыре</w:t>
      </w:r>
      <w:r>
        <w:rPr>
          <w:rFonts w:eastAsiaTheme="minorHAnsi"/>
          <w:sz w:val="28"/>
          <w:szCs w:val="28"/>
          <w:lang w:eastAsia="en-US"/>
          <w14:ligatures w14:val="standardContextual"/>
        </w:rPr>
        <w:t xml:space="preserve"> </w:t>
      </w:r>
      <w:r w:rsidRPr="00F3104B">
        <w:rPr>
          <w:rFonts w:eastAsiaTheme="minorHAnsi"/>
          <w:sz w:val="28"/>
          <w:szCs w:val="28"/>
          <w:lang w:eastAsia="en-US"/>
          <w14:ligatures w14:val="standardContextual"/>
        </w:rPr>
        <w:t>слоя: Интернет-инфраструктура (телекоммуникационные компании и</w:t>
      </w:r>
      <w:r>
        <w:rPr>
          <w:rFonts w:eastAsiaTheme="minorHAnsi"/>
          <w:sz w:val="28"/>
          <w:szCs w:val="28"/>
          <w:lang w:eastAsia="en-US"/>
          <w14:ligatures w14:val="standardContextual"/>
        </w:rPr>
        <w:t xml:space="preserve"> </w:t>
      </w:r>
      <w:r w:rsidRPr="00F3104B">
        <w:rPr>
          <w:rFonts w:eastAsiaTheme="minorHAnsi"/>
          <w:sz w:val="28"/>
          <w:szCs w:val="28"/>
          <w:lang w:eastAsia="en-US"/>
          <w14:ligatures w14:val="standardContextual"/>
        </w:rPr>
        <w:t>производители программного обеспечения компьютерного и сетевого</w:t>
      </w:r>
      <w:r>
        <w:rPr>
          <w:rFonts w:eastAsiaTheme="minorHAnsi"/>
          <w:sz w:val="28"/>
          <w:szCs w:val="28"/>
          <w:lang w:eastAsia="en-US"/>
          <w14:ligatures w14:val="standardContextual"/>
        </w:rPr>
        <w:t xml:space="preserve"> </w:t>
      </w:r>
      <w:r w:rsidRPr="00F3104B">
        <w:rPr>
          <w:rFonts w:eastAsiaTheme="minorHAnsi"/>
          <w:sz w:val="28"/>
          <w:szCs w:val="28"/>
          <w:lang w:eastAsia="en-US"/>
          <w14:ligatures w14:val="standardContextual"/>
        </w:rPr>
        <w:t>оборудования), Интернет-услуги (предоставляются Интернет сервис-провайдерами, обеспечивающими транзакции в сети, и владельцами каналов</w:t>
      </w:r>
      <w:r>
        <w:rPr>
          <w:rFonts w:eastAsiaTheme="minorHAnsi"/>
          <w:sz w:val="28"/>
          <w:szCs w:val="28"/>
          <w:lang w:eastAsia="en-US"/>
          <w14:ligatures w14:val="standardContextual"/>
        </w:rPr>
        <w:t xml:space="preserve"> </w:t>
      </w:r>
      <w:r w:rsidRPr="00F3104B">
        <w:rPr>
          <w:rFonts w:eastAsiaTheme="minorHAnsi"/>
          <w:sz w:val="28"/>
          <w:szCs w:val="28"/>
          <w:lang w:eastAsia="en-US"/>
          <w14:ligatures w14:val="standardContextual"/>
        </w:rPr>
        <w:t>связи), информационные посредники (службы, консультационные и</w:t>
      </w:r>
      <w:r>
        <w:rPr>
          <w:rFonts w:eastAsiaTheme="minorHAnsi"/>
          <w:sz w:val="28"/>
          <w:szCs w:val="28"/>
          <w:lang w:eastAsia="en-US"/>
          <w14:ligatures w14:val="standardContextual"/>
        </w:rPr>
        <w:t xml:space="preserve"> </w:t>
      </w:r>
      <w:r w:rsidRPr="00F3104B">
        <w:rPr>
          <w:rFonts w:eastAsiaTheme="minorHAnsi"/>
          <w:sz w:val="28"/>
          <w:szCs w:val="28"/>
          <w:lang w:eastAsia="en-US"/>
          <w14:ligatures w14:val="standardContextual"/>
        </w:rPr>
        <w:t xml:space="preserve">обслуживающие компании, обеспечивающие создание </w:t>
      </w:r>
      <w:proofErr w:type="spellStart"/>
      <w:r w:rsidRPr="00F3104B">
        <w:rPr>
          <w:rFonts w:eastAsiaTheme="minorHAnsi"/>
          <w:sz w:val="28"/>
          <w:szCs w:val="28"/>
          <w:lang w:eastAsia="en-US"/>
          <w14:ligatures w14:val="standardContextual"/>
        </w:rPr>
        <w:t>web</w:t>
      </w:r>
      <w:proofErr w:type="spellEnd"/>
      <w:r w:rsidRPr="00F3104B">
        <w:rPr>
          <w:rFonts w:eastAsiaTheme="minorHAnsi"/>
          <w:sz w:val="28"/>
          <w:szCs w:val="28"/>
          <w:lang w:eastAsia="en-US"/>
          <w14:ligatures w14:val="standardContextual"/>
        </w:rPr>
        <w:t>-страниц и</w:t>
      </w:r>
      <w:r>
        <w:rPr>
          <w:rFonts w:eastAsiaTheme="minorHAnsi"/>
          <w:sz w:val="28"/>
          <w:szCs w:val="28"/>
          <w:lang w:eastAsia="en-US"/>
          <w14:ligatures w14:val="standardContextual"/>
        </w:rPr>
        <w:t xml:space="preserve"> </w:t>
      </w:r>
      <w:r w:rsidRPr="00F3104B">
        <w:rPr>
          <w:rFonts w:eastAsiaTheme="minorHAnsi"/>
          <w:sz w:val="28"/>
          <w:szCs w:val="28"/>
          <w:lang w:eastAsia="en-US"/>
          <w14:ligatures w14:val="standardContextual"/>
        </w:rPr>
        <w:t>управление их контентом, поисковые машины, базы данных и мультимедиа-применения), электронная коммерция.</w:t>
      </w:r>
    </w:p>
    <w:p w14:paraId="49F04815" w14:textId="24B931E5" w:rsidR="00F3104B" w:rsidRPr="00F3104B" w:rsidRDefault="00F3104B" w:rsidP="00F3104B">
      <w:pPr>
        <w:autoSpaceDE w:val="0"/>
        <w:autoSpaceDN w:val="0"/>
        <w:adjustRightInd w:val="0"/>
        <w:spacing w:line="360" w:lineRule="auto"/>
        <w:ind w:firstLine="708"/>
        <w:jc w:val="both"/>
        <w:rPr>
          <w:rFonts w:eastAsiaTheme="minorHAnsi"/>
          <w:sz w:val="28"/>
          <w:szCs w:val="28"/>
          <w:lang w:eastAsia="en-US"/>
          <w14:ligatures w14:val="standardContextual"/>
        </w:rPr>
      </w:pPr>
      <w:r w:rsidRPr="00F3104B">
        <w:rPr>
          <w:rFonts w:eastAsiaTheme="minorHAnsi"/>
          <w:sz w:val="28"/>
          <w:szCs w:val="28"/>
          <w:lang w:eastAsia="en-US"/>
          <w14:ligatures w14:val="standardContextual"/>
        </w:rPr>
        <w:lastRenderedPageBreak/>
        <w:t>Сектор В2С. Это форма электронной коммерции, целью которой</w:t>
      </w:r>
      <w:r>
        <w:rPr>
          <w:rFonts w:eastAsiaTheme="minorHAnsi"/>
          <w:sz w:val="28"/>
          <w:szCs w:val="28"/>
          <w:lang w:eastAsia="en-US"/>
          <w14:ligatures w14:val="standardContextual"/>
        </w:rPr>
        <w:t xml:space="preserve"> </w:t>
      </w:r>
      <w:r w:rsidRPr="00F3104B">
        <w:rPr>
          <w:rFonts w:eastAsiaTheme="minorHAnsi"/>
          <w:sz w:val="28"/>
          <w:szCs w:val="28"/>
          <w:lang w:eastAsia="en-US"/>
          <w14:ligatures w14:val="standardContextual"/>
        </w:rPr>
        <w:t>являются прямые продажи для потребителя. Сектор В2С позволяет вести</w:t>
      </w:r>
      <w:r>
        <w:rPr>
          <w:rFonts w:eastAsiaTheme="minorHAnsi"/>
          <w:sz w:val="28"/>
          <w:szCs w:val="28"/>
          <w:lang w:eastAsia="en-US"/>
          <w14:ligatures w14:val="standardContextual"/>
        </w:rPr>
        <w:t xml:space="preserve"> </w:t>
      </w:r>
      <w:r w:rsidRPr="00F3104B">
        <w:rPr>
          <w:rFonts w:eastAsiaTheme="minorHAnsi"/>
          <w:sz w:val="28"/>
          <w:szCs w:val="28"/>
          <w:lang w:eastAsia="en-US"/>
          <w14:ligatures w14:val="standardContextual"/>
        </w:rPr>
        <w:t>прямые продажи с минимальным числом посредников. Устранение</w:t>
      </w:r>
      <w:r>
        <w:rPr>
          <w:rFonts w:eastAsiaTheme="minorHAnsi"/>
          <w:sz w:val="28"/>
          <w:szCs w:val="28"/>
          <w:lang w:eastAsia="en-US"/>
          <w14:ligatures w14:val="standardContextual"/>
        </w:rPr>
        <w:t xml:space="preserve"> </w:t>
      </w:r>
      <w:r w:rsidRPr="00F3104B">
        <w:rPr>
          <w:rFonts w:eastAsiaTheme="minorHAnsi"/>
          <w:sz w:val="28"/>
          <w:szCs w:val="28"/>
          <w:lang w:eastAsia="en-US"/>
          <w14:ligatures w14:val="standardContextual"/>
        </w:rPr>
        <w:t>посредников дает возможность устанавливать конкурентные цены на местах</w:t>
      </w:r>
      <w:r>
        <w:rPr>
          <w:rFonts w:eastAsiaTheme="minorHAnsi"/>
          <w:sz w:val="28"/>
          <w:szCs w:val="28"/>
          <w:lang w:eastAsia="en-US"/>
          <w14:ligatures w14:val="standardContextual"/>
        </w:rPr>
        <w:t xml:space="preserve"> </w:t>
      </w:r>
      <w:r w:rsidRPr="00F3104B">
        <w:rPr>
          <w:rFonts w:eastAsiaTheme="minorHAnsi"/>
          <w:sz w:val="28"/>
          <w:szCs w:val="28"/>
          <w:lang w:eastAsia="en-US"/>
          <w14:ligatures w14:val="standardContextual"/>
        </w:rPr>
        <w:t>и даже увеличивать их (исключая процент посредников), что естественно</w:t>
      </w:r>
      <w:r>
        <w:rPr>
          <w:rFonts w:eastAsiaTheme="minorHAnsi"/>
          <w:sz w:val="28"/>
          <w:szCs w:val="28"/>
          <w:lang w:eastAsia="en-US"/>
          <w14:ligatures w14:val="standardContextual"/>
        </w:rPr>
        <w:t xml:space="preserve"> </w:t>
      </w:r>
      <w:r w:rsidRPr="00F3104B">
        <w:rPr>
          <w:rFonts w:eastAsiaTheme="minorHAnsi"/>
          <w:sz w:val="28"/>
          <w:szCs w:val="28"/>
          <w:lang w:eastAsia="en-US"/>
          <w14:ligatures w14:val="standardContextual"/>
        </w:rPr>
        <w:t>приведет к росту прибыли.</w:t>
      </w:r>
    </w:p>
    <w:p w14:paraId="220A2CDD" w14:textId="77777777" w:rsidR="00F3104B" w:rsidRPr="00F3104B" w:rsidRDefault="00F3104B" w:rsidP="00F3104B">
      <w:pPr>
        <w:autoSpaceDE w:val="0"/>
        <w:autoSpaceDN w:val="0"/>
        <w:adjustRightInd w:val="0"/>
        <w:spacing w:line="360" w:lineRule="auto"/>
        <w:ind w:firstLine="708"/>
        <w:jc w:val="both"/>
        <w:rPr>
          <w:rFonts w:eastAsiaTheme="minorHAnsi"/>
          <w:sz w:val="28"/>
          <w:szCs w:val="28"/>
          <w:lang w:eastAsia="en-US"/>
          <w14:ligatures w14:val="standardContextual"/>
        </w:rPr>
      </w:pPr>
      <w:r w:rsidRPr="00F3104B">
        <w:rPr>
          <w:rFonts w:eastAsiaTheme="minorHAnsi"/>
          <w:sz w:val="28"/>
          <w:szCs w:val="28"/>
          <w:lang w:eastAsia="en-US"/>
          <w14:ligatures w14:val="standardContextual"/>
        </w:rPr>
        <w:t>К системам В2С относятся:</w:t>
      </w:r>
    </w:p>
    <w:p w14:paraId="5D46EA38" w14:textId="38E13E0B" w:rsidR="00F3104B" w:rsidRPr="00F3104B" w:rsidRDefault="00F3104B" w:rsidP="00F3104B">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F3104B">
        <w:rPr>
          <w:rFonts w:eastAsia="SymbolMT"/>
          <w:sz w:val="28"/>
          <w:szCs w:val="28"/>
          <w:lang w:eastAsia="en-US"/>
          <w14:ligatures w14:val="standardContextual"/>
        </w:rPr>
        <w:t xml:space="preserve"> </w:t>
      </w:r>
      <w:proofErr w:type="spellStart"/>
      <w:r w:rsidRPr="00F3104B">
        <w:rPr>
          <w:rFonts w:eastAsiaTheme="minorHAnsi"/>
          <w:sz w:val="28"/>
          <w:szCs w:val="28"/>
          <w:lang w:eastAsia="en-US"/>
          <w14:ligatures w14:val="standardContextual"/>
        </w:rPr>
        <w:t>web</w:t>
      </w:r>
      <w:proofErr w:type="spellEnd"/>
      <w:r w:rsidRPr="00F3104B">
        <w:rPr>
          <w:rFonts w:eastAsiaTheme="minorHAnsi"/>
          <w:sz w:val="28"/>
          <w:szCs w:val="28"/>
          <w:lang w:eastAsia="en-US"/>
          <w14:ligatures w14:val="standardContextual"/>
        </w:rPr>
        <w:t>-витрины (Front Office) торговых компаний для привлечения</w:t>
      </w:r>
      <w:r>
        <w:rPr>
          <w:rFonts w:eastAsiaTheme="minorHAnsi"/>
          <w:sz w:val="28"/>
          <w:szCs w:val="28"/>
          <w:lang w:eastAsia="en-US"/>
          <w14:ligatures w14:val="standardContextual"/>
        </w:rPr>
        <w:t xml:space="preserve"> </w:t>
      </w:r>
      <w:r w:rsidRPr="00F3104B">
        <w:rPr>
          <w:rFonts w:eastAsiaTheme="minorHAnsi"/>
          <w:sz w:val="28"/>
          <w:szCs w:val="28"/>
          <w:lang w:eastAsia="en-US"/>
          <w14:ligatures w14:val="standardContextual"/>
        </w:rPr>
        <w:t>возможных покупателей к продуктам и услугам данных компаний;</w:t>
      </w:r>
    </w:p>
    <w:p w14:paraId="6C57DA40" w14:textId="6C6BB352" w:rsidR="00F3104B" w:rsidRPr="00F3104B" w:rsidRDefault="00F3104B" w:rsidP="00F3104B">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F3104B">
        <w:rPr>
          <w:rFonts w:eastAsia="SymbolMT"/>
          <w:sz w:val="28"/>
          <w:szCs w:val="28"/>
          <w:lang w:eastAsia="en-US"/>
          <w14:ligatures w14:val="standardContextual"/>
        </w:rPr>
        <w:t xml:space="preserve"> </w:t>
      </w:r>
      <w:r w:rsidRPr="00F3104B">
        <w:rPr>
          <w:rFonts w:eastAsiaTheme="minorHAnsi"/>
          <w:sz w:val="28"/>
          <w:szCs w:val="28"/>
          <w:lang w:eastAsia="en-US"/>
          <w14:ligatures w14:val="standardContextual"/>
        </w:rPr>
        <w:t>Интернет-магазины, которые занимаются только продажей товаров</w:t>
      </w:r>
      <w:r>
        <w:rPr>
          <w:rFonts w:eastAsiaTheme="minorHAnsi"/>
          <w:sz w:val="28"/>
          <w:szCs w:val="28"/>
          <w:lang w:eastAsia="en-US"/>
          <w14:ligatures w14:val="standardContextual"/>
        </w:rPr>
        <w:t xml:space="preserve"> </w:t>
      </w:r>
      <w:r w:rsidRPr="00F3104B">
        <w:rPr>
          <w:rFonts w:eastAsiaTheme="minorHAnsi"/>
          <w:sz w:val="28"/>
          <w:szCs w:val="28"/>
          <w:lang w:eastAsia="en-US"/>
          <w14:ligatures w14:val="standardContextual"/>
        </w:rPr>
        <w:t>и содержат необходимую инфраструктуру (Back Office) для производства</w:t>
      </w:r>
      <w:r>
        <w:rPr>
          <w:rFonts w:eastAsiaTheme="minorHAnsi"/>
          <w:sz w:val="28"/>
          <w:szCs w:val="28"/>
          <w:lang w:eastAsia="en-US"/>
          <w14:ligatures w14:val="standardContextual"/>
        </w:rPr>
        <w:t xml:space="preserve"> </w:t>
      </w:r>
      <w:r w:rsidRPr="00F3104B">
        <w:rPr>
          <w:rFonts w:eastAsiaTheme="minorHAnsi"/>
          <w:sz w:val="28"/>
          <w:szCs w:val="28"/>
          <w:lang w:eastAsia="en-US"/>
          <w14:ligatures w14:val="standardContextual"/>
        </w:rPr>
        <w:t>продаж и управления электронной торговлей через Интернет;</w:t>
      </w:r>
    </w:p>
    <w:p w14:paraId="2305F519" w14:textId="395F509A" w:rsidR="00F3104B" w:rsidRDefault="00F3104B" w:rsidP="00F3104B">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F3104B">
        <w:rPr>
          <w:rFonts w:eastAsia="SymbolMT"/>
          <w:sz w:val="28"/>
          <w:szCs w:val="28"/>
          <w:lang w:eastAsia="en-US"/>
          <w14:ligatures w14:val="standardContextual"/>
        </w:rPr>
        <w:t xml:space="preserve"> </w:t>
      </w:r>
      <w:r w:rsidRPr="00F3104B">
        <w:rPr>
          <w:rFonts w:eastAsiaTheme="minorHAnsi"/>
          <w:sz w:val="28"/>
          <w:szCs w:val="28"/>
          <w:lang w:eastAsia="en-US"/>
          <w14:ligatures w14:val="standardContextual"/>
        </w:rPr>
        <w:t>торговые Интернет-компании, в которых система электронных продаж (Back Office) полностью интегрирована со всеми торговыми бизнес-процессами.</w:t>
      </w:r>
    </w:p>
    <w:p w14:paraId="73259A98" w14:textId="1B64F10B" w:rsidR="00EB113F" w:rsidRDefault="00EB113F" w:rsidP="00EB113F">
      <w:pPr>
        <w:autoSpaceDE w:val="0"/>
        <w:autoSpaceDN w:val="0"/>
        <w:adjustRightInd w:val="0"/>
        <w:spacing w:line="360" w:lineRule="auto"/>
        <w:ind w:firstLine="708"/>
        <w:jc w:val="both"/>
        <w:rPr>
          <w:rFonts w:eastAsiaTheme="minorHAnsi"/>
          <w:sz w:val="28"/>
          <w:szCs w:val="28"/>
          <w:lang w:eastAsia="en-US"/>
          <w14:ligatures w14:val="standardContextual"/>
        </w:rPr>
      </w:pPr>
      <w:r w:rsidRPr="00EB113F">
        <w:rPr>
          <w:rFonts w:eastAsiaTheme="minorHAnsi"/>
          <w:sz w:val="28"/>
          <w:szCs w:val="28"/>
          <w:lang w:eastAsia="en-US"/>
          <w14:ligatures w14:val="standardContextual"/>
        </w:rPr>
        <w:t>В современном бизнесе многое зависит от самопрезентации компании,</w:t>
      </w:r>
      <w:r>
        <w:rPr>
          <w:rFonts w:eastAsiaTheme="minorHAnsi"/>
          <w:sz w:val="28"/>
          <w:szCs w:val="28"/>
          <w:lang w:eastAsia="en-US"/>
          <w14:ligatures w14:val="standardContextual"/>
        </w:rPr>
        <w:t xml:space="preserve"> </w:t>
      </w:r>
      <w:r w:rsidRPr="00EB113F">
        <w:rPr>
          <w:rFonts w:eastAsiaTheme="minorHAnsi"/>
          <w:sz w:val="28"/>
          <w:szCs w:val="28"/>
          <w:lang w:eastAsia="en-US"/>
          <w14:ligatures w14:val="standardContextual"/>
        </w:rPr>
        <w:t>ее позиционировании на рынке оказываемых услуг и способности искать</w:t>
      </w:r>
      <w:r>
        <w:rPr>
          <w:rFonts w:eastAsiaTheme="minorHAnsi"/>
          <w:sz w:val="28"/>
          <w:szCs w:val="28"/>
          <w:lang w:eastAsia="en-US"/>
          <w14:ligatures w14:val="standardContextual"/>
        </w:rPr>
        <w:t xml:space="preserve"> </w:t>
      </w:r>
      <w:r w:rsidRPr="00EB113F">
        <w:rPr>
          <w:rFonts w:eastAsiaTheme="minorHAnsi"/>
          <w:sz w:val="28"/>
          <w:szCs w:val="28"/>
          <w:lang w:eastAsia="en-US"/>
          <w14:ligatures w14:val="standardContextual"/>
        </w:rPr>
        <w:t>новых</w:t>
      </w:r>
      <w:r>
        <w:rPr>
          <w:rFonts w:eastAsiaTheme="minorHAnsi"/>
          <w:sz w:val="28"/>
          <w:szCs w:val="28"/>
          <w:lang w:eastAsia="en-US"/>
          <w14:ligatures w14:val="standardContextual"/>
        </w:rPr>
        <w:t xml:space="preserve"> </w:t>
      </w:r>
      <w:r w:rsidRPr="00EB113F">
        <w:rPr>
          <w:rFonts w:eastAsiaTheme="minorHAnsi"/>
          <w:sz w:val="28"/>
          <w:szCs w:val="28"/>
          <w:lang w:eastAsia="en-US"/>
          <w14:ligatures w14:val="standardContextual"/>
        </w:rPr>
        <w:t>клиентов и рынки сбыта. Одним из инструментов, как имиджевых, так</w:t>
      </w:r>
      <w:r>
        <w:rPr>
          <w:rFonts w:eastAsiaTheme="minorHAnsi"/>
          <w:sz w:val="28"/>
          <w:szCs w:val="28"/>
          <w:lang w:eastAsia="en-US"/>
          <w14:ligatures w14:val="standardContextual"/>
        </w:rPr>
        <w:t xml:space="preserve"> </w:t>
      </w:r>
      <w:r w:rsidRPr="00EB113F">
        <w:rPr>
          <w:rFonts w:eastAsiaTheme="minorHAnsi"/>
          <w:sz w:val="28"/>
          <w:szCs w:val="28"/>
          <w:lang w:eastAsia="en-US"/>
          <w14:ligatures w14:val="standardContextual"/>
        </w:rPr>
        <w:t>и маркетинговых, является наличие своего сайта в сети Интернет.</w:t>
      </w:r>
    </w:p>
    <w:p w14:paraId="7D0E42E0" w14:textId="4BA79A4F" w:rsidR="009B6237" w:rsidRDefault="009B6237" w:rsidP="005B6868">
      <w:pPr>
        <w:autoSpaceDE w:val="0"/>
        <w:autoSpaceDN w:val="0"/>
        <w:adjustRightInd w:val="0"/>
        <w:spacing w:line="360" w:lineRule="auto"/>
        <w:ind w:firstLine="708"/>
        <w:jc w:val="both"/>
        <w:rPr>
          <w:rFonts w:eastAsiaTheme="minorHAnsi"/>
          <w:sz w:val="28"/>
          <w:szCs w:val="28"/>
          <w:lang w:eastAsia="en-US"/>
          <w14:ligatures w14:val="standardContextual"/>
        </w:rPr>
      </w:pPr>
      <w:r w:rsidRPr="009B6237">
        <w:rPr>
          <w:rFonts w:eastAsiaTheme="minorHAnsi"/>
          <w:sz w:val="28"/>
          <w:szCs w:val="28"/>
          <w:lang w:eastAsia="en-US"/>
          <w14:ligatures w14:val="standardContextual"/>
        </w:rPr>
        <w:t>Для привлечения возможных покупателей (новых клиентов) к услугам</w:t>
      </w:r>
      <w:r>
        <w:rPr>
          <w:rFonts w:eastAsiaTheme="minorHAnsi"/>
          <w:sz w:val="28"/>
          <w:szCs w:val="28"/>
          <w:lang w:eastAsia="en-US"/>
          <w14:ligatures w14:val="standardContextual"/>
        </w:rPr>
        <w:t xml:space="preserve"> </w:t>
      </w:r>
      <w:r w:rsidRPr="009B6237">
        <w:rPr>
          <w:rFonts w:eastAsiaTheme="minorHAnsi"/>
          <w:sz w:val="28"/>
          <w:szCs w:val="28"/>
          <w:lang w:eastAsia="en-US"/>
          <w14:ligatures w14:val="standardContextual"/>
        </w:rPr>
        <w:t xml:space="preserve">данной компаний, автоматизации и упрощения, </w:t>
      </w:r>
      <w:proofErr w:type="gramStart"/>
      <w:r w:rsidRPr="009B6237">
        <w:rPr>
          <w:rFonts w:eastAsiaTheme="minorHAnsi"/>
          <w:sz w:val="28"/>
          <w:szCs w:val="28"/>
          <w:lang w:eastAsia="en-US"/>
          <w14:ligatures w14:val="standardContextual"/>
        </w:rPr>
        <w:t>а следовательно</w:t>
      </w:r>
      <w:proofErr w:type="gramEnd"/>
      <w:r w:rsidRPr="009B6237">
        <w:rPr>
          <w:rFonts w:eastAsiaTheme="minorHAnsi"/>
          <w:sz w:val="28"/>
          <w:szCs w:val="28"/>
          <w:lang w:eastAsia="en-US"/>
          <w14:ligatures w14:val="standardContextual"/>
        </w:rPr>
        <w:t xml:space="preserve"> упорядочивания</w:t>
      </w:r>
      <w:r w:rsidR="005B6868">
        <w:rPr>
          <w:rFonts w:eastAsiaTheme="minorHAnsi"/>
          <w:sz w:val="28"/>
          <w:szCs w:val="28"/>
          <w:lang w:eastAsia="en-US"/>
          <w14:ligatures w14:val="standardContextual"/>
        </w:rPr>
        <w:t xml:space="preserve"> </w:t>
      </w:r>
      <w:r w:rsidRPr="009B6237">
        <w:rPr>
          <w:rFonts w:eastAsiaTheme="minorHAnsi"/>
          <w:sz w:val="28"/>
          <w:szCs w:val="28"/>
          <w:lang w:eastAsia="en-US"/>
          <w14:ligatures w14:val="standardContextual"/>
        </w:rPr>
        <w:t xml:space="preserve">и ускорения, деятельности менеджеров компании создается </w:t>
      </w:r>
      <w:proofErr w:type="spellStart"/>
      <w:r w:rsidRPr="009B6237">
        <w:rPr>
          <w:rFonts w:eastAsiaTheme="minorHAnsi"/>
          <w:sz w:val="28"/>
          <w:szCs w:val="28"/>
          <w:lang w:eastAsia="en-US"/>
          <w14:ligatures w14:val="standardContextual"/>
        </w:rPr>
        <w:t>web</w:t>
      </w:r>
      <w:proofErr w:type="spellEnd"/>
      <w:r w:rsidRPr="009B6237">
        <w:rPr>
          <w:rFonts w:eastAsiaTheme="minorHAnsi"/>
          <w:sz w:val="28"/>
          <w:szCs w:val="28"/>
          <w:lang w:eastAsia="en-US"/>
          <w14:ligatures w14:val="standardContextual"/>
        </w:rPr>
        <w:t>-сайт, одно из</w:t>
      </w:r>
      <w:r>
        <w:rPr>
          <w:rFonts w:eastAsiaTheme="minorHAnsi"/>
          <w:sz w:val="28"/>
          <w:szCs w:val="28"/>
          <w:lang w:eastAsia="en-US"/>
          <w14:ligatures w14:val="standardContextual"/>
        </w:rPr>
        <w:t xml:space="preserve"> </w:t>
      </w:r>
      <w:r w:rsidRPr="009B6237">
        <w:rPr>
          <w:rFonts w:eastAsiaTheme="minorHAnsi"/>
          <w:sz w:val="28"/>
          <w:szCs w:val="28"/>
          <w:lang w:eastAsia="en-US"/>
          <w14:ligatures w14:val="standardContextual"/>
        </w:rPr>
        <w:t>современных средств передачи информации, коммуникативное средство, и,</w:t>
      </w:r>
      <w:r>
        <w:rPr>
          <w:rFonts w:eastAsiaTheme="minorHAnsi"/>
          <w:sz w:val="28"/>
          <w:szCs w:val="28"/>
          <w:lang w:eastAsia="en-US"/>
          <w14:ligatures w14:val="standardContextual"/>
        </w:rPr>
        <w:t xml:space="preserve"> </w:t>
      </w:r>
      <w:r w:rsidRPr="009B6237">
        <w:rPr>
          <w:rFonts w:eastAsiaTheme="minorHAnsi"/>
          <w:sz w:val="28"/>
          <w:szCs w:val="28"/>
          <w:lang w:eastAsia="en-US"/>
          <w14:ligatures w14:val="standardContextual"/>
        </w:rPr>
        <w:t>наконец, рекламный продукт, дающий большие возможности в области</w:t>
      </w:r>
      <w:r>
        <w:rPr>
          <w:rFonts w:eastAsiaTheme="minorHAnsi"/>
          <w:sz w:val="28"/>
          <w:szCs w:val="28"/>
          <w:lang w:eastAsia="en-US"/>
          <w14:ligatures w14:val="standardContextual"/>
        </w:rPr>
        <w:t xml:space="preserve"> </w:t>
      </w:r>
      <w:r w:rsidRPr="009B6237">
        <w:rPr>
          <w:rFonts w:eastAsiaTheme="minorHAnsi"/>
          <w:sz w:val="28"/>
          <w:szCs w:val="28"/>
          <w:lang w:eastAsia="en-US"/>
          <w14:ligatures w14:val="standardContextual"/>
        </w:rPr>
        <w:t>поиска и привлечения клиентов. Еще одним значимым доводом в пользу</w:t>
      </w:r>
      <w:r>
        <w:rPr>
          <w:rFonts w:eastAsiaTheme="minorHAnsi"/>
          <w:sz w:val="28"/>
          <w:szCs w:val="28"/>
          <w:lang w:eastAsia="en-US"/>
          <w14:ligatures w14:val="standardContextual"/>
        </w:rPr>
        <w:t xml:space="preserve"> </w:t>
      </w:r>
      <w:r w:rsidRPr="009B6237">
        <w:rPr>
          <w:rFonts w:eastAsiaTheme="minorHAnsi"/>
          <w:sz w:val="28"/>
          <w:szCs w:val="28"/>
          <w:lang w:eastAsia="en-US"/>
          <w14:ligatures w14:val="standardContextual"/>
        </w:rPr>
        <w:t>создания сайта является то, что сайт – это современное и потому актуальное</w:t>
      </w:r>
      <w:r>
        <w:rPr>
          <w:rFonts w:eastAsiaTheme="minorHAnsi"/>
          <w:sz w:val="28"/>
          <w:szCs w:val="28"/>
          <w:lang w:eastAsia="en-US"/>
          <w14:ligatures w14:val="standardContextual"/>
        </w:rPr>
        <w:t xml:space="preserve"> </w:t>
      </w:r>
      <w:r w:rsidRPr="009B6237">
        <w:rPr>
          <w:rFonts w:eastAsiaTheme="minorHAnsi"/>
          <w:sz w:val="28"/>
          <w:szCs w:val="28"/>
          <w:lang w:eastAsia="en-US"/>
          <w14:ligatures w14:val="standardContextual"/>
        </w:rPr>
        <w:t>средство предоставления информации. Наличие собственного сайта в наше</w:t>
      </w:r>
      <w:r>
        <w:rPr>
          <w:rFonts w:eastAsiaTheme="minorHAnsi"/>
          <w:sz w:val="28"/>
          <w:szCs w:val="28"/>
          <w:lang w:eastAsia="en-US"/>
          <w14:ligatures w14:val="standardContextual"/>
        </w:rPr>
        <w:t xml:space="preserve"> </w:t>
      </w:r>
      <w:r w:rsidRPr="009B6237">
        <w:rPr>
          <w:rFonts w:eastAsiaTheme="minorHAnsi"/>
          <w:sz w:val="28"/>
          <w:szCs w:val="28"/>
          <w:lang w:eastAsia="en-US"/>
          <w14:ligatures w14:val="standardContextual"/>
        </w:rPr>
        <w:t>время является правилом хорошего тона и залогом успеха в развитии любого</w:t>
      </w:r>
      <w:r>
        <w:rPr>
          <w:rFonts w:eastAsiaTheme="minorHAnsi"/>
          <w:sz w:val="28"/>
          <w:szCs w:val="28"/>
          <w:lang w:eastAsia="en-US"/>
          <w14:ligatures w14:val="standardContextual"/>
        </w:rPr>
        <w:t xml:space="preserve"> </w:t>
      </w:r>
      <w:r w:rsidRPr="009B6237">
        <w:rPr>
          <w:rFonts w:eastAsiaTheme="minorHAnsi"/>
          <w:sz w:val="28"/>
          <w:szCs w:val="28"/>
          <w:lang w:eastAsia="en-US"/>
          <w14:ligatures w14:val="standardContextual"/>
        </w:rPr>
        <w:t>бизнеса.</w:t>
      </w:r>
    </w:p>
    <w:p w14:paraId="7D73B61D" w14:textId="0E1C2873" w:rsidR="002E3A98" w:rsidRDefault="002E3A98" w:rsidP="002E3A98">
      <w:pPr>
        <w:autoSpaceDE w:val="0"/>
        <w:autoSpaceDN w:val="0"/>
        <w:adjustRightInd w:val="0"/>
        <w:spacing w:line="360" w:lineRule="auto"/>
        <w:ind w:firstLine="708"/>
        <w:rPr>
          <w:rFonts w:eastAsiaTheme="minorHAnsi"/>
          <w:sz w:val="28"/>
          <w:szCs w:val="28"/>
          <w:lang w:eastAsia="en-US"/>
          <w14:ligatures w14:val="standardContextual"/>
        </w:rPr>
      </w:pPr>
      <w:r w:rsidRPr="002E3A98">
        <w:rPr>
          <w:rFonts w:eastAsiaTheme="minorHAnsi"/>
          <w:sz w:val="28"/>
          <w:szCs w:val="28"/>
          <w:lang w:eastAsia="en-US"/>
          <w14:ligatures w14:val="standardContextual"/>
        </w:rPr>
        <w:t>В настоящее время в глобальной сети интернет существует бесчисленное</w:t>
      </w:r>
      <w:r>
        <w:rPr>
          <w:rFonts w:eastAsiaTheme="minorHAnsi"/>
          <w:sz w:val="28"/>
          <w:szCs w:val="28"/>
          <w:lang w:eastAsia="en-US"/>
          <w14:ligatures w14:val="standardContextual"/>
        </w:rPr>
        <w:t xml:space="preserve"> </w:t>
      </w:r>
      <w:r w:rsidRPr="002E3A98">
        <w:rPr>
          <w:rFonts w:eastAsiaTheme="minorHAnsi"/>
          <w:sz w:val="28"/>
          <w:szCs w:val="28"/>
          <w:lang w:eastAsia="en-US"/>
          <w14:ligatures w14:val="standardContextual"/>
        </w:rPr>
        <w:t>множество сайтов. Все сайты очень разноплановые и отличаются друг от</w:t>
      </w:r>
      <w:r>
        <w:rPr>
          <w:rFonts w:eastAsiaTheme="minorHAnsi"/>
          <w:sz w:val="28"/>
          <w:szCs w:val="28"/>
          <w:lang w:eastAsia="en-US"/>
          <w14:ligatures w14:val="standardContextual"/>
        </w:rPr>
        <w:t xml:space="preserve"> </w:t>
      </w:r>
      <w:r w:rsidRPr="002E3A98">
        <w:rPr>
          <w:rFonts w:eastAsiaTheme="minorHAnsi"/>
          <w:sz w:val="28"/>
          <w:szCs w:val="28"/>
          <w:lang w:eastAsia="en-US"/>
          <w14:ligatures w14:val="standardContextual"/>
        </w:rPr>
        <w:t>друга по большому количеству параметров.</w:t>
      </w:r>
    </w:p>
    <w:p w14:paraId="0D6C6402" w14:textId="2F5D912E" w:rsidR="001A4444" w:rsidRDefault="001A4444" w:rsidP="001A4444">
      <w:pPr>
        <w:autoSpaceDE w:val="0"/>
        <w:autoSpaceDN w:val="0"/>
        <w:adjustRightInd w:val="0"/>
        <w:spacing w:line="360" w:lineRule="auto"/>
        <w:ind w:firstLine="708"/>
        <w:jc w:val="both"/>
        <w:rPr>
          <w:rFonts w:eastAsiaTheme="minorHAnsi"/>
          <w:sz w:val="28"/>
          <w:szCs w:val="28"/>
          <w:lang w:eastAsia="en-US"/>
          <w14:ligatures w14:val="standardContextual"/>
        </w:rPr>
      </w:pPr>
      <w:r w:rsidRPr="001A4444">
        <w:rPr>
          <w:rFonts w:eastAsiaTheme="minorHAnsi"/>
          <w:sz w:val="28"/>
          <w:szCs w:val="28"/>
          <w:lang w:eastAsia="en-US"/>
          <w14:ligatures w14:val="standardContextual"/>
        </w:rPr>
        <w:lastRenderedPageBreak/>
        <w:t>По типам предоставляемых сервисов Web-сайты можно разделить на</w:t>
      </w:r>
      <w:r>
        <w:rPr>
          <w:rFonts w:eastAsiaTheme="minorHAnsi"/>
          <w:sz w:val="28"/>
          <w:szCs w:val="28"/>
          <w:lang w:eastAsia="en-US"/>
          <w14:ligatures w14:val="standardContextual"/>
        </w:rPr>
        <w:t xml:space="preserve"> </w:t>
      </w:r>
      <w:r w:rsidRPr="001A4444">
        <w:rPr>
          <w:rFonts w:eastAsiaTheme="minorHAnsi"/>
          <w:sz w:val="28"/>
          <w:szCs w:val="28"/>
          <w:lang w:eastAsia="en-US"/>
          <w14:ligatures w14:val="standardContextual"/>
        </w:rPr>
        <w:t>коммерческие и некоммерческие. К коммерческим сайтам относят те сайты,</w:t>
      </w:r>
      <w:r>
        <w:rPr>
          <w:rFonts w:eastAsiaTheme="minorHAnsi"/>
          <w:sz w:val="28"/>
          <w:szCs w:val="28"/>
          <w:lang w:eastAsia="en-US"/>
          <w14:ligatures w14:val="standardContextual"/>
        </w:rPr>
        <w:t xml:space="preserve"> </w:t>
      </w:r>
      <w:r w:rsidRPr="001A4444">
        <w:rPr>
          <w:rFonts w:eastAsiaTheme="minorHAnsi"/>
          <w:sz w:val="28"/>
          <w:szCs w:val="28"/>
          <w:lang w:eastAsia="en-US"/>
          <w14:ligatures w14:val="standardContextual"/>
        </w:rPr>
        <w:t>которые непосредственно связаны с ведением бизнеса. Среди них можно</w:t>
      </w:r>
      <w:r>
        <w:rPr>
          <w:rFonts w:eastAsiaTheme="minorHAnsi"/>
          <w:sz w:val="28"/>
          <w:szCs w:val="28"/>
          <w:lang w:eastAsia="en-US"/>
          <w14:ligatures w14:val="standardContextual"/>
        </w:rPr>
        <w:t xml:space="preserve"> </w:t>
      </w:r>
      <w:r w:rsidRPr="001A4444">
        <w:rPr>
          <w:rFonts w:eastAsiaTheme="minorHAnsi"/>
          <w:sz w:val="28"/>
          <w:szCs w:val="28"/>
          <w:lang w:eastAsia="en-US"/>
          <w14:ligatures w14:val="standardContextual"/>
        </w:rPr>
        <w:t>выделить: продвигающие «офф-лайн»-бизнес (т.е. бизнес, который существует</w:t>
      </w:r>
      <w:r>
        <w:rPr>
          <w:rFonts w:eastAsiaTheme="minorHAnsi"/>
          <w:sz w:val="28"/>
          <w:szCs w:val="28"/>
          <w:lang w:eastAsia="en-US"/>
          <w14:ligatures w14:val="standardContextual"/>
        </w:rPr>
        <w:t xml:space="preserve"> </w:t>
      </w:r>
      <w:r w:rsidRPr="001A4444">
        <w:rPr>
          <w:rFonts w:eastAsiaTheme="minorHAnsi"/>
          <w:sz w:val="28"/>
          <w:szCs w:val="28"/>
          <w:lang w:eastAsia="en-US"/>
          <w14:ligatures w14:val="standardContextual"/>
        </w:rPr>
        <w:t>вне Интернета) и ориентированные на онлайн-коммерцию (т</w:t>
      </w:r>
      <w:r w:rsidR="00E161D4">
        <w:rPr>
          <w:rFonts w:eastAsiaTheme="minorHAnsi"/>
          <w:sz w:val="28"/>
          <w:szCs w:val="28"/>
          <w:lang w:eastAsia="en-US"/>
          <w14:ligatures w14:val="standardContextual"/>
        </w:rPr>
        <w:t>.</w:t>
      </w:r>
      <w:r w:rsidRPr="001A4444">
        <w:rPr>
          <w:rFonts w:eastAsiaTheme="minorHAnsi"/>
          <w:sz w:val="28"/>
          <w:szCs w:val="28"/>
          <w:lang w:eastAsia="en-US"/>
          <w14:ligatures w14:val="standardContextual"/>
        </w:rPr>
        <w:t>е</w:t>
      </w:r>
      <w:r w:rsidR="00E161D4">
        <w:rPr>
          <w:rFonts w:eastAsiaTheme="minorHAnsi"/>
          <w:sz w:val="28"/>
          <w:szCs w:val="28"/>
          <w:lang w:eastAsia="en-US"/>
          <w14:ligatures w14:val="standardContextual"/>
        </w:rPr>
        <w:t>.</w:t>
      </w:r>
      <w:r w:rsidRPr="001A4444">
        <w:rPr>
          <w:rFonts w:eastAsiaTheme="minorHAnsi"/>
          <w:sz w:val="28"/>
          <w:szCs w:val="28"/>
          <w:lang w:eastAsia="en-US"/>
          <w14:ligatures w14:val="standardContextual"/>
        </w:rPr>
        <w:t xml:space="preserve"> виды</w:t>
      </w:r>
      <w:r>
        <w:rPr>
          <w:rFonts w:eastAsiaTheme="minorHAnsi"/>
          <w:sz w:val="28"/>
          <w:szCs w:val="28"/>
          <w:lang w:eastAsia="en-US"/>
          <w14:ligatures w14:val="standardContextual"/>
        </w:rPr>
        <w:t xml:space="preserve"> </w:t>
      </w:r>
      <w:r w:rsidRPr="001A4444">
        <w:rPr>
          <w:rFonts w:eastAsiaTheme="minorHAnsi"/>
          <w:sz w:val="28"/>
          <w:szCs w:val="28"/>
          <w:lang w:eastAsia="en-US"/>
          <w14:ligatures w14:val="standardContextual"/>
        </w:rPr>
        <w:t>бизнеса, которые без Интернета невозможны, например интернет-торговля).</w:t>
      </w:r>
      <w:r>
        <w:rPr>
          <w:rFonts w:eastAsiaTheme="minorHAnsi"/>
          <w:sz w:val="28"/>
          <w:szCs w:val="28"/>
          <w:lang w:eastAsia="en-US"/>
          <w14:ligatures w14:val="standardContextual"/>
        </w:rPr>
        <w:t xml:space="preserve"> </w:t>
      </w:r>
      <w:r w:rsidRPr="001A4444">
        <w:rPr>
          <w:rFonts w:eastAsiaTheme="minorHAnsi"/>
          <w:sz w:val="28"/>
          <w:szCs w:val="28"/>
          <w:lang w:eastAsia="en-US"/>
          <w14:ligatures w14:val="standardContextual"/>
        </w:rPr>
        <w:t>Основной аудиторией коммерческого сайта являются действительные и</w:t>
      </w:r>
      <w:r>
        <w:rPr>
          <w:rFonts w:eastAsiaTheme="minorHAnsi"/>
          <w:sz w:val="28"/>
          <w:szCs w:val="28"/>
          <w:lang w:eastAsia="en-US"/>
          <w14:ligatures w14:val="standardContextual"/>
        </w:rPr>
        <w:t xml:space="preserve"> </w:t>
      </w:r>
      <w:r w:rsidRPr="001A4444">
        <w:rPr>
          <w:rFonts w:eastAsiaTheme="minorHAnsi"/>
          <w:sz w:val="28"/>
          <w:szCs w:val="28"/>
          <w:lang w:eastAsia="en-US"/>
          <w14:ligatures w14:val="standardContextual"/>
        </w:rPr>
        <w:t>потенциальные клиенты.</w:t>
      </w:r>
    </w:p>
    <w:p w14:paraId="7BB0650C" w14:textId="77777777" w:rsidR="00061715" w:rsidRPr="00061715" w:rsidRDefault="00061715" w:rsidP="00061715">
      <w:pPr>
        <w:autoSpaceDE w:val="0"/>
        <w:autoSpaceDN w:val="0"/>
        <w:adjustRightInd w:val="0"/>
        <w:spacing w:line="360" w:lineRule="auto"/>
        <w:ind w:firstLine="708"/>
        <w:jc w:val="both"/>
        <w:rPr>
          <w:rFonts w:eastAsiaTheme="minorHAnsi"/>
          <w:sz w:val="28"/>
          <w:szCs w:val="28"/>
          <w:lang w:eastAsia="en-US"/>
          <w14:ligatures w14:val="standardContextual"/>
        </w:rPr>
      </w:pPr>
      <w:r w:rsidRPr="00061715">
        <w:rPr>
          <w:rFonts w:eastAsiaTheme="minorHAnsi"/>
          <w:sz w:val="28"/>
          <w:szCs w:val="28"/>
          <w:lang w:eastAsia="en-US"/>
          <w14:ligatures w14:val="standardContextual"/>
        </w:rPr>
        <w:t>По своим функциям и свойствам сайты бывают:</w:t>
      </w:r>
    </w:p>
    <w:p w14:paraId="3921874E" w14:textId="77777777" w:rsidR="00061715" w:rsidRPr="00061715" w:rsidRDefault="00061715" w:rsidP="00061715">
      <w:pPr>
        <w:autoSpaceDE w:val="0"/>
        <w:autoSpaceDN w:val="0"/>
        <w:adjustRightInd w:val="0"/>
        <w:spacing w:line="360" w:lineRule="auto"/>
        <w:ind w:firstLine="708"/>
        <w:jc w:val="both"/>
        <w:rPr>
          <w:rFonts w:eastAsiaTheme="minorHAnsi"/>
          <w:sz w:val="28"/>
          <w:szCs w:val="28"/>
          <w:lang w:eastAsia="en-US"/>
          <w14:ligatures w14:val="standardContextual"/>
        </w:rPr>
      </w:pPr>
      <w:r w:rsidRPr="00061715">
        <w:rPr>
          <w:rFonts w:eastAsiaTheme="minorHAnsi"/>
          <w:sz w:val="28"/>
          <w:szCs w:val="28"/>
          <w:lang w:eastAsia="en-US"/>
          <w14:ligatures w14:val="standardContextual"/>
        </w:rPr>
        <w:t>• информационными сайтами,</w:t>
      </w:r>
    </w:p>
    <w:p w14:paraId="56507E3F" w14:textId="77777777" w:rsidR="00061715" w:rsidRPr="00061715" w:rsidRDefault="00061715" w:rsidP="00061715">
      <w:pPr>
        <w:autoSpaceDE w:val="0"/>
        <w:autoSpaceDN w:val="0"/>
        <w:adjustRightInd w:val="0"/>
        <w:spacing w:line="360" w:lineRule="auto"/>
        <w:ind w:firstLine="708"/>
        <w:jc w:val="both"/>
        <w:rPr>
          <w:rFonts w:eastAsiaTheme="minorHAnsi"/>
          <w:sz w:val="28"/>
          <w:szCs w:val="28"/>
          <w:lang w:eastAsia="en-US"/>
          <w14:ligatures w14:val="standardContextual"/>
        </w:rPr>
      </w:pPr>
      <w:r w:rsidRPr="00061715">
        <w:rPr>
          <w:rFonts w:eastAsiaTheme="minorHAnsi"/>
          <w:sz w:val="28"/>
          <w:szCs w:val="28"/>
          <w:lang w:eastAsia="en-US"/>
          <w14:ligatures w14:val="standardContextual"/>
        </w:rPr>
        <w:t>• визитками,</w:t>
      </w:r>
    </w:p>
    <w:p w14:paraId="69081897" w14:textId="77777777" w:rsidR="00061715" w:rsidRPr="00061715" w:rsidRDefault="00061715" w:rsidP="00061715">
      <w:pPr>
        <w:autoSpaceDE w:val="0"/>
        <w:autoSpaceDN w:val="0"/>
        <w:adjustRightInd w:val="0"/>
        <w:spacing w:line="360" w:lineRule="auto"/>
        <w:ind w:firstLine="708"/>
        <w:jc w:val="both"/>
        <w:rPr>
          <w:rFonts w:eastAsiaTheme="minorHAnsi"/>
          <w:sz w:val="28"/>
          <w:szCs w:val="28"/>
          <w:lang w:eastAsia="en-US"/>
          <w14:ligatures w14:val="standardContextual"/>
        </w:rPr>
      </w:pPr>
      <w:r w:rsidRPr="00061715">
        <w:rPr>
          <w:rFonts w:eastAsiaTheme="minorHAnsi"/>
          <w:sz w:val="28"/>
          <w:szCs w:val="28"/>
          <w:lang w:eastAsia="en-US"/>
          <w14:ligatures w14:val="standardContextual"/>
        </w:rPr>
        <w:t>• электронными магазинами,</w:t>
      </w:r>
    </w:p>
    <w:p w14:paraId="76A453A9" w14:textId="77777777" w:rsidR="00061715" w:rsidRPr="00061715" w:rsidRDefault="00061715" w:rsidP="00061715">
      <w:pPr>
        <w:autoSpaceDE w:val="0"/>
        <w:autoSpaceDN w:val="0"/>
        <w:adjustRightInd w:val="0"/>
        <w:spacing w:line="360" w:lineRule="auto"/>
        <w:ind w:firstLine="708"/>
        <w:jc w:val="both"/>
        <w:rPr>
          <w:rFonts w:eastAsiaTheme="minorHAnsi"/>
          <w:sz w:val="28"/>
          <w:szCs w:val="28"/>
          <w:lang w:eastAsia="en-US"/>
          <w14:ligatures w14:val="standardContextual"/>
        </w:rPr>
      </w:pPr>
      <w:r w:rsidRPr="00061715">
        <w:rPr>
          <w:rFonts w:eastAsiaTheme="minorHAnsi"/>
          <w:sz w:val="28"/>
          <w:szCs w:val="28"/>
          <w:lang w:eastAsia="en-US"/>
          <w14:ligatures w14:val="standardContextual"/>
        </w:rPr>
        <w:t>• корпоративными представительствами,</w:t>
      </w:r>
    </w:p>
    <w:p w14:paraId="192A6F6F" w14:textId="77777777" w:rsidR="00061715" w:rsidRPr="00061715" w:rsidRDefault="00061715" w:rsidP="00061715">
      <w:pPr>
        <w:autoSpaceDE w:val="0"/>
        <w:autoSpaceDN w:val="0"/>
        <w:adjustRightInd w:val="0"/>
        <w:spacing w:line="360" w:lineRule="auto"/>
        <w:ind w:firstLine="708"/>
        <w:jc w:val="both"/>
        <w:rPr>
          <w:rFonts w:eastAsiaTheme="minorHAnsi"/>
          <w:sz w:val="28"/>
          <w:szCs w:val="28"/>
          <w:lang w:eastAsia="en-US"/>
          <w14:ligatures w14:val="standardContextual"/>
        </w:rPr>
      </w:pPr>
      <w:r w:rsidRPr="00061715">
        <w:rPr>
          <w:rFonts w:eastAsiaTheme="minorHAnsi"/>
          <w:sz w:val="28"/>
          <w:szCs w:val="28"/>
          <w:lang w:eastAsia="en-US"/>
          <w14:ligatures w14:val="standardContextual"/>
        </w:rPr>
        <w:t>• системами управления предприятием,</w:t>
      </w:r>
    </w:p>
    <w:p w14:paraId="36F49B70" w14:textId="60FBF8CB" w:rsidR="00C73300" w:rsidRPr="00061715" w:rsidRDefault="00061715" w:rsidP="00C73300">
      <w:pPr>
        <w:autoSpaceDE w:val="0"/>
        <w:autoSpaceDN w:val="0"/>
        <w:adjustRightInd w:val="0"/>
        <w:spacing w:line="360" w:lineRule="auto"/>
        <w:ind w:firstLine="708"/>
        <w:jc w:val="both"/>
        <w:rPr>
          <w:rFonts w:eastAsiaTheme="minorHAnsi"/>
          <w:sz w:val="28"/>
          <w:szCs w:val="28"/>
          <w:lang w:eastAsia="en-US"/>
          <w14:ligatures w14:val="standardContextual"/>
        </w:rPr>
      </w:pPr>
      <w:r w:rsidRPr="00061715">
        <w:rPr>
          <w:rFonts w:eastAsiaTheme="minorHAnsi"/>
          <w:sz w:val="28"/>
          <w:szCs w:val="28"/>
          <w:lang w:eastAsia="en-US"/>
          <w14:ligatures w14:val="standardContextual"/>
        </w:rPr>
        <w:t>• порталами.</w:t>
      </w:r>
    </w:p>
    <w:p w14:paraId="3C9C5243" w14:textId="77777777" w:rsidR="00CD43CF" w:rsidRDefault="00CD43CF" w:rsidP="00CD43CF">
      <w:pPr>
        <w:autoSpaceDE w:val="0"/>
        <w:autoSpaceDN w:val="0"/>
        <w:adjustRightInd w:val="0"/>
        <w:spacing w:line="360" w:lineRule="auto"/>
        <w:jc w:val="both"/>
        <w:rPr>
          <w:rFonts w:eastAsiaTheme="minorHAnsi"/>
          <w:sz w:val="28"/>
          <w:szCs w:val="28"/>
          <w14:ligatures w14:val="standardContextual"/>
        </w:rPr>
      </w:pPr>
    </w:p>
    <w:p w14:paraId="3AE2E209" w14:textId="7E953196" w:rsidR="00061715" w:rsidRPr="00CD43CF" w:rsidRDefault="00061715" w:rsidP="00CD43CF">
      <w:pPr>
        <w:autoSpaceDE w:val="0"/>
        <w:autoSpaceDN w:val="0"/>
        <w:adjustRightInd w:val="0"/>
        <w:spacing w:line="360" w:lineRule="auto"/>
        <w:ind w:firstLine="708"/>
        <w:jc w:val="both"/>
        <w:rPr>
          <w:rFonts w:eastAsiaTheme="minorHAnsi"/>
          <w:sz w:val="28"/>
          <w:szCs w:val="28"/>
          <w14:ligatures w14:val="standardContextual"/>
        </w:rPr>
      </w:pPr>
      <w:r w:rsidRPr="00CD43CF">
        <w:rPr>
          <w:rFonts w:eastAsiaTheme="minorHAnsi"/>
          <w:sz w:val="28"/>
          <w:szCs w:val="28"/>
          <w14:ligatures w14:val="standardContextual"/>
        </w:rPr>
        <w:t>Информационный сайт</w:t>
      </w:r>
    </w:p>
    <w:p w14:paraId="45A6C51A" w14:textId="2B0723DD" w:rsidR="00061715" w:rsidRDefault="00061715" w:rsidP="00C73300">
      <w:pPr>
        <w:autoSpaceDE w:val="0"/>
        <w:autoSpaceDN w:val="0"/>
        <w:adjustRightInd w:val="0"/>
        <w:spacing w:line="360" w:lineRule="auto"/>
        <w:ind w:firstLine="708"/>
        <w:jc w:val="both"/>
        <w:rPr>
          <w:rFonts w:eastAsiaTheme="minorHAnsi"/>
          <w:sz w:val="28"/>
          <w:szCs w:val="28"/>
          <w:lang w:eastAsia="en-US"/>
          <w14:ligatures w14:val="standardContextual"/>
        </w:rPr>
      </w:pPr>
      <w:r w:rsidRPr="00061715">
        <w:rPr>
          <w:rFonts w:eastAsiaTheme="minorHAnsi"/>
          <w:sz w:val="28"/>
          <w:szCs w:val="28"/>
          <w:lang w:eastAsia="en-US"/>
          <w14:ligatures w14:val="standardContextual"/>
        </w:rPr>
        <w:t>Это сайт, который содержит исчерпывающую информацию по некоторой</w:t>
      </w:r>
      <w:r>
        <w:rPr>
          <w:rFonts w:eastAsiaTheme="minorHAnsi"/>
          <w:sz w:val="28"/>
          <w:szCs w:val="28"/>
          <w:lang w:eastAsia="en-US"/>
          <w14:ligatures w14:val="standardContextual"/>
        </w:rPr>
        <w:t xml:space="preserve"> </w:t>
      </w:r>
      <w:r w:rsidRPr="00061715">
        <w:rPr>
          <w:rFonts w:eastAsiaTheme="minorHAnsi"/>
          <w:sz w:val="28"/>
          <w:szCs w:val="28"/>
          <w:lang w:eastAsia="en-US"/>
          <w14:ligatures w14:val="standardContextual"/>
        </w:rPr>
        <w:t>предметной области. Сайты этого типа, как правило, содержат множество статей</w:t>
      </w:r>
      <w:r w:rsidR="00A24555">
        <w:rPr>
          <w:rFonts w:eastAsiaTheme="minorHAnsi"/>
          <w:sz w:val="28"/>
          <w:szCs w:val="28"/>
          <w:lang w:eastAsia="en-US"/>
          <w14:ligatures w14:val="standardContextual"/>
        </w:rPr>
        <w:t xml:space="preserve"> </w:t>
      </w:r>
      <w:r w:rsidRPr="00061715">
        <w:rPr>
          <w:rFonts w:eastAsiaTheme="minorHAnsi"/>
          <w:sz w:val="28"/>
          <w:szCs w:val="28"/>
          <w:lang w:eastAsia="en-US"/>
          <w14:ligatures w14:val="standardContextual"/>
        </w:rPr>
        <w:t>различных авторов, а также такие сервисы как: опросы, голосование, рассылки.</w:t>
      </w:r>
      <w:r w:rsidR="00A24555">
        <w:rPr>
          <w:rFonts w:eastAsiaTheme="minorHAnsi"/>
          <w:sz w:val="28"/>
          <w:szCs w:val="28"/>
          <w:lang w:eastAsia="en-US"/>
          <w14:ligatures w14:val="standardContextual"/>
        </w:rPr>
        <w:t xml:space="preserve"> </w:t>
      </w:r>
      <w:r w:rsidRPr="00061715">
        <w:rPr>
          <w:rFonts w:eastAsiaTheme="minorHAnsi"/>
          <w:sz w:val="28"/>
          <w:szCs w:val="28"/>
          <w:lang w:eastAsia="en-US"/>
          <w14:ligatures w14:val="standardContextual"/>
        </w:rPr>
        <w:t>В основном, некоммерческого типа.</w:t>
      </w:r>
    </w:p>
    <w:p w14:paraId="783FADB5" w14:textId="3357246F" w:rsidR="00A24555" w:rsidRDefault="00A24555" w:rsidP="00A24555">
      <w:pPr>
        <w:autoSpaceDE w:val="0"/>
        <w:autoSpaceDN w:val="0"/>
        <w:adjustRightInd w:val="0"/>
        <w:spacing w:line="360" w:lineRule="auto"/>
        <w:ind w:firstLine="708"/>
        <w:jc w:val="both"/>
        <w:rPr>
          <w:rFonts w:ascii="TimesNewRomanPSMT" w:eastAsiaTheme="minorHAnsi" w:hAnsi="TimesNewRomanPSMT" w:cs="TimesNewRomanPSMT"/>
          <w:sz w:val="28"/>
          <w:szCs w:val="28"/>
          <w:lang w:eastAsia="en-US"/>
          <w14:ligatures w14:val="standardContextual"/>
        </w:rPr>
      </w:pPr>
      <w:r w:rsidRPr="00A24555">
        <w:rPr>
          <w:rFonts w:eastAsiaTheme="minorHAnsi"/>
          <w:sz w:val="28"/>
          <w:szCs w:val="28"/>
          <w:lang w:eastAsia="en-US"/>
          <w14:ligatures w14:val="standardContextual"/>
        </w:rPr>
        <w:t>Цель создания информационного сайта – представить некую информацию в Интернете, сервис и поддержка клиентов, оказание информационных</w:t>
      </w:r>
      <w:r>
        <w:rPr>
          <w:rFonts w:eastAsiaTheme="minorHAnsi"/>
          <w:sz w:val="28"/>
          <w:szCs w:val="28"/>
          <w:lang w:eastAsia="en-US"/>
          <w14:ligatures w14:val="standardContextual"/>
        </w:rPr>
        <w:t xml:space="preserve"> </w:t>
      </w:r>
      <w:r w:rsidRPr="00A24555">
        <w:rPr>
          <w:rFonts w:eastAsiaTheme="minorHAnsi"/>
          <w:sz w:val="28"/>
          <w:szCs w:val="28"/>
          <w:lang w:eastAsia="en-US"/>
          <w14:ligatures w14:val="standardContextual"/>
        </w:rPr>
        <w:t>услуг</w:t>
      </w:r>
      <w:r>
        <w:rPr>
          <w:rFonts w:ascii="TimesNewRomanPSMT" w:eastAsiaTheme="minorHAnsi" w:hAnsi="TimesNewRomanPSMT" w:cs="TimesNewRomanPSMT"/>
          <w:sz w:val="28"/>
          <w:szCs w:val="28"/>
          <w:lang w:eastAsia="en-US"/>
          <w14:ligatures w14:val="standardContextual"/>
        </w:rPr>
        <w:t>.</w:t>
      </w:r>
    </w:p>
    <w:p w14:paraId="6989AC7A" w14:textId="77777777" w:rsidR="00703C94" w:rsidRPr="00703C94" w:rsidRDefault="00703C94" w:rsidP="00DB62E9">
      <w:pPr>
        <w:autoSpaceDE w:val="0"/>
        <w:autoSpaceDN w:val="0"/>
        <w:adjustRightInd w:val="0"/>
        <w:spacing w:line="360" w:lineRule="auto"/>
        <w:ind w:firstLine="708"/>
        <w:jc w:val="both"/>
        <w:rPr>
          <w:rFonts w:eastAsiaTheme="minorHAnsi"/>
          <w:sz w:val="28"/>
          <w:szCs w:val="28"/>
          <w:lang w:eastAsia="en-US"/>
          <w14:ligatures w14:val="standardContextual"/>
        </w:rPr>
      </w:pPr>
      <w:r w:rsidRPr="00703C94">
        <w:rPr>
          <w:rFonts w:eastAsiaTheme="minorHAnsi"/>
          <w:sz w:val="28"/>
          <w:szCs w:val="28"/>
          <w:lang w:eastAsia="en-US"/>
          <w14:ligatures w14:val="standardContextual"/>
        </w:rPr>
        <w:t>Свойства информационного сайта:</w:t>
      </w:r>
    </w:p>
    <w:p w14:paraId="6B6DE673" w14:textId="54E5B4D3" w:rsidR="00703C94" w:rsidRPr="00703C94" w:rsidRDefault="00703C94" w:rsidP="00DB62E9">
      <w:pPr>
        <w:autoSpaceDE w:val="0"/>
        <w:autoSpaceDN w:val="0"/>
        <w:adjustRightInd w:val="0"/>
        <w:spacing w:line="360" w:lineRule="auto"/>
        <w:ind w:firstLine="708"/>
        <w:jc w:val="both"/>
        <w:rPr>
          <w:rFonts w:eastAsiaTheme="minorHAnsi"/>
          <w:sz w:val="28"/>
          <w:szCs w:val="28"/>
          <w:lang w:eastAsia="en-US"/>
          <w14:ligatures w14:val="standardContextual"/>
        </w:rPr>
      </w:pPr>
      <w:r w:rsidRPr="00703C94">
        <w:rPr>
          <w:rFonts w:eastAsiaTheme="minorHAnsi"/>
          <w:sz w:val="28"/>
          <w:szCs w:val="28"/>
          <w:lang w:eastAsia="en-US"/>
          <w14:ligatures w14:val="standardContextual"/>
        </w:rPr>
        <w:t>• общее назначение сайта – предоставление подробной, исчерпывающей</w:t>
      </w:r>
      <w:r w:rsidR="00DB62E9">
        <w:rPr>
          <w:rFonts w:eastAsiaTheme="minorHAnsi"/>
          <w:sz w:val="28"/>
          <w:szCs w:val="28"/>
          <w:lang w:eastAsia="en-US"/>
          <w14:ligatures w14:val="standardContextual"/>
        </w:rPr>
        <w:t xml:space="preserve"> </w:t>
      </w:r>
      <w:r w:rsidRPr="00703C94">
        <w:rPr>
          <w:rFonts w:eastAsiaTheme="minorHAnsi"/>
          <w:sz w:val="28"/>
          <w:szCs w:val="28"/>
          <w:lang w:eastAsia="en-US"/>
          <w14:ligatures w14:val="standardContextual"/>
        </w:rPr>
        <w:t>информации пользователю;</w:t>
      </w:r>
    </w:p>
    <w:p w14:paraId="2151C959" w14:textId="02DFF068" w:rsidR="00703C94" w:rsidRPr="00703C94" w:rsidRDefault="00703C94" w:rsidP="00DB62E9">
      <w:pPr>
        <w:autoSpaceDE w:val="0"/>
        <w:autoSpaceDN w:val="0"/>
        <w:adjustRightInd w:val="0"/>
        <w:spacing w:line="360" w:lineRule="auto"/>
        <w:ind w:firstLine="708"/>
        <w:jc w:val="both"/>
        <w:rPr>
          <w:rFonts w:eastAsiaTheme="minorHAnsi"/>
          <w:sz w:val="28"/>
          <w:szCs w:val="28"/>
          <w:lang w:eastAsia="en-US"/>
          <w14:ligatures w14:val="standardContextual"/>
        </w:rPr>
      </w:pPr>
      <w:r w:rsidRPr="00703C94">
        <w:rPr>
          <w:rFonts w:eastAsiaTheme="minorHAnsi"/>
          <w:sz w:val="28"/>
          <w:szCs w:val="28"/>
          <w:lang w:eastAsia="en-US"/>
          <w14:ligatures w14:val="standardContextual"/>
        </w:rPr>
        <w:t>• характеристика и основные элементы – объемное количество</w:t>
      </w:r>
      <w:r w:rsidR="00DB62E9">
        <w:rPr>
          <w:rFonts w:eastAsiaTheme="minorHAnsi"/>
          <w:sz w:val="28"/>
          <w:szCs w:val="28"/>
          <w:lang w:eastAsia="en-US"/>
          <w14:ligatures w14:val="standardContextual"/>
        </w:rPr>
        <w:t xml:space="preserve"> </w:t>
      </w:r>
      <w:r w:rsidRPr="00703C94">
        <w:rPr>
          <w:rFonts w:eastAsiaTheme="minorHAnsi"/>
          <w:sz w:val="28"/>
          <w:szCs w:val="28"/>
          <w:lang w:eastAsia="en-US"/>
          <w14:ligatures w14:val="standardContextual"/>
        </w:rPr>
        <w:t>сервисов: опросы, голосование, чат, призванные сделать сайт интерактивным;</w:t>
      </w:r>
    </w:p>
    <w:p w14:paraId="526D8E8D" w14:textId="4D64A895" w:rsidR="00703C94" w:rsidRPr="00703C94" w:rsidRDefault="00703C94" w:rsidP="00DB62E9">
      <w:pPr>
        <w:autoSpaceDE w:val="0"/>
        <w:autoSpaceDN w:val="0"/>
        <w:adjustRightInd w:val="0"/>
        <w:spacing w:line="360" w:lineRule="auto"/>
        <w:ind w:firstLine="708"/>
        <w:jc w:val="both"/>
        <w:rPr>
          <w:rFonts w:eastAsiaTheme="minorHAnsi"/>
          <w:sz w:val="28"/>
          <w:szCs w:val="28"/>
          <w:lang w:eastAsia="en-US"/>
          <w14:ligatures w14:val="standardContextual"/>
        </w:rPr>
      </w:pPr>
      <w:r w:rsidRPr="00703C94">
        <w:rPr>
          <w:rFonts w:eastAsiaTheme="minorHAnsi"/>
          <w:sz w:val="28"/>
          <w:szCs w:val="28"/>
          <w:lang w:eastAsia="en-US"/>
          <w14:ligatures w14:val="standardContextual"/>
        </w:rPr>
        <w:t>• количество страниц – варьируется в зависимости от наполнения,</w:t>
      </w:r>
      <w:r w:rsidR="00DB62E9">
        <w:rPr>
          <w:rFonts w:eastAsiaTheme="minorHAnsi"/>
          <w:sz w:val="28"/>
          <w:szCs w:val="28"/>
          <w:lang w:eastAsia="en-US"/>
          <w14:ligatures w14:val="standardContextual"/>
        </w:rPr>
        <w:t xml:space="preserve"> </w:t>
      </w:r>
      <w:r w:rsidRPr="00703C94">
        <w:rPr>
          <w:rFonts w:eastAsiaTheme="minorHAnsi"/>
          <w:sz w:val="28"/>
          <w:szCs w:val="28"/>
          <w:lang w:eastAsia="en-US"/>
          <w14:ligatures w14:val="standardContextual"/>
        </w:rPr>
        <w:t>как правило, от 50 страниц;</w:t>
      </w:r>
    </w:p>
    <w:p w14:paraId="7410BEE5" w14:textId="2EFB0BDC" w:rsidR="00703C94" w:rsidRPr="00703C94" w:rsidRDefault="00703C94" w:rsidP="00DB62E9">
      <w:pPr>
        <w:autoSpaceDE w:val="0"/>
        <w:autoSpaceDN w:val="0"/>
        <w:adjustRightInd w:val="0"/>
        <w:spacing w:line="360" w:lineRule="auto"/>
        <w:ind w:firstLine="708"/>
        <w:jc w:val="both"/>
        <w:rPr>
          <w:rFonts w:eastAsiaTheme="minorHAnsi"/>
          <w:sz w:val="28"/>
          <w:szCs w:val="28"/>
          <w:lang w:eastAsia="en-US"/>
          <w14:ligatures w14:val="standardContextual"/>
        </w:rPr>
      </w:pPr>
      <w:r w:rsidRPr="00703C94">
        <w:rPr>
          <w:rFonts w:eastAsiaTheme="minorHAnsi"/>
          <w:sz w:val="28"/>
          <w:szCs w:val="28"/>
          <w:lang w:eastAsia="en-US"/>
          <w14:ligatures w14:val="standardContextual"/>
        </w:rPr>
        <w:lastRenderedPageBreak/>
        <w:t>• тип и характеристика дизайна – в зависимости от специфики информационного наполнения, может быть как креативным, так и строго</w:t>
      </w:r>
      <w:r w:rsidR="00DB62E9">
        <w:rPr>
          <w:rFonts w:eastAsiaTheme="minorHAnsi"/>
          <w:sz w:val="28"/>
          <w:szCs w:val="28"/>
          <w:lang w:eastAsia="en-US"/>
          <w14:ligatures w14:val="standardContextual"/>
        </w:rPr>
        <w:t xml:space="preserve"> </w:t>
      </w:r>
      <w:r w:rsidRPr="00703C94">
        <w:rPr>
          <w:rFonts w:eastAsiaTheme="minorHAnsi"/>
          <w:sz w:val="28"/>
          <w:szCs w:val="28"/>
          <w:lang w:eastAsia="en-US"/>
          <w14:ligatures w14:val="standardContextual"/>
        </w:rPr>
        <w:t>деловым;</w:t>
      </w:r>
    </w:p>
    <w:p w14:paraId="417848DC" w14:textId="77777777" w:rsidR="00703C94" w:rsidRPr="00703C94" w:rsidRDefault="00703C94" w:rsidP="00DB62E9">
      <w:pPr>
        <w:autoSpaceDE w:val="0"/>
        <w:autoSpaceDN w:val="0"/>
        <w:adjustRightInd w:val="0"/>
        <w:spacing w:line="360" w:lineRule="auto"/>
        <w:ind w:firstLine="708"/>
        <w:rPr>
          <w:rFonts w:eastAsiaTheme="minorHAnsi"/>
          <w:sz w:val="28"/>
          <w:szCs w:val="28"/>
          <w:lang w:eastAsia="en-US"/>
          <w14:ligatures w14:val="standardContextual"/>
        </w:rPr>
      </w:pPr>
      <w:r w:rsidRPr="00703C94">
        <w:rPr>
          <w:rFonts w:eastAsiaTheme="minorHAnsi"/>
          <w:sz w:val="28"/>
          <w:szCs w:val="28"/>
          <w:lang w:eastAsia="en-US"/>
          <w14:ligatures w14:val="standardContextual"/>
        </w:rPr>
        <w:t>• система навигации – сложная система навигации;</w:t>
      </w:r>
    </w:p>
    <w:p w14:paraId="3E8FE887" w14:textId="77777777" w:rsidR="00703C94" w:rsidRPr="00703C94" w:rsidRDefault="00703C94" w:rsidP="00DB62E9">
      <w:pPr>
        <w:autoSpaceDE w:val="0"/>
        <w:autoSpaceDN w:val="0"/>
        <w:adjustRightInd w:val="0"/>
        <w:spacing w:line="360" w:lineRule="auto"/>
        <w:ind w:firstLine="708"/>
        <w:rPr>
          <w:rFonts w:eastAsiaTheme="minorHAnsi"/>
          <w:sz w:val="28"/>
          <w:szCs w:val="28"/>
          <w:lang w:eastAsia="en-US"/>
          <w14:ligatures w14:val="standardContextual"/>
        </w:rPr>
      </w:pPr>
      <w:r w:rsidRPr="00703C94">
        <w:rPr>
          <w:rFonts w:eastAsiaTheme="minorHAnsi"/>
          <w:sz w:val="28"/>
          <w:szCs w:val="28"/>
          <w:lang w:eastAsia="en-US"/>
          <w14:ligatures w14:val="standardContextual"/>
        </w:rPr>
        <w:t>• частота и необходимость обновления – частое обновление;</w:t>
      </w:r>
    </w:p>
    <w:p w14:paraId="547E7B20" w14:textId="357C47CC" w:rsidR="00703C94" w:rsidRPr="00703C94" w:rsidRDefault="00703C94" w:rsidP="00DB62E9">
      <w:pPr>
        <w:autoSpaceDE w:val="0"/>
        <w:autoSpaceDN w:val="0"/>
        <w:adjustRightInd w:val="0"/>
        <w:spacing w:line="360" w:lineRule="auto"/>
        <w:ind w:firstLine="709"/>
        <w:rPr>
          <w:rFonts w:eastAsiaTheme="minorHAnsi"/>
          <w:sz w:val="28"/>
          <w:szCs w:val="28"/>
          <w:lang w:eastAsia="en-US"/>
          <w14:ligatures w14:val="standardContextual"/>
        </w:rPr>
      </w:pPr>
      <w:r w:rsidRPr="00DB62E9">
        <w:rPr>
          <w:rFonts w:eastAsiaTheme="minorHAnsi"/>
          <w:sz w:val="28"/>
          <w:szCs w:val="28"/>
        </w:rPr>
        <w:t>•</w:t>
      </w:r>
      <w:r w:rsidR="00DB62E9">
        <w:rPr>
          <w:rFonts w:eastAsiaTheme="minorHAnsi"/>
          <w:sz w:val="28"/>
          <w:szCs w:val="28"/>
        </w:rPr>
        <w:t xml:space="preserve"> </w:t>
      </w:r>
      <w:r w:rsidRPr="00DB62E9">
        <w:rPr>
          <w:rFonts w:eastAsiaTheme="minorHAnsi"/>
          <w:sz w:val="28"/>
          <w:szCs w:val="28"/>
        </w:rPr>
        <w:t>кем</w:t>
      </w:r>
      <w:r w:rsidRPr="00703C94">
        <w:rPr>
          <w:rFonts w:eastAsiaTheme="minorHAnsi"/>
          <w:sz w:val="28"/>
          <w:szCs w:val="28"/>
          <w:lang w:eastAsia="en-US"/>
          <w14:ligatures w14:val="standardContextual"/>
        </w:rPr>
        <w:t xml:space="preserve"> производится обновление – поддержка обеспечивается</w:t>
      </w:r>
      <w:r w:rsidR="00DB62E9">
        <w:rPr>
          <w:rFonts w:eastAsiaTheme="minorHAnsi"/>
          <w:sz w:val="28"/>
          <w:szCs w:val="28"/>
          <w:lang w:eastAsia="en-US"/>
          <w14:ligatures w14:val="standardContextual"/>
        </w:rPr>
        <w:t xml:space="preserve"> </w:t>
      </w:r>
      <w:r w:rsidRPr="00703C94">
        <w:rPr>
          <w:rFonts w:eastAsiaTheme="minorHAnsi"/>
          <w:sz w:val="28"/>
          <w:szCs w:val="28"/>
          <w:lang w:eastAsia="en-US"/>
          <w14:ligatures w14:val="standardContextual"/>
        </w:rPr>
        <w:t>дополн</w:t>
      </w:r>
      <w:r w:rsidR="00B97FA4">
        <w:rPr>
          <w:rFonts w:eastAsiaTheme="minorHAnsi"/>
          <w:sz w:val="28"/>
          <w:szCs w:val="28"/>
          <w:lang w:eastAsia="en-US"/>
          <w14:ligatures w14:val="standardContextual"/>
        </w:rPr>
        <w:t>и</w:t>
      </w:r>
      <w:r w:rsidRPr="00703C94">
        <w:rPr>
          <w:rFonts w:eastAsiaTheme="minorHAnsi"/>
          <w:sz w:val="28"/>
          <w:szCs w:val="28"/>
          <w:lang w:eastAsia="en-US"/>
          <w14:ligatures w14:val="standardContextual"/>
        </w:rPr>
        <w:t>тельными усилиями, как правило, командой людей;</w:t>
      </w:r>
    </w:p>
    <w:p w14:paraId="6111FCD4" w14:textId="63496190" w:rsidR="00703C94" w:rsidRDefault="00703C94" w:rsidP="00DB62E9">
      <w:pPr>
        <w:autoSpaceDE w:val="0"/>
        <w:autoSpaceDN w:val="0"/>
        <w:adjustRightInd w:val="0"/>
        <w:spacing w:line="360" w:lineRule="auto"/>
        <w:ind w:firstLine="708"/>
        <w:jc w:val="both"/>
        <w:rPr>
          <w:rFonts w:eastAsiaTheme="minorHAnsi"/>
          <w:sz w:val="28"/>
          <w:szCs w:val="28"/>
          <w:lang w:eastAsia="en-US"/>
          <w14:ligatures w14:val="standardContextual"/>
        </w:rPr>
      </w:pPr>
      <w:r w:rsidRPr="00703C94">
        <w:rPr>
          <w:rFonts w:eastAsiaTheme="minorHAnsi"/>
          <w:sz w:val="28"/>
          <w:szCs w:val="28"/>
          <w:lang w:eastAsia="en-US"/>
          <w14:ligatures w14:val="standardContextual"/>
        </w:rPr>
        <w:t>• кем являются посетители – целевая аудитория, случайные посетители;</w:t>
      </w:r>
    </w:p>
    <w:p w14:paraId="3CCFE3EA" w14:textId="77777777" w:rsidR="00DB62E9" w:rsidRPr="00DB62E9" w:rsidRDefault="00DB62E9" w:rsidP="00DB62E9">
      <w:pPr>
        <w:autoSpaceDE w:val="0"/>
        <w:autoSpaceDN w:val="0"/>
        <w:adjustRightInd w:val="0"/>
        <w:spacing w:line="360" w:lineRule="auto"/>
        <w:ind w:firstLine="708"/>
        <w:jc w:val="both"/>
        <w:rPr>
          <w:rFonts w:eastAsiaTheme="minorHAnsi"/>
          <w:sz w:val="28"/>
          <w:szCs w:val="28"/>
          <w:lang w:eastAsia="en-US"/>
          <w14:ligatures w14:val="standardContextual"/>
        </w:rPr>
      </w:pPr>
      <w:r w:rsidRPr="00DB62E9">
        <w:rPr>
          <w:rFonts w:eastAsiaTheme="minorHAnsi"/>
          <w:sz w:val="28"/>
          <w:szCs w:val="28"/>
          <w:lang w:eastAsia="en-US"/>
          <w14:ligatures w14:val="standardContextual"/>
        </w:rPr>
        <w:t>Задачи информационного сайта:</w:t>
      </w:r>
    </w:p>
    <w:p w14:paraId="3077A41E" w14:textId="18D4EDDE" w:rsidR="00DB62E9" w:rsidRPr="00DB62E9" w:rsidRDefault="00DB62E9" w:rsidP="00DB62E9">
      <w:pPr>
        <w:autoSpaceDE w:val="0"/>
        <w:autoSpaceDN w:val="0"/>
        <w:adjustRightInd w:val="0"/>
        <w:spacing w:line="360" w:lineRule="auto"/>
        <w:ind w:firstLine="708"/>
        <w:jc w:val="both"/>
        <w:rPr>
          <w:rFonts w:eastAsiaTheme="minorHAnsi"/>
          <w:sz w:val="28"/>
          <w:szCs w:val="28"/>
          <w:lang w:eastAsia="en-US"/>
          <w14:ligatures w14:val="standardContextual"/>
        </w:rPr>
      </w:pPr>
      <w:r w:rsidRPr="00DB62E9">
        <w:rPr>
          <w:rFonts w:eastAsiaTheme="minorHAnsi"/>
          <w:sz w:val="28"/>
          <w:szCs w:val="28"/>
          <w:lang w:eastAsia="en-US"/>
          <w14:ligatures w14:val="standardContextual"/>
        </w:rPr>
        <w:t>• дать пользователю максимальную и исчерпывающую информацию;</w:t>
      </w:r>
    </w:p>
    <w:p w14:paraId="3CF7F4F8" w14:textId="532345A4" w:rsidR="00DB62E9" w:rsidRPr="00DB62E9" w:rsidRDefault="00DB62E9" w:rsidP="00DB62E9">
      <w:pPr>
        <w:autoSpaceDE w:val="0"/>
        <w:autoSpaceDN w:val="0"/>
        <w:adjustRightInd w:val="0"/>
        <w:spacing w:line="360" w:lineRule="auto"/>
        <w:ind w:firstLine="708"/>
        <w:jc w:val="both"/>
        <w:rPr>
          <w:rFonts w:eastAsiaTheme="minorHAnsi"/>
          <w:sz w:val="28"/>
          <w:szCs w:val="28"/>
          <w:lang w:eastAsia="en-US"/>
          <w14:ligatures w14:val="standardContextual"/>
        </w:rPr>
      </w:pPr>
      <w:r w:rsidRPr="00DB62E9">
        <w:rPr>
          <w:rFonts w:eastAsiaTheme="minorHAnsi"/>
          <w:sz w:val="28"/>
          <w:szCs w:val="28"/>
          <w:lang w:eastAsia="en-US"/>
          <w14:ligatures w14:val="standardContextual"/>
        </w:rPr>
        <w:t>• обеспечить запоминаемость у потенциальных клиентов и посетителей;</w:t>
      </w:r>
    </w:p>
    <w:p w14:paraId="60F6E0A2" w14:textId="2D5CC644" w:rsidR="00DB62E9" w:rsidRPr="00DB62E9" w:rsidRDefault="00DB62E9" w:rsidP="00DB62E9">
      <w:pPr>
        <w:autoSpaceDE w:val="0"/>
        <w:autoSpaceDN w:val="0"/>
        <w:adjustRightInd w:val="0"/>
        <w:spacing w:line="360" w:lineRule="auto"/>
        <w:ind w:firstLine="708"/>
        <w:jc w:val="both"/>
        <w:rPr>
          <w:rFonts w:eastAsiaTheme="minorHAnsi"/>
          <w:sz w:val="28"/>
          <w:szCs w:val="28"/>
          <w:lang w:eastAsia="en-US"/>
          <w14:ligatures w14:val="standardContextual"/>
        </w:rPr>
      </w:pPr>
      <w:r w:rsidRPr="00DB62E9">
        <w:rPr>
          <w:rFonts w:eastAsiaTheme="minorHAnsi"/>
          <w:sz w:val="28"/>
          <w:szCs w:val="28"/>
          <w:lang w:eastAsia="en-US"/>
          <w14:ligatures w14:val="standardContextual"/>
        </w:rPr>
        <w:t xml:space="preserve">• легкость по весу, чтобы у посетителя не было проблем с </w:t>
      </w:r>
      <w:proofErr w:type="spellStart"/>
      <w:r w:rsidRPr="00DB62E9">
        <w:rPr>
          <w:rFonts w:eastAsiaTheme="minorHAnsi"/>
          <w:sz w:val="28"/>
          <w:szCs w:val="28"/>
          <w:lang w:eastAsia="en-US"/>
          <w14:ligatures w14:val="standardContextual"/>
        </w:rPr>
        <w:t>загр</w:t>
      </w:r>
      <w:r>
        <w:rPr>
          <w:rFonts w:eastAsiaTheme="minorHAnsi"/>
          <w:sz w:val="28"/>
          <w:szCs w:val="28"/>
          <w:lang w:eastAsia="en-US"/>
          <w14:ligatures w14:val="standardContextual"/>
        </w:rPr>
        <w:t>у</w:t>
      </w:r>
      <w:r w:rsidRPr="00DB62E9">
        <w:rPr>
          <w:rFonts w:eastAsiaTheme="minorHAnsi"/>
          <w:sz w:val="28"/>
          <w:szCs w:val="28"/>
          <w:lang w:eastAsia="en-US"/>
          <w14:ligatures w14:val="standardContextual"/>
        </w:rPr>
        <w:t>жаемостью</w:t>
      </w:r>
      <w:proofErr w:type="spellEnd"/>
      <w:r w:rsidRPr="00DB62E9">
        <w:rPr>
          <w:rFonts w:eastAsiaTheme="minorHAnsi"/>
          <w:sz w:val="28"/>
          <w:szCs w:val="28"/>
          <w:lang w:eastAsia="en-US"/>
          <w14:ligatures w14:val="standardContextual"/>
        </w:rPr>
        <w:t>;</w:t>
      </w:r>
    </w:p>
    <w:p w14:paraId="487B41BD" w14:textId="7A671C65" w:rsidR="00DB62E9" w:rsidRDefault="00DB62E9" w:rsidP="00DB62E9">
      <w:pPr>
        <w:autoSpaceDE w:val="0"/>
        <w:autoSpaceDN w:val="0"/>
        <w:adjustRightInd w:val="0"/>
        <w:spacing w:line="360" w:lineRule="auto"/>
        <w:ind w:firstLine="708"/>
        <w:jc w:val="both"/>
        <w:rPr>
          <w:rFonts w:eastAsiaTheme="minorHAnsi"/>
          <w:sz w:val="28"/>
          <w:szCs w:val="28"/>
          <w:lang w:eastAsia="en-US"/>
          <w14:ligatures w14:val="standardContextual"/>
        </w:rPr>
      </w:pPr>
      <w:r w:rsidRPr="00DB62E9">
        <w:rPr>
          <w:rFonts w:eastAsiaTheme="minorHAnsi"/>
          <w:sz w:val="28"/>
          <w:szCs w:val="28"/>
          <w:lang w:eastAsia="en-US"/>
          <w14:ligatures w14:val="standardContextual"/>
        </w:rPr>
        <w:t>•</w:t>
      </w:r>
      <w:r>
        <w:rPr>
          <w:rFonts w:eastAsiaTheme="minorHAnsi"/>
          <w:sz w:val="28"/>
          <w:szCs w:val="28"/>
          <w:lang w:eastAsia="en-US"/>
          <w14:ligatures w14:val="standardContextual"/>
        </w:rPr>
        <w:t xml:space="preserve"> </w:t>
      </w:r>
      <w:r w:rsidRPr="00DB62E9">
        <w:rPr>
          <w:rFonts w:eastAsiaTheme="minorHAnsi"/>
          <w:sz w:val="28"/>
          <w:szCs w:val="28"/>
          <w:lang w:eastAsia="en-US"/>
          <w14:ligatures w14:val="standardContextual"/>
        </w:rPr>
        <w:t>оперативное обновление, чтобы обеспечить интерес посетителей.</w:t>
      </w:r>
    </w:p>
    <w:p w14:paraId="69F6152F" w14:textId="77777777" w:rsidR="00CD43CF" w:rsidRDefault="00CD43CF" w:rsidP="00CD43CF">
      <w:pPr>
        <w:autoSpaceDE w:val="0"/>
        <w:autoSpaceDN w:val="0"/>
        <w:adjustRightInd w:val="0"/>
        <w:ind w:firstLine="708"/>
        <w:rPr>
          <w:rFonts w:ascii="TimesNewRomanPSMT" w:eastAsiaTheme="minorHAnsi" w:hAnsi="TimesNewRomanPSMT" w:cs="TimesNewRomanPSMT"/>
          <w:sz w:val="28"/>
          <w:szCs w:val="28"/>
          <w14:ligatures w14:val="standardContextual"/>
        </w:rPr>
      </w:pPr>
    </w:p>
    <w:p w14:paraId="5B7E36E5" w14:textId="2AB48243" w:rsidR="00C73300" w:rsidRPr="00CD43CF" w:rsidRDefault="00C73300" w:rsidP="00CD43CF">
      <w:pPr>
        <w:autoSpaceDE w:val="0"/>
        <w:autoSpaceDN w:val="0"/>
        <w:adjustRightInd w:val="0"/>
        <w:spacing w:line="360" w:lineRule="auto"/>
        <w:ind w:firstLine="708"/>
        <w:rPr>
          <w:rFonts w:ascii="TimesNewRomanPSMT" w:eastAsiaTheme="minorHAnsi" w:hAnsi="TimesNewRomanPSMT" w:cs="TimesNewRomanPSMT"/>
          <w:sz w:val="28"/>
          <w:szCs w:val="28"/>
          <w14:ligatures w14:val="standardContextual"/>
        </w:rPr>
      </w:pPr>
      <w:r w:rsidRPr="00CD43CF">
        <w:rPr>
          <w:rFonts w:ascii="TimesNewRomanPSMT" w:eastAsiaTheme="minorHAnsi" w:hAnsi="TimesNewRomanPSMT" w:cs="TimesNewRomanPSMT"/>
          <w:sz w:val="28"/>
          <w:szCs w:val="28"/>
          <w14:ligatures w14:val="standardContextual"/>
        </w:rPr>
        <w:t>Сайт-визитка</w:t>
      </w:r>
    </w:p>
    <w:p w14:paraId="4AA2BCE7" w14:textId="7A66F076" w:rsidR="00C73300" w:rsidRPr="00C73300" w:rsidRDefault="00C73300" w:rsidP="00CD43CF">
      <w:pPr>
        <w:autoSpaceDE w:val="0"/>
        <w:autoSpaceDN w:val="0"/>
        <w:adjustRightInd w:val="0"/>
        <w:spacing w:line="360" w:lineRule="auto"/>
        <w:ind w:firstLine="708"/>
        <w:jc w:val="both"/>
        <w:rPr>
          <w:rFonts w:eastAsiaTheme="minorHAnsi"/>
          <w:sz w:val="28"/>
          <w:szCs w:val="28"/>
          <w:lang w:eastAsia="en-US"/>
          <w14:ligatures w14:val="standardContextual"/>
        </w:rPr>
      </w:pPr>
      <w:r w:rsidRPr="00C73300">
        <w:rPr>
          <w:rFonts w:eastAsiaTheme="minorHAnsi"/>
          <w:sz w:val="28"/>
          <w:szCs w:val="28"/>
          <w:lang w:eastAsia="en-US"/>
          <w14:ligatures w14:val="standardContextual"/>
        </w:rPr>
        <w:t>Сайт-визитка – это несложный сайт, содержащий общую информацию</w:t>
      </w:r>
      <w:r>
        <w:rPr>
          <w:rFonts w:eastAsiaTheme="minorHAnsi"/>
          <w:sz w:val="28"/>
          <w:szCs w:val="28"/>
          <w:lang w:eastAsia="en-US"/>
          <w14:ligatures w14:val="standardContextual"/>
        </w:rPr>
        <w:t xml:space="preserve"> </w:t>
      </w:r>
      <w:r w:rsidRPr="00C73300">
        <w:rPr>
          <w:rFonts w:eastAsiaTheme="minorHAnsi"/>
          <w:sz w:val="28"/>
          <w:szCs w:val="28"/>
          <w:lang w:eastAsia="en-US"/>
          <w14:ligatures w14:val="standardContextual"/>
        </w:rPr>
        <w:t>о компании и роде, оказываемых услуг.</w:t>
      </w:r>
    </w:p>
    <w:p w14:paraId="6035D570" w14:textId="77777777" w:rsidR="00C73300" w:rsidRPr="00C73300" w:rsidRDefault="00C73300" w:rsidP="00C73300">
      <w:pPr>
        <w:autoSpaceDE w:val="0"/>
        <w:autoSpaceDN w:val="0"/>
        <w:adjustRightInd w:val="0"/>
        <w:spacing w:line="360" w:lineRule="auto"/>
        <w:ind w:firstLine="708"/>
        <w:jc w:val="both"/>
        <w:rPr>
          <w:rFonts w:eastAsiaTheme="minorHAnsi"/>
          <w:sz w:val="28"/>
          <w:szCs w:val="28"/>
          <w:lang w:eastAsia="en-US"/>
          <w14:ligatures w14:val="standardContextual"/>
        </w:rPr>
      </w:pPr>
      <w:r w:rsidRPr="00C73300">
        <w:rPr>
          <w:rFonts w:eastAsiaTheme="minorHAnsi"/>
          <w:sz w:val="28"/>
          <w:szCs w:val="28"/>
          <w:lang w:eastAsia="en-US"/>
          <w14:ligatures w14:val="standardContextual"/>
        </w:rPr>
        <w:t>Цель создания сайта-визитки – представить компанию в Интернете.</w:t>
      </w:r>
    </w:p>
    <w:p w14:paraId="058362F4" w14:textId="73055670" w:rsidR="00C73300" w:rsidRDefault="00C73300" w:rsidP="00C73300">
      <w:pPr>
        <w:autoSpaceDE w:val="0"/>
        <w:autoSpaceDN w:val="0"/>
        <w:adjustRightInd w:val="0"/>
        <w:spacing w:line="360" w:lineRule="auto"/>
        <w:ind w:firstLine="708"/>
        <w:jc w:val="both"/>
        <w:rPr>
          <w:rFonts w:eastAsiaTheme="minorHAnsi"/>
          <w:sz w:val="28"/>
          <w:szCs w:val="28"/>
          <w14:ligatures w14:val="standardContextual"/>
        </w:rPr>
      </w:pPr>
      <w:r w:rsidRPr="00C73300">
        <w:rPr>
          <w:rFonts w:eastAsiaTheme="minorHAnsi"/>
          <w:sz w:val="28"/>
          <w:szCs w:val="28"/>
          <w14:ligatures w14:val="standardContextual"/>
        </w:rPr>
        <w:t>Свойства сайта-визитки:</w:t>
      </w:r>
    </w:p>
    <w:p w14:paraId="3049BF3F" w14:textId="2991FA56" w:rsidR="00D41AE2" w:rsidRPr="00D41AE2" w:rsidRDefault="00D41AE2" w:rsidP="002F06DF">
      <w:pPr>
        <w:autoSpaceDE w:val="0"/>
        <w:autoSpaceDN w:val="0"/>
        <w:adjustRightInd w:val="0"/>
        <w:spacing w:line="360" w:lineRule="auto"/>
        <w:ind w:firstLine="708"/>
        <w:jc w:val="both"/>
        <w:rPr>
          <w:rFonts w:eastAsiaTheme="minorHAnsi"/>
          <w:sz w:val="28"/>
          <w:szCs w:val="28"/>
          <w:lang w:eastAsia="en-US"/>
          <w14:ligatures w14:val="standardContextual"/>
        </w:rPr>
      </w:pPr>
      <w:r w:rsidRPr="00D41AE2">
        <w:rPr>
          <w:rFonts w:eastAsiaTheme="minorHAnsi"/>
          <w:sz w:val="28"/>
          <w:szCs w:val="28"/>
          <w:lang w:eastAsia="en-US"/>
          <w14:ligatures w14:val="standardContextual"/>
        </w:rPr>
        <w:t>•</w:t>
      </w:r>
      <w:r w:rsidR="005B6868">
        <w:rPr>
          <w:rFonts w:eastAsiaTheme="minorHAnsi"/>
          <w:sz w:val="28"/>
          <w:szCs w:val="28"/>
          <w:lang w:eastAsia="en-US"/>
          <w14:ligatures w14:val="standardContextual"/>
        </w:rPr>
        <w:t xml:space="preserve"> </w:t>
      </w:r>
      <w:r w:rsidRPr="00D41AE2">
        <w:rPr>
          <w:rFonts w:eastAsiaTheme="minorHAnsi"/>
          <w:sz w:val="28"/>
          <w:szCs w:val="28"/>
          <w:lang w:eastAsia="en-US"/>
          <w14:ligatures w14:val="standardContextual"/>
        </w:rPr>
        <w:t>общее назначение сайта-визитки – предоставление общей информации пользователю;</w:t>
      </w:r>
    </w:p>
    <w:p w14:paraId="21D0B5B7" w14:textId="7AF9B3D1" w:rsidR="00D41AE2" w:rsidRPr="00D41AE2" w:rsidRDefault="00D41AE2" w:rsidP="002F06DF">
      <w:pPr>
        <w:autoSpaceDE w:val="0"/>
        <w:autoSpaceDN w:val="0"/>
        <w:adjustRightInd w:val="0"/>
        <w:spacing w:line="360" w:lineRule="auto"/>
        <w:ind w:firstLine="708"/>
        <w:jc w:val="both"/>
        <w:rPr>
          <w:rFonts w:eastAsiaTheme="minorHAnsi"/>
          <w:sz w:val="28"/>
          <w:szCs w:val="28"/>
          <w:lang w:eastAsia="en-US"/>
          <w14:ligatures w14:val="standardContextual"/>
        </w:rPr>
      </w:pPr>
      <w:r w:rsidRPr="00D41AE2">
        <w:rPr>
          <w:rFonts w:eastAsiaTheme="minorHAnsi"/>
          <w:sz w:val="28"/>
          <w:szCs w:val="28"/>
          <w:lang w:eastAsia="en-US"/>
          <w14:ligatures w14:val="standardContextual"/>
        </w:rPr>
        <w:t>• характеристика и основные элементы – наличие координат, контакты ключевых людей компании, род деятельности и предоставляемые</w:t>
      </w:r>
      <w:r w:rsidR="002F06DF">
        <w:rPr>
          <w:rFonts w:eastAsiaTheme="minorHAnsi"/>
          <w:sz w:val="28"/>
          <w:szCs w:val="28"/>
          <w:lang w:eastAsia="en-US"/>
          <w14:ligatures w14:val="standardContextual"/>
        </w:rPr>
        <w:t xml:space="preserve"> </w:t>
      </w:r>
      <w:r w:rsidRPr="00D41AE2">
        <w:rPr>
          <w:rFonts w:eastAsiaTheme="minorHAnsi"/>
          <w:sz w:val="28"/>
          <w:szCs w:val="28"/>
          <w:lang w:eastAsia="en-US"/>
          <w14:ligatures w14:val="standardContextual"/>
        </w:rPr>
        <w:t>услуги;</w:t>
      </w:r>
    </w:p>
    <w:p w14:paraId="5ED7E66D" w14:textId="77777777" w:rsidR="00D41AE2" w:rsidRPr="00D41AE2" w:rsidRDefault="00D41AE2" w:rsidP="003119E9">
      <w:pPr>
        <w:autoSpaceDE w:val="0"/>
        <w:autoSpaceDN w:val="0"/>
        <w:adjustRightInd w:val="0"/>
        <w:spacing w:line="360" w:lineRule="auto"/>
        <w:ind w:firstLine="708"/>
        <w:jc w:val="both"/>
        <w:rPr>
          <w:rFonts w:eastAsiaTheme="minorHAnsi"/>
          <w:sz w:val="28"/>
          <w:szCs w:val="28"/>
          <w:lang w:eastAsia="en-US"/>
          <w14:ligatures w14:val="standardContextual"/>
        </w:rPr>
      </w:pPr>
      <w:r w:rsidRPr="00D41AE2">
        <w:rPr>
          <w:rFonts w:eastAsiaTheme="minorHAnsi"/>
          <w:sz w:val="28"/>
          <w:szCs w:val="28"/>
          <w:lang w:eastAsia="en-US"/>
          <w14:ligatures w14:val="standardContextual"/>
        </w:rPr>
        <w:t>• количество страниц – 10-15;</w:t>
      </w:r>
    </w:p>
    <w:p w14:paraId="09EE7242" w14:textId="77777777" w:rsidR="003119E9" w:rsidRDefault="00D41AE2" w:rsidP="003119E9">
      <w:pPr>
        <w:autoSpaceDE w:val="0"/>
        <w:autoSpaceDN w:val="0"/>
        <w:adjustRightInd w:val="0"/>
        <w:spacing w:line="360" w:lineRule="auto"/>
        <w:ind w:firstLine="708"/>
        <w:jc w:val="both"/>
        <w:rPr>
          <w:rFonts w:eastAsiaTheme="minorHAnsi"/>
          <w:sz w:val="28"/>
          <w:szCs w:val="28"/>
          <w:lang w:eastAsia="en-US"/>
          <w14:ligatures w14:val="standardContextual"/>
        </w:rPr>
      </w:pPr>
      <w:r w:rsidRPr="00D41AE2">
        <w:rPr>
          <w:rFonts w:eastAsiaTheme="minorHAnsi"/>
          <w:sz w:val="28"/>
          <w:szCs w:val="28"/>
          <w:lang w:eastAsia="en-US"/>
          <w14:ligatures w14:val="standardContextual"/>
        </w:rPr>
        <w:t>• тип и характеристика дизайна – несложный деловой дизайн;</w:t>
      </w:r>
    </w:p>
    <w:p w14:paraId="2ED5E730" w14:textId="6AACFD83" w:rsidR="00D41AE2" w:rsidRPr="00D41AE2" w:rsidRDefault="00D41AE2" w:rsidP="003119E9">
      <w:pPr>
        <w:autoSpaceDE w:val="0"/>
        <w:autoSpaceDN w:val="0"/>
        <w:adjustRightInd w:val="0"/>
        <w:spacing w:line="360" w:lineRule="auto"/>
        <w:ind w:firstLine="708"/>
        <w:jc w:val="both"/>
        <w:rPr>
          <w:rFonts w:eastAsiaTheme="minorHAnsi"/>
          <w:sz w:val="28"/>
          <w:szCs w:val="28"/>
          <w:lang w:eastAsia="en-US"/>
          <w14:ligatures w14:val="standardContextual"/>
        </w:rPr>
      </w:pPr>
      <w:r w:rsidRPr="00D41AE2">
        <w:rPr>
          <w:rFonts w:eastAsiaTheme="minorHAnsi"/>
          <w:sz w:val="28"/>
          <w:szCs w:val="28"/>
          <w:lang w:eastAsia="en-US"/>
          <w14:ligatures w14:val="standardContextual"/>
        </w:rPr>
        <w:t>• система навигации – максимально удобная и простая система на</w:t>
      </w:r>
      <w:r w:rsidR="003119E9">
        <w:rPr>
          <w:rFonts w:eastAsiaTheme="minorHAnsi"/>
          <w:sz w:val="28"/>
          <w:szCs w:val="28"/>
          <w:lang w:eastAsia="en-US"/>
          <w14:ligatures w14:val="standardContextual"/>
        </w:rPr>
        <w:t>в</w:t>
      </w:r>
      <w:r w:rsidRPr="00D41AE2">
        <w:rPr>
          <w:rFonts w:eastAsiaTheme="minorHAnsi"/>
          <w:sz w:val="28"/>
          <w:szCs w:val="28"/>
          <w:lang w:eastAsia="en-US"/>
          <w14:ligatures w14:val="standardContextual"/>
        </w:rPr>
        <w:t>игации;</w:t>
      </w:r>
    </w:p>
    <w:p w14:paraId="751A37FD" w14:textId="076DA99A" w:rsidR="00D41AE2" w:rsidRPr="00D41AE2" w:rsidRDefault="00D41AE2" w:rsidP="003119E9">
      <w:pPr>
        <w:autoSpaceDE w:val="0"/>
        <w:autoSpaceDN w:val="0"/>
        <w:adjustRightInd w:val="0"/>
        <w:spacing w:line="360" w:lineRule="auto"/>
        <w:ind w:firstLine="708"/>
        <w:jc w:val="both"/>
        <w:rPr>
          <w:rFonts w:eastAsiaTheme="minorHAnsi"/>
          <w:sz w:val="28"/>
          <w:szCs w:val="28"/>
          <w:lang w:eastAsia="en-US"/>
          <w14:ligatures w14:val="standardContextual"/>
        </w:rPr>
      </w:pPr>
      <w:r w:rsidRPr="00D41AE2">
        <w:rPr>
          <w:rFonts w:eastAsiaTheme="minorHAnsi"/>
          <w:sz w:val="28"/>
          <w:szCs w:val="28"/>
          <w:lang w:eastAsia="en-US"/>
          <w14:ligatures w14:val="standardContextual"/>
        </w:rPr>
        <w:t>• частота и необходимость обновления – обновление происходит</w:t>
      </w:r>
      <w:r w:rsidR="003119E9">
        <w:rPr>
          <w:rFonts w:eastAsiaTheme="minorHAnsi"/>
          <w:sz w:val="28"/>
          <w:szCs w:val="28"/>
          <w:lang w:eastAsia="en-US"/>
          <w14:ligatures w14:val="standardContextual"/>
        </w:rPr>
        <w:t xml:space="preserve"> </w:t>
      </w:r>
      <w:r w:rsidRPr="00D41AE2">
        <w:rPr>
          <w:rFonts w:eastAsiaTheme="minorHAnsi"/>
          <w:sz w:val="28"/>
          <w:szCs w:val="28"/>
          <w:lang w:eastAsia="en-US"/>
          <w14:ligatures w14:val="standardContextual"/>
        </w:rPr>
        <w:t>нечасто, по мере необходимости;</w:t>
      </w:r>
    </w:p>
    <w:p w14:paraId="5F098C0A" w14:textId="15101B1E" w:rsidR="00D41AE2" w:rsidRPr="00D41AE2" w:rsidRDefault="00D41AE2" w:rsidP="003119E9">
      <w:pPr>
        <w:autoSpaceDE w:val="0"/>
        <w:autoSpaceDN w:val="0"/>
        <w:adjustRightInd w:val="0"/>
        <w:spacing w:line="360" w:lineRule="auto"/>
        <w:ind w:firstLine="708"/>
        <w:jc w:val="both"/>
        <w:rPr>
          <w:rFonts w:eastAsiaTheme="minorHAnsi"/>
          <w:sz w:val="28"/>
          <w:szCs w:val="28"/>
          <w:lang w:eastAsia="en-US"/>
          <w14:ligatures w14:val="standardContextual"/>
        </w:rPr>
      </w:pPr>
      <w:r w:rsidRPr="00D41AE2">
        <w:rPr>
          <w:rFonts w:eastAsiaTheme="minorHAnsi"/>
          <w:sz w:val="28"/>
          <w:szCs w:val="28"/>
          <w:lang w:eastAsia="en-US"/>
          <w14:ligatures w14:val="standardContextual"/>
        </w:rPr>
        <w:t>• кем производится обновление – поддержка либо через фирму-Исполнителя, либо с помощью системы управления сайтом;</w:t>
      </w:r>
    </w:p>
    <w:p w14:paraId="3099C6CB" w14:textId="039D2C87" w:rsidR="00D41AE2" w:rsidRPr="00D41AE2" w:rsidRDefault="00D41AE2" w:rsidP="002F06DF">
      <w:pPr>
        <w:autoSpaceDE w:val="0"/>
        <w:autoSpaceDN w:val="0"/>
        <w:adjustRightInd w:val="0"/>
        <w:spacing w:line="360" w:lineRule="auto"/>
        <w:ind w:firstLine="708"/>
        <w:jc w:val="both"/>
        <w:rPr>
          <w:rFonts w:eastAsiaTheme="minorHAnsi"/>
          <w:sz w:val="28"/>
          <w:szCs w:val="28"/>
          <w:lang w:eastAsia="en-US"/>
          <w14:ligatures w14:val="standardContextual"/>
        </w:rPr>
      </w:pPr>
      <w:r w:rsidRPr="00D41AE2">
        <w:rPr>
          <w:rFonts w:eastAsiaTheme="minorHAnsi"/>
          <w:sz w:val="28"/>
          <w:szCs w:val="28"/>
          <w:lang w:eastAsia="en-US"/>
          <w14:ligatures w14:val="standardContextual"/>
        </w:rPr>
        <w:lastRenderedPageBreak/>
        <w:t>• кем являются посетители – в основном, целевая аудитория, люди,</w:t>
      </w:r>
      <w:r w:rsidR="002F06DF">
        <w:rPr>
          <w:rFonts w:eastAsiaTheme="minorHAnsi"/>
          <w:sz w:val="28"/>
          <w:szCs w:val="28"/>
          <w:lang w:eastAsia="en-US"/>
          <w14:ligatures w14:val="standardContextual"/>
        </w:rPr>
        <w:t xml:space="preserve"> </w:t>
      </w:r>
      <w:r w:rsidRPr="00D41AE2">
        <w:rPr>
          <w:rFonts w:eastAsiaTheme="minorHAnsi"/>
          <w:sz w:val="28"/>
          <w:szCs w:val="28"/>
          <w:lang w:eastAsia="en-US"/>
          <w14:ligatures w14:val="standardContextual"/>
        </w:rPr>
        <w:t>которые ищут определенный товар, услугу;</w:t>
      </w:r>
    </w:p>
    <w:p w14:paraId="4D1B54A9" w14:textId="0F5D9CEE" w:rsidR="00D41AE2" w:rsidRPr="00D41AE2" w:rsidRDefault="00D41AE2" w:rsidP="003119E9">
      <w:pPr>
        <w:autoSpaceDE w:val="0"/>
        <w:autoSpaceDN w:val="0"/>
        <w:adjustRightInd w:val="0"/>
        <w:spacing w:line="360" w:lineRule="auto"/>
        <w:ind w:firstLine="708"/>
        <w:jc w:val="both"/>
        <w:rPr>
          <w:rFonts w:eastAsiaTheme="minorHAnsi"/>
          <w:sz w:val="28"/>
          <w:szCs w:val="28"/>
          <w:lang w:eastAsia="en-US"/>
          <w14:ligatures w14:val="standardContextual"/>
        </w:rPr>
      </w:pPr>
      <w:r w:rsidRPr="00D41AE2">
        <w:rPr>
          <w:rFonts w:eastAsiaTheme="minorHAnsi"/>
          <w:sz w:val="28"/>
          <w:szCs w:val="28"/>
          <w:lang w:eastAsia="en-US"/>
          <w14:ligatures w14:val="standardContextual"/>
        </w:rPr>
        <w:t>• наличие баннеров – баннеры на сайте-представительстве считаются плохим тоном;</w:t>
      </w:r>
    </w:p>
    <w:p w14:paraId="77F20533" w14:textId="3CC5B0A2" w:rsidR="00D41AE2" w:rsidRDefault="00D41AE2" w:rsidP="003119E9">
      <w:pPr>
        <w:autoSpaceDE w:val="0"/>
        <w:autoSpaceDN w:val="0"/>
        <w:adjustRightInd w:val="0"/>
        <w:spacing w:line="360" w:lineRule="auto"/>
        <w:ind w:firstLine="708"/>
        <w:jc w:val="both"/>
        <w:rPr>
          <w:rFonts w:eastAsiaTheme="minorHAnsi"/>
          <w:sz w:val="28"/>
          <w:szCs w:val="28"/>
          <w:lang w:eastAsia="en-US"/>
          <w14:ligatures w14:val="standardContextual"/>
        </w:rPr>
      </w:pPr>
      <w:r w:rsidRPr="00D41AE2">
        <w:rPr>
          <w:rFonts w:eastAsiaTheme="minorHAnsi"/>
          <w:sz w:val="28"/>
          <w:szCs w:val="28"/>
          <w:lang w:eastAsia="en-US"/>
          <w14:ligatures w14:val="standardContextual"/>
        </w:rPr>
        <w:t>• проводимая рекламная компания – индексация в поисковых системах, регистрация в каталогах, обмен ссылками с дружескими сайтами.</w:t>
      </w:r>
    </w:p>
    <w:p w14:paraId="14BDD6FE" w14:textId="77777777" w:rsidR="003119E9" w:rsidRPr="003119E9" w:rsidRDefault="003119E9" w:rsidP="003119E9">
      <w:pPr>
        <w:autoSpaceDE w:val="0"/>
        <w:autoSpaceDN w:val="0"/>
        <w:adjustRightInd w:val="0"/>
        <w:spacing w:line="360" w:lineRule="auto"/>
        <w:ind w:firstLine="708"/>
        <w:jc w:val="both"/>
        <w:rPr>
          <w:rFonts w:eastAsiaTheme="minorHAnsi"/>
          <w:sz w:val="28"/>
          <w:szCs w:val="28"/>
          <w:lang w:eastAsia="en-US"/>
          <w14:ligatures w14:val="standardContextual"/>
        </w:rPr>
      </w:pPr>
      <w:r w:rsidRPr="003119E9">
        <w:rPr>
          <w:rFonts w:eastAsiaTheme="minorHAnsi"/>
          <w:sz w:val="28"/>
          <w:szCs w:val="28"/>
          <w:lang w:eastAsia="en-US"/>
          <w14:ligatures w14:val="standardContextual"/>
        </w:rPr>
        <w:t>Задачи сайта-визитки:</w:t>
      </w:r>
    </w:p>
    <w:p w14:paraId="51ED8605" w14:textId="77777777" w:rsidR="003119E9" w:rsidRPr="003119E9" w:rsidRDefault="003119E9" w:rsidP="003119E9">
      <w:pPr>
        <w:autoSpaceDE w:val="0"/>
        <w:autoSpaceDN w:val="0"/>
        <w:adjustRightInd w:val="0"/>
        <w:spacing w:line="360" w:lineRule="auto"/>
        <w:ind w:firstLine="708"/>
        <w:jc w:val="both"/>
        <w:rPr>
          <w:rFonts w:eastAsiaTheme="minorHAnsi"/>
          <w:sz w:val="28"/>
          <w:szCs w:val="28"/>
          <w:lang w:eastAsia="en-US"/>
          <w14:ligatures w14:val="standardContextual"/>
        </w:rPr>
      </w:pPr>
      <w:r w:rsidRPr="003119E9">
        <w:rPr>
          <w:rFonts w:eastAsiaTheme="minorHAnsi"/>
          <w:sz w:val="28"/>
          <w:szCs w:val="28"/>
          <w:lang w:eastAsia="en-US"/>
          <w14:ligatures w14:val="standardContextual"/>
        </w:rPr>
        <w:t>• дать пользователю общее представление о компании;</w:t>
      </w:r>
    </w:p>
    <w:p w14:paraId="1E07C065" w14:textId="2AD6C233" w:rsidR="003119E9" w:rsidRPr="003119E9" w:rsidRDefault="003119E9" w:rsidP="003119E9">
      <w:pPr>
        <w:autoSpaceDE w:val="0"/>
        <w:autoSpaceDN w:val="0"/>
        <w:adjustRightInd w:val="0"/>
        <w:spacing w:line="360" w:lineRule="auto"/>
        <w:ind w:firstLine="708"/>
        <w:jc w:val="both"/>
        <w:rPr>
          <w:rFonts w:eastAsiaTheme="minorHAnsi"/>
          <w:sz w:val="28"/>
          <w:szCs w:val="28"/>
          <w:lang w:eastAsia="en-US"/>
          <w14:ligatures w14:val="standardContextual"/>
        </w:rPr>
      </w:pPr>
      <w:r w:rsidRPr="003119E9">
        <w:rPr>
          <w:rFonts w:eastAsiaTheme="minorHAnsi"/>
          <w:sz w:val="28"/>
          <w:szCs w:val="28"/>
          <w:lang w:eastAsia="en-US"/>
          <w14:ligatures w14:val="standardContextual"/>
        </w:rPr>
        <w:t>• максимально заинтересовать и спровоцировать покупку или иное</w:t>
      </w:r>
      <w:r>
        <w:rPr>
          <w:rFonts w:eastAsiaTheme="minorHAnsi"/>
          <w:sz w:val="28"/>
          <w:szCs w:val="28"/>
          <w:lang w:eastAsia="en-US"/>
          <w14:ligatures w14:val="standardContextual"/>
        </w:rPr>
        <w:t xml:space="preserve"> </w:t>
      </w:r>
      <w:r w:rsidRPr="003119E9">
        <w:rPr>
          <w:rFonts w:eastAsiaTheme="minorHAnsi"/>
          <w:sz w:val="28"/>
          <w:szCs w:val="28"/>
          <w:lang w:eastAsia="en-US"/>
          <w14:ligatures w14:val="standardContextual"/>
        </w:rPr>
        <w:t>действие;</w:t>
      </w:r>
    </w:p>
    <w:p w14:paraId="2A6C9FE9" w14:textId="77777777" w:rsidR="003119E9" w:rsidRPr="003119E9" w:rsidRDefault="003119E9" w:rsidP="003119E9">
      <w:pPr>
        <w:autoSpaceDE w:val="0"/>
        <w:autoSpaceDN w:val="0"/>
        <w:adjustRightInd w:val="0"/>
        <w:spacing w:line="360" w:lineRule="auto"/>
        <w:ind w:firstLine="708"/>
        <w:jc w:val="both"/>
        <w:rPr>
          <w:rFonts w:eastAsiaTheme="minorHAnsi"/>
          <w:sz w:val="28"/>
          <w:szCs w:val="28"/>
          <w:lang w:eastAsia="en-US"/>
          <w14:ligatures w14:val="standardContextual"/>
        </w:rPr>
      </w:pPr>
      <w:r w:rsidRPr="003119E9">
        <w:rPr>
          <w:rFonts w:eastAsiaTheme="minorHAnsi"/>
          <w:sz w:val="28"/>
          <w:szCs w:val="28"/>
          <w:lang w:eastAsia="en-US"/>
          <w14:ligatures w14:val="standardContextual"/>
        </w:rPr>
        <w:t>• привлечение дополнительных клиентов;</w:t>
      </w:r>
    </w:p>
    <w:p w14:paraId="72E1BB1C" w14:textId="6502DA67" w:rsidR="003119E9" w:rsidRPr="003119E9" w:rsidRDefault="003119E9" w:rsidP="003119E9">
      <w:pPr>
        <w:autoSpaceDE w:val="0"/>
        <w:autoSpaceDN w:val="0"/>
        <w:adjustRightInd w:val="0"/>
        <w:spacing w:line="360" w:lineRule="auto"/>
        <w:ind w:firstLine="708"/>
        <w:jc w:val="both"/>
        <w:rPr>
          <w:rFonts w:eastAsiaTheme="minorHAnsi"/>
          <w:sz w:val="28"/>
          <w:szCs w:val="28"/>
          <w:lang w:eastAsia="en-US"/>
          <w14:ligatures w14:val="standardContextual"/>
        </w:rPr>
      </w:pPr>
      <w:r w:rsidRPr="003119E9">
        <w:rPr>
          <w:rFonts w:eastAsiaTheme="minorHAnsi"/>
          <w:sz w:val="28"/>
          <w:szCs w:val="28"/>
          <w:lang w:eastAsia="en-US"/>
          <w14:ligatures w14:val="standardContextual"/>
        </w:rPr>
        <w:t>• обеспечить запоминаемость у потенциальных клиентов и посетителей.</w:t>
      </w:r>
    </w:p>
    <w:p w14:paraId="37BCEC23" w14:textId="77777777" w:rsidR="00CD43CF" w:rsidRDefault="00CD43CF" w:rsidP="00CD43CF">
      <w:pPr>
        <w:autoSpaceDE w:val="0"/>
        <w:autoSpaceDN w:val="0"/>
        <w:adjustRightInd w:val="0"/>
        <w:spacing w:line="360" w:lineRule="auto"/>
        <w:ind w:firstLine="708"/>
        <w:jc w:val="both"/>
        <w:rPr>
          <w:rFonts w:eastAsiaTheme="minorHAnsi"/>
          <w:sz w:val="28"/>
          <w:szCs w:val="28"/>
          <w14:ligatures w14:val="standardContextual"/>
        </w:rPr>
      </w:pPr>
    </w:p>
    <w:p w14:paraId="3C9F816F" w14:textId="68664DA0" w:rsidR="00C73300" w:rsidRPr="00CD43CF" w:rsidRDefault="003119E9" w:rsidP="00CD43CF">
      <w:pPr>
        <w:autoSpaceDE w:val="0"/>
        <w:autoSpaceDN w:val="0"/>
        <w:adjustRightInd w:val="0"/>
        <w:spacing w:line="360" w:lineRule="auto"/>
        <w:ind w:firstLine="708"/>
        <w:jc w:val="both"/>
        <w:rPr>
          <w:rFonts w:eastAsiaTheme="minorHAnsi"/>
          <w:sz w:val="28"/>
          <w:szCs w:val="28"/>
          <w14:ligatures w14:val="standardContextual"/>
        </w:rPr>
      </w:pPr>
      <w:r w:rsidRPr="00CD43CF">
        <w:rPr>
          <w:rFonts w:eastAsiaTheme="minorHAnsi"/>
          <w:sz w:val="28"/>
          <w:szCs w:val="28"/>
          <w14:ligatures w14:val="standardContextual"/>
        </w:rPr>
        <w:t>Интернет-магазин</w:t>
      </w:r>
    </w:p>
    <w:p w14:paraId="69D0034C" w14:textId="77777777" w:rsidR="00917901" w:rsidRDefault="003119E9" w:rsidP="00917901">
      <w:pPr>
        <w:pStyle w:val="af2"/>
        <w:autoSpaceDE w:val="0"/>
        <w:autoSpaceDN w:val="0"/>
        <w:adjustRightInd w:val="0"/>
        <w:spacing w:line="360" w:lineRule="auto"/>
        <w:ind w:left="0" w:firstLine="708"/>
        <w:jc w:val="both"/>
        <w:rPr>
          <w:rFonts w:ascii="Times New Roman" w:eastAsiaTheme="minorHAnsi" w:hAnsi="Times New Roman"/>
          <w:sz w:val="28"/>
          <w:szCs w:val="28"/>
          <w14:ligatures w14:val="standardContextual"/>
        </w:rPr>
      </w:pPr>
      <w:r w:rsidRPr="003119E9">
        <w:rPr>
          <w:rFonts w:ascii="Times New Roman" w:eastAsiaTheme="minorHAnsi" w:hAnsi="Times New Roman"/>
          <w:sz w:val="28"/>
          <w:szCs w:val="28"/>
          <w14:ligatures w14:val="standardContextual"/>
        </w:rPr>
        <w:t>Интернет-магазин – сайт, предназначен для продажи товаров, услуг</w:t>
      </w:r>
      <w:r>
        <w:rPr>
          <w:rFonts w:ascii="Times New Roman" w:eastAsiaTheme="minorHAnsi" w:hAnsi="Times New Roman"/>
          <w:sz w:val="28"/>
          <w:szCs w:val="28"/>
          <w14:ligatures w14:val="standardContextual"/>
        </w:rPr>
        <w:t xml:space="preserve"> </w:t>
      </w:r>
      <w:r w:rsidRPr="003119E9">
        <w:rPr>
          <w:rFonts w:ascii="Times New Roman" w:eastAsiaTheme="minorHAnsi" w:hAnsi="Times New Roman"/>
          <w:sz w:val="28"/>
          <w:szCs w:val="28"/>
          <w14:ligatures w14:val="standardContextual"/>
        </w:rPr>
        <w:t>через Интернет. Как правило, содержит каталог продукции, прайс-листы, систему заказов.</w:t>
      </w:r>
    </w:p>
    <w:p w14:paraId="0EB0A2C1" w14:textId="7B38E033" w:rsidR="005B6868" w:rsidRPr="005B6868" w:rsidRDefault="00917901" w:rsidP="005B6868">
      <w:pPr>
        <w:pStyle w:val="af2"/>
        <w:autoSpaceDE w:val="0"/>
        <w:autoSpaceDN w:val="0"/>
        <w:adjustRightInd w:val="0"/>
        <w:spacing w:line="360" w:lineRule="auto"/>
        <w:ind w:left="0" w:firstLine="708"/>
        <w:jc w:val="both"/>
        <w:rPr>
          <w:rFonts w:ascii="Times New Roman" w:eastAsiaTheme="minorHAnsi" w:hAnsi="Times New Roman"/>
          <w:sz w:val="28"/>
          <w:szCs w:val="28"/>
          <w14:ligatures w14:val="standardContextual"/>
        </w:rPr>
      </w:pPr>
      <w:r w:rsidRPr="00917901">
        <w:rPr>
          <w:rFonts w:ascii="Times New Roman" w:eastAsiaTheme="minorHAnsi" w:hAnsi="Times New Roman"/>
          <w:sz w:val="28"/>
          <w:szCs w:val="28"/>
          <w14:ligatures w14:val="standardContextual"/>
        </w:rPr>
        <w:t xml:space="preserve">Цель создания Интернет-магазина – представить компанию в Интернете, продажи товара </w:t>
      </w:r>
      <w:proofErr w:type="gramStart"/>
      <w:r w:rsidRPr="00917901">
        <w:rPr>
          <w:rFonts w:ascii="Times New Roman" w:eastAsiaTheme="minorHAnsi" w:hAnsi="Times New Roman"/>
          <w:sz w:val="28"/>
          <w:szCs w:val="28"/>
          <w14:ligatures w14:val="standardContextual"/>
        </w:rPr>
        <w:t>он-лайн</w:t>
      </w:r>
      <w:proofErr w:type="gramEnd"/>
      <w:r w:rsidRPr="00917901">
        <w:rPr>
          <w:rFonts w:ascii="Times New Roman" w:eastAsiaTheme="minorHAnsi" w:hAnsi="Times New Roman"/>
          <w:sz w:val="28"/>
          <w:szCs w:val="28"/>
          <w14:ligatures w14:val="standardContextual"/>
        </w:rPr>
        <w:t>, сервис и поддержка клиентов.</w:t>
      </w:r>
    </w:p>
    <w:p w14:paraId="63F5F593" w14:textId="262FFD8F" w:rsidR="00B97FA4" w:rsidRPr="00B97FA4" w:rsidRDefault="00B97FA4" w:rsidP="00B97FA4">
      <w:pPr>
        <w:pStyle w:val="af2"/>
        <w:autoSpaceDE w:val="0"/>
        <w:autoSpaceDN w:val="0"/>
        <w:adjustRightInd w:val="0"/>
        <w:spacing w:line="360" w:lineRule="auto"/>
        <w:ind w:left="0" w:firstLine="708"/>
        <w:jc w:val="both"/>
        <w:rPr>
          <w:rFonts w:ascii="Times New Roman" w:eastAsiaTheme="minorHAnsi" w:hAnsi="Times New Roman"/>
          <w:sz w:val="28"/>
          <w:szCs w:val="28"/>
          <w14:ligatures w14:val="standardContextual"/>
        </w:rPr>
      </w:pPr>
      <w:r w:rsidRPr="00B97FA4">
        <w:rPr>
          <w:rFonts w:ascii="Times New Roman" w:eastAsiaTheme="minorHAnsi" w:hAnsi="Times New Roman"/>
          <w:sz w:val="28"/>
          <w:szCs w:val="28"/>
          <w14:ligatures w14:val="standardContextual"/>
        </w:rPr>
        <w:t>Свойства Интернет-магазина:</w:t>
      </w:r>
    </w:p>
    <w:p w14:paraId="012BF5F1" w14:textId="14E5FC2D" w:rsidR="00B97FA4" w:rsidRPr="00B97FA4" w:rsidRDefault="00B97FA4" w:rsidP="00B97FA4">
      <w:pPr>
        <w:autoSpaceDE w:val="0"/>
        <w:autoSpaceDN w:val="0"/>
        <w:adjustRightInd w:val="0"/>
        <w:spacing w:line="360" w:lineRule="auto"/>
        <w:ind w:firstLine="708"/>
        <w:rPr>
          <w:rFonts w:eastAsiaTheme="minorHAnsi"/>
          <w:sz w:val="28"/>
          <w:szCs w:val="28"/>
          <w:lang w:eastAsia="en-US"/>
          <w14:ligatures w14:val="standardContextual"/>
        </w:rPr>
      </w:pPr>
      <w:r w:rsidRPr="00B97FA4">
        <w:rPr>
          <w:rFonts w:eastAsiaTheme="minorHAnsi"/>
          <w:sz w:val="28"/>
          <w:szCs w:val="28"/>
          <w:lang w:eastAsia="en-US"/>
          <w14:ligatures w14:val="standardContextual"/>
        </w:rPr>
        <w:t>• общее назначение сайта – предоставление общей информации</w:t>
      </w:r>
      <w:r>
        <w:rPr>
          <w:rFonts w:eastAsiaTheme="minorHAnsi"/>
          <w:sz w:val="28"/>
          <w:szCs w:val="28"/>
          <w:lang w:eastAsia="en-US"/>
          <w14:ligatures w14:val="standardContextual"/>
        </w:rPr>
        <w:t xml:space="preserve"> </w:t>
      </w:r>
      <w:r w:rsidRPr="00B97FA4">
        <w:rPr>
          <w:rFonts w:eastAsiaTheme="minorHAnsi"/>
          <w:sz w:val="28"/>
          <w:szCs w:val="28"/>
          <w:lang w:eastAsia="en-US"/>
          <w14:ligatures w14:val="standardContextual"/>
        </w:rPr>
        <w:t>пользователю;</w:t>
      </w:r>
    </w:p>
    <w:p w14:paraId="65CEB266" w14:textId="3FFED765" w:rsidR="00B97FA4" w:rsidRPr="00B97FA4" w:rsidRDefault="00B97FA4" w:rsidP="005B4C3E">
      <w:pPr>
        <w:autoSpaceDE w:val="0"/>
        <w:autoSpaceDN w:val="0"/>
        <w:adjustRightInd w:val="0"/>
        <w:spacing w:line="360" w:lineRule="auto"/>
        <w:ind w:firstLine="708"/>
        <w:rPr>
          <w:rFonts w:eastAsiaTheme="minorHAnsi"/>
          <w:sz w:val="28"/>
          <w:szCs w:val="28"/>
          <w:lang w:eastAsia="en-US"/>
          <w14:ligatures w14:val="standardContextual"/>
        </w:rPr>
      </w:pPr>
      <w:r w:rsidRPr="00B97FA4">
        <w:rPr>
          <w:rFonts w:eastAsiaTheme="minorHAnsi"/>
          <w:sz w:val="28"/>
          <w:szCs w:val="28"/>
          <w:lang w:eastAsia="en-US"/>
          <w14:ligatures w14:val="standardContextual"/>
        </w:rPr>
        <w:t>• характеристика и основные элементы – система заказа, подробное</w:t>
      </w:r>
      <w:r>
        <w:rPr>
          <w:rFonts w:eastAsiaTheme="minorHAnsi"/>
          <w:sz w:val="28"/>
          <w:szCs w:val="28"/>
          <w:lang w:eastAsia="en-US"/>
          <w14:ligatures w14:val="standardContextual"/>
        </w:rPr>
        <w:t xml:space="preserve"> </w:t>
      </w:r>
      <w:r w:rsidRPr="00B97FA4">
        <w:rPr>
          <w:rFonts w:eastAsiaTheme="minorHAnsi"/>
          <w:sz w:val="28"/>
          <w:szCs w:val="28"/>
          <w:lang w:eastAsia="en-US"/>
          <w14:ligatures w14:val="standardContextual"/>
        </w:rPr>
        <w:t>оп</w:t>
      </w:r>
      <w:r>
        <w:rPr>
          <w:rFonts w:eastAsiaTheme="minorHAnsi"/>
          <w:sz w:val="28"/>
          <w:szCs w:val="28"/>
          <w:lang w:eastAsia="en-US"/>
          <w14:ligatures w14:val="standardContextual"/>
        </w:rPr>
        <w:t>и</w:t>
      </w:r>
      <w:r w:rsidRPr="00B97FA4">
        <w:rPr>
          <w:rFonts w:eastAsiaTheme="minorHAnsi"/>
          <w:sz w:val="28"/>
          <w:szCs w:val="28"/>
          <w:lang w:eastAsia="en-US"/>
          <w14:ligatures w14:val="standardContextual"/>
        </w:rPr>
        <w:t>сание условий заказа, а также описание товара, как правило, в</w:t>
      </w:r>
      <w:r>
        <w:rPr>
          <w:rFonts w:eastAsiaTheme="minorHAnsi"/>
          <w:sz w:val="28"/>
          <w:szCs w:val="28"/>
          <w:lang w:eastAsia="en-US"/>
          <w14:ligatures w14:val="standardContextual"/>
        </w:rPr>
        <w:t xml:space="preserve"> </w:t>
      </w:r>
      <w:r w:rsidRPr="00B97FA4">
        <w:rPr>
          <w:rFonts w:eastAsiaTheme="minorHAnsi"/>
          <w:sz w:val="28"/>
          <w:szCs w:val="28"/>
          <w:lang w:eastAsia="en-US"/>
          <w14:ligatures w14:val="standardContextual"/>
        </w:rPr>
        <w:t>системе каталога, возможно наличие кабинета пользователя, хорошо</w:t>
      </w:r>
      <w:r w:rsidR="005B4C3E">
        <w:rPr>
          <w:rFonts w:eastAsiaTheme="minorHAnsi"/>
          <w:sz w:val="28"/>
          <w:szCs w:val="28"/>
          <w:lang w:eastAsia="en-US"/>
          <w14:ligatures w14:val="standardContextual"/>
        </w:rPr>
        <w:t xml:space="preserve"> </w:t>
      </w:r>
      <w:r w:rsidRPr="00B97FA4">
        <w:rPr>
          <w:rFonts w:eastAsiaTheme="minorHAnsi"/>
          <w:sz w:val="28"/>
          <w:szCs w:val="28"/>
          <w:lang w:eastAsia="en-US"/>
          <w14:ligatures w14:val="standardContextual"/>
        </w:rPr>
        <w:t>организованная система поиска;</w:t>
      </w:r>
    </w:p>
    <w:p w14:paraId="459EEEC3" w14:textId="77777777" w:rsidR="00B97FA4" w:rsidRPr="00B97FA4" w:rsidRDefault="00B97FA4" w:rsidP="005B4C3E">
      <w:pPr>
        <w:autoSpaceDE w:val="0"/>
        <w:autoSpaceDN w:val="0"/>
        <w:adjustRightInd w:val="0"/>
        <w:spacing w:line="360" w:lineRule="auto"/>
        <w:ind w:firstLine="708"/>
        <w:rPr>
          <w:rFonts w:eastAsiaTheme="minorHAnsi"/>
          <w:sz w:val="28"/>
          <w:szCs w:val="28"/>
          <w:lang w:eastAsia="en-US"/>
          <w14:ligatures w14:val="standardContextual"/>
        </w:rPr>
      </w:pPr>
      <w:r w:rsidRPr="00B97FA4">
        <w:rPr>
          <w:rFonts w:eastAsiaTheme="minorHAnsi"/>
          <w:sz w:val="28"/>
          <w:szCs w:val="28"/>
          <w:lang w:eastAsia="en-US"/>
          <w14:ligatures w14:val="standardContextual"/>
        </w:rPr>
        <w:t>• тип и характеристика дизайна – деловой дизайн;</w:t>
      </w:r>
    </w:p>
    <w:p w14:paraId="48F67441" w14:textId="6A293B32" w:rsidR="00B97FA4" w:rsidRPr="00B97FA4" w:rsidRDefault="00B97FA4" w:rsidP="005B4C3E">
      <w:pPr>
        <w:autoSpaceDE w:val="0"/>
        <w:autoSpaceDN w:val="0"/>
        <w:adjustRightInd w:val="0"/>
        <w:spacing w:line="360" w:lineRule="auto"/>
        <w:ind w:firstLine="708"/>
        <w:rPr>
          <w:rFonts w:eastAsiaTheme="minorHAnsi"/>
          <w:sz w:val="28"/>
          <w:szCs w:val="28"/>
          <w:lang w:eastAsia="en-US"/>
          <w14:ligatures w14:val="standardContextual"/>
        </w:rPr>
      </w:pPr>
      <w:r w:rsidRPr="00B97FA4">
        <w:rPr>
          <w:rFonts w:eastAsiaTheme="minorHAnsi"/>
          <w:sz w:val="28"/>
          <w:szCs w:val="28"/>
          <w:lang w:eastAsia="en-US"/>
          <w14:ligatures w14:val="standardContextual"/>
        </w:rPr>
        <w:t>• система навигации – максимально удобная и простая система навигации;</w:t>
      </w:r>
    </w:p>
    <w:p w14:paraId="31D6BFCD" w14:textId="77777777" w:rsidR="00B97FA4" w:rsidRPr="00B97FA4" w:rsidRDefault="00B97FA4" w:rsidP="005B4C3E">
      <w:pPr>
        <w:autoSpaceDE w:val="0"/>
        <w:autoSpaceDN w:val="0"/>
        <w:adjustRightInd w:val="0"/>
        <w:spacing w:line="360" w:lineRule="auto"/>
        <w:ind w:firstLine="708"/>
        <w:rPr>
          <w:rFonts w:eastAsiaTheme="minorHAnsi"/>
          <w:sz w:val="28"/>
          <w:szCs w:val="28"/>
          <w:lang w:eastAsia="en-US"/>
          <w14:ligatures w14:val="standardContextual"/>
        </w:rPr>
      </w:pPr>
      <w:r w:rsidRPr="00B97FA4">
        <w:rPr>
          <w:rFonts w:eastAsiaTheme="minorHAnsi"/>
          <w:sz w:val="28"/>
          <w:szCs w:val="28"/>
          <w:lang w:eastAsia="en-US"/>
          <w14:ligatures w14:val="standardContextual"/>
        </w:rPr>
        <w:lastRenderedPageBreak/>
        <w:t>• частота и необходимость обновления – частое обновление;</w:t>
      </w:r>
    </w:p>
    <w:p w14:paraId="1B525C9D" w14:textId="7C0DC63F" w:rsidR="00B97FA4" w:rsidRPr="00B97FA4" w:rsidRDefault="00B97FA4" w:rsidP="005B4C3E">
      <w:pPr>
        <w:autoSpaceDE w:val="0"/>
        <w:autoSpaceDN w:val="0"/>
        <w:adjustRightInd w:val="0"/>
        <w:spacing w:line="360" w:lineRule="auto"/>
        <w:ind w:firstLine="708"/>
        <w:rPr>
          <w:rFonts w:eastAsiaTheme="minorHAnsi"/>
          <w:sz w:val="28"/>
          <w:szCs w:val="28"/>
          <w:lang w:eastAsia="en-US"/>
          <w14:ligatures w14:val="standardContextual"/>
        </w:rPr>
      </w:pPr>
      <w:r w:rsidRPr="00B97FA4">
        <w:rPr>
          <w:rFonts w:eastAsiaTheme="minorHAnsi"/>
          <w:sz w:val="28"/>
          <w:szCs w:val="28"/>
          <w:lang w:eastAsia="en-US"/>
          <w14:ligatures w14:val="standardContextual"/>
        </w:rPr>
        <w:t>• кем производится обновление – как правило, обеспечивается</w:t>
      </w:r>
      <w:r w:rsidR="005B4C3E">
        <w:rPr>
          <w:rFonts w:eastAsiaTheme="minorHAnsi"/>
          <w:sz w:val="28"/>
          <w:szCs w:val="28"/>
          <w:lang w:eastAsia="en-US"/>
          <w14:ligatures w14:val="standardContextual"/>
        </w:rPr>
        <w:t xml:space="preserve"> </w:t>
      </w:r>
      <w:r w:rsidRPr="00B97FA4">
        <w:rPr>
          <w:rFonts w:eastAsiaTheme="minorHAnsi"/>
          <w:sz w:val="28"/>
          <w:szCs w:val="28"/>
          <w:lang w:eastAsia="en-US"/>
          <w14:ligatures w14:val="standardContextual"/>
        </w:rPr>
        <w:t>усилиями командой людей – группой поддержки;</w:t>
      </w:r>
    </w:p>
    <w:p w14:paraId="3EFFCFCE" w14:textId="14C7B26A" w:rsidR="00B97FA4" w:rsidRPr="00B97FA4" w:rsidRDefault="00B97FA4" w:rsidP="005B4C3E">
      <w:pPr>
        <w:autoSpaceDE w:val="0"/>
        <w:autoSpaceDN w:val="0"/>
        <w:adjustRightInd w:val="0"/>
        <w:spacing w:line="360" w:lineRule="auto"/>
        <w:ind w:firstLine="708"/>
        <w:rPr>
          <w:rFonts w:eastAsiaTheme="minorHAnsi"/>
          <w:sz w:val="28"/>
          <w:szCs w:val="28"/>
          <w:lang w:eastAsia="en-US"/>
          <w14:ligatures w14:val="standardContextual"/>
        </w:rPr>
      </w:pPr>
      <w:r w:rsidRPr="00B97FA4">
        <w:rPr>
          <w:rFonts w:eastAsiaTheme="minorHAnsi"/>
          <w:sz w:val="28"/>
          <w:szCs w:val="28"/>
          <w:lang w:eastAsia="en-US"/>
          <w14:ligatures w14:val="standardContextual"/>
        </w:rPr>
        <w:t>• кем являются посетители – как целевая аудитория, так и потенциальные клиенты;</w:t>
      </w:r>
    </w:p>
    <w:p w14:paraId="76D3D7F7" w14:textId="77777777" w:rsidR="00B97FA4" w:rsidRPr="00B97FA4" w:rsidRDefault="00B97FA4" w:rsidP="005B4C3E">
      <w:pPr>
        <w:autoSpaceDE w:val="0"/>
        <w:autoSpaceDN w:val="0"/>
        <w:adjustRightInd w:val="0"/>
        <w:spacing w:line="360" w:lineRule="auto"/>
        <w:ind w:firstLine="708"/>
        <w:rPr>
          <w:rFonts w:eastAsiaTheme="minorHAnsi"/>
          <w:sz w:val="28"/>
          <w:szCs w:val="28"/>
          <w:lang w:eastAsia="en-US"/>
          <w14:ligatures w14:val="standardContextual"/>
        </w:rPr>
      </w:pPr>
      <w:r w:rsidRPr="00B97FA4">
        <w:rPr>
          <w:rFonts w:eastAsiaTheme="minorHAnsi"/>
          <w:sz w:val="28"/>
          <w:szCs w:val="28"/>
          <w:lang w:eastAsia="en-US"/>
          <w14:ligatures w14:val="standardContextual"/>
        </w:rPr>
        <w:t>• наличие баннеров – баннерная система;</w:t>
      </w:r>
    </w:p>
    <w:p w14:paraId="020BB40D" w14:textId="441B8DBA" w:rsidR="00B97FA4" w:rsidRDefault="00B97FA4" w:rsidP="005B4C3E">
      <w:pPr>
        <w:autoSpaceDE w:val="0"/>
        <w:autoSpaceDN w:val="0"/>
        <w:adjustRightInd w:val="0"/>
        <w:spacing w:line="360" w:lineRule="auto"/>
        <w:ind w:firstLine="708"/>
        <w:rPr>
          <w:rFonts w:eastAsiaTheme="minorHAnsi"/>
          <w:sz w:val="28"/>
          <w:szCs w:val="28"/>
          <w14:ligatures w14:val="standardContextual"/>
        </w:rPr>
      </w:pPr>
      <w:r w:rsidRPr="00B97FA4">
        <w:rPr>
          <w:rFonts w:eastAsiaTheme="minorHAnsi"/>
          <w:sz w:val="28"/>
          <w:szCs w:val="28"/>
          <w:lang w:eastAsia="en-US"/>
          <w14:ligatures w14:val="standardContextual"/>
        </w:rPr>
        <w:t>• проводимая рекламная компания – широко развита рекламная</w:t>
      </w:r>
      <w:r w:rsidR="005B4C3E">
        <w:rPr>
          <w:rFonts w:eastAsiaTheme="minorHAnsi"/>
          <w:sz w:val="28"/>
          <w:szCs w:val="28"/>
          <w:lang w:eastAsia="en-US"/>
          <w14:ligatures w14:val="standardContextual"/>
        </w:rPr>
        <w:t xml:space="preserve"> </w:t>
      </w:r>
      <w:r w:rsidRPr="00B97FA4">
        <w:rPr>
          <w:rFonts w:eastAsiaTheme="minorHAnsi"/>
          <w:sz w:val="28"/>
          <w:szCs w:val="28"/>
          <w:lang w:eastAsia="en-US"/>
          <w14:ligatures w14:val="standardContextual"/>
        </w:rPr>
        <w:t xml:space="preserve">компания, возможно использование услуг </w:t>
      </w:r>
      <w:proofErr w:type="spellStart"/>
      <w:r w:rsidRPr="00B97FA4">
        <w:rPr>
          <w:rFonts w:eastAsiaTheme="minorHAnsi"/>
          <w:sz w:val="28"/>
          <w:szCs w:val="28"/>
          <w:lang w:eastAsia="en-US"/>
          <w14:ligatures w14:val="standardContextual"/>
        </w:rPr>
        <w:t>web</w:t>
      </w:r>
      <w:proofErr w:type="spellEnd"/>
      <w:r w:rsidRPr="00B97FA4">
        <w:rPr>
          <w:rFonts w:eastAsiaTheme="minorHAnsi"/>
          <w:sz w:val="28"/>
          <w:szCs w:val="28"/>
          <w:lang w:eastAsia="en-US"/>
          <w14:ligatures w14:val="standardContextual"/>
        </w:rPr>
        <w:t>-студий по продвижению и</w:t>
      </w:r>
      <w:r w:rsidR="005B4C3E">
        <w:rPr>
          <w:rFonts w:eastAsiaTheme="minorHAnsi"/>
          <w:sz w:val="28"/>
          <w:szCs w:val="28"/>
          <w:lang w:eastAsia="en-US"/>
          <w14:ligatures w14:val="standardContextual"/>
        </w:rPr>
        <w:t xml:space="preserve"> </w:t>
      </w:r>
      <w:r w:rsidRPr="005B4C3E">
        <w:rPr>
          <w:rFonts w:eastAsiaTheme="minorHAnsi"/>
          <w:sz w:val="28"/>
          <w:szCs w:val="28"/>
          <w14:ligatures w14:val="standardContextual"/>
        </w:rPr>
        <w:t>раскрутке сайтов.</w:t>
      </w:r>
    </w:p>
    <w:p w14:paraId="59C8255B" w14:textId="77777777" w:rsidR="005B4C3E" w:rsidRPr="005B4C3E" w:rsidRDefault="005B4C3E" w:rsidP="005B4C3E">
      <w:pPr>
        <w:autoSpaceDE w:val="0"/>
        <w:autoSpaceDN w:val="0"/>
        <w:adjustRightInd w:val="0"/>
        <w:spacing w:line="360" w:lineRule="auto"/>
        <w:ind w:firstLine="708"/>
        <w:jc w:val="both"/>
        <w:rPr>
          <w:rFonts w:eastAsiaTheme="minorHAnsi"/>
          <w:sz w:val="28"/>
          <w:szCs w:val="28"/>
          <w:lang w:eastAsia="en-US"/>
          <w14:ligatures w14:val="standardContextual"/>
        </w:rPr>
      </w:pPr>
      <w:r w:rsidRPr="005B4C3E">
        <w:rPr>
          <w:rFonts w:eastAsiaTheme="minorHAnsi"/>
          <w:sz w:val="28"/>
          <w:szCs w:val="28"/>
          <w:lang w:eastAsia="en-US"/>
          <w14:ligatures w14:val="standardContextual"/>
        </w:rPr>
        <w:t>Задачи Интернет-магазина:</w:t>
      </w:r>
    </w:p>
    <w:p w14:paraId="6E4E038D" w14:textId="77777777" w:rsidR="005B4C3E" w:rsidRPr="005B4C3E" w:rsidRDefault="005B4C3E" w:rsidP="005B4C3E">
      <w:pPr>
        <w:autoSpaceDE w:val="0"/>
        <w:autoSpaceDN w:val="0"/>
        <w:adjustRightInd w:val="0"/>
        <w:spacing w:line="360" w:lineRule="auto"/>
        <w:ind w:firstLine="708"/>
        <w:jc w:val="both"/>
        <w:rPr>
          <w:rFonts w:eastAsiaTheme="minorHAnsi"/>
          <w:sz w:val="28"/>
          <w:szCs w:val="28"/>
          <w:lang w:eastAsia="en-US"/>
          <w14:ligatures w14:val="standardContextual"/>
        </w:rPr>
      </w:pPr>
      <w:r w:rsidRPr="005B4C3E">
        <w:rPr>
          <w:rFonts w:eastAsiaTheme="minorHAnsi"/>
          <w:sz w:val="28"/>
          <w:szCs w:val="28"/>
          <w:lang w:eastAsia="en-US"/>
          <w14:ligatures w14:val="standardContextual"/>
        </w:rPr>
        <w:t>• дать пользователю общее представление о компании;</w:t>
      </w:r>
    </w:p>
    <w:p w14:paraId="73BEAEEF" w14:textId="51D6905C" w:rsidR="005B4C3E" w:rsidRPr="005B4C3E" w:rsidRDefault="005B4C3E" w:rsidP="005B4C3E">
      <w:pPr>
        <w:autoSpaceDE w:val="0"/>
        <w:autoSpaceDN w:val="0"/>
        <w:adjustRightInd w:val="0"/>
        <w:spacing w:line="360" w:lineRule="auto"/>
        <w:ind w:firstLine="708"/>
        <w:jc w:val="both"/>
        <w:rPr>
          <w:rFonts w:eastAsiaTheme="minorHAnsi"/>
          <w:sz w:val="28"/>
          <w:szCs w:val="28"/>
          <w:lang w:eastAsia="en-US"/>
          <w14:ligatures w14:val="standardContextual"/>
        </w:rPr>
      </w:pPr>
      <w:r w:rsidRPr="005B4C3E">
        <w:rPr>
          <w:rFonts w:eastAsiaTheme="minorHAnsi"/>
          <w:sz w:val="28"/>
          <w:szCs w:val="28"/>
          <w:lang w:eastAsia="en-US"/>
          <w14:ligatures w14:val="standardContextual"/>
        </w:rPr>
        <w:t>• максимально заинтересовать и спровоцировать покупку или иное</w:t>
      </w:r>
      <w:r>
        <w:rPr>
          <w:rFonts w:eastAsiaTheme="minorHAnsi"/>
          <w:sz w:val="28"/>
          <w:szCs w:val="28"/>
          <w:lang w:eastAsia="en-US"/>
          <w14:ligatures w14:val="standardContextual"/>
        </w:rPr>
        <w:t xml:space="preserve"> </w:t>
      </w:r>
      <w:r w:rsidRPr="005B4C3E">
        <w:rPr>
          <w:rFonts w:eastAsiaTheme="minorHAnsi"/>
          <w:sz w:val="28"/>
          <w:szCs w:val="28"/>
          <w:lang w:eastAsia="en-US"/>
          <w14:ligatures w14:val="standardContextual"/>
        </w:rPr>
        <w:t>действие;</w:t>
      </w:r>
    </w:p>
    <w:p w14:paraId="7549FB8F" w14:textId="77777777" w:rsidR="005B4C3E" w:rsidRPr="005B4C3E" w:rsidRDefault="005B4C3E" w:rsidP="005B4C3E">
      <w:pPr>
        <w:autoSpaceDE w:val="0"/>
        <w:autoSpaceDN w:val="0"/>
        <w:adjustRightInd w:val="0"/>
        <w:spacing w:line="360" w:lineRule="auto"/>
        <w:ind w:firstLine="708"/>
        <w:jc w:val="both"/>
        <w:rPr>
          <w:rFonts w:eastAsiaTheme="minorHAnsi"/>
          <w:sz w:val="28"/>
          <w:szCs w:val="28"/>
          <w:lang w:eastAsia="en-US"/>
          <w14:ligatures w14:val="standardContextual"/>
        </w:rPr>
      </w:pPr>
      <w:r w:rsidRPr="005B4C3E">
        <w:rPr>
          <w:rFonts w:eastAsiaTheme="minorHAnsi"/>
          <w:sz w:val="28"/>
          <w:szCs w:val="28"/>
          <w:lang w:eastAsia="en-US"/>
          <w14:ligatures w14:val="standardContextual"/>
        </w:rPr>
        <w:t>• привлечение дополнительных клиентов;</w:t>
      </w:r>
    </w:p>
    <w:p w14:paraId="0D4DB2EB" w14:textId="2E3C4D7F" w:rsidR="005B4C3E" w:rsidRPr="005B4C3E" w:rsidRDefault="005B4C3E" w:rsidP="005B4C3E">
      <w:pPr>
        <w:autoSpaceDE w:val="0"/>
        <w:autoSpaceDN w:val="0"/>
        <w:adjustRightInd w:val="0"/>
        <w:spacing w:line="360" w:lineRule="auto"/>
        <w:ind w:firstLine="708"/>
        <w:jc w:val="both"/>
        <w:rPr>
          <w:rFonts w:eastAsiaTheme="minorHAnsi"/>
          <w:sz w:val="28"/>
          <w:szCs w:val="28"/>
          <w:lang w:eastAsia="en-US"/>
          <w14:ligatures w14:val="standardContextual"/>
        </w:rPr>
      </w:pPr>
      <w:r w:rsidRPr="005B4C3E">
        <w:rPr>
          <w:rFonts w:eastAsiaTheme="minorHAnsi"/>
          <w:sz w:val="28"/>
          <w:szCs w:val="28"/>
          <w:lang w:eastAsia="en-US"/>
          <w14:ligatures w14:val="standardContextual"/>
        </w:rPr>
        <w:t>• обеспечить запоминаемость у потенциальных клиентов и посетителей;</w:t>
      </w:r>
    </w:p>
    <w:p w14:paraId="0A7F9C25" w14:textId="73DA9775" w:rsidR="005B4C3E" w:rsidRDefault="005B4C3E" w:rsidP="005B4C3E">
      <w:pPr>
        <w:autoSpaceDE w:val="0"/>
        <w:autoSpaceDN w:val="0"/>
        <w:adjustRightInd w:val="0"/>
        <w:spacing w:line="360" w:lineRule="auto"/>
        <w:ind w:firstLine="708"/>
        <w:jc w:val="both"/>
        <w:rPr>
          <w:rFonts w:eastAsiaTheme="minorHAnsi"/>
          <w:sz w:val="28"/>
          <w:szCs w:val="28"/>
          <w:lang w:eastAsia="en-US"/>
          <w14:ligatures w14:val="standardContextual"/>
        </w:rPr>
      </w:pPr>
      <w:r w:rsidRPr="005B4C3E">
        <w:rPr>
          <w:rFonts w:eastAsiaTheme="minorHAnsi"/>
          <w:sz w:val="28"/>
          <w:szCs w:val="28"/>
          <w:lang w:eastAsia="en-US"/>
          <w14:ligatures w14:val="standardContextual"/>
        </w:rPr>
        <w:t xml:space="preserve">• легкость по весу, чтобы у посетителя не было проблем с </w:t>
      </w:r>
      <w:proofErr w:type="spellStart"/>
      <w:r w:rsidRPr="005B4C3E">
        <w:rPr>
          <w:rFonts w:eastAsiaTheme="minorHAnsi"/>
          <w:sz w:val="28"/>
          <w:szCs w:val="28"/>
          <w:lang w:eastAsia="en-US"/>
          <w14:ligatures w14:val="standardContextual"/>
        </w:rPr>
        <w:t>загружаемостью</w:t>
      </w:r>
      <w:proofErr w:type="spellEnd"/>
      <w:r w:rsidRPr="005B4C3E">
        <w:rPr>
          <w:rFonts w:eastAsiaTheme="minorHAnsi"/>
          <w:sz w:val="28"/>
          <w:szCs w:val="28"/>
          <w:lang w:eastAsia="en-US"/>
          <w14:ligatures w14:val="standardContextual"/>
        </w:rPr>
        <w:t>.</w:t>
      </w:r>
    </w:p>
    <w:p w14:paraId="4340D088" w14:textId="3C8A5498" w:rsidR="00196EC4" w:rsidRDefault="00196EC4" w:rsidP="00196EC4">
      <w:pPr>
        <w:autoSpaceDE w:val="0"/>
        <w:autoSpaceDN w:val="0"/>
        <w:adjustRightInd w:val="0"/>
        <w:spacing w:line="360" w:lineRule="auto"/>
        <w:ind w:firstLine="708"/>
        <w:jc w:val="both"/>
        <w:rPr>
          <w:rFonts w:eastAsiaTheme="minorHAnsi"/>
          <w:sz w:val="28"/>
          <w:szCs w:val="28"/>
          <w:lang w:eastAsia="en-US"/>
          <w14:ligatures w14:val="standardContextual"/>
        </w:rPr>
      </w:pPr>
      <w:r w:rsidRPr="00196EC4">
        <w:rPr>
          <w:rFonts w:eastAsiaTheme="minorHAnsi"/>
          <w:sz w:val="28"/>
          <w:szCs w:val="28"/>
          <w:lang w:eastAsia="en-US"/>
          <w14:ligatures w14:val="standardContextual"/>
        </w:rPr>
        <w:t>Содержит каталог продукции, из которого пользователь может прямо</w:t>
      </w:r>
      <w:r>
        <w:rPr>
          <w:rFonts w:eastAsiaTheme="minorHAnsi"/>
          <w:sz w:val="28"/>
          <w:szCs w:val="28"/>
          <w:lang w:eastAsia="en-US"/>
          <w14:ligatures w14:val="standardContextual"/>
        </w:rPr>
        <w:t xml:space="preserve"> </w:t>
      </w:r>
      <w:r w:rsidRPr="00196EC4">
        <w:rPr>
          <w:rFonts w:eastAsiaTheme="minorHAnsi"/>
          <w:sz w:val="28"/>
          <w:szCs w:val="28"/>
          <w:lang w:eastAsia="en-US"/>
          <w14:ligatures w14:val="standardContextual"/>
        </w:rPr>
        <w:t>на сайте выбрать и заказать нужные ему товары. То есть обязательным</w:t>
      </w:r>
      <w:r>
        <w:rPr>
          <w:rFonts w:eastAsiaTheme="minorHAnsi"/>
          <w:sz w:val="28"/>
          <w:szCs w:val="28"/>
          <w:lang w:eastAsia="en-US"/>
          <w14:ligatures w14:val="standardContextual"/>
        </w:rPr>
        <w:t xml:space="preserve"> </w:t>
      </w:r>
      <w:r w:rsidRPr="00196EC4">
        <w:rPr>
          <w:rFonts w:eastAsiaTheme="minorHAnsi"/>
          <w:sz w:val="28"/>
          <w:szCs w:val="28"/>
          <w:lang w:eastAsia="en-US"/>
          <w14:ligatures w14:val="standardContextual"/>
        </w:rPr>
        <w:t>признаком Интернет-магазина является возможность сделать онлайн заказ.</w:t>
      </w:r>
      <w:r>
        <w:rPr>
          <w:rFonts w:eastAsiaTheme="minorHAnsi"/>
          <w:sz w:val="28"/>
          <w:szCs w:val="28"/>
          <w:lang w:eastAsia="en-US"/>
          <w14:ligatures w14:val="standardContextual"/>
        </w:rPr>
        <w:t xml:space="preserve"> </w:t>
      </w:r>
      <w:r w:rsidRPr="00196EC4">
        <w:rPr>
          <w:rFonts w:eastAsiaTheme="minorHAnsi"/>
          <w:sz w:val="28"/>
          <w:szCs w:val="28"/>
          <w:lang w:eastAsia="en-US"/>
          <w14:ligatures w14:val="standardContextual"/>
        </w:rPr>
        <w:t>Чаще всего эта возможность дополняется функцией «корзины», которая</w:t>
      </w:r>
      <w:r>
        <w:rPr>
          <w:rFonts w:eastAsiaTheme="minorHAnsi"/>
          <w:sz w:val="28"/>
          <w:szCs w:val="28"/>
          <w:lang w:eastAsia="en-US"/>
          <w14:ligatures w14:val="standardContextual"/>
        </w:rPr>
        <w:t xml:space="preserve"> </w:t>
      </w:r>
      <w:r w:rsidRPr="00196EC4">
        <w:rPr>
          <w:rFonts w:eastAsiaTheme="minorHAnsi"/>
          <w:sz w:val="28"/>
          <w:szCs w:val="28"/>
          <w:lang w:eastAsia="en-US"/>
          <w14:ligatures w14:val="standardContextual"/>
        </w:rPr>
        <w:t>позволяет за один раз заказать несколько приглянувшихся товаров.</w:t>
      </w:r>
    </w:p>
    <w:p w14:paraId="33A636AE" w14:textId="77777777" w:rsidR="00CD43CF" w:rsidRDefault="00CD43CF" w:rsidP="00CD43CF">
      <w:pPr>
        <w:autoSpaceDE w:val="0"/>
        <w:autoSpaceDN w:val="0"/>
        <w:adjustRightInd w:val="0"/>
        <w:spacing w:line="360" w:lineRule="auto"/>
        <w:ind w:firstLine="708"/>
        <w:jc w:val="both"/>
        <w:rPr>
          <w:rFonts w:eastAsiaTheme="minorHAnsi"/>
          <w:sz w:val="28"/>
          <w:szCs w:val="28"/>
          <w14:ligatures w14:val="standardContextual"/>
        </w:rPr>
      </w:pPr>
    </w:p>
    <w:p w14:paraId="408C267C" w14:textId="55D6FC9F" w:rsidR="00CD43CF" w:rsidRPr="00CD43CF" w:rsidRDefault="00CD43CF" w:rsidP="00CD43CF">
      <w:pPr>
        <w:autoSpaceDE w:val="0"/>
        <w:autoSpaceDN w:val="0"/>
        <w:adjustRightInd w:val="0"/>
        <w:spacing w:line="360" w:lineRule="auto"/>
        <w:ind w:firstLine="708"/>
        <w:jc w:val="both"/>
        <w:rPr>
          <w:rFonts w:eastAsiaTheme="minorHAnsi"/>
          <w:sz w:val="28"/>
          <w:szCs w:val="28"/>
          <w14:ligatures w14:val="standardContextual"/>
        </w:rPr>
      </w:pPr>
      <w:r w:rsidRPr="00CD43CF">
        <w:rPr>
          <w:rFonts w:eastAsiaTheme="minorHAnsi"/>
          <w:sz w:val="28"/>
          <w:szCs w:val="28"/>
          <w14:ligatures w14:val="standardContextual"/>
        </w:rPr>
        <w:t>Промо-сайт</w:t>
      </w:r>
    </w:p>
    <w:p w14:paraId="1F422AEF" w14:textId="7E94042D" w:rsidR="00CD43CF" w:rsidRPr="00CD43CF" w:rsidRDefault="00CD43CF" w:rsidP="00CD43CF">
      <w:pPr>
        <w:autoSpaceDE w:val="0"/>
        <w:autoSpaceDN w:val="0"/>
        <w:adjustRightInd w:val="0"/>
        <w:spacing w:line="360" w:lineRule="auto"/>
        <w:ind w:firstLine="708"/>
        <w:jc w:val="both"/>
        <w:rPr>
          <w:rFonts w:eastAsiaTheme="minorHAnsi"/>
          <w:sz w:val="28"/>
          <w:szCs w:val="28"/>
          <w:lang w:eastAsia="en-US"/>
          <w14:ligatures w14:val="standardContextual"/>
        </w:rPr>
      </w:pPr>
      <w:r w:rsidRPr="00CD43CF">
        <w:rPr>
          <w:rFonts w:eastAsiaTheme="minorHAnsi"/>
          <w:sz w:val="28"/>
          <w:szCs w:val="28"/>
          <w:lang w:eastAsia="en-US"/>
          <w14:ligatures w14:val="standardContextual"/>
        </w:rPr>
        <w:t>Промо-сайт – это сайт, являющийся прямой рекламой отдельно взятого</w:t>
      </w:r>
      <w:r>
        <w:rPr>
          <w:rFonts w:eastAsiaTheme="minorHAnsi"/>
          <w:sz w:val="28"/>
          <w:szCs w:val="28"/>
          <w:lang w:eastAsia="en-US"/>
          <w14:ligatures w14:val="standardContextual"/>
        </w:rPr>
        <w:t xml:space="preserve"> </w:t>
      </w:r>
      <w:r w:rsidRPr="00CD43CF">
        <w:rPr>
          <w:rFonts w:eastAsiaTheme="minorHAnsi"/>
          <w:sz w:val="28"/>
          <w:szCs w:val="28"/>
          <w:lang w:eastAsia="en-US"/>
          <w14:ligatures w14:val="standardContextual"/>
        </w:rPr>
        <w:t>товара или события.</w:t>
      </w:r>
    </w:p>
    <w:p w14:paraId="6AF4763E" w14:textId="02123AFA" w:rsidR="00CD43CF" w:rsidRPr="00CD43CF" w:rsidRDefault="00CD43CF" w:rsidP="00CD43CF">
      <w:pPr>
        <w:autoSpaceDE w:val="0"/>
        <w:autoSpaceDN w:val="0"/>
        <w:adjustRightInd w:val="0"/>
        <w:spacing w:line="360" w:lineRule="auto"/>
        <w:ind w:firstLine="708"/>
        <w:jc w:val="both"/>
        <w:rPr>
          <w:rFonts w:eastAsiaTheme="minorHAnsi"/>
          <w:sz w:val="28"/>
          <w:szCs w:val="28"/>
          <w:lang w:eastAsia="en-US"/>
          <w14:ligatures w14:val="standardContextual"/>
        </w:rPr>
      </w:pPr>
      <w:r w:rsidRPr="00CD43CF">
        <w:rPr>
          <w:rFonts w:eastAsiaTheme="minorHAnsi"/>
          <w:sz w:val="28"/>
          <w:szCs w:val="28"/>
          <w:lang w:eastAsia="en-US"/>
          <w14:ligatures w14:val="standardContextual"/>
        </w:rPr>
        <w:t>Цель создания промо-сайта – представить продукт, явление, действие</w:t>
      </w:r>
      <w:r>
        <w:rPr>
          <w:rFonts w:eastAsiaTheme="minorHAnsi"/>
          <w:sz w:val="28"/>
          <w:szCs w:val="28"/>
          <w:lang w:eastAsia="en-US"/>
          <w14:ligatures w14:val="standardContextual"/>
        </w:rPr>
        <w:t xml:space="preserve"> </w:t>
      </w:r>
      <w:r w:rsidRPr="00CD43CF">
        <w:rPr>
          <w:rFonts w:eastAsiaTheme="minorHAnsi"/>
          <w:sz w:val="28"/>
          <w:szCs w:val="28"/>
          <w:lang w:eastAsia="en-US"/>
          <w14:ligatures w14:val="standardContextual"/>
        </w:rPr>
        <w:t>для пользователей Интернет.</w:t>
      </w:r>
    </w:p>
    <w:p w14:paraId="5B81921F" w14:textId="09207FB0" w:rsidR="00CD43CF" w:rsidRPr="00CD43CF" w:rsidRDefault="00CD43CF" w:rsidP="00CD43CF">
      <w:pPr>
        <w:autoSpaceDE w:val="0"/>
        <w:autoSpaceDN w:val="0"/>
        <w:adjustRightInd w:val="0"/>
        <w:spacing w:line="360" w:lineRule="auto"/>
        <w:ind w:firstLine="708"/>
        <w:jc w:val="both"/>
        <w:rPr>
          <w:rFonts w:eastAsiaTheme="minorHAnsi"/>
          <w:sz w:val="28"/>
          <w:szCs w:val="28"/>
          <w14:ligatures w14:val="standardContextual"/>
        </w:rPr>
      </w:pPr>
      <w:r w:rsidRPr="00CD43CF">
        <w:rPr>
          <w:rFonts w:eastAsiaTheme="minorHAnsi"/>
          <w:sz w:val="28"/>
          <w:szCs w:val="28"/>
          <w14:ligatures w14:val="standardContextual"/>
        </w:rPr>
        <w:t>Свойства промо-сайта:</w:t>
      </w:r>
    </w:p>
    <w:p w14:paraId="7AAB8684" w14:textId="2F7E25A3" w:rsidR="00CD43CF" w:rsidRPr="00CD43CF" w:rsidRDefault="00CD43CF" w:rsidP="00CD43CF">
      <w:pPr>
        <w:autoSpaceDE w:val="0"/>
        <w:autoSpaceDN w:val="0"/>
        <w:adjustRightInd w:val="0"/>
        <w:spacing w:line="360" w:lineRule="auto"/>
        <w:ind w:firstLine="708"/>
        <w:jc w:val="both"/>
        <w:rPr>
          <w:rFonts w:eastAsiaTheme="minorHAnsi"/>
          <w:sz w:val="28"/>
          <w:szCs w:val="28"/>
          <w:lang w:eastAsia="en-US"/>
          <w14:ligatures w14:val="standardContextual"/>
        </w:rPr>
      </w:pPr>
      <w:r w:rsidRPr="00CD43CF">
        <w:rPr>
          <w:rFonts w:eastAsiaTheme="minorHAnsi"/>
          <w:sz w:val="28"/>
          <w:szCs w:val="28"/>
          <w:lang w:eastAsia="en-US"/>
          <w14:ligatures w14:val="standardContextual"/>
        </w:rPr>
        <w:t>• общее назначение сайта – проведение рекламной компании, привлечение общественного внимания;</w:t>
      </w:r>
    </w:p>
    <w:p w14:paraId="0E8E9F74" w14:textId="12AADFA5" w:rsidR="00CD43CF" w:rsidRPr="00CD43CF" w:rsidRDefault="00CD43CF" w:rsidP="00CD43CF">
      <w:pPr>
        <w:autoSpaceDE w:val="0"/>
        <w:autoSpaceDN w:val="0"/>
        <w:adjustRightInd w:val="0"/>
        <w:spacing w:line="360" w:lineRule="auto"/>
        <w:ind w:firstLine="708"/>
        <w:jc w:val="both"/>
        <w:rPr>
          <w:rFonts w:eastAsiaTheme="minorHAnsi"/>
          <w:sz w:val="28"/>
          <w:szCs w:val="28"/>
          <w:lang w:eastAsia="en-US"/>
          <w14:ligatures w14:val="standardContextual"/>
        </w:rPr>
      </w:pPr>
      <w:r w:rsidRPr="00CD43CF">
        <w:rPr>
          <w:rFonts w:eastAsiaTheme="minorHAnsi"/>
          <w:sz w:val="28"/>
          <w:szCs w:val="28"/>
          <w:lang w:eastAsia="en-US"/>
          <w14:ligatures w14:val="standardContextual"/>
        </w:rPr>
        <w:lastRenderedPageBreak/>
        <w:t>• характеристика и основные элементы – яркий и динамичный</w:t>
      </w:r>
      <w:r>
        <w:rPr>
          <w:rFonts w:eastAsiaTheme="minorHAnsi"/>
          <w:sz w:val="28"/>
          <w:szCs w:val="28"/>
          <w:lang w:eastAsia="en-US"/>
          <w14:ligatures w14:val="standardContextual"/>
        </w:rPr>
        <w:t xml:space="preserve"> </w:t>
      </w:r>
      <w:r w:rsidRPr="00CD43CF">
        <w:rPr>
          <w:rFonts w:eastAsiaTheme="minorHAnsi"/>
          <w:sz w:val="28"/>
          <w:szCs w:val="28"/>
          <w:lang w:eastAsia="en-US"/>
          <w14:ligatures w14:val="standardContextual"/>
        </w:rPr>
        <w:t xml:space="preserve">сайт, как правило, с использованием </w:t>
      </w:r>
      <w:proofErr w:type="spellStart"/>
      <w:r w:rsidRPr="00CD43CF">
        <w:rPr>
          <w:rFonts w:eastAsiaTheme="minorHAnsi"/>
          <w:sz w:val="28"/>
          <w:szCs w:val="28"/>
          <w:lang w:eastAsia="en-US"/>
          <w14:ligatures w14:val="standardContextual"/>
        </w:rPr>
        <w:t>flash</w:t>
      </w:r>
      <w:proofErr w:type="spellEnd"/>
      <w:r w:rsidRPr="00CD43CF">
        <w:rPr>
          <w:rFonts w:eastAsiaTheme="minorHAnsi"/>
          <w:sz w:val="28"/>
          <w:szCs w:val="28"/>
          <w:lang w:eastAsia="en-US"/>
          <w14:ligatures w14:val="standardContextual"/>
        </w:rPr>
        <w:t>-технологий, содержит информацию о продукте, явлении, действии, услугах. Координаты или информация о</w:t>
      </w:r>
      <w:r>
        <w:rPr>
          <w:rFonts w:eastAsiaTheme="minorHAnsi"/>
          <w:sz w:val="28"/>
          <w:szCs w:val="28"/>
          <w:lang w:eastAsia="en-US"/>
          <w14:ligatures w14:val="standardContextual"/>
        </w:rPr>
        <w:t xml:space="preserve"> </w:t>
      </w:r>
      <w:r w:rsidRPr="00CD43CF">
        <w:rPr>
          <w:rFonts w:eastAsiaTheme="minorHAnsi"/>
          <w:sz w:val="28"/>
          <w:szCs w:val="28"/>
          <w:lang w:eastAsia="en-US"/>
          <w14:ligatures w14:val="standardContextual"/>
        </w:rPr>
        <w:t>путях их получения;</w:t>
      </w:r>
    </w:p>
    <w:p w14:paraId="487F40B2" w14:textId="37F1508D" w:rsidR="00CD43CF" w:rsidRPr="00CD43CF" w:rsidRDefault="00CD43CF" w:rsidP="00CD43CF">
      <w:pPr>
        <w:autoSpaceDE w:val="0"/>
        <w:autoSpaceDN w:val="0"/>
        <w:adjustRightInd w:val="0"/>
        <w:spacing w:line="360" w:lineRule="auto"/>
        <w:ind w:firstLine="708"/>
        <w:jc w:val="both"/>
        <w:rPr>
          <w:rFonts w:eastAsiaTheme="minorHAnsi"/>
          <w:sz w:val="28"/>
          <w:szCs w:val="28"/>
          <w:lang w:eastAsia="en-US"/>
          <w14:ligatures w14:val="standardContextual"/>
        </w:rPr>
      </w:pPr>
      <w:r w:rsidRPr="00CD43CF">
        <w:rPr>
          <w:rFonts w:eastAsiaTheme="minorHAnsi"/>
          <w:sz w:val="28"/>
          <w:szCs w:val="28"/>
          <w:lang w:eastAsia="en-US"/>
          <w14:ligatures w14:val="standardContextual"/>
        </w:rPr>
        <w:t xml:space="preserve">• тип и характеристика дизайна – яркий рекламный дизайн с элементами </w:t>
      </w:r>
      <w:proofErr w:type="spellStart"/>
      <w:r w:rsidRPr="00CD43CF">
        <w:rPr>
          <w:rFonts w:eastAsiaTheme="minorHAnsi"/>
          <w:sz w:val="28"/>
          <w:szCs w:val="28"/>
          <w:lang w:eastAsia="en-US"/>
          <w14:ligatures w14:val="standardContextual"/>
        </w:rPr>
        <w:t>flash</w:t>
      </w:r>
      <w:proofErr w:type="spellEnd"/>
      <w:r w:rsidRPr="00CD43CF">
        <w:rPr>
          <w:rFonts w:eastAsiaTheme="minorHAnsi"/>
          <w:sz w:val="28"/>
          <w:szCs w:val="28"/>
          <w:lang w:eastAsia="en-US"/>
          <w14:ligatures w14:val="standardContextual"/>
        </w:rPr>
        <w:t>, запоминающийся и бросающийся в глаза;</w:t>
      </w:r>
    </w:p>
    <w:p w14:paraId="54E1D603" w14:textId="77777777" w:rsidR="00CD43CF" w:rsidRPr="00CD43CF" w:rsidRDefault="00CD43CF" w:rsidP="00CD43CF">
      <w:pPr>
        <w:autoSpaceDE w:val="0"/>
        <w:autoSpaceDN w:val="0"/>
        <w:adjustRightInd w:val="0"/>
        <w:spacing w:line="360" w:lineRule="auto"/>
        <w:ind w:firstLine="708"/>
        <w:jc w:val="both"/>
        <w:rPr>
          <w:rFonts w:eastAsiaTheme="minorHAnsi"/>
          <w:sz w:val="28"/>
          <w:szCs w:val="28"/>
          <w:lang w:eastAsia="en-US"/>
          <w14:ligatures w14:val="standardContextual"/>
        </w:rPr>
      </w:pPr>
      <w:r w:rsidRPr="00CD43CF">
        <w:rPr>
          <w:rFonts w:eastAsiaTheme="minorHAnsi"/>
          <w:sz w:val="28"/>
          <w:szCs w:val="28"/>
          <w:lang w:eastAsia="en-US"/>
          <w14:ligatures w14:val="standardContextual"/>
        </w:rPr>
        <w:t>• система навигации – самая простая;</w:t>
      </w:r>
    </w:p>
    <w:p w14:paraId="48336A79" w14:textId="593330BA" w:rsidR="00CD43CF" w:rsidRPr="00CD43CF" w:rsidRDefault="00CD43CF" w:rsidP="00CD43CF">
      <w:pPr>
        <w:autoSpaceDE w:val="0"/>
        <w:autoSpaceDN w:val="0"/>
        <w:adjustRightInd w:val="0"/>
        <w:spacing w:line="360" w:lineRule="auto"/>
        <w:ind w:firstLine="708"/>
        <w:jc w:val="both"/>
        <w:rPr>
          <w:rFonts w:eastAsiaTheme="minorHAnsi"/>
          <w:sz w:val="28"/>
          <w:szCs w:val="28"/>
          <w:lang w:eastAsia="en-US"/>
          <w14:ligatures w14:val="standardContextual"/>
        </w:rPr>
      </w:pPr>
      <w:r w:rsidRPr="00CD43CF">
        <w:rPr>
          <w:rFonts w:eastAsiaTheme="minorHAnsi"/>
          <w:sz w:val="28"/>
          <w:szCs w:val="28"/>
          <w:lang w:eastAsia="en-US"/>
          <w14:ligatures w14:val="standardContextual"/>
        </w:rPr>
        <w:t>• частота и необходимость обновления – промо-сайт, в основном,</w:t>
      </w:r>
      <w:r>
        <w:rPr>
          <w:rFonts w:eastAsiaTheme="minorHAnsi"/>
          <w:sz w:val="28"/>
          <w:szCs w:val="28"/>
          <w:lang w:eastAsia="en-US"/>
          <w14:ligatures w14:val="standardContextual"/>
        </w:rPr>
        <w:t xml:space="preserve"> </w:t>
      </w:r>
      <w:r w:rsidRPr="00CD43CF">
        <w:rPr>
          <w:rFonts w:eastAsiaTheme="minorHAnsi"/>
          <w:sz w:val="28"/>
          <w:szCs w:val="28"/>
          <w:lang w:eastAsia="en-US"/>
          <w14:ligatures w14:val="standardContextual"/>
        </w:rPr>
        <w:t>создается на период рекламы того или иного продукта, товара или услуги.</w:t>
      </w:r>
      <w:r>
        <w:rPr>
          <w:rFonts w:eastAsiaTheme="minorHAnsi"/>
          <w:sz w:val="28"/>
          <w:szCs w:val="28"/>
          <w:lang w:eastAsia="en-US"/>
          <w14:ligatures w14:val="standardContextual"/>
        </w:rPr>
        <w:t xml:space="preserve"> </w:t>
      </w:r>
      <w:r w:rsidRPr="00CD43CF">
        <w:rPr>
          <w:rFonts w:eastAsiaTheme="minorHAnsi"/>
          <w:sz w:val="28"/>
          <w:szCs w:val="28"/>
          <w:lang w:eastAsia="en-US"/>
          <w14:ligatures w14:val="standardContextual"/>
        </w:rPr>
        <w:t>Как правило, не нуждается в обновлении, исключением может стать внесение</w:t>
      </w:r>
      <w:r>
        <w:rPr>
          <w:rFonts w:eastAsiaTheme="minorHAnsi"/>
          <w:sz w:val="28"/>
          <w:szCs w:val="28"/>
          <w:lang w:eastAsia="en-US"/>
          <w14:ligatures w14:val="standardContextual"/>
        </w:rPr>
        <w:t xml:space="preserve"> </w:t>
      </w:r>
      <w:r w:rsidRPr="00CD43CF">
        <w:rPr>
          <w:rFonts w:eastAsiaTheme="minorHAnsi"/>
          <w:sz w:val="28"/>
          <w:szCs w:val="28"/>
          <w:lang w:eastAsia="en-US"/>
          <w14:ligatures w14:val="standardContextual"/>
        </w:rPr>
        <w:t>каких-либо изменений в информации;</w:t>
      </w:r>
    </w:p>
    <w:p w14:paraId="483B04B5" w14:textId="1BE12D15" w:rsidR="00CD43CF" w:rsidRPr="00CD43CF" w:rsidRDefault="00CD43CF" w:rsidP="00CD43CF">
      <w:pPr>
        <w:autoSpaceDE w:val="0"/>
        <w:autoSpaceDN w:val="0"/>
        <w:adjustRightInd w:val="0"/>
        <w:spacing w:line="360" w:lineRule="auto"/>
        <w:ind w:firstLine="708"/>
        <w:jc w:val="both"/>
        <w:rPr>
          <w:rFonts w:eastAsiaTheme="minorHAnsi"/>
          <w:sz w:val="28"/>
          <w:szCs w:val="28"/>
          <w:lang w:eastAsia="en-US"/>
          <w14:ligatures w14:val="standardContextual"/>
        </w:rPr>
      </w:pPr>
      <w:r w:rsidRPr="00CD43CF">
        <w:rPr>
          <w:rFonts w:eastAsiaTheme="minorHAnsi"/>
          <w:sz w:val="28"/>
          <w:szCs w:val="28"/>
          <w:lang w:eastAsia="en-US"/>
          <w14:ligatures w14:val="standardContextual"/>
        </w:rPr>
        <w:t>• кем производится обновление – в основном, компанией-разработчиком;</w:t>
      </w:r>
    </w:p>
    <w:p w14:paraId="2B1FFAF2" w14:textId="0301D9F6" w:rsidR="00CD43CF" w:rsidRPr="00CD43CF" w:rsidRDefault="00CD43CF" w:rsidP="00CD43CF">
      <w:pPr>
        <w:autoSpaceDE w:val="0"/>
        <w:autoSpaceDN w:val="0"/>
        <w:adjustRightInd w:val="0"/>
        <w:spacing w:line="360" w:lineRule="auto"/>
        <w:ind w:firstLine="708"/>
        <w:jc w:val="both"/>
        <w:rPr>
          <w:rFonts w:eastAsiaTheme="minorHAnsi"/>
          <w:sz w:val="28"/>
          <w:szCs w:val="28"/>
          <w:lang w:eastAsia="en-US"/>
          <w14:ligatures w14:val="standardContextual"/>
        </w:rPr>
      </w:pPr>
      <w:r w:rsidRPr="00CD43CF">
        <w:rPr>
          <w:rFonts w:eastAsiaTheme="minorHAnsi"/>
          <w:sz w:val="28"/>
          <w:szCs w:val="28"/>
          <w:lang w:eastAsia="en-US"/>
          <w14:ligatures w14:val="standardContextual"/>
        </w:rPr>
        <w:t>• кем являются посетители – по большей степени, целевая аудитория;</w:t>
      </w:r>
    </w:p>
    <w:p w14:paraId="4A361B34" w14:textId="04EADCE0" w:rsidR="00CD43CF" w:rsidRPr="00CD43CF" w:rsidRDefault="00CD43CF" w:rsidP="00CD43CF">
      <w:pPr>
        <w:autoSpaceDE w:val="0"/>
        <w:autoSpaceDN w:val="0"/>
        <w:adjustRightInd w:val="0"/>
        <w:spacing w:line="360" w:lineRule="auto"/>
        <w:ind w:firstLine="708"/>
        <w:jc w:val="both"/>
        <w:rPr>
          <w:rFonts w:eastAsiaTheme="minorHAnsi"/>
          <w:sz w:val="28"/>
          <w:szCs w:val="28"/>
          <w14:ligatures w14:val="standardContextual"/>
        </w:rPr>
      </w:pPr>
      <w:r w:rsidRPr="00CD43CF">
        <w:rPr>
          <w:rFonts w:eastAsiaTheme="minorHAnsi"/>
          <w:sz w:val="28"/>
          <w:szCs w:val="28"/>
          <w:lang w:eastAsia="en-US"/>
          <w14:ligatures w14:val="standardContextual"/>
        </w:rPr>
        <w:t>• наличие баннеров – возможно;</w:t>
      </w:r>
    </w:p>
    <w:p w14:paraId="326589B7" w14:textId="6E74D10A" w:rsidR="00CD43CF" w:rsidRPr="00CD43CF" w:rsidRDefault="00CD43CF" w:rsidP="00CD43CF">
      <w:pPr>
        <w:autoSpaceDE w:val="0"/>
        <w:autoSpaceDN w:val="0"/>
        <w:adjustRightInd w:val="0"/>
        <w:spacing w:line="360" w:lineRule="auto"/>
        <w:ind w:firstLine="708"/>
        <w:jc w:val="both"/>
        <w:rPr>
          <w:rFonts w:eastAsiaTheme="minorHAnsi"/>
          <w:sz w:val="28"/>
          <w:szCs w:val="28"/>
          <w:lang w:eastAsia="en-US"/>
          <w14:ligatures w14:val="standardContextual"/>
        </w:rPr>
      </w:pPr>
      <w:r w:rsidRPr="00CD43CF">
        <w:rPr>
          <w:rFonts w:eastAsiaTheme="minorHAnsi"/>
          <w:sz w:val="28"/>
          <w:szCs w:val="28"/>
          <w:lang w:eastAsia="en-US"/>
          <w14:ligatures w14:val="standardContextual"/>
        </w:rPr>
        <w:t>• проводимая рекламная компания – промо-сайт сам, по сути, является рекламной компанией, в основном отображается на основном сайте</w:t>
      </w:r>
      <w:r>
        <w:rPr>
          <w:rFonts w:eastAsiaTheme="minorHAnsi"/>
          <w:sz w:val="28"/>
          <w:szCs w:val="28"/>
          <w:lang w:eastAsia="en-US"/>
          <w14:ligatures w14:val="standardContextual"/>
        </w:rPr>
        <w:t xml:space="preserve"> </w:t>
      </w:r>
      <w:r w:rsidRPr="00CD43CF">
        <w:rPr>
          <w:rFonts w:eastAsiaTheme="minorHAnsi"/>
          <w:sz w:val="28"/>
          <w:szCs w:val="28"/>
          <w:lang w:eastAsia="en-US"/>
          <w14:ligatures w14:val="standardContextual"/>
        </w:rPr>
        <w:t>компании и индексируется в поисковиках.</w:t>
      </w:r>
    </w:p>
    <w:p w14:paraId="7C60F237" w14:textId="77777777" w:rsidR="00CD43CF" w:rsidRPr="00CD43CF" w:rsidRDefault="00CD43CF" w:rsidP="00CD43CF">
      <w:pPr>
        <w:autoSpaceDE w:val="0"/>
        <w:autoSpaceDN w:val="0"/>
        <w:adjustRightInd w:val="0"/>
        <w:spacing w:line="360" w:lineRule="auto"/>
        <w:ind w:firstLine="708"/>
        <w:jc w:val="both"/>
        <w:rPr>
          <w:rFonts w:eastAsiaTheme="minorHAnsi"/>
          <w:sz w:val="28"/>
          <w:szCs w:val="28"/>
          <w:lang w:eastAsia="en-US"/>
          <w14:ligatures w14:val="standardContextual"/>
        </w:rPr>
      </w:pPr>
      <w:r w:rsidRPr="00CD43CF">
        <w:rPr>
          <w:rFonts w:eastAsiaTheme="minorHAnsi"/>
          <w:sz w:val="28"/>
          <w:szCs w:val="28"/>
          <w:lang w:eastAsia="en-US"/>
          <w14:ligatures w14:val="standardContextual"/>
        </w:rPr>
        <w:t>Задачи промо-сайта:</w:t>
      </w:r>
    </w:p>
    <w:p w14:paraId="616B68F5" w14:textId="7C41EBA4" w:rsidR="00CD43CF" w:rsidRPr="00CD43CF" w:rsidRDefault="00CD43CF" w:rsidP="00CD43CF">
      <w:pPr>
        <w:autoSpaceDE w:val="0"/>
        <w:autoSpaceDN w:val="0"/>
        <w:adjustRightInd w:val="0"/>
        <w:spacing w:line="360" w:lineRule="auto"/>
        <w:ind w:firstLine="708"/>
        <w:jc w:val="both"/>
        <w:rPr>
          <w:rFonts w:eastAsiaTheme="minorHAnsi"/>
          <w:sz w:val="28"/>
          <w:szCs w:val="28"/>
          <w:lang w:eastAsia="en-US"/>
          <w14:ligatures w14:val="standardContextual"/>
        </w:rPr>
      </w:pPr>
      <w:r w:rsidRPr="00CD43CF">
        <w:rPr>
          <w:rFonts w:eastAsiaTheme="minorHAnsi"/>
          <w:sz w:val="28"/>
          <w:szCs w:val="28"/>
          <w:lang w:eastAsia="en-US"/>
          <w14:ligatures w14:val="standardContextual"/>
        </w:rPr>
        <w:t>• проинформировать пользователя об услугах, действии или явлении;</w:t>
      </w:r>
    </w:p>
    <w:p w14:paraId="70A67025" w14:textId="77777777" w:rsidR="00CD43CF" w:rsidRPr="00CD43CF" w:rsidRDefault="00CD43CF" w:rsidP="00CD43CF">
      <w:pPr>
        <w:autoSpaceDE w:val="0"/>
        <w:autoSpaceDN w:val="0"/>
        <w:adjustRightInd w:val="0"/>
        <w:spacing w:line="360" w:lineRule="auto"/>
        <w:ind w:firstLine="708"/>
        <w:jc w:val="both"/>
        <w:rPr>
          <w:rFonts w:eastAsiaTheme="minorHAnsi"/>
          <w:sz w:val="28"/>
          <w:szCs w:val="28"/>
          <w:lang w:eastAsia="en-US"/>
          <w14:ligatures w14:val="standardContextual"/>
        </w:rPr>
      </w:pPr>
      <w:r w:rsidRPr="00CD43CF">
        <w:rPr>
          <w:rFonts w:eastAsiaTheme="minorHAnsi"/>
          <w:sz w:val="28"/>
          <w:szCs w:val="28"/>
          <w:lang w:eastAsia="en-US"/>
          <w14:ligatures w14:val="standardContextual"/>
        </w:rPr>
        <w:t>• привлечь новых клиентов;</w:t>
      </w:r>
    </w:p>
    <w:p w14:paraId="6481AB62" w14:textId="3C291FEC" w:rsidR="009301DC" w:rsidRDefault="00CD43CF" w:rsidP="00CD43CF">
      <w:pPr>
        <w:spacing w:line="360" w:lineRule="auto"/>
        <w:ind w:firstLine="708"/>
        <w:jc w:val="both"/>
        <w:rPr>
          <w:rFonts w:eastAsiaTheme="minorHAnsi"/>
          <w:sz w:val="28"/>
          <w:szCs w:val="28"/>
          <w:lang w:eastAsia="en-US"/>
          <w14:ligatures w14:val="standardContextual"/>
        </w:rPr>
      </w:pPr>
      <w:r w:rsidRPr="00CD43CF">
        <w:rPr>
          <w:rFonts w:eastAsiaTheme="minorHAnsi"/>
          <w:sz w:val="28"/>
          <w:szCs w:val="28"/>
          <w:lang w:eastAsia="en-US"/>
          <w14:ligatures w14:val="standardContextual"/>
        </w:rPr>
        <w:t>• заинтересовать общественность.</w:t>
      </w:r>
    </w:p>
    <w:p w14:paraId="14E79105" w14:textId="77777777" w:rsidR="00641C75" w:rsidRDefault="00641C75" w:rsidP="00CD43CF">
      <w:pPr>
        <w:spacing w:line="360" w:lineRule="auto"/>
        <w:ind w:firstLine="708"/>
        <w:jc w:val="both"/>
        <w:rPr>
          <w:rFonts w:eastAsiaTheme="minorHAnsi"/>
          <w:sz w:val="28"/>
          <w:szCs w:val="28"/>
          <w:lang w:eastAsia="en-US"/>
          <w14:ligatures w14:val="standardContextual"/>
        </w:rPr>
      </w:pPr>
    </w:p>
    <w:p w14:paraId="50330831" w14:textId="77777777" w:rsidR="00641C75" w:rsidRPr="00641C75" w:rsidRDefault="00641C75" w:rsidP="00641C75">
      <w:pPr>
        <w:autoSpaceDE w:val="0"/>
        <w:autoSpaceDN w:val="0"/>
        <w:adjustRightInd w:val="0"/>
        <w:spacing w:line="360" w:lineRule="auto"/>
        <w:ind w:firstLine="708"/>
        <w:rPr>
          <w:rFonts w:eastAsiaTheme="minorHAnsi"/>
          <w:sz w:val="28"/>
          <w:szCs w:val="28"/>
          <w:lang w:eastAsia="en-US"/>
          <w14:ligatures w14:val="standardContextual"/>
        </w:rPr>
      </w:pPr>
      <w:r w:rsidRPr="00641C75">
        <w:rPr>
          <w:rFonts w:eastAsiaTheme="minorHAnsi"/>
          <w:sz w:val="28"/>
          <w:szCs w:val="28"/>
          <w:lang w:eastAsia="en-US"/>
          <w14:ligatures w14:val="standardContextual"/>
        </w:rPr>
        <w:t>Корпоративный сайт</w:t>
      </w:r>
    </w:p>
    <w:p w14:paraId="5D7675B8" w14:textId="7F7172BA" w:rsidR="00641C75" w:rsidRPr="00641C75" w:rsidRDefault="00641C75" w:rsidP="00641C75">
      <w:pPr>
        <w:autoSpaceDE w:val="0"/>
        <w:autoSpaceDN w:val="0"/>
        <w:adjustRightInd w:val="0"/>
        <w:spacing w:line="360" w:lineRule="auto"/>
        <w:ind w:firstLine="708"/>
        <w:rPr>
          <w:rFonts w:eastAsiaTheme="minorHAnsi"/>
          <w:sz w:val="28"/>
          <w:szCs w:val="28"/>
          <w:lang w:eastAsia="en-US"/>
          <w14:ligatures w14:val="standardContextual"/>
        </w:rPr>
      </w:pPr>
      <w:r w:rsidRPr="00641C75">
        <w:rPr>
          <w:rFonts w:eastAsiaTheme="minorHAnsi"/>
          <w:sz w:val="28"/>
          <w:szCs w:val="28"/>
          <w:lang w:eastAsia="en-US"/>
          <w14:ligatures w14:val="standardContextual"/>
        </w:rPr>
        <w:t>Такого типа сайты, как правило, автоматизируют деятельность компании.</w:t>
      </w:r>
      <w:r>
        <w:rPr>
          <w:rFonts w:eastAsiaTheme="minorHAnsi"/>
          <w:sz w:val="28"/>
          <w:szCs w:val="28"/>
          <w:lang w:eastAsia="en-US"/>
          <w14:ligatures w14:val="standardContextual"/>
        </w:rPr>
        <w:t xml:space="preserve"> </w:t>
      </w:r>
      <w:r w:rsidRPr="00641C75">
        <w:rPr>
          <w:rFonts w:eastAsiaTheme="minorHAnsi"/>
          <w:sz w:val="28"/>
          <w:szCs w:val="28"/>
          <w:lang w:eastAsia="en-US"/>
          <w14:ligatures w14:val="standardContextual"/>
        </w:rPr>
        <w:t>Может нести такие функции как: электронный магазин, систему заказов,</w:t>
      </w:r>
      <w:r>
        <w:rPr>
          <w:rFonts w:eastAsiaTheme="minorHAnsi"/>
          <w:sz w:val="28"/>
          <w:szCs w:val="28"/>
          <w:lang w:eastAsia="en-US"/>
          <w14:ligatures w14:val="standardContextual"/>
        </w:rPr>
        <w:t xml:space="preserve"> </w:t>
      </w:r>
      <w:r w:rsidRPr="00641C75">
        <w:rPr>
          <w:rFonts w:eastAsiaTheme="minorHAnsi"/>
          <w:sz w:val="28"/>
          <w:szCs w:val="28"/>
          <w:lang w:eastAsia="en-US"/>
          <w14:ligatures w14:val="standardContextual"/>
        </w:rPr>
        <w:t>коммуникационные сервисы, электронный обмен документами,</w:t>
      </w:r>
      <w:r>
        <w:rPr>
          <w:rFonts w:eastAsiaTheme="minorHAnsi"/>
          <w:sz w:val="28"/>
          <w:szCs w:val="28"/>
          <w:lang w:eastAsia="en-US"/>
          <w14:ligatures w14:val="standardContextual"/>
        </w:rPr>
        <w:t xml:space="preserve"> </w:t>
      </w:r>
      <w:proofErr w:type="spellStart"/>
      <w:r w:rsidRPr="00641C75">
        <w:rPr>
          <w:rFonts w:eastAsiaTheme="minorHAnsi"/>
          <w:sz w:val="28"/>
          <w:szCs w:val="28"/>
          <w:lang w:eastAsia="en-US"/>
          <w14:ligatures w14:val="standardContextual"/>
        </w:rPr>
        <w:t>on</w:t>
      </w:r>
      <w:proofErr w:type="spellEnd"/>
      <w:r w:rsidRPr="00641C75">
        <w:rPr>
          <w:rFonts w:eastAsiaTheme="minorHAnsi"/>
          <w:sz w:val="28"/>
          <w:szCs w:val="28"/>
          <w:lang w:eastAsia="en-US"/>
          <w14:ligatures w14:val="standardContextual"/>
        </w:rPr>
        <w:t>-</w:t>
      </w:r>
      <w:proofErr w:type="spellStart"/>
      <w:r w:rsidRPr="00641C75">
        <w:rPr>
          <w:rFonts w:eastAsiaTheme="minorHAnsi"/>
          <w:sz w:val="28"/>
          <w:szCs w:val="28"/>
          <w:lang w:eastAsia="en-US"/>
          <w14:ligatures w14:val="standardContextual"/>
        </w:rPr>
        <w:t>line</w:t>
      </w:r>
      <w:proofErr w:type="spellEnd"/>
      <w:r w:rsidRPr="00641C75">
        <w:rPr>
          <w:rFonts w:eastAsiaTheme="minorHAnsi"/>
          <w:sz w:val="28"/>
          <w:szCs w:val="28"/>
          <w:lang w:eastAsia="en-US"/>
          <w14:ligatures w14:val="standardContextual"/>
        </w:rPr>
        <w:t>-переговоры и т.д.</w:t>
      </w:r>
    </w:p>
    <w:p w14:paraId="1C7A4AA4" w14:textId="4C3595B2" w:rsidR="00641C75" w:rsidRPr="00641C75" w:rsidRDefault="00641C75" w:rsidP="00641C75">
      <w:pPr>
        <w:autoSpaceDE w:val="0"/>
        <w:autoSpaceDN w:val="0"/>
        <w:adjustRightInd w:val="0"/>
        <w:spacing w:line="360" w:lineRule="auto"/>
        <w:ind w:firstLine="708"/>
        <w:rPr>
          <w:rFonts w:eastAsiaTheme="minorHAnsi"/>
          <w:sz w:val="28"/>
          <w:szCs w:val="28"/>
          <w:lang w:eastAsia="en-US"/>
          <w14:ligatures w14:val="standardContextual"/>
        </w:rPr>
      </w:pPr>
      <w:r w:rsidRPr="00641C75">
        <w:rPr>
          <w:rFonts w:eastAsiaTheme="minorHAnsi"/>
          <w:sz w:val="28"/>
          <w:szCs w:val="28"/>
          <w:lang w:eastAsia="en-US"/>
          <w14:ligatures w14:val="standardContextual"/>
        </w:rPr>
        <w:t>Цель создания корпоративного сайта – автоматизировать деятельность</w:t>
      </w:r>
      <w:r>
        <w:rPr>
          <w:rFonts w:eastAsiaTheme="minorHAnsi"/>
          <w:sz w:val="28"/>
          <w:szCs w:val="28"/>
          <w:lang w:eastAsia="en-US"/>
          <w14:ligatures w14:val="standardContextual"/>
        </w:rPr>
        <w:t xml:space="preserve"> </w:t>
      </w:r>
      <w:r w:rsidRPr="00641C75">
        <w:rPr>
          <w:rFonts w:eastAsiaTheme="minorHAnsi"/>
          <w:sz w:val="28"/>
          <w:szCs w:val="28"/>
          <w:lang w:eastAsia="en-US"/>
          <w14:ligatures w14:val="standardContextual"/>
        </w:rPr>
        <w:t>предприятия, а также представить его на рынке в Интернете.</w:t>
      </w:r>
    </w:p>
    <w:p w14:paraId="7D66495A" w14:textId="43FF962D" w:rsidR="00641C75" w:rsidRDefault="00641C75" w:rsidP="00641C75">
      <w:pPr>
        <w:autoSpaceDE w:val="0"/>
        <w:autoSpaceDN w:val="0"/>
        <w:adjustRightInd w:val="0"/>
        <w:spacing w:line="360" w:lineRule="auto"/>
        <w:ind w:firstLine="708"/>
        <w:rPr>
          <w:rFonts w:eastAsiaTheme="minorHAnsi"/>
          <w:sz w:val="28"/>
          <w:szCs w:val="28"/>
          <w:lang w:eastAsia="en-US"/>
          <w14:ligatures w14:val="standardContextual"/>
        </w:rPr>
      </w:pPr>
      <w:r w:rsidRPr="00641C75">
        <w:rPr>
          <w:rFonts w:eastAsiaTheme="minorHAnsi"/>
          <w:sz w:val="28"/>
          <w:szCs w:val="28"/>
          <w:lang w:eastAsia="en-US"/>
          <w14:ligatures w14:val="standardContextual"/>
        </w:rPr>
        <w:t>Своевременное и регулярное предоставление актуальной и достоверной информации – это одна из важнейших задач любого корпоративного</w:t>
      </w:r>
      <w:r>
        <w:rPr>
          <w:rFonts w:eastAsiaTheme="minorHAnsi"/>
          <w:sz w:val="28"/>
          <w:szCs w:val="28"/>
          <w:lang w:eastAsia="en-US"/>
          <w14:ligatures w14:val="standardContextual"/>
        </w:rPr>
        <w:t xml:space="preserve"> </w:t>
      </w:r>
      <w:r w:rsidRPr="00641C75">
        <w:rPr>
          <w:rFonts w:eastAsiaTheme="minorHAnsi"/>
          <w:sz w:val="28"/>
          <w:szCs w:val="28"/>
          <w:lang w:eastAsia="en-US"/>
          <w14:ligatures w14:val="standardContextual"/>
        </w:rPr>
        <w:t xml:space="preserve">сайта. Это </w:t>
      </w:r>
      <w:r w:rsidRPr="00641C75">
        <w:rPr>
          <w:rFonts w:eastAsiaTheme="minorHAnsi"/>
          <w:sz w:val="28"/>
          <w:szCs w:val="28"/>
          <w:lang w:eastAsia="en-US"/>
          <w14:ligatures w14:val="standardContextual"/>
        </w:rPr>
        <w:lastRenderedPageBreak/>
        <w:t>повышает авторитет в глазах посетителя, дает понять, что сайт</w:t>
      </w:r>
      <w:r>
        <w:rPr>
          <w:rFonts w:eastAsiaTheme="minorHAnsi"/>
          <w:sz w:val="28"/>
          <w:szCs w:val="28"/>
          <w:lang w:eastAsia="en-US"/>
          <w14:ligatures w14:val="standardContextual"/>
        </w:rPr>
        <w:t xml:space="preserve"> </w:t>
      </w:r>
      <w:r w:rsidRPr="00641C75">
        <w:rPr>
          <w:rFonts w:eastAsiaTheme="minorHAnsi"/>
          <w:sz w:val="28"/>
          <w:szCs w:val="28"/>
          <w:lang w:eastAsia="en-US"/>
          <w14:ligatures w14:val="standardContextual"/>
        </w:rPr>
        <w:t>живет и развивается, наконец, подводит человека к мысли о том, что</w:t>
      </w:r>
      <w:r>
        <w:rPr>
          <w:rFonts w:eastAsiaTheme="minorHAnsi"/>
          <w:sz w:val="28"/>
          <w:szCs w:val="28"/>
          <w:lang w:eastAsia="en-US"/>
          <w14:ligatures w14:val="standardContextual"/>
        </w:rPr>
        <w:t xml:space="preserve"> </w:t>
      </w:r>
      <w:r w:rsidRPr="00641C75">
        <w:rPr>
          <w:rFonts w:eastAsiaTheme="minorHAnsi"/>
          <w:sz w:val="28"/>
          <w:szCs w:val="28"/>
          <w:lang w:eastAsia="en-US"/>
          <w14:ligatures w14:val="standardContextual"/>
        </w:rPr>
        <w:t>компания успешно раб</w:t>
      </w:r>
      <w:r>
        <w:rPr>
          <w:rFonts w:eastAsiaTheme="minorHAnsi"/>
          <w:sz w:val="28"/>
          <w:szCs w:val="28"/>
          <w:lang w:eastAsia="en-US"/>
          <w14:ligatures w14:val="standardContextual"/>
        </w:rPr>
        <w:t>о</w:t>
      </w:r>
      <w:r w:rsidRPr="00641C75">
        <w:rPr>
          <w:rFonts w:eastAsiaTheme="minorHAnsi"/>
          <w:sz w:val="28"/>
          <w:szCs w:val="28"/>
          <w:lang w:eastAsia="en-US"/>
          <w14:ligatures w14:val="standardContextual"/>
        </w:rPr>
        <w:t>тает и преуспевает.</w:t>
      </w:r>
    </w:p>
    <w:p w14:paraId="14B17D76" w14:textId="77777777" w:rsidR="005037C4" w:rsidRPr="005037C4" w:rsidRDefault="005037C4" w:rsidP="005037C4">
      <w:pPr>
        <w:autoSpaceDE w:val="0"/>
        <w:autoSpaceDN w:val="0"/>
        <w:adjustRightInd w:val="0"/>
        <w:spacing w:line="360" w:lineRule="auto"/>
        <w:ind w:firstLine="708"/>
        <w:jc w:val="both"/>
        <w:rPr>
          <w:rFonts w:eastAsiaTheme="minorHAnsi"/>
          <w:sz w:val="28"/>
          <w:szCs w:val="28"/>
          <w:lang w:eastAsia="en-US"/>
          <w14:ligatures w14:val="standardContextual"/>
        </w:rPr>
      </w:pPr>
      <w:r w:rsidRPr="005037C4">
        <w:rPr>
          <w:rFonts w:eastAsiaTheme="minorHAnsi"/>
          <w:sz w:val="28"/>
          <w:szCs w:val="28"/>
          <w:lang w:eastAsia="en-US"/>
          <w14:ligatures w14:val="standardContextual"/>
        </w:rPr>
        <w:t>Свойства корпоративного сайта:</w:t>
      </w:r>
    </w:p>
    <w:p w14:paraId="0345614B" w14:textId="2D50FA50" w:rsidR="005037C4" w:rsidRPr="005037C4" w:rsidRDefault="005037C4" w:rsidP="005037C4">
      <w:pPr>
        <w:autoSpaceDE w:val="0"/>
        <w:autoSpaceDN w:val="0"/>
        <w:adjustRightInd w:val="0"/>
        <w:spacing w:line="360" w:lineRule="auto"/>
        <w:ind w:firstLine="708"/>
        <w:jc w:val="both"/>
        <w:rPr>
          <w:rFonts w:eastAsiaTheme="minorHAnsi"/>
          <w:sz w:val="28"/>
          <w:szCs w:val="28"/>
          <w:lang w:eastAsia="en-US"/>
          <w14:ligatures w14:val="standardContextual"/>
        </w:rPr>
      </w:pPr>
      <w:r w:rsidRPr="005037C4">
        <w:rPr>
          <w:rFonts w:eastAsiaTheme="minorHAnsi"/>
          <w:sz w:val="28"/>
          <w:szCs w:val="28"/>
          <w:lang w:eastAsia="en-US"/>
          <w14:ligatures w14:val="standardContextual"/>
        </w:rPr>
        <w:t>• общее назначение сайта – обслуживание пользователя, клиента,</w:t>
      </w:r>
      <w:r>
        <w:rPr>
          <w:rFonts w:eastAsiaTheme="minorHAnsi"/>
          <w:sz w:val="28"/>
          <w:szCs w:val="28"/>
          <w:lang w:eastAsia="en-US"/>
          <w14:ligatures w14:val="standardContextual"/>
        </w:rPr>
        <w:t xml:space="preserve"> </w:t>
      </w:r>
      <w:r w:rsidRPr="005037C4">
        <w:rPr>
          <w:rFonts w:eastAsiaTheme="minorHAnsi"/>
          <w:sz w:val="28"/>
          <w:szCs w:val="28"/>
          <w:lang w:eastAsia="en-US"/>
          <w14:ligatures w14:val="standardContextual"/>
        </w:rPr>
        <w:t>рабочего персонала компании;</w:t>
      </w:r>
    </w:p>
    <w:p w14:paraId="412A4F71" w14:textId="0C09F8C1" w:rsidR="005037C4" w:rsidRPr="005037C4" w:rsidRDefault="005037C4" w:rsidP="005037C4">
      <w:pPr>
        <w:autoSpaceDE w:val="0"/>
        <w:autoSpaceDN w:val="0"/>
        <w:adjustRightInd w:val="0"/>
        <w:spacing w:line="360" w:lineRule="auto"/>
        <w:ind w:firstLine="708"/>
        <w:jc w:val="both"/>
        <w:rPr>
          <w:rFonts w:eastAsiaTheme="minorHAnsi"/>
          <w:sz w:val="28"/>
          <w:szCs w:val="28"/>
          <w:lang w:eastAsia="en-US"/>
          <w14:ligatures w14:val="standardContextual"/>
        </w:rPr>
      </w:pPr>
      <w:r w:rsidRPr="005037C4">
        <w:rPr>
          <w:rFonts w:eastAsiaTheme="minorHAnsi"/>
          <w:sz w:val="28"/>
          <w:szCs w:val="28"/>
          <w:lang w:eastAsia="en-US"/>
          <w14:ligatures w14:val="standardContextual"/>
        </w:rPr>
        <w:t>• характеристика и основные элементы – совмещает в себе магазин, информационный сайт и систему управления предприятием, а также</w:t>
      </w:r>
      <w:r>
        <w:rPr>
          <w:rFonts w:eastAsiaTheme="minorHAnsi"/>
          <w:sz w:val="28"/>
          <w:szCs w:val="28"/>
          <w:lang w:eastAsia="en-US"/>
          <w14:ligatures w14:val="standardContextual"/>
        </w:rPr>
        <w:t xml:space="preserve"> </w:t>
      </w:r>
      <w:r w:rsidRPr="005037C4">
        <w:rPr>
          <w:rFonts w:eastAsiaTheme="minorHAnsi"/>
          <w:sz w:val="28"/>
          <w:szCs w:val="28"/>
          <w:lang w:eastAsia="en-US"/>
          <w14:ligatures w14:val="standardContextual"/>
        </w:rPr>
        <w:t>сайт-визитку, как правило, есть кабинет пользователя, объемное количество</w:t>
      </w:r>
      <w:r>
        <w:rPr>
          <w:rFonts w:eastAsiaTheme="minorHAnsi"/>
          <w:sz w:val="28"/>
          <w:szCs w:val="28"/>
          <w:lang w:eastAsia="en-US"/>
          <w14:ligatures w14:val="standardContextual"/>
        </w:rPr>
        <w:t xml:space="preserve"> </w:t>
      </w:r>
      <w:r w:rsidRPr="005037C4">
        <w:rPr>
          <w:rFonts w:eastAsiaTheme="minorHAnsi"/>
          <w:sz w:val="28"/>
          <w:szCs w:val="28"/>
          <w:lang w:eastAsia="en-US"/>
          <w14:ligatures w14:val="standardContextual"/>
        </w:rPr>
        <w:t>сервисов, предназначенных для решения задач компании;</w:t>
      </w:r>
    </w:p>
    <w:p w14:paraId="552A99F8" w14:textId="00269DC1" w:rsidR="005037C4" w:rsidRDefault="005037C4" w:rsidP="005037C4">
      <w:pPr>
        <w:autoSpaceDE w:val="0"/>
        <w:autoSpaceDN w:val="0"/>
        <w:adjustRightInd w:val="0"/>
        <w:spacing w:line="360" w:lineRule="auto"/>
        <w:ind w:firstLine="708"/>
        <w:jc w:val="both"/>
        <w:rPr>
          <w:rFonts w:eastAsiaTheme="minorHAnsi"/>
          <w:sz w:val="28"/>
          <w:szCs w:val="28"/>
          <w:lang w:eastAsia="en-US"/>
          <w14:ligatures w14:val="standardContextual"/>
        </w:rPr>
      </w:pPr>
      <w:r w:rsidRPr="005037C4">
        <w:rPr>
          <w:rFonts w:eastAsiaTheme="minorHAnsi"/>
          <w:sz w:val="28"/>
          <w:szCs w:val="28"/>
          <w:lang w:eastAsia="en-US"/>
          <w14:ligatures w14:val="standardContextual"/>
        </w:rPr>
        <w:t>• количество страниц – варьируется в зависимости от наполнения,</w:t>
      </w:r>
      <w:r>
        <w:rPr>
          <w:rFonts w:eastAsiaTheme="minorHAnsi"/>
          <w:sz w:val="28"/>
          <w:szCs w:val="28"/>
          <w:lang w:eastAsia="en-US"/>
          <w14:ligatures w14:val="standardContextual"/>
        </w:rPr>
        <w:t xml:space="preserve"> </w:t>
      </w:r>
      <w:r w:rsidRPr="005037C4">
        <w:rPr>
          <w:rFonts w:eastAsiaTheme="minorHAnsi"/>
          <w:sz w:val="28"/>
          <w:szCs w:val="28"/>
          <w:lang w:eastAsia="en-US"/>
          <w14:ligatures w14:val="standardContextual"/>
        </w:rPr>
        <w:t>как правило, от 50 страниц;</w:t>
      </w:r>
    </w:p>
    <w:p w14:paraId="00901B1C" w14:textId="250B9591" w:rsidR="0057442B" w:rsidRPr="0057442B" w:rsidRDefault="0057442B" w:rsidP="0057442B">
      <w:pPr>
        <w:autoSpaceDE w:val="0"/>
        <w:autoSpaceDN w:val="0"/>
        <w:adjustRightInd w:val="0"/>
        <w:spacing w:line="360" w:lineRule="auto"/>
        <w:ind w:firstLine="708"/>
        <w:jc w:val="both"/>
        <w:rPr>
          <w:rFonts w:eastAsiaTheme="minorHAnsi"/>
          <w:sz w:val="28"/>
          <w:szCs w:val="28"/>
          <w:lang w:eastAsia="en-US"/>
          <w14:ligatures w14:val="standardContextual"/>
        </w:rPr>
      </w:pPr>
      <w:r w:rsidRPr="0057442B">
        <w:rPr>
          <w:rFonts w:eastAsiaTheme="minorHAnsi"/>
          <w:sz w:val="28"/>
          <w:szCs w:val="28"/>
          <w:lang w:eastAsia="en-US"/>
          <w14:ligatures w14:val="standardContextual"/>
        </w:rPr>
        <w:t>• тип и характеристика дизайна – деловой, но много зависит от</w:t>
      </w:r>
      <w:r>
        <w:rPr>
          <w:rFonts w:eastAsiaTheme="minorHAnsi"/>
          <w:sz w:val="28"/>
          <w:szCs w:val="28"/>
          <w:lang w:eastAsia="en-US"/>
          <w14:ligatures w14:val="standardContextual"/>
        </w:rPr>
        <w:t xml:space="preserve"> </w:t>
      </w:r>
      <w:r w:rsidRPr="0057442B">
        <w:rPr>
          <w:rFonts w:eastAsiaTheme="minorHAnsi"/>
          <w:sz w:val="28"/>
          <w:szCs w:val="28"/>
          <w:lang w:eastAsia="en-US"/>
          <w14:ligatures w14:val="standardContextual"/>
        </w:rPr>
        <w:t>специфики компании, возможны креативные или нестандартные элементы,</w:t>
      </w:r>
      <w:r>
        <w:rPr>
          <w:rFonts w:eastAsiaTheme="minorHAnsi"/>
          <w:sz w:val="28"/>
          <w:szCs w:val="28"/>
          <w:lang w:eastAsia="en-US"/>
          <w14:ligatures w14:val="standardContextual"/>
        </w:rPr>
        <w:t xml:space="preserve"> </w:t>
      </w:r>
      <w:r w:rsidRPr="0057442B">
        <w:rPr>
          <w:rFonts w:eastAsiaTheme="minorHAnsi"/>
          <w:sz w:val="28"/>
          <w:szCs w:val="28"/>
          <w:lang w:eastAsia="en-US"/>
          <w14:ligatures w14:val="standardContextual"/>
        </w:rPr>
        <w:t>главной особенностью является отражение фирменного стиля компании;</w:t>
      </w:r>
    </w:p>
    <w:p w14:paraId="336CB134" w14:textId="77777777" w:rsidR="0057442B" w:rsidRPr="0057442B" w:rsidRDefault="0057442B" w:rsidP="0057442B">
      <w:pPr>
        <w:autoSpaceDE w:val="0"/>
        <w:autoSpaceDN w:val="0"/>
        <w:adjustRightInd w:val="0"/>
        <w:spacing w:line="360" w:lineRule="auto"/>
        <w:ind w:firstLine="708"/>
        <w:jc w:val="both"/>
        <w:rPr>
          <w:rFonts w:eastAsiaTheme="minorHAnsi"/>
          <w:sz w:val="28"/>
          <w:szCs w:val="28"/>
          <w:lang w:eastAsia="en-US"/>
          <w14:ligatures w14:val="standardContextual"/>
        </w:rPr>
      </w:pPr>
      <w:r w:rsidRPr="0057442B">
        <w:rPr>
          <w:rFonts w:eastAsiaTheme="minorHAnsi"/>
          <w:sz w:val="28"/>
          <w:szCs w:val="28"/>
          <w:lang w:eastAsia="en-US"/>
          <w14:ligatures w14:val="standardContextual"/>
        </w:rPr>
        <w:t>• система навигации – достаточно сложная;</w:t>
      </w:r>
    </w:p>
    <w:p w14:paraId="2CBFF5BE" w14:textId="620FD0AE" w:rsidR="0057442B" w:rsidRPr="0057442B" w:rsidRDefault="0057442B" w:rsidP="0057442B">
      <w:pPr>
        <w:autoSpaceDE w:val="0"/>
        <w:autoSpaceDN w:val="0"/>
        <w:adjustRightInd w:val="0"/>
        <w:spacing w:line="360" w:lineRule="auto"/>
        <w:ind w:firstLine="708"/>
        <w:jc w:val="both"/>
        <w:rPr>
          <w:rFonts w:eastAsiaTheme="minorHAnsi"/>
          <w:sz w:val="28"/>
          <w:szCs w:val="28"/>
          <w:lang w:eastAsia="en-US"/>
          <w14:ligatures w14:val="standardContextual"/>
        </w:rPr>
      </w:pPr>
      <w:r w:rsidRPr="0057442B">
        <w:rPr>
          <w:rFonts w:eastAsiaTheme="minorHAnsi"/>
          <w:sz w:val="28"/>
          <w:szCs w:val="28"/>
          <w:lang w:eastAsia="en-US"/>
          <w14:ligatures w14:val="standardContextual"/>
        </w:rPr>
        <w:t>• кем производится обновление – поддержка обеспечивается дополнительными усилиями, как правило, командой людей;</w:t>
      </w:r>
    </w:p>
    <w:p w14:paraId="3ED8AF45" w14:textId="1F79F26D" w:rsidR="0057442B" w:rsidRPr="0057442B" w:rsidRDefault="0057442B" w:rsidP="0057442B">
      <w:pPr>
        <w:autoSpaceDE w:val="0"/>
        <w:autoSpaceDN w:val="0"/>
        <w:adjustRightInd w:val="0"/>
        <w:spacing w:line="360" w:lineRule="auto"/>
        <w:ind w:firstLine="708"/>
        <w:jc w:val="both"/>
        <w:rPr>
          <w:rFonts w:eastAsiaTheme="minorHAnsi"/>
          <w:sz w:val="28"/>
          <w:szCs w:val="28"/>
          <w:lang w:eastAsia="en-US"/>
          <w14:ligatures w14:val="standardContextual"/>
        </w:rPr>
      </w:pPr>
      <w:r w:rsidRPr="0057442B">
        <w:rPr>
          <w:rFonts w:eastAsiaTheme="minorHAnsi"/>
          <w:sz w:val="28"/>
          <w:szCs w:val="28"/>
          <w:lang w:eastAsia="en-US"/>
          <w14:ligatures w14:val="standardContextual"/>
        </w:rPr>
        <w:t>• кем являются посетители – целевая аудитория, случайные посетители, сотрудники компании;</w:t>
      </w:r>
    </w:p>
    <w:p w14:paraId="471EA0CC" w14:textId="73E5BEB3" w:rsidR="0057442B" w:rsidRPr="0057442B" w:rsidRDefault="0057442B" w:rsidP="0057442B">
      <w:pPr>
        <w:autoSpaceDE w:val="0"/>
        <w:autoSpaceDN w:val="0"/>
        <w:adjustRightInd w:val="0"/>
        <w:spacing w:line="360" w:lineRule="auto"/>
        <w:ind w:firstLine="708"/>
        <w:jc w:val="both"/>
        <w:rPr>
          <w:rFonts w:eastAsiaTheme="minorHAnsi"/>
          <w:sz w:val="28"/>
          <w:szCs w:val="28"/>
          <w:lang w:eastAsia="en-US"/>
          <w14:ligatures w14:val="standardContextual"/>
        </w:rPr>
      </w:pPr>
      <w:r w:rsidRPr="0057442B">
        <w:rPr>
          <w:rFonts w:eastAsiaTheme="minorHAnsi"/>
          <w:sz w:val="28"/>
          <w:szCs w:val="28"/>
          <w:lang w:eastAsia="en-US"/>
          <w14:ligatures w14:val="standardContextual"/>
        </w:rPr>
        <w:t>• наличие баннеров – баннеры на корпоративном сайте считаются</w:t>
      </w:r>
      <w:r>
        <w:rPr>
          <w:rFonts w:eastAsiaTheme="minorHAnsi"/>
          <w:sz w:val="28"/>
          <w:szCs w:val="28"/>
          <w:lang w:eastAsia="en-US"/>
          <w14:ligatures w14:val="standardContextual"/>
        </w:rPr>
        <w:t xml:space="preserve"> </w:t>
      </w:r>
      <w:r w:rsidRPr="0057442B">
        <w:rPr>
          <w:rFonts w:eastAsiaTheme="minorHAnsi"/>
          <w:sz w:val="28"/>
          <w:szCs w:val="28"/>
          <w:lang w:eastAsia="en-US"/>
          <w14:ligatures w14:val="standardContextual"/>
        </w:rPr>
        <w:t>плохим тоном;</w:t>
      </w:r>
    </w:p>
    <w:p w14:paraId="62020C25" w14:textId="3DD59D38" w:rsidR="0057442B" w:rsidRDefault="0057442B" w:rsidP="0057442B">
      <w:pPr>
        <w:autoSpaceDE w:val="0"/>
        <w:autoSpaceDN w:val="0"/>
        <w:adjustRightInd w:val="0"/>
        <w:spacing w:line="360" w:lineRule="auto"/>
        <w:ind w:firstLine="708"/>
        <w:jc w:val="both"/>
        <w:rPr>
          <w:rFonts w:eastAsiaTheme="minorHAnsi"/>
          <w:sz w:val="28"/>
          <w:szCs w:val="28"/>
          <w:lang w:eastAsia="en-US"/>
          <w14:ligatures w14:val="standardContextual"/>
        </w:rPr>
      </w:pPr>
      <w:r w:rsidRPr="0057442B">
        <w:rPr>
          <w:rFonts w:eastAsiaTheme="minorHAnsi"/>
          <w:sz w:val="28"/>
          <w:szCs w:val="28"/>
          <w:lang w:eastAsia="en-US"/>
          <w14:ligatures w14:val="standardContextual"/>
        </w:rPr>
        <w:t>• проводимая рекламная компания – рекламная компания в зависимости от задач заказчика.</w:t>
      </w:r>
    </w:p>
    <w:p w14:paraId="00ACF730" w14:textId="77777777" w:rsidR="000541BF" w:rsidRPr="000541BF" w:rsidRDefault="000541BF" w:rsidP="000541BF">
      <w:pPr>
        <w:autoSpaceDE w:val="0"/>
        <w:autoSpaceDN w:val="0"/>
        <w:adjustRightInd w:val="0"/>
        <w:spacing w:line="360" w:lineRule="auto"/>
        <w:ind w:firstLine="708"/>
        <w:jc w:val="both"/>
        <w:rPr>
          <w:rFonts w:eastAsiaTheme="minorHAnsi"/>
          <w:sz w:val="28"/>
          <w:szCs w:val="28"/>
          <w:lang w:eastAsia="en-US"/>
          <w14:ligatures w14:val="standardContextual"/>
        </w:rPr>
      </w:pPr>
      <w:r w:rsidRPr="000541BF">
        <w:rPr>
          <w:rFonts w:eastAsiaTheme="minorHAnsi"/>
          <w:sz w:val="28"/>
          <w:szCs w:val="28"/>
          <w:lang w:eastAsia="en-US"/>
          <w14:ligatures w14:val="standardContextual"/>
        </w:rPr>
        <w:t>Задачи корпоративного сайта:</w:t>
      </w:r>
    </w:p>
    <w:p w14:paraId="0693A670" w14:textId="77777777" w:rsidR="000541BF" w:rsidRPr="000541BF" w:rsidRDefault="000541BF" w:rsidP="000541BF">
      <w:pPr>
        <w:autoSpaceDE w:val="0"/>
        <w:autoSpaceDN w:val="0"/>
        <w:adjustRightInd w:val="0"/>
        <w:spacing w:line="360" w:lineRule="auto"/>
        <w:ind w:firstLine="708"/>
        <w:jc w:val="both"/>
        <w:rPr>
          <w:rFonts w:eastAsiaTheme="minorHAnsi"/>
          <w:sz w:val="28"/>
          <w:szCs w:val="28"/>
          <w:lang w:eastAsia="en-US"/>
          <w14:ligatures w14:val="standardContextual"/>
        </w:rPr>
      </w:pPr>
      <w:r w:rsidRPr="000541BF">
        <w:rPr>
          <w:rFonts w:eastAsiaTheme="minorHAnsi"/>
          <w:sz w:val="28"/>
          <w:szCs w:val="28"/>
          <w:lang w:eastAsia="en-US"/>
          <w14:ligatures w14:val="standardContextual"/>
        </w:rPr>
        <w:t>• обеспечить автоматизацию предприятия;</w:t>
      </w:r>
    </w:p>
    <w:p w14:paraId="6964BA6D" w14:textId="77777777" w:rsidR="000541BF" w:rsidRPr="000541BF" w:rsidRDefault="000541BF" w:rsidP="000541BF">
      <w:pPr>
        <w:autoSpaceDE w:val="0"/>
        <w:autoSpaceDN w:val="0"/>
        <w:adjustRightInd w:val="0"/>
        <w:spacing w:line="360" w:lineRule="auto"/>
        <w:ind w:firstLine="708"/>
        <w:jc w:val="both"/>
        <w:rPr>
          <w:rFonts w:eastAsiaTheme="minorHAnsi"/>
          <w:sz w:val="28"/>
          <w:szCs w:val="28"/>
          <w:lang w:eastAsia="en-US"/>
          <w14:ligatures w14:val="standardContextual"/>
        </w:rPr>
      </w:pPr>
      <w:r w:rsidRPr="000541BF">
        <w:rPr>
          <w:rFonts w:eastAsiaTheme="minorHAnsi"/>
          <w:sz w:val="28"/>
          <w:szCs w:val="28"/>
          <w:lang w:eastAsia="en-US"/>
          <w14:ligatures w14:val="standardContextual"/>
        </w:rPr>
        <w:t>• предоставление информационных услуг;</w:t>
      </w:r>
    </w:p>
    <w:p w14:paraId="5850E595" w14:textId="77777777" w:rsidR="000541BF" w:rsidRPr="000541BF" w:rsidRDefault="000541BF" w:rsidP="000541BF">
      <w:pPr>
        <w:autoSpaceDE w:val="0"/>
        <w:autoSpaceDN w:val="0"/>
        <w:adjustRightInd w:val="0"/>
        <w:spacing w:line="360" w:lineRule="auto"/>
        <w:ind w:firstLine="708"/>
        <w:jc w:val="both"/>
        <w:rPr>
          <w:rFonts w:eastAsiaTheme="minorHAnsi"/>
          <w:sz w:val="28"/>
          <w:szCs w:val="28"/>
          <w:lang w:eastAsia="en-US"/>
          <w14:ligatures w14:val="standardContextual"/>
        </w:rPr>
      </w:pPr>
      <w:r w:rsidRPr="000541BF">
        <w:rPr>
          <w:rFonts w:eastAsiaTheme="minorHAnsi"/>
          <w:sz w:val="28"/>
          <w:szCs w:val="28"/>
          <w:lang w:eastAsia="en-US"/>
          <w14:ligatures w14:val="standardContextual"/>
        </w:rPr>
        <w:t>• сервисное обслуживание клиентов и посетителей;</w:t>
      </w:r>
    </w:p>
    <w:p w14:paraId="32847AFE" w14:textId="77777777" w:rsidR="000541BF" w:rsidRPr="000541BF" w:rsidRDefault="000541BF" w:rsidP="000541BF">
      <w:pPr>
        <w:autoSpaceDE w:val="0"/>
        <w:autoSpaceDN w:val="0"/>
        <w:adjustRightInd w:val="0"/>
        <w:spacing w:line="360" w:lineRule="auto"/>
        <w:ind w:firstLine="708"/>
        <w:jc w:val="both"/>
        <w:rPr>
          <w:rFonts w:eastAsiaTheme="minorHAnsi"/>
          <w:sz w:val="28"/>
          <w:szCs w:val="28"/>
          <w:lang w:eastAsia="en-US"/>
          <w14:ligatures w14:val="standardContextual"/>
        </w:rPr>
      </w:pPr>
      <w:r w:rsidRPr="000541BF">
        <w:rPr>
          <w:rFonts w:eastAsiaTheme="minorHAnsi"/>
          <w:sz w:val="28"/>
          <w:szCs w:val="28"/>
          <w:lang w:eastAsia="en-US"/>
          <w14:ligatures w14:val="standardContextual"/>
        </w:rPr>
        <w:t xml:space="preserve">• учет бухгалтерии, заказов, изменений через </w:t>
      </w:r>
      <w:proofErr w:type="spellStart"/>
      <w:r w:rsidRPr="000541BF">
        <w:rPr>
          <w:rFonts w:eastAsiaTheme="minorHAnsi"/>
          <w:sz w:val="28"/>
          <w:szCs w:val="28"/>
          <w:lang w:eastAsia="en-US"/>
          <w14:ligatures w14:val="standardContextual"/>
        </w:rPr>
        <w:t>web</w:t>
      </w:r>
      <w:proofErr w:type="spellEnd"/>
      <w:r w:rsidRPr="000541BF">
        <w:rPr>
          <w:rFonts w:eastAsiaTheme="minorHAnsi"/>
          <w:sz w:val="28"/>
          <w:szCs w:val="28"/>
          <w:lang w:eastAsia="en-US"/>
          <w14:ligatures w14:val="standardContextual"/>
        </w:rPr>
        <w:t>-ресурс;</w:t>
      </w:r>
    </w:p>
    <w:p w14:paraId="24D7B136" w14:textId="77777777" w:rsidR="000541BF" w:rsidRDefault="000541BF" w:rsidP="000541BF">
      <w:pPr>
        <w:autoSpaceDE w:val="0"/>
        <w:autoSpaceDN w:val="0"/>
        <w:adjustRightInd w:val="0"/>
        <w:spacing w:line="360" w:lineRule="auto"/>
        <w:ind w:firstLine="708"/>
        <w:jc w:val="both"/>
        <w:rPr>
          <w:rFonts w:eastAsiaTheme="minorHAnsi"/>
          <w:sz w:val="28"/>
          <w:szCs w:val="28"/>
          <w:lang w:eastAsia="en-US"/>
          <w14:ligatures w14:val="standardContextual"/>
        </w:rPr>
      </w:pPr>
    </w:p>
    <w:p w14:paraId="1F6F3166" w14:textId="5D085CA9" w:rsidR="000541BF" w:rsidRPr="000541BF" w:rsidRDefault="000541BF" w:rsidP="000541BF">
      <w:pPr>
        <w:autoSpaceDE w:val="0"/>
        <w:autoSpaceDN w:val="0"/>
        <w:adjustRightInd w:val="0"/>
        <w:spacing w:line="360" w:lineRule="auto"/>
        <w:ind w:firstLine="708"/>
        <w:jc w:val="both"/>
        <w:rPr>
          <w:rFonts w:eastAsiaTheme="minorHAnsi"/>
          <w:sz w:val="28"/>
          <w:szCs w:val="28"/>
          <w:lang w:eastAsia="en-US"/>
          <w14:ligatures w14:val="standardContextual"/>
        </w:rPr>
      </w:pPr>
      <w:r w:rsidRPr="000541BF">
        <w:rPr>
          <w:rFonts w:eastAsiaTheme="minorHAnsi"/>
          <w:sz w:val="28"/>
          <w:szCs w:val="28"/>
          <w:lang w:eastAsia="en-US"/>
          <w14:ligatures w14:val="standardContextual"/>
        </w:rPr>
        <w:lastRenderedPageBreak/>
        <w:t>Бизнес интернет-портал</w:t>
      </w:r>
    </w:p>
    <w:p w14:paraId="2C9ED70A" w14:textId="75EEECF6" w:rsidR="000541BF" w:rsidRPr="000541BF" w:rsidRDefault="000541BF" w:rsidP="000541BF">
      <w:pPr>
        <w:autoSpaceDE w:val="0"/>
        <w:autoSpaceDN w:val="0"/>
        <w:adjustRightInd w:val="0"/>
        <w:spacing w:line="360" w:lineRule="auto"/>
        <w:ind w:firstLine="708"/>
        <w:jc w:val="both"/>
        <w:rPr>
          <w:rFonts w:eastAsiaTheme="minorHAnsi"/>
          <w:sz w:val="28"/>
          <w:szCs w:val="28"/>
          <w:lang w:eastAsia="en-US"/>
          <w14:ligatures w14:val="standardContextual"/>
        </w:rPr>
      </w:pPr>
      <w:r w:rsidRPr="000541BF">
        <w:rPr>
          <w:rFonts w:eastAsiaTheme="minorHAnsi"/>
          <w:sz w:val="28"/>
          <w:szCs w:val="28"/>
          <w:lang w:eastAsia="en-US"/>
          <w14:ligatures w14:val="standardContextual"/>
        </w:rPr>
        <w:t>Обычно принадлежат крупным компаниям с широким диапазоном видов деятельности. Содержит очень большое количество страниц, охватывает</w:t>
      </w:r>
      <w:r>
        <w:rPr>
          <w:rFonts w:eastAsiaTheme="minorHAnsi"/>
          <w:sz w:val="28"/>
          <w:szCs w:val="28"/>
          <w:lang w:eastAsia="en-US"/>
          <w14:ligatures w14:val="standardContextual"/>
        </w:rPr>
        <w:t xml:space="preserve"> </w:t>
      </w:r>
      <w:r w:rsidRPr="000541BF">
        <w:rPr>
          <w:rFonts w:eastAsiaTheme="minorHAnsi"/>
          <w:sz w:val="28"/>
          <w:szCs w:val="28"/>
          <w:lang w:eastAsia="en-US"/>
          <w14:ligatures w14:val="standardContextual"/>
        </w:rPr>
        <w:t>большое количество тем. Отличительной чертой является предоставление</w:t>
      </w:r>
      <w:r>
        <w:rPr>
          <w:rFonts w:eastAsiaTheme="minorHAnsi"/>
          <w:sz w:val="28"/>
          <w:szCs w:val="28"/>
          <w:lang w:eastAsia="en-US"/>
          <w14:ligatures w14:val="standardContextual"/>
        </w:rPr>
        <w:t xml:space="preserve"> </w:t>
      </w:r>
      <w:r w:rsidRPr="000541BF">
        <w:rPr>
          <w:rFonts w:eastAsiaTheme="minorHAnsi"/>
          <w:sz w:val="28"/>
          <w:szCs w:val="28"/>
          <w:lang w:eastAsia="en-US"/>
          <w14:ligatures w14:val="standardContextual"/>
        </w:rPr>
        <w:t>пользователю широкого диапазона различных сервисов: почта, форум, чат.</w:t>
      </w:r>
    </w:p>
    <w:p w14:paraId="48F7F561" w14:textId="77777777" w:rsidR="009301DC" w:rsidRDefault="009301DC" w:rsidP="009301DC">
      <w:pPr>
        <w:rPr>
          <w:rFonts w:ascii="TimesNewRomanPSMT" w:eastAsiaTheme="minorHAnsi" w:hAnsi="TimesNewRomanPSMT" w:cs="TimesNewRomanPSMT"/>
          <w:sz w:val="28"/>
          <w:szCs w:val="28"/>
          <w:lang w:eastAsia="en-US"/>
          <w14:ligatures w14:val="standardContextual"/>
        </w:rPr>
      </w:pPr>
    </w:p>
    <w:p w14:paraId="2C3C2E4F" w14:textId="3C8D4532" w:rsidR="009301DC" w:rsidRPr="000A50EF" w:rsidRDefault="003F3186" w:rsidP="0032299C">
      <w:pPr>
        <w:spacing w:line="360" w:lineRule="auto"/>
        <w:jc w:val="center"/>
        <w:rPr>
          <w:rFonts w:eastAsiaTheme="minorHAnsi"/>
          <w:b/>
          <w:bCs/>
          <w:sz w:val="28"/>
          <w:szCs w:val="28"/>
          <w:lang w:eastAsia="en-US"/>
          <w14:ligatures w14:val="standardContextual"/>
        </w:rPr>
      </w:pPr>
      <w:r w:rsidRPr="000A50EF">
        <w:rPr>
          <w:rFonts w:eastAsiaTheme="minorHAnsi"/>
          <w:b/>
          <w:bCs/>
          <w:sz w:val="28"/>
          <w:szCs w:val="28"/>
          <w:lang w:eastAsia="en-US"/>
          <w14:ligatures w14:val="standardContextual"/>
        </w:rPr>
        <w:t xml:space="preserve">Анализ деятельности </w:t>
      </w:r>
      <w:r w:rsidR="00F43F38">
        <w:rPr>
          <w:rFonts w:eastAsiaTheme="minorHAnsi"/>
          <w:b/>
          <w:bCs/>
          <w:sz w:val="28"/>
          <w:szCs w:val="28"/>
          <w:lang w:eastAsia="en-US"/>
          <w14:ligatures w14:val="standardContextual"/>
        </w:rPr>
        <w:t>а</w:t>
      </w:r>
      <w:r w:rsidR="007634B0">
        <w:rPr>
          <w:rFonts w:eastAsiaTheme="minorHAnsi"/>
          <w:b/>
          <w:bCs/>
          <w:sz w:val="28"/>
          <w:szCs w:val="28"/>
          <w:lang w:eastAsia="en-US"/>
          <w14:ligatures w14:val="standardContextual"/>
        </w:rPr>
        <w:t>кадемии</w:t>
      </w:r>
      <w:r w:rsidRPr="000A50EF">
        <w:rPr>
          <w:rFonts w:eastAsiaTheme="minorHAnsi"/>
          <w:b/>
          <w:bCs/>
          <w:sz w:val="28"/>
          <w:szCs w:val="28"/>
          <w:lang w:eastAsia="en-US"/>
          <w14:ligatures w14:val="standardContextual"/>
        </w:rPr>
        <w:t xml:space="preserve"> </w:t>
      </w:r>
      <w:r w:rsidR="00F43F38">
        <w:rPr>
          <w:rFonts w:eastAsiaTheme="minorHAnsi"/>
          <w:b/>
          <w:bCs/>
          <w:sz w:val="28"/>
          <w:szCs w:val="28"/>
          <w:lang w:eastAsia="en-US"/>
          <w14:ligatures w14:val="standardContextual"/>
        </w:rPr>
        <w:t>к</w:t>
      </w:r>
      <w:r w:rsidRPr="000A50EF">
        <w:rPr>
          <w:rFonts w:eastAsiaTheme="minorHAnsi"/>
          <w:b/>
          <w:bCs/>
          <w:sz w:val="28"/>
          <w:szCs w:val="28"/>
          <w:lang w:eastAsia="en-US"/>
          <w14:ligatures w14:val="standardContextual"/>
        </w:rPr>
        <w:t>расоты «</w:t>
      </w:r>
      <w:r w:rsidR="00F43F38">
        <w:rPr>
          <w:rFonts w:eastAsiaTheme="minorHAnsi"/>
          <w:b/>
          <w:bCs/>
          <w:sz w:val="28"/>
          <w:szCs w:val="28"/>
          <w:lang w:val="en-US" w:eastAsia="en-US"/>
          <w14:ligatures w14:val="standardContextual"/>
        </w:rPr>
        <w:t>DIANA</w:t>
      </w:r>
      <w:r w:rsidRPr="000A50EF">
        <w:rPr>
          <w:rFonts w:eastAsiaTheme="minorHAnsi"/>
          <w:b/>
          <w:bCs/>
          <w:sz w:val="28"/>
          <w:szCs w:val="28"/>
          <w:lang w:eastAsia="en-US"/>
          <w14:ligatures w14:val="standardContextual"/>
        </w:rPr>
        <w:t>»</w:t>
      </w:r>
    </w:p>
    <w:p w14:paraId="1932A028" w14:textId="77777777" w:rsidR="003F3186" w:rsidRPr="0032299C" w:rsidRDefault="003F3186" w:rsidP="0032299C">
      <w:pPr>
        <w:spacing w:line="360" w:lineRule="auto"/>
        <w:jc w:val="both"/>
        <w:rPr>
          <w:rFonts w:eastAsiaTheme="minorHAnsi"/>
          <w:sz w:val="28"/>
          <w:szCs w:val="28"/>
          <w:lang w:eastAsia="en-US"/>
          <w14:ligatures w14:val="standardContextual"/>
        </w:rPr>
      </w:pPr>
    </w:p>
    <w:p w14:paraId="1441F0D4" w14:textId="14D6D037" w:rsidR="003F3186" w:rsidRPr="0032299C" w:rsidRDefault="003F3186" w:rsidP="0032299C">
      <w:pPr>
        <w:autoSpaceDE w:val="0"/>
        <w:autoSpaceDN w:val="0"/>
        <w:adjustRightInd w:val="0"/>
        <w:spacing w:line="360" w:lineRule="auto"/>
        <w:ind w:firstLine="708"/>
        <w:jc w:val="both"/>
        <w:rPr>
          <w:rFonts w:eastAsiaTheme="minorHAnsi"/>
          <w:sz w:val="28"/>
          <w:szCs w:val="28"/>
          <w:lang w:eastAsia="en-US"/>
          <w14:ligatures w14:val="standardContextual"/>
        </w:rPr>
      </w:pPr>
      <w:r w:rsidRPr="0032299C">
        <w:rPr>
          <w:rFonts w:eastAsiaTheme="minorHAnsi"/>
          <w:sz w:val="28"/>
          <w:szCs w:val="28"/>
          <w:lang w:eastAsia="en-US"/>
          <w14:ligatures w14:val="standardContextual"/>
        </w:rPr>
        <w:t xml:space="preserve">Основные задачи администратора </w:t>
      </w:r>
      <w:r w:rsidR="00F43F38">
        <w:rPr>
          <w:rFonts w:eastAsiaTheme="minorHAnsi"/>
          <w:sz w:val="28"/>
          <w:szCs w:val="28"/>
          <w:lang w:eastAsia="en-US"/>
          <w14:ligatures w14:val="standardContextual"/>
        </w:rPr>
        <w:t>академии</w:t>
      </w:r>
      <w:r w:rsidR="001807C8">
        <w:rPr>
          <w:rFonts w:eastAsiaTheme="minorHAnsi"/>
          <w:sz w:val="28"/>
          <w:szCs w:val="28"/>
          <w:lang w:eastAsia="en-US"/>
          <w14:ligatures w14:val="standardContextual"/>
        </w:rPr>
        <w:t xml:space="preserve"> красоты</w:t>
      </w:r>
      <w:r w:rsidRPr="0032299C">
        <w:rPr>
          <w:rFonts w:eastAsiaTheme="minorHAnsi"/>
          <w:sz w:val="28"/>
          <w:szCs w:val="28"/>
          <w:lang w:eastAsia="en-US"/>
          <w14:ligatures w14:val="standardContextual"/>
        </w:rPr>
        <w:t xml:space="preserve"> </w:t>
      </w:r>
      <w:r w:rsidR="0032299C" w:rsidRPr="0032299C">
        <w:rPr>
          <w:rFonts w:eastAsiaTheme="minorHAnsi"/>
          <w:sz w:val="28"/>
          <w:szCs w:val="28"/>
          <w:lang w:eastAsia="en-US"/>
          <w14:ligatures w14:val="standardContextual"/>
        </w:rPr>
        <w:t>«</w:t>
      </w:r>
      <w:r w:rsidR="0032299C" w:rsidRPr="0032299C">
        <w:rPr>
          <w:rFonts w:eastAsiaTheme="minorHAnsi"/>
          <w:sz w:val="28"/>
          <w:szCs w:val="28"/>
          <w:lang w:val="en-US" w:eastAsia="en-US"/>
          <w14:ligatures w14:val="standardContextual"/>
        </w:rPr>
        <w:t>D</w:t>
      </w:r>
      <w:r w:rsidR="00F43F38">
        <w:rPr>
          <w:rFonts w:eastAsiaTheme="minorHAnsi"/>
          <w:sz w:val="28"/>
          <w:szCs w:val="28"/>
          <w:lang w:val="en-US" w:eastAsia="en-US"/>
          <w14:ligatures w14:val="standardContextual"/>
        </w:rPr>
        <w:t>IANA</w:t>
      </w:r>
      <w:r w:rsidR="0032299C" w:rsidRPr="0032299C">
        <w:rPr>
          <w:rFonts w:eastAsiaTheme="minorHAnsi"/>
          <w:sz w:val="28"/>
          <w:szCs w:val="28"/>
          <w:lang w:eastAsia="en-US"/>
          <w14:ligatures w14:val="standardContextual"/>
        </w:rPr>
        <w:t>»</w:t>
      </w:r>
      <w:r w:rsidR="0032299C">
        <w:rPr>
          <w:rFonts w:eastAsiaTheme="minorHAnsi"/>
          <w:sz w:val="28"/>
          <w:szCs w:val="28"/>
          <w:lang w:eastAsia="en-US"/>
          <w14:ligatures w14:val="standardContextual"/>
        </w:rPr>
        <w:t xml:space="preserve"> </w:t>
      </w:r>
      <w:r w:rsidRPr="0032299C">
        <w:rPr>
          <w:rFonts w:eastAsiaTheme="minorHAnsi"/>
          <w:sz w:val="28"/>
          <w:szCs w:val="28"/>
          <w:lang w:eastAsia="en-US"/>
          <w14:ligatures w14:val="standardContextual"/>
        </w:rPr>
        <w:t>состоят в следующем:</w:t>
      </w:r>
    </w:p>
    <w:p w14:paraId="3C0F444C" w14:textId="757F2B95" w:rsidR="003F3186" w:rsidRPr="0032299C" w:rsidRDefault="0032299C" w:rsidP="0032299C">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003F3186" w:rsidRPr="0032299C">
        <w:rPr>
          <w:rFonts w:eastAsia="SymbolMT"/>
          <w:sz w:val="28"/>
          <w:szCs w:val="28"/>
          <w:lang w:eastAsia="en-US"/>
          <w14:ligatures w14:val="standardContextual"/>
        </w:rPr>
        <w:t xml:space="preserve"> </w:t>
      </w:r>
      <w:r w:rsidR="003F3186" w:rsidRPr="0032299C">
        <w:rPr>
          <w:rFonts w:eastAsiaTheme="minorHAnsi"/>
          <w:sz w:val="28"/>
          <w:szCs w:val="28"/>
          <w:lang w:eastAsia="en-US"/>
          <w14:ligatures w14:val="standardContextual"/>
        </w:rPr>
        <w:t>формирование и корректное представление сведений о предоставляемых услугах;</w:t>
      </w:r>
    </w:p>
    <w:p w14:paraId="30BBE83C" w14:textId="6F6065CA" w:rsidR="003F3186" w:rsidRPr="0032299C" w:rsidRDefault="0032299C" w:rsidP="0032299C">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003F3186" w:rsidRPr="0032299C">
        <w:rPr>
          <w:rFonts w:eastAsia="SymbolMT"/>
          <w:sz w:val="28"/>
          <w:szCs w:val="28"/>
          <w:lang w:eastAsia="en-US"/>
          <w14:ligatures w14:val="standardContextual"/>
        </w:rPr>
        <w:t xml:space="preserve"> </w:t>
      </w:r>
      <w:r w:rsidR="003F3186" w:rsidRPr="0032299C">
        <w:rPr>
          <w:rFonts w:eastAsiaTheme="minorHAnsi"/>
          <w:sz w:val="28"/>
          <w:szCs w:val="28"/>
          <w:lang w:eastAsia="en-US"/>
          <w14:ligatures w14:val="standardContextual"/>
        </w:rPr>
        <w:t>формирование круга возможных клиентов;</w:t>
      </w:r>
    </w:p>
    <w:p w14:paraId="6E9941E7" w14:textId="4025CDAC" w:rsidR="003F3186" w:rsidRPr="0032299C" w:rsidRDefault="0032299C" w:rsidP="0032299C">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003F3186" w:rsidRPr="0032299C">
        <w:rPr>
          <w:rFonts w:eastAsia="SymbolMT"/>
          <w:sz w:val="28"/>
          <w:szCs w:val="28"/>
          <w:lang w:eastAsia="en-US"/>
          <w14:ligatures w14:val="standardContextual"/>
        </w:rPr>
        <w:t xml:space="preserve"> </w:t>
      </w:r>
      <w:r w:rsidR="003F3186" w:rsidRPr="0032299C">
        <w:rPr>
          <w:rFonts w:eastAsiaTheme="minorHAnsi"/>
          <w:sz w:val="28"/>
          <w:szCs w:val="28"/>
          <w:lang w:eastAsia="en-US"/>
          <w14:ligatures w14:val="standardContextual"/>
        </w:rPr>
        <w:t>непосредственная работа с клиентами (прием заявок, анализ отзывов</w:t>
      </w:r>
      <w:r>
        <w:rPr>
          <w:rFonts w:eastAsiaTheme="minorHAnsi"/>
          <w:sz w:val="28"/>
          <w:szCs w:val="28"/>
          <w:lang w:eastAsia="en-US"/>
          <w14:ligatures w14:val="standardContextual"/>
        </w:rPr>
        <w:t xml:space="preserve"> </w:t>
      </w:r>
      <w:r w:rsidR="003F3186" w:rsidRPr="0032299C">
        <w:rPr>
          <w:rFonts w:eastAsiaTheme="minorHAnsi"/>
          <w:sz w:val="28"/>
          <w:szCs w:val="28"/>
          <w:lang w:eastAsia="en-US"/>
          <w14:ligatures w14:val="standardContextual"/>
        </w:rPr>
        <w:t>и пожеланий);</w:t>
      </w:r>
    </w:p>
    <w:p w14:paraId="08823834" w14:textId="50654106" w:rsidR="003F3186" w:rsidRPr="0032299C" w:rsidRDefault="0032299C" w:rsidP="0098316D">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003F3186" w:rsidRPr="0032299C">
        <w:rPr>
          <w:rFonts w:eastAsia="SymbolMT"/>
          <w:sz w:val="28"/>
          <w:szCs w:val="28"/>
          <w:lang w:eastAsia="en-US"/>
          <w14:ligatures w14:val="standardContextual"/>
        </w:rPr>
        <w:t xml:space="preserve"> </w:t>
      </w:r>
      <w:r w:rsidR="003F3186" w:rsidRPr="0032299C">
        <w:rPr>
          <w:rFonts w:eastAsiaTheme="minorHAnsi"/>
          <w:sz w:val="28"/>
          <w:szCs w:val="28"/>
          <w:lang w:eastAsia="en-US"/>
          <w14:ligatures w14:val="standardContextual"/>
        </w:rPr>
        <w:t xml:space="preserve">формирование сведений о сотрудниках </w:t>
      </w:r>
      <w:r w:rsidR="00F43F38">
        <w:rPr>
          <w:rFonts w:eastAsiaTheme="minorHAnsi"/>
          <w:sz w:val="28"/>
          <w:szCs w:val="28"/>
          <w:lang w:eastAsia="en-US"/>
          <w14:ligatures w14:val="standardContextual"/>
        </w:rPr>
        <w:t>академии</w:t>
      </w:r>
      <w:r w:rsidR="003F3186" w:rsidRPr="0032299C">
        <w:rPr>
          <w:rFonts w:eastAsiaTheme="minorHAnsi"/>
          <w:sz w:val="28"/>
          <w:szCs w:val="28"/>
          <w:lang w:eastAsia="en-US"/>
          <w14:ligatures w14:val="standardContextual"/>
        </w:rPr>
        <w:t>;</w:t>
      </w:r>
    </w:p>
    <w:p w14:paraId="1421B97B" w14:textId="3E07954C" w:rsidR="003F3186" w:rsidRPr="0032299C" w:rsidRDefault="0098316D" w:rsidP="0098316D">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003F3186" w:rsidRPr="0032299C">
        <w:rPr>
          <w:rFonts w:eastAsia="SymbolMT"/>
          <w:sz w:val="28"/>
          <w:szCs w:val="28"/>
          <w:lang w:eastAsia="en-US"/>
          <w14:ligatures w14:val="standardContextual"/>
        </w:rPr>
        <w:t xml:space="preserve"> </w:t>
      </w:r>
      <w:r w:rsidR="003F3186" w:rsidRPr="0032299C">
        <w:rPr>
          <w:rFonts w:eastAsiaTheme="minorHAnsi"/>
          <w:sz w:val="28"/>
          <w:szCs w:val="28"/>
          <w:lang w:eastAsia="en-US"/>
          <w14:ligatures w14:val="standardContextual"/>
        </w:rPr>
        <w:t>формирование сведений о заявках клиентов и сроках их выполнения;</w:t>
      </w:r>
    </w:p>
    <w:p w14:paraId="6CD5634C" w14:textId="7ADC4421" w:rsidR="003F3186" w:rsidRPr="0032299C" w:rsidRDefault="0098316D" w:rsidP="0098316D">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003F3186" w:rsidRPr="0032299C">
        <w:rPr>
          <w:rFonts w:eastAsia="SymbolMT"/>
          <w:sz w:val="28"/>
          <w:szCs w:val="28"/>
          <w:lang w:eastAsia="en-US"/>
          <w14:ligatures w14:val="standardContextual"/>
        </w:rPr>
        <w:t xml:space="preserve"> </w:t>
      </w:r>
      <w:r w:rsidR="003F3186" w:rsidRPr="0032299C">
        <w:rPr>
          <w:rFonts w:eastAsiaTheme="minorHAnsi"/>
          <w:sz w:val="28"/>
          <w:szCs w:val="28"/>
          <w:lang w:eastAsia="en-US"/>
          <w14:ligatures w14:val="standardContextual"/>
        </w:rPr>
        <w:t>составлени</w:t>
      </w:r>
      <w:r w:rsidR="00BA5857">
        <w:rPr>
          <w:rFonts w:eastAsiaTheme="minorHAnsi"/>
          <w:sz w:val="28"/>
          <w:szCs w:val="28"/>
          <w:lang w:eastAsia="en-US"/>
          <w14:ligatures w14:val="standardContextual"/>
        </w:rPr>
        <w:t>е</w:t>
      </w:r>
      <w:r w:rsidR="003F3186" w:rsidRPr="0032299C">
        <w:rPr>
          <w:rFonts w:eastAsiaTheme="minorHAnsi"/>
          <w:sz w:val="28"/>
          <w:szCs w:val="28"/>
          <w:lang w:eastAsia="en-US"/>
          <w14:ligatures w14:val="standardContextual"/>
        </w:rPr>
        <w:t xml:space="preserve"> и отслеживание графика работ;</w:t>
      </w:r>
    </w:p>
    <w:p w14:paraId="43D51DDA" w14:textId="07BE4258" w:rsidR="003F3186" w:rsidRPr="0032299C" w:rsidRDefault="0098316D" w:rsidP="0098316D">
      <w:pPr>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003F3186" w:rsidRPr="0032299C">
        <w:rPr>
          <w:rFonts w:eastAsia="SymbolMT"/>
          <w:sz w:val="28"/>
          <w:szCs w:val="28"/>
          <w:lang w:eastAsia="en-US"/>
          <w14:ligatures w14:val="standardContextual"/>
        </w:rPr>
        <w:t xml:space="preserve"> </w:t>
      </w:r>
      <w:r w:rsidR="003F3186" w:rsidRPr="0032299C">
        <w:rPr>
          <w:rFonts w:eastAsiaTheme="minorHAnsi"/>
          <w:sz w:val="28"/>
          <w:szCs w:val="28"/>
          <w:lang w:eastAsia="en-US"/>
          <w14:ligatures w14:val="standardContextual"/>
        </w:rPr>
        <w:t xml:space="preserve">продвижение </w:t>
      </w:r>
      <w:r w:rsidR="00F43F38">
        <w:rPr>
          <w:rFonts w:eastAsiaTheme="minorHAnsi"/>
          <w:sz w:val="28"/>
          <w:szCs w:val="28"/>
          <w:lang w:eastAsia="en-US"/>
          <w14:ligatures w14:val="standardContextual"/>
        </w:rPr>
        <w:t>академии</w:t>
      </w:r>
      <w:r w:rsidR="003F3186" w:rsidRPr="0032299C">
        <w:rPr>
          <w:rFonts w:eastAsiaTheme="minorHAnsi"/>
          <w:sz w:val="28"/>
          <w:szCs w:val="28"/>
          <w:lang w:eastAsia="en-US"/>
          <w14:ligatures w14:val="standardContextual"/>
        </w:rPr>
        <w:t>.</w:t>
      </w:r>
    </w:p>
    <w:p w14:paraId="13C98359" w14:textId="5EDE5F1B" w:rsidR="009301DC" w:rsidRDefault="00F765C7" w:rsidP="00F765C7">
      <w:pPr>
        <w:autoSpaceDE w:val="0"/>
        <w:autoSpaceDN w:val="0"/>
        <w:adjustRightInd w:val="0"/>
        <w:spacing w:line="360" w:lineRule="auto"/>
        <w:jc w:val="both"/>
        <w:rPr>
          <w:rFonts w:eastAsiaTheme="minorHAnsi"/>
          <w:sz w:val="28"/>
          <w:szCs w:val="28"/>
          <w:lang w:eastAsia="en-US"/>
          <w14:ligatures w14:val="standardContextual"/>
        </w:rPr>
      </w:pPr>
      <w:r>
        <w:rPr>
          <w:rFonts w:ascii="TimesNewRomanPSMT" w:eastAsiaTheme="minorHAnsi" w:hAnsi="TimesNewRomanPSMT" w:cs="TimesNewRomanPSMT"/>
          <w:sz w:val="28"/>
          <w:szCs w:val="28"/>
          <w:lang w:eastAsia="en-US"/>
          <w14:ligatures w14:val="standardContextual"/>
        </w:rPr>
        <w:tab/>
      </w:r>
      <w:r w:rsidRPr="00F765C7">
        <w:rPr>
          <w:rFonts w:eastAsiaTheme="minorHAnsi"/>
          <w:sz w:val="28"/>
          <w:szCs w:val="28"/>
          <w:lang w:eastAsia="en-US"/>
          <w14:ligatures w14:val="standardContextual"/>
        </w:rPr>
        <w:t>Данный комплекс задач характеризуется большим объемом оперативной информации. Если весь процесс решения данного комплекса задач</w:t>
      </w:r>
      <w:r>
        <w:rPr>
          <w:rFonts w:eastAsiaTheme="minorHAnsi"/>
          <w:sz w:val="28"/>
          <w:szCs w:val="28"/>
          <w:lang w:eastAsia="en-US"/>
          <w14:ligatures w14:val="standardContextual"/>
        </w:rPr>
        <w:t xml:space="preserve"> </w:t>
      </w:r>
      <w:r w:rsidRPr="00F765C7">
        <w:rPr>
          <w:rFonts w:eastAsiaTheme="minorHAnsi"/>
          <w:sz w:val="28"/>
          <w:szCs w:val="28"/>
          <w:lang w:eastAsia="en-US"/>
          <w14:ligatures w14:val="standardContextual"/>
        </w:rPr>
        <w:t>осуществлять вручную, это сказывается на результатах работы: она замедляется, возникают ошибки, документы могут быть оформлены некорректно.</w:t>
      </w:r>
      <w:r>
        <w:rPr>
          <w:rFonts w:eastAsiaTheme="minorHAnsi"/>
          <w:sz w:val="28"/>
          <w:szCs w:val="28"/>
          <w:lang w:eastAsia="en-US"/>
          <w14:ligatures w14:val="standardContextual"/>
        </w:rPr>
        <w:t xml:space="preserve"> </w:t>
      </w:r>
      <w:r w:rsidRPr="00F765C7">
        <w:rPr>
          <w:rFonts w:eastAsiaTheme="minorHAnsi"/>
          <w:sz w:val="28"/>
          <w:szCs w:val="28"/>
          <w:lang w:eastAsia="en-US"/>
          <w14:ligatures w14:val="standardContextual"/>
        </w:rPr>
        <w:t>Из-за этого администратору приходится постоянно проверять и перепроверять результаты своей работы на каждом из этапов рабочего процесса. Вся</w:t>
      </w:r>
      <w:r>
        <w:rPr>
          <w:rFonts w:eastAsiaTheme="minorHAnsi"/>
          <w:sz w:val="28"/>
          <w:szCs w:val="28"/>
          <w:lang w:eastAsia="en-US"/>
          <w14:ligatures w14:val="standardContextual"/>
        </w:rPr>
        <w:t xml:space="preserve"> </w:t>
      </w:r>
      <w:r w:rsidRPr="00F765C7">
        <w:rPr>
          <w:rFonts w:eastAsiaTheme="minorHAnsi"/>
          <w:sz w:val="28"/>
          <w:szCs w:val="28"/>
          <w:lang w:eastAsia="en-US"/>
          <w14:ligatures w14:val="standardContextual"/>
        </w:rPr>
        <w:t>эта работа требует больших затрат времени и внимания работника, она</w:t>
      </w:r>
      <w:r>
        <w:rPr>
          <w:rFonts w:eastAsiaTheme="minorHAnsi"/>
          <w:sz w:val="28"/>
          <w:szCs w:val="28"/>
          <w:lang w:eastAsia="en-US"/>
          <w14:ligatures w14:val="standardContextual"/>
        </w:rPr>
        <w:t xml:space="preserve"> </w:t>
      </w:r>
      <w:r w:rsidRPr="00F765C7">
        <w:rPr>
          <w:rFonts w:eastAsiaTheme="minorHAnsi"/>
          <w:sz w:val="28"/>
          <w:szCs w:val="28"/>
          <w:lang w:eastAsia="en-US"/>
          <w14:ligatures w14:val="standardContextual"/>
        </w:rPr>
        <w:t>сужает возможность оперативного и своевременного получения и обработки</w:t>
      </w:r>
      <w:r>
        <w:rPr>
          <w:rFonts w:eastAsiaTheme="minorHAnsi"/>
          <w:sz w:val="28"/>
          <w:szCs w:val="28"/>
          <w:lang w:eastAsia="en-US"/>
          <w14:ligatures w14:val="standardContextual"/>
        </w:rPr>
        <w:t xml:space="preserve"> </w:t>
      </w:r>
      <w:r w:rsidRPr="00F765C7">
        <w:rPr>
          <w:rFonts w:eastAsiaTheme="minorHAnsi"/>
          <w:sz w:val="28"/>
          <w:szCs w:val="28"/>
          <w:lang w:eastAsia="en-US"/>
          <w14:ligatures w14:val="standardContextual"/>
        </w:rPr>
        <w:t>информации. Использование информ</w:t>
      </w:r>
      <w:r>
        <w:rPr>
          <w:rFonts w:eastAsiaTheme="minorHAnsi"/>
          <w:sz w:val="28"/>
          <w:szCs w:val="28"/>
          <w:lang w:eastAsia="en-US"/>
          <w14:ligatures w14:val="standardContextual"/>
        </w:rPr>
        <w:t>а</w:t>
      </w:r>
      <w:r w:rsidRPr="00F765C7">
        <w:rPr>
          <w:rFonts w:eastAsiaTheme="minorHAnsi"/>
          <w:sz w:val="28"/>
          <w:szCs w:val="28"/>
          <w:lang w:eastAsia="en-US"/>
          <w14:ligatures w14:val="standardContextual"/>
        </w:rPr>
        <w:t xml:space="preserve">ционных систем (ИС) (сайта </w:t>
      </w:r>
      <w:r w:rsidR="00F43F38">
        <w:rPr>
          <w:rFonts w:eastAsiaTheme="minorHAnsi"/>
          <w:sz w:val="28"/>
          <w:szCs w:val="28"/>
          <w:lang w:eastAsia="en-US"/>
          <w14:ligatures w14:val="standardContextual"/>
        </w:rPr>
        <w:t>академии</w:t>
      </w:r>
      <w:r w:rsidRPr="00F765C7">
        <w:rPr>
          <w:rFonts w:eastAsiaTheme="minorHAnsi"/>
          <w:sz w:val="28"/>
          <w:szCs w:val="28"/>
          <w:lang w:eastAsia="en-US"/>
          <w14:ligatures w14:val="standardContextual"/>
        </w:rPr>
        <w:t>)</w:t>
      </w:r>
      <w:r>
        <w:rPr>
          <w:rFonts w:eastAsiaTheme="minorHAnsi"/>
          <w:sz w:val="28"/>
          <w:szCs w:val="28"/>
          <w:lang w:eastAsia="en-US"/>
          <w14:ligatures w14:val="standardContextual"/>
        </w:rPr>
        <w:t xml:space="preserve"> </w:t>
      </w:r>
      <w:r w:rsidRPr="00F765C7">
        <w:rPr>
          <w:rFonts w:eastAsiaTheme="minorHAnsi"/>
          <w:sz w:val="28"/>
          <w:szCs w:val="28"/>
          <w:lang w:eastAsia="en-US"/>
          <w14:ligatures w14:val="standardContextual"/>
        </w:rPr>
        <w:t>существенно облегчает работу с клиентами, повышает ее оперативность.</w:t>
      </w:r>
      <w:r>
        <w:rPr>
          <w:rFonts w:eastAsiaTheme="minorHAnsi"/>
          <w:sz w:val="28"/>
          <w:szCs w:val="28"/>
          <w:lang w:eastAsia="en-US"/>
          <w14:ligatures w14:val="standardContextual"/>
        </w:rPr>
        <w:t xml:space="preserve"> </w:t>
      </w:r>
      <w:proofErr w:type="gramStart"/>
      <w:r w:rsidRPr="00F765C7">
        <w:rPr>
          <w:rFonts w:eastAsiaTheme="minorHAnsi"/>
          <w:sz w:val="28"/>
          <w:szCs w:val="28"/>
          <w:lang w:eastAsia="en-US"/>
          <w14:ligatures w14:val="standardContextual"/>
        </w:rPr>
        <w:t>Кроме того</w:t>
      </w:r>
      <w:proofErr w:type="gramEnd"/>
      <w:r w:rsidRPr="00F765C7">
        <w:rPr>
          <w:rFonts w:eastAsiaTheme="minorHAnsi"/>
          <w:sz w:val="28"/>
          <w:szCs w:val="28"/>
          <w:lang w:eastAsia="en-US"/>
          <w14:ligatures w14:val="standardContextual"/>
        </w:rPr>
        <w:t xml:space="preserve"> использование интернет сайта </w:t>
      </w:r>
      <w:r w:rsidRPr="00F765C7">
        <w:rPr>
          <w:rFonts w:eastAsiaTheme="minorHAnsi"/>
          <w:sz w:val="28"/>
          <w:szCs w:val="28"/>
          <w:lang w:eastAsia="en-US"/>
          <w14:ligatures w14:val="standardContextual"/>
        </w:rPr>
        <w:lastRenderedPageBreak/>
        <w:t>повышает уровень узнаваемости</w:t>
      </w:r>
      <w:r>
        <w:rPr>
          <w:rFonts w:eastAsiaTheme="minorHAnsi"/>
          <w:sz w:val="28"/>
          <w:szCs w:val="28"/>
          <w:lang w:eastAsia="en-US"/>
          <w14:ligatures w14:val="standardContextual"/>
        </w:rPr>
        <w:t xml:space="preserve"> </w:t>
      </w:r>
      <w:r w:rsidR="00F43F38">
        <w:rPr>
          <w:rFonts w:eastAsiaTheme="minorHAnsi"/>
          <w:sz w:val="28"/>
          <w:szCs w:val="28"/>
          <w:lang w:eastAsia="en-US"/>
          <w14:ligatures w14:val="standardContextual"/>
        </w:rPr>
        <w:t>академии</w:t>
      </w:r>
      <w:r w:rsidRPr="00F765C7">
        <w:rPr>
          <w:rFonts w:eastAsiaTheme="minorHAnsi"/>
          <w:sz w:val="28"/>
          <w:szCs w:val="28"/>
          <w:lang w:eastAsia="en-US"/>
          <w14:ligatures w14:val="standardContextual"/>
        </w:rPr>
        <w:t>, способствует привлечению новых кл</w:t>
      </w:r>
      <w:r>
        <w:rPr>
          <w:rFonts w:eastAsiaTheme="minorHAnsi"/>
          <w:sz w:val="28"/>
          <w:szCs w:val="28"/>
          <w:lang w:eastAsia="en-US"/>
          <w14:ligatures w14:val="standardContextual"/>
        </w:rPr>
        <w:t>и</w:t>
      </w:r>
      <w:r w:rsidRPr="00F765C7">
        <w:rPr>
          <w:rFonts w:eastAsiaTheme="minorHAnsi"/>
          <w:sz w:val="28"/>
          <w:szCs w:val="28"/>
          <w:lang w:eastAsia="en-US"/>
          <w14:ligatures w14:val="standardContextual"/>
        </w:rPr>
        <w:t>ентов и информированию о</w:t>
      </w:r>
      <w:r>
        <w:rPr>
          <w:rFonts w:eastAsiaTheme="minorHAnsi"/>
          <w:sz w:val="28"/>
          <w:szCs w:val="28"/>
          <w:lang w:eastAsia="en-US"/>
          <w14:ligatures w14:val="standardContextual"/>
        </w:rPr>
        <w:t xml:space="preserve"> </w:t>
      </w:r>
      <w:r w:rsidRPr="00F765C7">
        <w:rPr>
          <w:rFonts w:eastAsiaTheme="minorHAnsi"/>
          <w:sz w:val="28"/>
          <w:szCs w:val="28"/>
          <w:lang w:eastAsia="en-US"/>
          <w14:ligatures w14:val="standardContextual"/>
        </w:rPr>
        <w:t>предоставляемых услугах потенциальных клиентов.</w:t>
      </w:r>
    </w:p>
    <w:p w14:paraId="19B99360" w14:textId="2D1D5F10" w:rsidR="003566C6" w:rsidRPr="003566C6" w:rsidRDefault="003566C6" w:rsidP="003566C6">
      <w:pPr>
        <w:autoSpaceDE w:val="0"/>
        <w:autoSpaceDN w:val="0"/>
        <w:adjustRightInd w:val="0"/>
        <w:spacing w:line="360" w:lineRule="auto"/>
        <w:ind w:firstLine="708"/>
        <w:jc w:val="both"/>
        <w:rPr>
          <w:rFonts w:eastAsiaTheme="minorHAnsi"/>
          <w:sz w:val="28"/>
          <w:szCs w:val="28"/>
          <w:lang w:eastAsia="en-US"/>
          <w14:ligatures w14:val="standardContextual"/>
        </w:rPr>
      </w:pPr>
      <w:r w:rsidRPr="003566C6">
        <w:rPr>
          <w:rFonts w:eastAsiaTheme="minorHAnsi"/>
          <w:sz w:val="28"/>
          <w:szCs w:val="28"/>
          <w:lang w:eastAsia="en-US"/>
          <w14:ligatures w14:val="standardContextual"/>
        </w:rPr>
        <w:t>Таким образом, к наиболее характерным минусам решения данного</w:t>
      </w:r>
      <w:r>
        <w:rPr>
          <w:rFonts w:eastAsiaTheme="minorHAnsi"/>
          <w:sz w:val="28"/>
          <w:szCs w:val="28"/>
          <w:lang w:eastAsia="en-US"/>
          <w14:ligatures w14:val="standardContextual"/>
        </w:rPr>
        <w:t xml:space="preserve"> </w:t>
      </w:r>
      <w:r w:rsidRPr="003566C6">
        <w:rPr>
          <w:rFonts w:eastAsiaTheme="minorHAnsi"/>
          <w:sz w:val="28"/>
          <w:szCs w:val="28"/>
          <w:lang w:eastAsia="en-US"/>
          <w14:ligatures w14:val="standardContextual"/>
        </w:rPr>
        <w:t>комплекса задач относятся:</w:t>
      </w:r>
    </w:p>
    <w:p w14:paraId="5E9567A5" w14:textId="62070DCD" w:rsidR="003566C6" w:rsidRPr="003566C6" w:rsidRDefault="003566C6" w:rsidP="003566C6">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3566C6">
        <w:rPr>
          <w:rFonts w:eastAsia="SymbolMT"/>
          <w:sz w:val="28"/>
          <w:szCs w:val="28"/>
          <w:lang w:eastAsia="en-US"/>
          <w14:ligatures w14:val="standardContextual"/>
        </w:rPr>
        <w:t xml:space="preserve"> </w:t>
      </w:r>
      <w:r w:rsidRPr="003566C6">
        <w:rPr>
          <w:rFonts w:eastAsiaTheme="minorHAnsi"/>
          <w:sz w:val="28"/>
          <w:szCs w:val="28"/>
          <w:lang w:eastAsia="en-US"/>
          <w14:ligatures w14:val="standardContextual"/>
        </w:rPr>
        <w:t>большой объем обрабатываемой информации, обусловленный использованием большого количества документации;</w:t>
      </w:r>
    </w:p>
    <w:p w14:paraId="24B60C45" w14:textId="523C3C67" w:rsidR="003566C6" w:rsidRPr="003566C6" w:rsidRDefault="003566C6" w:rsidP="003566C6">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3566C6">
        <w:rPr>
          <w:rFonts w:eastAsia="SymbolMT"/>
          <w:sz w:val="28"/>
          <w:szCs w:val="28"/>
          <w:lang w:eastAsia="en-US"/>
          <w14:ligatures w14:val="standardContextual"/>
        </w:rPr>
        <w:t xml:space="preserve"> </w:t>
      </w:r>
      <w:r w:rsidRPr="003566C6">
        <w:rPr>
          <w:rFonts w:eastAsiaTheme="minorHAnsi"/>
          <w:sz w:val="28"/>
          <w:szCs w:val="28"/>
          <w:lang w:eastAsia="en-US"/>
          <w14:ligatures w14:val="standardContextual"/>
        </w:rPr>
        <w:t>высокая трудоемкость обработки информации;</w:t>
      </w:r>
    </w:p>
    <w:p w14:paraId="7701790C" w14:textId="78342F55" w:rsidR="003566C6" w:rsidRPr="003566C6" w:rsidRDefault="003566C6" w:rsidP="003566C6">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3566C6">
        <w:rPr>
          <w:rFonts w:eastAsia="SymbolMT"/>
          <w:sz w:val="28"/>
          <w:szCs w:val="28"/>
          <w:lang w:eastAsia="en-US"/>
          <w14:ligatures w14:val="standardContextual"/>
        </w:rPr>
        <w:t xml:space="preserve"> </w:t>
      </w:r>
      <w:r w:rsidRPr="003566C6">
        <w:rPr>
          <w:rFonts w:eastAsiaTheme="minorHAnsi"/>
          <w:sz w:val="28"/>
          <w:szCs w:val="28"/>
          <w:lang w:eastAsia="en-US"/>
          <w14:ligatures w14:val="standardContextual"/>
        </w:rPr>
        <w:t>неэффективное и нецелевое использование технических средств;</w:t>
      </w:r>
    </w:p>
    <w:p w14:paraId="0E8DB43A" w14:textId="3A523359" w:rsidR="003566C6" w:rsidRPr="003566C6" w:rsidRDefault="003566C6" w:rsidP="003566C6">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3566C6">
        <w:rPr>
          <w:rFonts w:eastAsia="SymbolMT"/>
          <w:sz w:val="28"/>
          <w:szCs w:val="28"/>
          <w:lang w:eastAsia="en-US"/>
          <w14:ligatures w14:val="standardContextual"/>
        </w:rPr>
        <w:t xml:space="preserve"> </w:t>
      </w:r>
      <w:r w:rsidRPr="003566C6">
        <w:rPr>
          <w:rFonts w:eastAsiaTheme="minorHAnsi"/>
          <w:sz w:val="28"/>
          <w:szCs w:val="28"/>
          <w:lang w:eastAsia="en-US"/>
          <w14:ligatures w14:val="standardContextual"/>
        </w:rPr>
        <w:t>низкая оперативность, снижающая качество работы;</w:t>
      </w:r>
    </w:p>
    <w:p w14:paraId="78861644" w14:textId="216CDF80" w:rsidR="003566C6" w:rsidRPr="003566C6" w:rsidRDefault="003566C6" w:rsidP="003566C6">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3566C6">
        <w:rPr>
          <w:rFonts w:eastAsia="SymbolMT"/>
          <w:sz w:val="28"/>
          <w:szCs w:val="28"/>
          <w:lang w:eastAsia="en-US"/>
          <w14:ligatures w14:val="standardContextual"/>
        </w:rPr>
        <w:t xml:space="preserve"> </w:t>
      </w:r>
      <w:r w:rsidRPr="003566C6">
        <w:rPr>
          <w:rFonts w:eastAsiaTheme="minorHAnsi"/>
          <w:sz w:val="28"/>
          <w:szCs w:val="28"/>
          <w:lang w:eastAsia="en-US"/>
          <w14:ligatures w14:val="standardContextual"/>
        </w:rPr>
        <w:t>несовершенство организации сбора и регистрации исходной информации;</w:t>
      </w:r>
    </w:p>
    <w:p w14:paraId="33476987" w14:textId="0BE7FA6E" w:rsidR="003566C6" w:rsidRDefault="003566C6" w:rsidP="003566C6">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3566C6">
        <w:rPr>
          <w:rFonts w:eastAsia="SymbolMT"/>
          <w:sz w:val="28"/>
          <w:szCs w:val="28"/>
          <w:lang w:eastAsia="en-US"/>
          <w14:ligatures w14:val="standardContextual"/>
        </w:rPr>
        <w:t xml:space="preserve"> </w:t>
      </w:r>
      <w:r w:rsidRPr="003566C6">
        <w:rPr>
          <w:rFonts w:eastAsiaTheme="minorHAnsi"/>
          <w:sz w:val="28"/>
          <w:szCs w:val="28"/>
          <w:lang w:eastAsia="en-US"/>
          <w14:ligatures w14:val="standardContextual"/>
        </w:rPr>
        <w:t>несовершенство процессов хранения информации и выдачи результатов обработки пользователю.</w:t>
      </w:r>
    </w:p>
    <w:p w14:paraId="4BF32566" w14:textId="32FE8C5F" w:rsidR="00D3777B" w:rsidRPr="00D3777B" w:rsidRDefault="00D3777B" w:rsidP="00D3777B">
      <w:pPr>
        <w:autoSpaceDE w:val="0"/>
        <w:autoSpaceDN w:val="0"/>
        <w:adjustRightInd w:val="0"/>
        <w:spacing w:line="360" w:lineRule="auto"/>
        <w:ind w:firstLine="708"/>
        <w:jc w:val="both"/>
        <w:rPr>
          <w:rFonts w:eastAsiaTheme="minorHAnsi"/>
          <w:sz w:val="28"/>
          <w:szCs w:val="28"/>
          <w:lang w:eastAsia="en-US"/>
          <w14:ligatures w14:val="standardContextual"/>
        </w:rPr>
      </w:pPr>
      <w:r w:rsidRPr="00D3777B">
        <w:rPr>
          <w:rFonts w:eastAsiaTheme="minorHAnsi"/>
          <w:sz w:val="28"/>
          <w:szCs w:val="28"/>
          <w:lang w:eastAsia="en-US"/>
          <w14:ligatures w14:val="standardContextual"/>
        </w:rPr>
        <w:t>Именно поэтому и возникает необходимость использования вычислительной техники для решения данного комплекса задач.</w:t>
      </w:r>
    </w:p>
    <w:p w14:paraId="49EE8535" w14:textId="1CE0B4CF" w:rsidR="00D3777B" w:rsidRPr="00D3777B" w:rsidRDefault="00D3777B" w:rsidP="00D3777B">
      <w:pPr>
        <w:autoSpaceDE w:val="0"/>
        <w:autoSpaceDN w:val="0"/>
        <w:adjustRightInd w:val="0"/>
        <w:spacing w:line="360" w:lineRule="auto"/>
        <w:ind w:firstLine="708"/>
        <w:jc w:val="both"/>
        <w:rPr>
          <w:rFonts w:eastAsiaTheme="minorHAnsi"/>
          <w:sz w:val="28"/>
          <w:szCs w:val="28"/>
          <w:lang w:eastAsia="en-US"/>
          <w14:ligatures w14:val="standardContextual"/>
        </w:rPr>
      </w:pPr>
      <w:r w:rsidRPr="00D3777B">
        <w:rPr>
          <w:rFonts w:eastAsiaTheme="minorHAnsi"/>
          <w:sz w:val="28"/>
          <w:szCs w:val="28"/>
          <w:lang w:eastAsia="en-US"/>
          <w14:ligatures w14:val="standardContextual"/>
        </w:rPr>
        <w:t xml:space="preserve">Интернет-сайт </w:t>
      </w:r>
      <w:r w:rsidR="00F43F38">
        <w:rPr>
          <w:rFonts w:eastAsiaTheme="minorHAnsi"/>
          <w:sz w:val="28"/>
          <w:szCs w:val="28"/>
          <w:lang w:eastAsia="en-US"/>
          <w14:ligatures w14:val="standardContextual"/>
        </w:rPr>
        <w:t>академии</w:t>
      </w:r>
      <w:r w:rsidRPr="00D3777B">
        <w:rPr>
          <w:rFonts w:eastAsiaTheme="minorHAnsi"/>
          <w:sz w:val="28"/>
          <w:szCs w:val="28"/>
          <w:lang w:eastAsia="en-US"/>
          <w14:ligatures w14:val="standardContextual"/>
        </w:rPr>
        <w:t xml:space="preserve"> позволит автоматизировать процессы:</w:t>
      </w:r>
    </w:p>
    <w:p w14:paraId="5E792336" w14:textId="1D505DDD" w:rsidR="00D3777B" w:rsidRPr="00D3777B" w:rsidRDefault="00D3777B" w:rsidP="00D3777B">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D3777B">
        <w:rPr>
          <w:rFonts w:eastAsia="SymbolMT"/>
          <w:sz w:val="28"/>
          <w:szCs w:val="28"/>
          <w:lang w:eastAsia="en-US"/>
          <w14:ligatures w14:val="standardContextual"/>
        </w:rPr>
        <w:t xml:space="preserve"> </w:t>
      </w:r>
      <w:r w:rsidRPr="00D3777B">
        <w:rPr>
          <w:rFonts w:eastAsiaTheme="minorHAnsi"/>
          <w:sz w:val="28"/>
          <w:szCs w:val="28"/>
          <w:lang w:eastAsia="en-US"/>
          <w14:ligatures w14:val="standardContextual"/>
        </w:rPr>
        <w:t>учета заявок;</w:t>
      </w:r>
    </w:p>
    <w:p w14:paraId="6848AA1A" w14:textId="05B08455" w:rsidR="00D3777B" w:rsidRPr="00D3777B" w:rsidRDefault="00D3777B" w:rsidP="00D3777B">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D3777B">
        <w:rPr>
          <w:rFonts w:eastAsia="SymbolMT"/>
          <w:sz w:val="28"/>
          <w:szCs w:val="28"/>
          <w:lang w:eastAsia="en-US"/>
          <w14:ligatures w14:val="standardContextual"/>
        </w:rPr>
        <w:t xml:space="preserve"> </w:t>
      </w:r>
      <w:r w:rsidRPr="00D3777B">
        <w:rPr>
          <w:rFonts w:eastAsiaTheme="minorHAnsi"/>
          <w:sz w:val="28"/>
          <w:szCs w:val="28"/>
          <w:lang w:eastAsia="en-US"/>
          <w14:ligatures w14:val="standardContextual"/>
        </w:rPr>
        <w:t>обработки заявок;</w:t>
      </w:r>
    </w:p>
    <w:p w14:paraId="46B29F55" w14:textId="374B4C6B" w:rsidR="00D3777B" w:rsidRPr="00D3777B" w:rsidRDefault="00EB41A7" w:rsidP="00EB41A7">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00D3777B" w:rsidRPr="00D3777B">
        <w:rPr>
          <w:rFonts w:eastAsia="SymbolMT"/>
          <w:sz w:val="28"/>
          <w:szCs w:val="28"/>
          <w:lang w:eastAsia="en-US"/>
          <w14:ligatures w14:val="standardContextual"/>
        </w:rPr>
        <w:t xml:space="preserve"> </w:t>
      </w:r>
      <w:r w:rsidR="00D3777B" w:rsidRPr="00D3777B">
        <w:rPr>
          <w:rFonts w:eastAsiaTheme="minorHAnsi"/>
          <w:sz w:val="28"/>
          <w:szCs w:val="28"/>
          <w:lang w:eastAsia="en-US"/>
          <w14:ligatures w14:val="standardContextual"/>
        </w:rPr>
        <w:t>учета клиентов;</w:t>
      </w:r>
    </w:p>
    <w:p w14:paraId="4D974B55" w14:textId="71A6B238" w:rsidR="00D3777B" w:rsidRPr="00D3777B" w:rsidRDefault="00EB41A7" w:rsidP="00EB41A7">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00D3777B" w:rsidRPr="00D3777B">
        <w:rPr>
          <w:rFonts w:eastAsia="SymbolMT"/>
          <w:sz w:val="28"/>
          <w:szCs w:val="28"/>
          <w:lang w:eastAsia="en-US"/>
          <w14:ligatures w14:val="standardContextual"/>
        </w:rPr>
        <w:t xml:space="preserve"> </w:t>
      </w:r>
      <w:r w:rsidR="00D3777B" w:rsidRPr="00D3777B">
        <w:rPr>
          <w:rFonts w:eastAsiaTheme="minorHAnsi"/>
          <w:sz w:val="28"/>
          <w:szCs w:val="28"/>
          <w:lang w:eastAsia="en-US"/>
          <w14:ligatures w14:val="standardContextual"/>
        </w:rPr>
        <w:t>учета мнения клиентов;</w:t>
      </w:r>
    </w:p>
    <w:p w14:paraId="4031D259" w14:textId="3753C6D9" w:rsidR="00D3777B" w:rsidRPr="00D3777B" w:rsidRDefault="00EB41A7" w:rsidP="00EB41A7">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00D3777B" w:rsidRPr="00D3777B">
        <w:rPr>
          <w:rFonts w:eastAsia="SymbolMT"/>
          <w:sz w:val="28"/>
          <w:szCs w:val="28"/>
          <w:lang w:eastAsia="en-US"/>
          <w14:ligatures w14:val="standardContextual"/>
        </w:rPr>
        <w:t xml:space="preserve"> </w:t>
      </w:r>
      <w:r w:rsidR="00D3777B" w:rsidRPr="00D3777B">
        <w:rPr>
          <w:rFonts w:eastAsiaTheme="minorHAnsi"/>
          <w:sz w:val="28"/>
          <w:szCs w:val="28"/>
          <w:lang w:eastAsia="en-US"/>
          <w14:ligatures w14:val="standardContextual"/>
        </w:rPr>
        <w:t>учета занятого</w:t>
      </w:r>
      <w:r w:rsidR="00BA5857" w:rsidRPr="002F4F8E">
        <w:rPr>
          <w:rFonts w:eastAsiaTheme="minorHAnsi"/>
          <w:sz w:val="28"/>
          <w:szCs w:val="28"/>
          <w:lang w:eastAsia="en-US"/>
          <w14:ligatures w14:val="standardContextual"/>
        </w:rPr>
        <w:t>/</w:t>
      </w:r>
      <w:r w:rsidR="00D3777B" w:rsidRPr="00D3777B">
        <w:rPr>
          <w:rFonts w:eastAsiaTheme="minorHAnsi"/>
          <w:sz w:val="28"/>
          <w:szCs w:val="28"/>
          <w:lang w:eastAsia="en-US"/>
          <w14:ligatures w14:val="standardContextual"/>
        </w:rPr>
        <w:t>свободного времени сотрудников;</w:t>
      </w:r>
    </w:p>
    <w:p w14:paraId="49E7921E" w14:textId="4A8F0A2B" w:rsidR="00D3777B" w:rsidRDefault="00EB41A7" w:rsidP="00D3777B">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00D3777B" w:rsidRPr="00D3777B">
        <w:rPr>
          <w:rFonts w:eastAsia="SymbolMT"/>
          <w:sz w:val="28"/>
          <w:szCs w:val="28"/>
          <w:lang w:eastAsia="en-US"/>
          <w14:ligatures w14:val="standardContextual"/>
        </w:rPr>
        <w:t xml:space="preserve"> </w:t>
      </w:r>
      <w:r w:rsidR="00D3777B" w:rsidRPr="00D3777B">
        <w:rPr>
          <w:rFonts w:eastAsiaTheme="minorHAnsi"/>
          <w:sz w:val="28"/>
          <w:szCs w:val="28"/>
          <w:lang w:eastAsia="en-US"/>
          <w14:ligatures w14:val="standardContextual"/>
        </w:rPr>
        <w:t>продвижения предоставляемых услуг.</w:t>
      </w:r>
    </w:p>
    <w:p w14:paraId="7BF9D8CE" w14:textId="77777777" w:rsidR="00016A65" w:rsidRDefault="00016A65" w:rsidP="00D3777B">
      <w:pPr>
        <w:autoSpaceDE w:val="0"/>
        <w:autoSpaceDN w:val="0"/>
        <w:adjustRightInd w:val="0"/>
        <w:spacing w:line="360" w:lineRule="auto"/>
        <w:ind w:firstLine="708"/>
        <w:jc w:val="both"/>
        <w:rPr>
          <w:rFonts w:eastAsiaTheme="minorHAnsi"/>
          <w:sz w:val="28"/>
          <w:szCs w:val="28"/>
          <w:lang w:eastAsia="en-US"/>
          <w14:ligatures w14:val="standardContextual"/>
        </w:rPr>
      </w:pPr>
    </w:p>
    <w:p w14:paraId="712267B9" w14:textId="4902A83D" w:rsidR="00016A65" w:rsidRDefault="00016A65" w:rsidP="00016A65">
      <w:pPr>
        <w:autoSpaceDE w:val="0"/>
        <w:autoSpaceDN w:val="0"/>
        <w:adjustRightInd w:val="0"/>
        <w:spacing w:line="360" w:lineRule="auto"/>
        <w:ind w:firstLine="708"/>
        <w:rPr>
          <w:rFonts w:eastAsiaTheme="minorHAnsi"/>
          <w:sz w:val="28"/>
          <w:szCs w:val="28"/>
          <w:lang w:eastAsia="en-US"/>
          <w14:ligatures w14:val="standardContextual"/>
        </w:rPr>
      </w:pPr>
      <w:r w:rsidRPr="00016A65">
        <w:rPr>
          <w:rFonts w:eastAsiaTheme="minorHAnsi"/>
          <w:sz w:val="28"/>
          <w:szCs w:val="28"/>
          <w:lang w:eastAsia="en-US"/>
          <w14:ligatures w14:val="standardContextual"/>
        </w:rPr>
        <w:t>Развитие российского рынка индустрии красоты и рынка услуг, в целом,</w:t>
      </w:r>
      <w:r>
        <w:rPr>
          <w:rFonts w:eastAsiaTheme="minorHAnsi"/>
          <w:sz w:val="28"/>
          <w:szCs w:val="28"/>
          <w:lang w:eastAsia="en-US"/>
          <w14:ligatures w14:val="standardContextual"/>
        </w:rPr>
        <w:t xml:space="preserve"> </w:t>
      </w:r>
      <w:r w:rsidRPr="00016A65">
        <w:rPr>
          <w:rFonts w:eastAsiaTheme="minorHAnsi"/>
          <w:sz w:val="28"/>
          <w:szCs w:val="28"/>
          <w:lang w:eastAsia="en-US"/>
          <w14:ligatures w14:val="standardContextual"/>
        </w:rPr>
        <w:t xml:space="preserve">стремительно набирает темпы. Роль </w:t>
      </w:r>
      <w:r w:rsidR="00F43F38">
        <w:rPr>
          <w:rFonts w:eastAsiaTheme="minorHAnsi"/>
          <w:sz w:val="28"/>
          <w:szCs w:val="28"/>
          <w:lang w:eastAsia="en-US"/>
          <w14:ligatures w14:val="standardContextual"/>
        </w:rPr>
        <w:t>академий</w:t>
      </w:r>
      <w:r w:rsidR="003351B3">
        <w:rPr>
          <w:rFonts w:eastAsiaTheme="minorHAnsi"/>
          <w:sz w:val="28"/>
          <w:szCs w:val="28"/>
          <w:lang w:eastAsia="en-US"/>
          <w14:ligatures w14:val="standardContextual"/>
        </w:rPr>
        <w:t xml:space="preserve"> красоты</w:t>
      </w:r>
      <w:r w:rsidRPr="00016A65">
        <w:rPr>
          <w:rFonts w:eastAsiaTheme="minorHAnsi"/>
          <w:sz w:val="28"/>
          <w:szCs w:val="28"/>
          <w:lang w:eastAsia="en-US"/>
          <w14:ligatures w14:val="standardContextual"/>
        </w:rPr>
        <w:t xml:space="preserve"> в нем огромна. Web-сайт </w:t>
      </w:r>
      <w:r w:rsidR="00C8329B">
        <w:rPr>
          <w:rFonts w:eastAsiaTheme="minorHAnsi"/>
          <w:sz w:val="28"/>
          <w:szCs w:val="28"/>
          <w:lang w:eastAsia="en-US"/>
          <w14:ligatures w14:val="standardContextual"/>
        </w:rPr>
        <w:t>академии</w:t>
      </w:r>
      <w:r w:rsidRPr="00016A65">
        <w:rPr>
          <w:rFonts w:eastAsiaTheme="minorHAnsi"/>
          <w:sz w:val="28"/>
          <w:szCs w:val="28"/>
          <w:lang w:eastAsia="en-US"/>
          <w14:ligatures w14:val="standardContextual"/>
        </w:rPr>
        <w:t xml:space="preserve"> превращает почти любую компанию в современный бизнес.</w:t>
      </w:r>
    </w:p>
    <w:p w14:paraId="3E013C02" w14:textId="2F90519E" w:rsidR="00EE325B" w:rsidRPr="00466289" w:rsidRDefault="00EE325B" w:rsidP="00466289">
      <w:pPr>
        <w:autoSpaceDE w:val="0"/>
        <w:autoSpaceDN w:val="0"/>
        <w:adjustRightInd w:val="0"/>
        <w:spacing w:line="360" w:lineRule="auto"/>
        <w:ind w:firstLine="708"/>
        <w:jc w:val="both"/>
      </w:pPr>
      <w:r w:rsidRPr="00EE325B">
        <w:rPr>
          <w:rFonts w:eastAsiaTheme="minorHAnsi"/>
          <w:sz w:val="28"/>
          <w:szCs w:val="28"/>
          <w:lang w:eastAsia="en-US"/>
          <w14:ligatures w14:val="standardContextual"/>
        </w:rPr>
        <w:t xml:space="preserve">Для анализа рассмотрим </w:t>
      </w:r>
      <w:proofErr w:type="spellStart"/>
      <w:r w:rsidRPr="00EE325B">
        <w:rPr>
          <w:rFonts w:eastAsiaTheme="minorHAnsi"/>
          <w:sz w:val="28"/>
          <w:szCs w:val="28"/>
          <w:lang w:eastAsia="en-US"/>
          <w14:ligatures w14:val="standardContextual"/>
        </w:rPr>
        <w:t>web</w:t>
      </w:r>
      <w:proofErr w:type="spellEnd"/>
      <w:r w:rsidRPr="00EE325B">
        <w:rPr>
          <w:rFonts w:eastAsiaTheme="minorHAnsi"/>
          <w:sz w:val="28"/>
          <w:szCs w:val="28"/>
          <w:lang w:eastAsia="en-US"/>
          <w14:ligatures w14:val="standardContextual"/>
        </w:rPr>
        <w:t xml:space="preserve">-сайт конкурента: </w:t>
      </w:r>
      <w:r w:rsidR="00466289">
        <w:rPr>
          <w:rFonts w:eastAsiaTheme="minorHAnsi"/>
          <w:sz w:val="28"/>
          <w:szCs w:val="28"/>
          <w:lang w:eastAsia="en-US"/>
          <w14:ligatures w14:val="standardContextual"/>
        </w:rPr>
        <w:t>Академия</w:t>
      </w:r>
      <w:r>
        <w:rPr>
          <w:rFonts w:eastAsiaTheme="minorHAnsi"/>
          <w:sz w:val="28"/>
          <w:szCs w:val="28"/>
          <w:lang w:eastAsia="en-US"/>
          <w14:ligatures w14:val="standardContextual"/>
        </w:rPr>
        <w:t xml:space="preserve"> красоты «</w:t>
      </w:r>
      <w:r w:rsidR="00466289">
        <w:rPr>
          <w:rFonts w:eastAsiaTheme="minorHAnsi"/>
          <w:sz w:val="28"/>
          <w:szCs w:val="28"/>
          <w:lang w:eastAsia="en-US"/>
          <w14:ligatures w14:val="standardContextual"/>
        </w:rPr>
        <w:t>Эколь</w:t>
      </w:r>
      <w:r>
        <w:rPr>
          <w:rFonts w:eastAsiaTheme="minorHAnsi"/>
          <w:sz w:val="28"/>
          <w:szCs w:val="28"/>
          <w:lang w:eastAsia="en-US"/>
          <w14:ligatures w14:val="standardContextual"/>
        </w:rPr>
        <w:t>»</w:t>
      </w:r>
      <w:r w:rsidRPr="00EE325B">
        <w:rPr>
          <w:rFonts w:eastAsiaTheme="minorHAnsi"/>
          <w:sz w:val="28"/>
          <w:szCs w:val="28"/>
          <w:lang w:eastAsia="en-US"/>
          <w14:ligatures w14:val="standardContextual"/>
        </w:rPr>
        <w:t>, расположенный по адресу</w:t>
      </w:r>
      <w:r w:rsidRPr="00466289">
        <w:rPr>
          <w:rFonts w:eastAsiaTheme="minorHAnsi"/>
          <w:sz w:val="28"/>
          <w:szCs w:val="28"/>
          <w:lang w:eastAsia="en-US"/>
          <w14:ligatures w14:val="standardContextual"/>
        </w:rPr>
        <w:t xml:space="preserve">: </w:t>
      </w:r>
      <w:hyperlink r:id="rId8" w:history="1">
        <w:r w:rsidR="00466289" w:rsidRPr="00466289">
          <w:rPr>
            <w:rStyle w:val="a6"/>
            <w:sz w:val="28"/>
            <w:szCs w:val="28"/>
          </w:rPr>
          <w:t>https://rostov-na-donu.ecolespb.ru/</w:t>
        </w:r>
      </w:hyperlink>
      <w:r w:rsidR="00466289">
        <w:t xml:space="preserve"> </w:t>
      </w:r>
      <w:r w:rsidRPr="00EE325B">
        <w:rPr>
          <w:rFonts w:eastAsiaTheme="minorHAnsi"/>
          <w:sz w:val="28"/>
          <w:szCs w:val="28"/>
          <w:lang w:eastAsia="en-US"/>
          <w14:ligatures w14:val="standardContextual"/>
        </w:rPr>
        <w:t>(</w:t>
      </w:r>
      <w:r w:rsidR="00C914D6">
        <w:rPr>
          <w:rFonts w:eastAsiaTheme="minorHAnsi"/>
          <w:sz w:val="28"/>
          <w:szCs w:val="28"/>
          <w:lang w:eastAsia="en-US"/>
          <w14:ligatures w14:val="standardContextual"/>
        </w:rPr>
        <w:t>Р</w:t>
      </w:r>
      <w:r w:rsidRPr="00EE325B">
        <w:rPr>
          <w:rFonts w:eastAsiaTheme="minorHAnsi"/>
          <w:sz w:val="28"/>
          <w:szCs w:val="28"/>
          <w:lang w:eastAsia="en-US"/>
          <w14:ligatures w14:val="standardContextual"/>
        </w:rPr>
        <w:t>исунок 1).</w:t>
      </w:r>
    </w:p>
    <w:p w14:paraId="3106EEF4" w14:textId="77777777" w:rsidR="00466289" w:rsidRDefault="00466289" w:rsidP="00EE325B">
      <w:pPr>
        <w:autoSpaceDE w:val="0"/>
        <w:autoSpaceDN w:val="0"/>
        <w:adjustRightInd w:val="0"/>
        <w:spacing w:line="360" w:lineRule="auto"/>
        <w:ind w:firstLine="708"/>
        <w:jc w:val="both"/>
        <w:rPr>
          <w:rFonts w:eastAsiaTheme="minorHAnsi"/>
          <w:sz w:val="28"/>
          <w:szCs w:val="28"/>
          <w:lang w:eastAsia="en-US"/>
          <w14:ligatures w14:val="standardContextual"/>
        </w:rPr>
      </w:pPr>
    </w:p>
    <w:p w14:paraId="7B5555A2" w14:textId="0C3CA21D" w:rsidR="00466289" w:rsidRPr="00EE325B" w:rsidRDefault="00466289" w:rsidP="00466289">
      <w:pPr>
        <w:autoSpaceDE w:val="0"/>
        <w:autoSpaceDN w:val="0"/>
        <w:adjustRightInd w:val="0"/>
        <w:spacing w:line="360" w:lineRule="auto"/>
        <w:jc w:val="both"/>
        <w:rPr>
          <w:rFonts w:eastAsiaTheme="minorHAnsi"/>
          <w:sz w:val="28"/>
          <w:szCs w:val="28"/>
          <w:lang w:eastAsia="en-US"/>
          <w14:ligatures w14:val="standardContextual"/>
        </w:rPr>
      </w:pPr>
      <w:r>
        <w:rPr>
          <w:noProof/>
          <w14:ligatures w14:val="standardContextual"/>
        </w:rPr>
        <w:lastRenderedPageBreak/>
        <w:drawing>
          <wp:inline distT="0" distB="0" distL="0" distR="0" wp14:anchorId="0D23F034" wp14:editId="5AC03DC7">
            <wp:extent cx="6120130" cy="2885440"/>
            <wp:effectExtent l="0" t="0" r="0" b="0"/>
            <wp:docPr id="4511642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64216" name=""/>
                    <pic:cNvPicPr/>
                  </pic:nvPicPr>
                  <pic:blipFill>
                    <a:blip r:embed="rId9"/>
                    <a:stretch>
                      <a:fillRect/>
                    </a:stretch>
                  </pic:blipFill>
                  <pic:spPr>
                    <a:xfrm>
                      <a:off x="0" y="0"/>
                      <a:ext cx="6120130" cy="2885440"/>
                    </a:xfrm>
                    <a:prstGeom prst="rect">
                      <a:avLst/>
                    </a:prstGeom>
                  </pic:spPr>
                </pic:pic>
              </a:graphicData>
            </a:graphic>
          </wp:inline>
        </w:drawing>
      </w:r>
    </w:p>
    <w:p w14:paraId="3223F262" w14:textId="52696416" w:rsidR="0096424D" w:rsidRPr="005D42DD" w:rsidRDefault="00C6227A" w:rsidP="00466289">
      <w:pPr>
        <w:autoSpaceDE w:val="0"/>
        <w:autoSpaceDN w:val="0"/>
        <w:adjustRightInd w:val="0"/>
        <w:spacing w:line="360" w:lineRule="auto"/>
        <w:jc w:val="center"/>
        <w:rPr>
          <w:rFonts w:eastAsiaTheme="minorHAnsi"/>
          <w:sz w:val="28"/>
          <w:szCs w:val="28"/>
          <w:lang w:eastAsia="en-US"/>
          <w14:ligatures w14:val="standardContextual"/>
        </w:rPr>
      </w:pPr>
      <w:r w:rsidRPr="005D42DD">
        <w:rPr>
          <w:rFonts w:eastAsiaTheme="minorHAnsi"/>
          <w:sz w:val="28"/>
          <w:szCs w:val="28"/>
          <w:lang w:eastAsia="en-US"/>
          <w14:ligatures w14:val="standardContextual"/>
        </w:rPr>
        <w:t xml:space="preserve">Рисунок 1 – Главная страница сайта </w:t>
      </w:r>
      <w:r w:rsidR="00466289">
        <w:rPr>
          <w:rFonts w:eastAsiaTheme="minorHAnsi"/>
          <w:sz w:val="28"/>
          <w:szCs w:val="28"/>
          <w:lang w:eastAsia="en-US"/>
          <w14:ligatures w14:val="standardContextual"/>
        </w:rPr>
        <w:t>академии</w:t>
      </w:r>
      <w:r w:rsidRPr="005D42DD">
        <w:rPr>
          <w:rFonts w:eastAsiaTheme="minorHAnsi"/>
          <w:sz w:val="28"/>
          <w:szCs w:val="28"/>
          <w:lang w:eastAsia="en-US"/>
          <w14:ligatures w14:val="standardContextual"/>
        </w:rPr>
        <w:t xml:space="preserve"> красоты «</w:t>
      </w:r>
      <w:r w:rsidR="00466289">
        <w:rPr>
          <w:rFonts w:eastAsiaTheme="minorHAnsi"/>
          <w:sz w:val="28"/>
          <w:szCs w:val="28"/>
          <w:lang w:eastAsia="en-US"/>
          <w14:ligatures w14:val="standardContextual"/>
        </w:rPr>
        <w:t>Эколь</w:t>
      </w:r>
      <w:r w:rsidRPr="005D42DD">
        <w:rPr>
          <w:rFonts w:eastAsiaTheme="minorHAnsi"/>
          <w:sz w:val="28"/>
          <w:szCs w:val="28"/>
          <w:lang w:eastAsia="en-US"/>
          <w14:ligatures w14:val="standardContextual"/>
        </w:rPr>
        <w:t>»</w:t>
      </w:r>
    </w:p>
    <w:p w14:paraId="791BBE25" w14:textId="77777777" w:rsidR="00C6227A" w:rsidRDefault="00C6227A" w:rsidP="00466289">
      <w:pPr>
        <w:autoSpaceDE w:val="0"/>
        <w:autoSpaceDN w:val="0"/>
        <w:adjustRightInd w:val="0"/>
        <w:spacing w:line="360" w:lineRule="auto"/>
        <w:ind w:firstLine="708"/>
        <w:jc w:val="center"/>
        <w:rPr>
          <w:rFonts w:eastAsiaTheme="minorHAnsi"/>
          <w:sz w:val="28"/>
          <w:szCs w:val="28"/>
          <w:lang w:eastAsia="en-US"/>
          <w14:ligatures w14:val="standardContextual"/>
        </w:rPr>
      </w:pPr>
    </w:p>
    <w:p w14:paraId="6D52B89B" w14:textId="0599D20C" w:rsidR="0096424D" w:rsidRPr="0096424D" w:rsidRDefault="0096424D" w:rsidP="0096424D">
      <w:pPr>
        <w:autoSpaceDE w:val="0"/>
        <w:autoSpaceDN w:val="0"/>
        <w:adjustRightInd w:val="0"/>
        <w:spacing w:line="360" w:lineRule="auto"/>
        <w:ind w:firstLine="708"/>
        <w:jc w:val="both"/>
        <w:rPr>
          <w:rFonts w:eastAsiaTheme="minorHAnsi"/>
          <w:sz w:val="28"/>
          <w:szCs w:val="28"/>
          <w:lang w:eastAsia="en-US"/>
          <w14:ligatures w14:val="standardContextual"/>
        </w:rPr>
      </w:pPr>
      <w:r w:rsidRPr="0096424D">
        <w:rPr>
          <w:rFonts w:eastAsiaTheme="minorHAnsi"/>
          <w:sz w:val="28"/>
          <w:szCs w:val="28"/>
          <w:lang w:eastAsia="en-US"/>
          <w14:ligatures w14:val="standardContextual"/>
        </w:rPr>
        <w:t>Достоинства:</w:t>
      </w:r>
      <w:r w:rsidR="00EE325B">
        <w:rPr>
          <w:rFonts w:eastAsiaTheme="minorHAnsi"/>
          <w:sz w:val="28"/>
          <w:szCs w:val="28"/>
          <w:lang w:eastAsia="en-US"/>
          <w14:ligatures w14:val="standardContextual"/>
        </w:rPr>
        <w:t xml:space="preserve"> и</w:t>
      </w:r>
      <w:r w:rsidRPr="0096424D">
        <w:rPr>
          <w:rFonts w:eastAsiaTheme="minorHAnsi"/>
          <w:sz w:val="28"/>
          <w:szCs w:val="28"/>
          <w:lang w:eastAsia="en-US"/>
          <w14:ligatures w14:val="standardContextual"/>
        </w:rPr>
        <w:t>меется фотоматериал об</w:t>
      </w:r>
      <w:r>
        <w:rPr>
          <w:rFonts w:eastAsiaTheme="minorHAnsi"/>
          <w:sz w:val="28"/>
          <w:szCs w:val="28"/>
          <w:lang w:eastAsia="en-US"/>
          <w14:ligatures w14:val="standardContextual"/>
        </w:rPr>
        <w:t xml:space="preserve"> </w:t>
      </w:r>
      <w:r w:rsidRPr="0096424D">
        <w:rPr>
          <w:rFonts w:eastAsiaTheme="minorHAnsi"/>
          <w:sz w:val="28"/>
          <w:szCs w:val="28"/>
          <w:lang w:eastAsia="en-US"/>
          <w14:ligatures w14:val="standardContextual"/>
        </w:rPr>
        <w:t>интерьере, представлен полный объем информации об услугах и технологиях, сайт достаточно функционален.</w:t>
      </w:r>
    </w:p>
    <w:p w14:paraId="2220FD5D" w14:textId="3BEFA121" w:rsidR="00EE325B" w:rsidRDefault="0096424D" w:rsidP="0096424D">
      <w:pPr>
        <w:autoSpaceDE w:val="0"/>
        <w:autoSpaceDN w:val="0"/>
        <w:adjustRightInd w:val="0"/>
        <w:spacing w:line="360" w:lineRule="auto"/>
        <w:ind w:firstLine="708"/>
        <w:jc w:val="both"/>
        <w:rPr>
          <w:rFonts w:eastAsiaTheme="minorHAnsi"/>
          <w:sz w:val="28"/>
          <w:szCs w:val="28"/>
          <w:lang w:eastAsia="en-US"/>
          <w14:ligatures w14:val="standardContextual"/>
        </w:rPr>
      </w:pPr>
      <w:r w:rsidRPr="0096424D">
        <w:rPr>
          <w:rFonts w:eastAsiaTheme="minorHAnsi"/>
          <w:sz w:val="28"/>
          <w:szCs w:val="28"/>
          <w:lang w:eastAsia="en-US"/>
          <w14:ligatures w14:val="standardContextual"/>
        </w:rPr>
        <w:t xml:space="preserve">Недостатки: </w:t>
      </w:r>
      <w:r w:rsidR="00EE325B">
        <w:rPr>
          <w:rFonts w:eastAsiaTheme="minorHAnsi"/>
          <w:sz w:val="28"/>
          <w:szCs w:val="28"/>
          <w:lang w:eastAsia="en-US"/>
          <w14:ligatures w14:val="standardContextual"/>
        </w:rPr>
        <w:t>темное оформление, мелкий шрифт главного меню, что может оттолкнуть потенциального клиента.</w:t>
      </w:r>
    </w:p>
    <w:p w14:paraId="5F8C5859" w14:textId="125740A5" w:rsidR="009301DC" w:rsidRDefault="00C6227A" w:rsidP="00466289">
      <w:pPr>
        <w:spacing w:line="360" w:lineRule="auto"/>
        <w:ind w:firstLine="708"/>
        <w:rPr>
          <w:rFonts w:eastAsiaTheme="minorHAnsi"/>
          <w:sz w:val="28"/>
          <w:szCs w:val="28"/>
          <w:lang w:eastAsia="en-US"/>
          <w14:ligatures w14:val="standardContextual"/>
        </w:rPr>
      </w:pPr>
      <w:r w:rsidRPr="00C6227A">
        <w:rPr>
          <w:rFonts w:eastAsiaTheme="minorHAnsi"/>
          <w:sz w:val="28"/>
          <w:szCs w:val="28"/>
          <w:lang w:eastAsia="en-US"/>
          <w14:ligatures w14:val="standardContextual"/>
        </w:rPr>
        <w:t xml:space="preserve">Следующий </w:t>
      </w:r>
      <w:proofErr w:type="spellStart"/>
      <w:r w:rsidRPr="00C6227A">
        <w:rPr>
          <w:rFonts w:eastAsiaTheme="minorHAnsi"/>
          <w:sz w:val="28"/>
          <w:szCs w:val="28"/>
          <w:lang w:eastAsia="en-US"/>
          <w14:ligatures w14:val="standardContextual"/>
        </w:rPr>
        <w:t>web</w:t>
      </w:r>
      <w:proofErr w:type="spellEnd"/>
      <w:r w:rsidRPr="00C6227A">
        <w:rPr>
          <w:rFonts w:eastAsiaTheme="minorHAnsi"/>
          <w:sz w:val="28"/>
          <w:szCs w:val="28"/>
          <w:lang w:eastAsia="en-US"/>
          <w14:ligatures w14:val="standardContextual"/>
        </w:rPr>
        <w:t>-сайт конкурента:</w:t>
      </w:r>
      <w:r>
        <w:rPr>
          <w:rFonts w:eastAsiaTheme="minorHAnsi"/>
          <w:sz w:val="28"/>
          <w:szCs w:val="28"/>
          <w:lang w:eastAsia="en-US"/>
          <w14:ligatures w14:val="standardContextual"/>
        </w:rPr>
        <w:t xml:space="preserve"> </w:t>
      </w:r>
      <w:r w:rsidR="00571533">
        <w:rPr>
          <w:rFonts w:eastAsiaTheme="minorHAnsi"/>
          <w:sz w:val="28"/>
          <w:szCs w:val="28"/>
          <w:lang w:eastAsia="en-US"/>
          <w14:ligatures w14:val="standardContextual"/>
        </w:rPr>
        <w:t>«</w:t>
      </w:r>
      <w:r w:rsidR="00466289">
        <w:rPr>
          <w:rFonts w:eastAsiaTheme="minorHAnsi"/>
          <w:sz w:val="28"/>
          <w:szCs w:val="28"/>
          <w:lang w:eastAsia="en-US"/>
          <w14:ligatures w14:val="standardContextual"/>
        </w:rPr>
        <w:t>Академия 21</w:t>
      </w:r>
      <w:r w:rsidR="00571533">
        <w:rPr>
          <w:rFonts w:eastAsiaTheme="minorHAnsi"/>
          <w:sz w:val="28"/>
          <w:szCs w:val="28"/>
          <w:lang w:eastAsia="en-US"/>
          <w14:ligatures w14:val="standardContextual"/>
        </w:rPr>
        <w:t>»</w:t>
      </w:r>
      <w:r>
        <w:rPr>
          <w:rFonts w:eastAsiaTheme="minorHAnsi"/>
          <w:sz w:val="28"/>
          <w:szCs w:val="28"/>
          <w:lang w:eastAsia="en-US"/>
          <w14:ligatures w14:val="standardContextual"/>
        </w:rPr>
        <w:t xml:space="preserve">, расположенный по адресу: </w:t>
      </w:r>
      <w:hyperlink r:id="rId10" w:history="1">
        <w:r w:rsidR="00466289" w:rsidRPr="00466289">
          <w:rPr>
            <w:rStyle w:val="a6"/>
            <w:sz w:val="28"/>
            <w:szCs w:val="28"/>
            <w:u w:val="none"/>
          </w:rPr>
          <w:t>https://akademy21.ru/</w:t>
        </w:r>
      </w:hyperlink>
      <w:r w:rsidR="00466289" w:rsidRPr="00466289">
        <w:rPr>
          <w:sz w:val="28"/>
          <w:szCs w:val="28"/>
        </w:rPr>
        <w:t xml:space="preserve"> </w:t>
      </w:r>
      <w:r>
        <w:rPr>
          <w:rFonts w:eastAsiaTheme="minorHAnsi"/>
          <w:sz w:val="28"/>
          <w:szCs w:val="28"/>
          <w:lang w:eastAsia="en-US"/>
          <w14:ligatures w14:val="standardContextual"/>
        </w:rPr>
        <w:t>(</w:t>
      </w:r>
      <w:r w:rsidR="00C914D6">
        <w:rPr>
          <w:rFonts w:eastAsiaTheme="minorHAnsi"/>
          <w:sz w:val="28"/>
          <w:szCs w:val="28"/>
          <w:lang w:eastAsia="en-US"/>
          <w14:ligatures w14:val="standardContextual"/>
        </w:rPr>
        <w:t>Р</w:t>
      </w:r>
      <w:r>
        <w:rPr>
          <w:rFonts w:eastAsiaTheme="minorHAnsi"/>
          <w:sz w:val="28"/>
          <w:szCs w:val="28"/>
          <w:lang w:eastAsia="en-US"/>
          <w14:ligatures w14:val="standardContextual"/>
        </w:rPr>
        <w:t>исунок 2).</w:t>
      </w:r>
    </w:p>
    <w:p w14:paraId="77D699D0" w14:textId="5E3D3AFA" w:rsidR="00C6227A" w:rsidRPr="00C6227A" w:rsidRDefault="00DE6F9B" w:rsidP="00C6227A">
      <w:pPr>
        <w:spacing w:line="360" w:lineRule="auto"/>
        <w:rPr>
          <w:rFonts w:eastAsiaTheme="minorHAnsi"/>
          <w:sz w:val="28"/>
          <w:szCs w:val="28"/>
          <w:lang w:eastAsia="en-US"/>
          <w14:ligatures w14:val="standardContextual"/>
        </w:rPr>
      </w:pPr>
      <w:r>
        <w:rPr>
          <w:noProof/>
          <w14:ligatures w14:val="standardContextual"/>
        </w:rPr>
        <w:drawing>
          <wp:inline distT="0" distB="0" distL="0" distR="0" wp14:anchorId="352894E5" wp14:editId="16EEB25C">
            <wp:extent cx="6120130" cy="3124200"/>
            <wp:effectExtent l="0" t="0" r="0" b="0"/>
            <wp:docPr id="659033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3300" name=""/>
                    <pic:cNvPicPr/>
                  </pic:nvPicPr>
                  <pic:blipFill>
                    <a:blip r:embed="rId11"/>
                    <a:stretch>
                      <a:fillRect/>
                    </a:stretch>
                  </pic:blipFill>
                  <pic:spPr>
                    <a:xfrm>
                      <a:off x="0" y="0"/>
                      <a:ext cx="6120130" cy="3124200"/>
                    </a:xfrm>
                    <a:prstGeom prst="rect">
                      <a:avLst/>
                    </a:prstGeom>
                  </pic:spPr>
                </pic:pic>
              </a:graphicData>
            </a:graphic>
          </wp:inline>
        </w:drawing>
      </w:r>
    </w:p>
    <w:p w14:paraId="2489077F" w14:textId="505EE654" w:rsidR="009301DC" w:rsidRPr="00106C5F" w:rsidRDefault="004C5DC4" w:rsidP="004C5DC4">
      <w:pPr>
        <w:spacing w:line="360" w:lineRule="auto"/>
        <w:jc w:val="center"/>
        <w:rPr>
          <w:rFonts w:eastAsiaTheme="minorHAnsi"/>
          <w:sz w:val="28"/>
          <w:szCs w:val="28"/>
          <w:lang w:eastAsia="en-US"/>
          <w14:ligatures w14:val="standardContextual"/>
        </w:rPr>
      </w:pPr>
      <w:r w:rsidRPr="00106C5F">
        <w:rPr>
          <w:rFonts w:eastAsiaTheme="minorHAnsi"/>
          <w:sz w:val="28"/>
          <w:szCs w:val="28"/>
          <w:lang w:eastAsia="en-US"/>
          <w14:ligatures w14:val="standardContextual"/>
        </w:rPr>
        <w:t>Рисунок 2 – Главная страница сайта</w:t>
      </w:r>
      <w:r w:rsidR="00466289">
        <w:rPr>
          <w:rFonts w:eastAsiaTheme="minorHAnsi"/>
          <w:sz w:val="28"/>
          <w:szCs w:val="28"/>
          <w:lang w:eastAsia="en-US"/>
          <w14:ligatures w14:val="standardContextual"/>
        </w:rPr>
        <w:t xml:space="preserve"> </w:t>
      </w:r>
      <w:r w:rsidR="00571533">
        <w:rPr>
          <w:rFonts w:eastAsiaTheme="minorHAnsi"/>
          <w:sz w:val="28"/>
          <w:szCs w:val="28"/>
          <w:lang w:eastAsia="en-US"/>
          <w14:ligatures w14:val="standardContextual"/>
        </w:rPr>
        <w:t>«</w:t>
      </w:r>
      <w:r w:rsidR="00466289">
        <w:rPr>
          <w:rFonts w:eastAsiaTheme="minorHAnsi"/>
          <w:sz w:val="28"/>
          <w:szCs w:val="28"/>
          <w:lang w:eastAsia="en-US"/>
          <w14:ligatures w14:val="standardContextual"/>
        </w:rPr>
        <w:t>Академия 21</w:t>
      </w:r>
      <w:r w:rsidR="00571533">
        <w:rPr>
          <w:rFonts w:eastAsiaTheme="minorHAnsi"/>
          <w:sz w:val="28"/>
          <w:szCs w:val="28"/>
          <w:lang w:eastAsia="en-US"/>
          <w14:ligatures w14:val="standardContextual"/>
        </w:rPr>
        <w:t>»</w:t>
      </w:r>
    </w:p>
    <w:p w14:paraId="6F9F8C44" w14:textId="77777777" w:rsidR="002973B3" w:rsidRDefault="002973B3" w:rsidP="00BE33F0">
      <w:pPr>
        <w:autoSpaceDE w:val="0"/>
        <w:autoSpaceDN w:val="0"/>
        <w:adjustRightInd w:val="0"/>
        <w:spacing w:line="360" w:lineRule="auto"/>
        <w:ind w:firstLine="708"/>
        <w:jc w:val="both"/>
        <w:rPr>
          <w:rFonts w:eastAsiaTheme="minorHAnsi"/>
          <w:sz w:val="28"/>
          <w:szCs w:val="28"/>
          <w:lang w:eastAsia="en-US"/>
          <w14:ligatures w14:val="standardContextual"/>
        </w:rPr>
      </w:pPr>
    </w:p>
    <w:p w14:paraId="4A8EB44C" w14:textId="5572A087" w:rsidR="004C5DC4" w:rsidRPr="00BE33F0" w:rsidRDefault="004C5DC4" w:rsidP="00BE33F0">
      <w:pPr>
        <w:autoSpaceDE w:val="0"/>
        <w:autoSpaceDN w:val="0"/>
        <w:adjustRightInd w:val="0"/>
        <w:spacing w:line="360" w:lineRule="auto"/>
        <w:ind w:firstLine="708"/>
        <w:jc w:val="both"/>
        <w:rPr>
          <w:rFonts w:eastAsiaTheme="minorHAnsi"/>
          <w:sz w:val="28"/>
          <w:szCs w:val="28"/>
          <w:lang w:eastAsia="en-US"/>
          <w14:ligatures w14:val="standardContextual"/>
        </w:rPr>
      </w:pPr>
      <w:r w:rsidRPr="00BE33F0">
        <w:rPr>
          <w:rFonts w:eastAsiaTheme="minorHAnsi"/>
          <w:sz w:val="28"/>
          <w:szCs w:val="28"/>
          <w:lang w:eastAsia="en-US"/>
          <w14:ligatures w14:val="standardContextual"/>
        </w:rPr>
        <w:lastRenderedPageBreak/>
        <w:t>Достоинства: на сайте удобная навигация, представлен полный объем</w:t>
      </w:r>
      <w:r w:rsidR="00BE33F0">
        <w:rPr>
          <w:rFonts w:eastAsiaTheme="minorHAnsi"/>
          <w:sz w:val="28"/>
          <w:szCs w:val="28"/>
          <w:lang w:eastAsia="en-US"/>
          <w14:ligatures w14:val="standardContextual"/>
        </w:rPr>
        <w:t xml:space="preserve"> </w:t>
      </w:r>
      <w:r w:rsidRPr="00BE33F0">
        <w:rPr>
          <w:rFonts w:eastAsiaTheme="minorHAnsi"/>
          <w:sz w:val="28"/>
          <w:szCs w:val="28"/>
          <w:lang w:eastAsia="en-US"/>
          <w14:ligatures w14:val="standardContextual"/>
        </w:rPr>
        <w:t>информации об услугах, о</w:t>
      </w:r>
      <w:r w:rsidR="00DE6F9B">
        <w:rPr>
          <w:rFonts w:eastAsiaTheme="minorHAnsi"/>
          <w:sz w:val="28"/>
          <w:szCs w:val="28"/>
          <w:lang w:eastAsia="en-US"/>
          <w14:ligatures w14:val="standardContextual"/>
        </w:rPr>
        <w:t>б академии</w:t>
      </w:r>
      <w:r w:rsidRPr="00BE33F0">
        <w:rPr>
          <w:rFonts w:eastAsiaTheme="minorHAnsi"/>
          <w:sz w:val="28"/>
          <w:szCs w:val="28"/>
          <w:lang w:eastAsia="en-US"/>
          <w14:ligatures w14:val="standardContextual"/>
        </w:rPr>
        <w:t>, в полной мере предоставлен фотоматериал</w:t>
      </w:r>
      <w:r w:rsidR="00BE33F0">
        <w:rPr>
          <w:rFonts w:eastAsiaTheme="minorHAnsi"/>
          <w:sz w:val="28"/>
          <w:szCs w:val="28"/>
          <w:lang w:eastAsia="en-US"/>
          <w14:ligatures w14:val="standardContextual"/>
        </w:rPr>
        <w:t xml:space="preserve"> </w:t>
      </w:r>
      <w:r w:rsidRPr="00BE33F0">
        <w:rPr>
          <w:rFonts w:eastAsiaTheme="minorHAnsi"/>
          <w:sz w:val="28"/>
          <w:szCs w:val="28"/>
          <w:lang w:eastAsia="en-US"/>
          <w14:ligatures w14:val="standardContextual"/>
        </w:rPr>
        <w:t>о сотрудниках и интерьере, указана вся необходимая контактная информация.</w:t>
      </w:r>
    </w:p>
    <w:p w14:paraId="43C08690" w14:textId="5FA79E13" w:rsidR="009301DC" w:rsidRDefault="004C5DC4" w:rsidP="00BE33F0">
      <w:pPr>
        <w:spacing w:line="360" w:lineRule="auto"/>
        <w:ind w:firstLine="708"/>
        <w:jc w:val="both"/>
        <w:rPr>
          <w:rFonts w:eastAsiaTheme="minorHAnsi"/>
          <w:sz w:val="28"/>
          <w:szCs w:val="28"/>
          <w:lang w:eastAsia="en-US"/>
          <w14:ligatures w14:val="standardContextual"/>
        </w:rPr>
      </w:pPr>
      <w:r w:rsidRPr="00BE33F0">
        <w:rPr>
          <w:rFonts w:eastAsiaTheme="minorHAnsi"/>
          <w:sz w:val="28"/>
          <w:szCs w:val="28"/>
          <w:lang w:eastAsia="en-US"/>
          <w14:ligatures w14:val="standardContextual"/>
        </w:rPr>
        <w:t>Недостатки: разная скорость загрузки страниц сайта.</w:t>
      </w:r>
    </w:p>
    <w:p w14:paraId="410FB3F4" w14:textId="6189E899" w:rsidR="00BE33F0" w:rsidRDefault="00B92372" w:rsidP="00DE6F9B">
      <w:pPr>
        <w:autoSpaceDE w:val="0"/>
        <w:autoSpaceDN w:val="0"/>
        <w:adjustRightInd w:val="0"/>
        <w:spacing w:line="360" w:lineRule="auto"/>
        <w:ind w:firstLine="708"/>
        <w:jc w:val="both"/>
        <w:rPr>
          <w:rFonts w:eastAsiaTheme="minorHAnsi"/>
          <w:sz w:val="28"/>
          <w:szCs w:val="28"/>
          <w:lang w:eastAsia="en-US"/>
          <w14:ligatures w14:val="standardContextual"/>
        </w:rPr>
      </w:pPr>
      <w:r w:rsidRPr="00B92372">
        <w:rPr>
          <w:rFonts w:eastAsiaTheme="minorHAnsi"/>
          <w:sz w:val="28"/>
          <w:szCs w:val="28"/>
          <w:lang w:eastAsia="en-US"/>
          <w14:ligatures w14:val="standardContextual"/>
        </w:rPr>
        <w:t xml:space="preserve">Следующий </w:t>
      </w:r>
      <w:proofErr w:type="spellStart"/>
      <w:r w:rsidRPr="00B92372">
        <w:rPr>
          <w:rFonts w:eastAsiaTheme="minorHAnsi"/>
          <w:sz w:val="28"/>
          <w:szCs w:val="28"/>
          <w:lang w:eastAsia="en-US"/>
          <w14:ligatures w14:val="standardContextual"/>
        </w:rPr>
        <w:t>web</w:t>
      </w:r>
      <w:proofErr w:type="spellEnd"/>
      <w:r w:rsidRPr="00B92372">
        <w:rPr>
          <w:rFonts w:eastAsiaTheme="minorHAnsi"/>
          <w:sz w:val="28"/>
          <w:szCs w:val="28"/>
          <w:lang w:eastAsia="en-US"/>
          <w14:ligatures w14:val="standardContextual"/>
        </w:rPr>
        <w:t xml:space="preserve">-сайт конкурента: </w:t>
      </w:r>
      <w:r w:rsidR="00DE6F9B">
        <w:rPr>
          <w:rFonts w:eastAsiaTheme="minorHAnsi"/>
          <w:sz w:val="28"/>
          <w:szCs w:val="28"/>
          <w:lang w:eastAsia="en-US"/>
          <w14:ligatures w14:val="standardContextual"/>
        </w:rPr>
        <w:t>Академия</w:t>
      </w:r>
      <w:r>
        <w:rPr>
          <w:rFonts w:eastAsiaTheme="minorHAnsi"/>
          <w:sz w:val="28"/>
          <w:szCs w:val="28"/>
          <w:lang w:eastAsia="en-US"/>
          <w14:ligatures w14:val="standardContextual"/>
        </w:rPr>
        <w:t xml:space="preserve"> «М</w:t>
      </w:r>
      <w:r w:rsidR="00DE6F9B">
        <w:rPr>
          <w:rFonts w:eastAsiaTheme="minorHAnsi"/>
          <w:sz w:val="28"/>
          <w:szCs w:val="28"/>
          <w:lang w:eastAsia="en-US"/>
          <w14:ligatures w14:val="standardContextual"/>
        </w:rPr>
        <w:t>астерская красоты</w:t>
      </w:r>
      <w:r>
        <w:rPr>
          <w:rFonts w:eastAsiaTheme="minorHAnsi"/>
          <w:sz w:val="28"/>
          <w:szCs w:val="28"/>
          <w:lang w:eastAsia="en-US"/>
          <w14:ligatures w14:val="standardContextual"/>
        </w:rPr>
        <w:t>»</w:t>
      </w:r>
      <w:r w:rsidRPr="00B92372">
        <w:rPr>
          <w:rFonts w:eastAsiaTheme="minorHAnsi"/>
          <w:sz w:val="28"/>
          <w:szCs w:val="28"/>
          <w:lang w:eastAsia="en-US"/>
          <w14:ligatures w14:val="standardContextual"/>
        </w:rPr>
        <w:t>, расположенный по адресу:</w:t>
      </w:r>
      <w:r w:rsidR="00DE6F9B" w:rsidRPr="00DE6F9B">
        <w:t xml:space="preserve"> </w:t>
      </w:r>
      <w:hyperlink r:id="rId12" w:history="1">
        <w:r w:rsidR="00DE6F9B" w:rsidRPr="007B21C6">
          <w:rPr>
            <w:rStyle w:val="a6"/>
            <w:rFonts w:eastAsiaTheme="minorHAnsi"/>
            <w:sz w:val="28"/>
            <w:szCs w:val="28"/>
            <w:lang w:eastAsia="en-US"/>
            <w14:ligatures w14:val="standardContextual"/>
          </w:rPr>
          <w:t>https://ms-kr.ru/</w:t>
        </w:r>
      </w:hyperlink>
      <w:r w:rsidR="00DE6F9B">
        <w:rPr>
          <w:rFonts w:eastAsiaTheme="minorHAnsi"/>
          <w:sz w:val="28"/>
          <w:szCs w:val="28"/>
          <w:lang w:eastAsia="en-US"/>
          <w14:ligatures w14:val="standardContextual"/>
        </w:rPr>
        <w:t xml:space="preserve"> </w:t>
      </w:r>
      <w:r w:rsidRPr="00B92372">
        <w:rPr>
          <w:rFonts w:eastAsiaTheme="minorHAnsi"/>
          <w:sz w:val="28"/>
          <w:szCs w:val="28"/>
          <w:lang w:eastAsia="en-US"/>
          <w14:ligatures w14:val="standardContextual"/>
        </w:rPr>
        <w:t>(</w:t>
      </w:r>
      <w:r w:rsidR="00AF7952">
        <w:rPr>
          <w:rFonts w:eastAsiaTheme="minorHAnsi"/>
          <w:sz w:val="28"/>
          <w:szCs w:val="28"/>
          <w:lang w:eastAsia="en-US"/>
          <w14:ligatures w14:val="standardContextual"/>
        </w:rPr>
        <w:t>Р</w:t>
      </w:r>
      <w:r w:rsidRPr="00B92372">
        <w:rPr>
          <w:rFonts w:eastAsiaTheme="minorHAnsi"/>
          <w:sz w:val="28"/>
          <w:szCs w:val="28"/>
          <w:lang w:eastAsia="en-US"/>
          <w14:ligatures w14:val="standardContextual"/>
        </w:rPr>
        <w:t>исунок 3).</w:t>
      </w:r>
    </w:p>
    <w:p w14:paraId="2875BD4F" w14:textId="58F2857E" w:rsidR="00E9172A" w:rsidRDefault="00DE6F9B" w:rsidP="00DE6F9B">
      <w:pPr>
        <w:autoSpaceDE w:val="0"/>
        <w:autoSpaceDN w:val="0"/>
        <w:adjustRightInd w:val="0"/>
        <w:spacing w:line="360" w:lineRule="auto"/>
        <w:jc w:val="both"/>
        <w:rPr>
          <w:rFonts w:eastAsiaTheme="minorHAnsi"/>
          <w:sz w:val="28"/>
          <w:szCs w:val="28"/>
          <w:lang w:eastAsia="en-US"/>
          <w14:ligatures w14:val="standardContextual"/>
        </w:rPr>
      </w:pPr>
      <w:r>
        <w:rPr>
          <w:noProof/>
          <w14:ligatures w14:val="standardContextual"/>
        </w:rPr>
        <w:drawing>
          <wp:inline distT="0" distB="0" distL="0" distR="0" wp14:anchorId="6AF82723" wp14:editId="5616DF66">
            <wp:extent cx="6120130" cy="3261995"/>
            <wp:effectExtent l="0" t="0" r="0" b="0"/>
            <wp:docPr id="6670185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18577" name=""/>
                    <pic:cNvPicPr/>
                  </pic:nvPicPr>
                  <pic:blipFill>
                    <a:blip r:embed="rId13"/>
                    <a:stretch>
                      <a:fillRect/>
                    </a:stretch>
                  </pic:blipFill>
                  <pic:spPr>
                    <a:xfrm>
                      <a:off x="0" y="0"/>
                      <a:ext cx="6120130" cy="3261995"/>
                    </a:xfrm>
                    <a:prstGeom prst="rect">
                      <a:avLst/>
                    </a:prstGeom>
                  </pic:spPr>
                </pic:pic>
              </a:graphicData>
            </a:graphic>
          </wp:inline>
        </w:drawing>
      </w:r>
    </w:p>
    <w:p w14:paraId="04697781" w14:textId="23A41656" w:rsidR="001F6ECC" w:rsidRPr="00DE6F9B" w:rsidRDefault="001F6ECC" w:rsidP="001F6ECC">
      <w:pPr>
        <w:spacing w:line="360" w:lineRule="auto"/>
        <w:jc w:val="center"/>
        <w:rPr>
          <w:rFonts w:eastAsiaTheme="minorHAnsi"/>
          <w:sz w:val="28"/>
          <w:szCs w:val="28"/>
          <w:lang w:eastAsia="en-US"/>
          <w14:ligatures w14:val="standardContextual"/>
        </w:rPr>
      </w:pPr>
      <w:r w:rsidRPr="00DE6F9B">
        <w:rPr>
          <w:rFonts w:eastAsiaTheme="minorHAnsi"/>
          <w:sz w:val="28"/>
          <w:szCs w:val="28"/>
          <w:lang w:eastAsia="en-US"/>
          <w14:ligatures w14:val="standardContextual"/>
        </w:rPr>
        <w:t xml:space="preserve">Рисунок3 – Главная страница сайта </w:t>
      </w:r>
      <w:r w:rsidR="00DE6F9B">
        <w:rPr>
          <w:rFonts w:eastAsiaTheme="minorHAnsi"/>
          <w:sz w:val="28"/>
          <w:szCs w:val="28"/>
          <w:lang w:eastAsia="en-US"/>
          <w14:ligatures w14:val="standardContextual"/>
        </w:rPr>
        <w:t>академии</w:t>
      </w:r>
      <w:r w:rsidRPr="00DE6F9B">
        <w:rPr>
          <w:rFonts w:eastAsiaTheme="minorHAnsi"/>
          <w:sz w:val="28"/>
          <w:szCs w:val="28"/>
          <w:lang w:eastAsia="en-US"/>
          <w14:ligatures w14:val="standardContextual"/>
        </w:rPr>
        <w:t xml:space="preserve"> «М</w:t>
      </w:r>
      <w:r w:rsidR="00DE6F9B">
        <w:rPr>
          <w:rFonts w:eastAsiaTheme="minorHAnsi"/>
          <w:sz w:val="28"/>
          <w:szCs w:val="28"/>
          <w:lang w:eastAsia="en-US"/>
          <w14:ligatures w14:val="standardContextual"/>
        </w:rPr>
        <w:t>астерская красоты</w:t>
      </w:r>
      <w:r w:rsidRPr="00DE6F9B">
        <w:rPr>
          <w:rFonts w:eastAsiaTheme="minorHAnsi"/>
          <w:sz w:val="28"/>
          <w:szCs w:val="28"/>
          <w:lang w:eastAsia="en-US"/>
          <w14:ligatures w14:val="standardContextual"/>
        </w:rPr>
        <w:t>»</w:t>
      </w:r>
    </w:p>
    <w:p w14:paraId="0C42F7C6" w14:textId="77777777" w:rsidR="00E9172A" w:rsidRDefault="00E9172A" w:rsidP="00E9172A">
      <w:pPr>
        <w:autoSpaceDE w:val="0"/>
        <w:autoSpaceDN w:val="0"/>
        <w:adjustRightInd w:val="0"/>
        <w:spacing w:line="360" w:lineRule="auto"/>
        <w:ind w:firstLine="708"/>
        <w:rPr>
          <w:rFonts w:eastAsiaTheme="minorHAnsi"/>
          <w:sz w:val="28"/>
          <w:szCs w:val="28"/>
          <w:lang w:eastAsia="en-US"/>
          <w14:ligatures w14:val="standardContextual"/>
        </w:rPr>
      </w:pPr>
    </w:p>
    <w:p w14:paraId="6AF4F265" w14:textId="54DC57A9" w:rsidR="00E9172A" w:rsidRPr="00E9172A" w:rsidRDefault="00E9172A" w:rsidP="00571533">
      <w:pPr>
        <w:autoSpaceDE w:val="0"/>
        <w:autoSpaceDN w:val="0"/>
        <w:adjustRightInd w:val="0"/>
        <w:spacing w:line="360" w:lineRule="auto"/>
        <w:ind w:firstLine="708"/>
        <w:rPr>
          <w:rFonts w:eastAsiaTheme="minorHAnsi"/>
          <w:sz w:val="28"/>
          <w:szCs w:val="28"/>
          <w:lang w:eastAsia="en-US"/>
          <w14:ligatures w14:val="standardContextual"/>
        </w:rPr>
      </w:pPr>
      <w:r w:rsidRPr="00E9172A">
        <w:rPr>
          <w:rFonts w:eastAsiaTheme="minorHAnsi"/>
          <w:sz w:val="28"/>
          <w:szCs w:val="28"/>
          <w:lang w:eastAsia="en-US"/>
          <w14:ligatures w14:val="standardContextual"/>
        </w:rPr>
        <w:t xml:space="preserve">Достоинства: представлен </w:t>
      </w:r>
      <w:r>
        <w:rPr>
          <w:rFonts w:eastAsiaTheme="minorHAnsi"/>
          <w:sz w:val="28"/>
          <w:szCs w:val="28"/>
          <w:lang w:eastAsia="en-US"/>
          <w14:ligatures w14:val="standardContextual"/>
        </w:rPr>
        <w:t>каталог с</w:t>
      </w:r>
      <w:r w:rsidRPr="00E9172A">
        <w:rPr>
          <w:rFonts w:eastAsiaTheme="minorHAnsi"/>
          <w:sz w:val="28"/>
          <w:szCs w:val="28"/>
          <w:lang w:eastAsia="en-US"/>
          <w14:ligatures w14:val="standardContextual"/>
        </w:rPr>
        <w:t xml:space="preserve"> информаци</w:t>
      </w:r>
      <w:r>
        <w:rPr>
          <w:rFonts w:eastAsiaTheme="minorHAnsi"/>
          <w:sz w:val="28"/>
          <w:szCs w:val="28"/>
          <w:lang w:eastAsia="en-US"/>
          <w14:ligatures w14:val="standardContextual"/>
        </w:rPr>
        <w:t>ей</w:t>
      </w:r>
      <w:r w:rsidRPr="00E9172A">
        <w:rPr>
          <w:rFonts w:eastAsiaTheme="minorHAnsi"/>
          <w:sz w:val="28"/>
          <w:szCs w:val="28"/>
          <w:lang w:eastAsia="en-US"/>
          <w14:ligatures w14:val="standardContextual"/>
        </w:rPr>
        <w:t xml:space="preserve"> об услугах</w:t>
      </w:r>
      <w:r w:rsidR="00571533">
        <w:rPr>
          <w:rFonts w:eastAsiaTheme="minorHAnsi"/>
          <w:sz w:val="28"/>
          <w:szCs w:val="28"/>
          <w:lang w:eastAsia="en-US"/>
          <w14:ligatures w14:val="standardContextual"/>
        </w:rPr>
        <w:t xml:space="preserve">, </w:t>
      </w:r>
      <w:r w:rsidRPr="00E9172A">
        <w:rPr>
          <w:rFonts w:eastAsiaTheme="minorHAnsi"/>
          <w:sz w:val="28"/>
          <w:szCs w:val="28"/>
          <w:lang w:eastAsia="en-US"/>
          <w14:ligatures w14:val="standardContextual"/>
        </w:rPr>
        <w:t>технологиях,</w:t>
      </w:r>
      <w:r w:rsidR="00571533">
        <w:rPr>
          <w:rFonts w:eastAsiaTheme="minorHAnsi"/>
          <w:sz w:val="28"/>
          <w:szCs w:val="28"/>
          <w:lang w:eastAsia="en-US"/>
          <w14:ligatures w14:val="standardContextual"/>
        </w:rPr>
        <w:t xml:space="preserve"> преподавателях.</w:t>
      </w:r>
      <w:r w:rsidRPr="00E9172A">
        <w:rPr>
          <w:rFonts w:eastAsiaTheme="minorHAnsi"/>
          <w:sz w:val="28"/>
          <w:szCs w:val="28"/>
          <w:lang w:eastAsia="en-US"/>
          <w14:ligatures w14:val="standardContextual"/>
        </w:rPr>
        <w:t xml:space="preserve"> </w:t>
      </w:r>
      <w:r w:rsidR="00571533">
        <w:rPr>
          <w:rFonts w:eastAsiaTheme="minorHAnsi"/>
          <w:sz w:val="28"/>
          <w:szCs w:val="28"/>
          <w:lang w:eastAsia="en-US"/>
          <w14:ligatures w14:val="standardContextual"/>
        </w:rPr>
        <w:t>С</w:t>
      </w:r>
      <w:r w:rsidRPr="00E9172A">
        <w:rPr>
          <w:rFonts w:eastAsiaTheme="minorHAnsi"/>
          <w:sz w:val="28"/>
          <w:szCs w:val="28"/>
          <w:lang w:eastAsia="en-US"/>
          <w14:ligatures w14:val="standardContextual"/>
        </w:rPr>
        <w:t>айт достаточно функционален.</w:t>
      </w:r>
    </w:p>
    <w:p w14:paraId="4E317777" w14:textId="6A315742" w:rsidR="00E9172A" w:rsidRDefault="00E9172A" w:rsidP="00E9172A">
      <w:pPr>
        <w:autoSpaceDE w:val="0"/>
        <w:autoSpaceDN w:val="0"/>
        <w:adjustRightInd w:val="0"/>
        <w:spacing w:line="360" w:lineRule="auto"/>
        <w:ind w:firstLine="708"/>
        <w:rPr>
          <w:rFonts w:eastAsiaTheme="minorHAnsi"/>
          <w:sz w:val="28"/>
          <w:szCs w:val="28"/>
          <w:lang w:eastAsia="en-US"/>
          <w14:ligatures w14:val="standardContextual"/>
        </w:rPr>
      </w:pPr>
      <w:r w:rsidRPr="00E9172A">
        <w:rPr>
          <w:rFonts w:eastAsiaTheme="minorHAnsi"/>
          <w:sz w:val="28"/>
          <w:szCs w:val="28"/>
          <w:lang w:eastAsia="en-US"/>
          <w14:ligatures w14:val="standardContextual"/>
        </w:rPr>
        <w:t xml:space="preserve">Недостатки: </w:t>
      </w:r>
      <w:r w:rsidR="00571533">
        <w:rPr>
          <w:rFonts w:eastAsiaTheme="minorHAnsi"/>
          <w:sz w:val="28"/>
          <w:szCs w:val="28"/>
          <w:lang w:eastAsia="en-US"/>
          <w14:ligatures w14:val="standardContextual"/>
        </w:rPr>
        <w:t xml:space="preserve">на главной странице для </w:t>
      </w:r>
      <w:proofErr w:type="gramStart"/>
      <w:r w:rsidR="00571533">
        <w:rPr>
          <w:rFonts w:eastAsiaTheme="minorHAnsi"/>
          <w:sz w:val="28"/>
          <w:szCs w:val="28"/>
          <w:lang w:eastAsia="en-US"/>
          <w14:ligatures w14:val="standardContextual"/>
        </w:rPr>
        <w:t>того</w:t>
      </w:r>
      <w:proofErr w:type="gramEnd"/>
      <w:r w:rsidR="00571533">
        <w:rPr>
          <w:rFonts w:eastAsiaTheme="minorHAnsi"/>
          <w:sz w:val="28"/>
          <w:szCs w:val="28"/>
          <w:lang w:eastAsia="en-US"/>
          <w14:ligatures w14:val="standardContextual"/>
        </w:rPr>
        <w:t xml:space="preserve"> чтобы увидеть телефон организации, нужно нажать на активную ссылку. На мой взгляд лучше было бы, если телефон организации видели бы сразу, чтобы не совершать лишних действий</w:t>
      </w:r>
      <w:r w:rsidR="004708D8">
        <w:rPr>
          <w:rFonts w:eastAsiaTheme="minorHAnsi"/>
          <w:sz w:val="28"/>
          <w:szCs w:val="28"/>
          <w:lang w:eastAsia="en-US"/>
          <w14:ligatures w14:val="standardContextual"/>
        </w:rPr>
        <w:t>.</w:t>
      </w:r>
    </w:p>
    <w:p w14:paraId="6A814294" w14:textId="77777777" w:rsidR="00916103" w:rsidRDefault="00916103" w:rsidP="00E9172A">
      <w:pPr>
        <w:autoSpaceDE w:val="0"/>
        <w:autoSpaceDN w:val="0"/>
        <w:adjustRightInd w:val="0"/>
        <w:spacing w:line="360" w:lineRule="auto"/>
        <w:ind w:firstLine="708"/>
        <w:rPr>
          <w:rFonts w:eastAsiaTheme="minorHAnsi"/>
          <w:sz w:val="28"/>
          <w:szCs w:val="28"/>
          <w:lang w:eastAsia="en-US"/>
          <w14:ligatures w14:val="standardContextual"/>
        </w:rPr>
      </w:pPr>
    </w:p>
    <w:p w14:paraId="76E4948B" w14:textId="14B62876" w:rsidR="00916103" w:rsidRPr="00A001CC" w:rsidRDefault="00A001CC" w:rsidP="002973B3">
      <w:pPr>
        <w:autoSpaceDE w:val="0"/>
        <w:autoSpaceDN w:val="0"/>
        <w:adjustRightInd w:val="0"/>
        <w:spacing w:line="480" w:lineRule="auto"/>
        <w:ind w:firstLine="708"/>
        <w:jc w:val="center"/>
        <w:rPr>
          <w:rFonts w:eastAsiaTheme="minorHAnsi"/>
          <w:sz w:val="28"/>
          <w:szCs w:val="28"/>
          <w:lang w:eastAsia="en-US"/>
          <w14:ligatures w14:val="standardContextual"/>
        </w:rPr>
      </w:pPr>
      <w:r w:rsidRPr="00A001CC">
        <w:rPr>
          <w:rFonts w:eastAsiaTheme="minorHAnsi"/>
          <w:b/>
          <w:bCs/>
          <w:sz w:val="28"/>
          <w:szCs w:val="28"/>
          <w:lang w:eastAsia="en-US"/>
          <w14:ligatures w14:val="standardContextual"/>
        </w:rPr>
        <w:t xml:space="preserve">1.2 Обоснование выбора </w:t>
      </w:r>
      <w:r w:rsidR="00534E53">
        <w:rPr>
          <w:rFonts w:eastAsiaTheme="minorHAnsi"/>
          <w:b/>
          <w:bCs/>
          <w:sz w:val="28"/>
          <w:szCs w:val="28"/>
          <w:lang w:eastAsia="en-US"/>
          <w14:ligatures w14:val="standardContextual"/>
        </w:rPr>
        <w:t>технологий</w:t>
      </w:r>
    </w:p>
    <w:p w14:paraId="1FD39769" w14:textId="1FA198D6" w:rsidR="00926FB8" w:rsidRPr="00351AA7" w:rsidRDefault="00A001CC" w:rsidP="00351AA7">
      <w:pPr>
        <w:autoSpaceDE w:val="0"/>
        <w:autoSpaceDN w:val="0"/>
        <w:adjustRightInd w:val="0"/>
        <w:spacing w:line="360" w:lineRule="auto"/>
        <w:ind w:firstLine="708"/>
        <w:jc w:val="both"/>
        <w:rPr>
          <w:rFonts w:eastAsia="SymbolMT"/>
          <w:sz w:val="28"/>
          <w:szCs w:val="28"/>
          <w:lang w:eastAsia="en-US"/>
          <w14:ligatures w14:val="standardContextual"/>
        </w:rPr>
      </w:pPr>
      <w:r w:rsidRPr="00A001CC">
        <w:rPr>
          <w:rFonts w:eastAsia="SymbolMT"/>
          <w:sz w:val="28"/>
          <w:szCs w:val="28"/>
          <w:lang w:eastAsia="en-US"/>
          <w14:ligatures w14:val="standardContextual"/>
        </w:rPr>
        <w:t xml:space="preserve">Web-сайт </w:t>
      </w:r>
      <w:r w:rsidR="002973B3">
        <w:rPr>
          <w:rFonts w:eastAsia="SymbolMT"/>
          <w:sz w:val="28"/>
          <w:szCs w:val="28"/>
          <w:lang w:eastAsia="en-US"/>
          <w14:ligatures w14:val="standardContextual"/>
        </w:rPr>
        <w:t>академии</w:t>
      </w:r>
      <w:r w:rsidR="00B9221D">
        <w:rPr>
          <w:rFonts w:eastAsia="SymbolMT"/>
          <w:sz w:val="28"/>
          <w:szCs w:val="28"/>
          <w:lang w:eastAsia="en-US"/>
          <w14:ligatures w14:val="standardContextual"/>
        </w:rPr>
        <w:t xml:space="preserve"> красоты </w:t>
      </w:r>
      <w:r w:rsidR="00B9221D" w:rsidRPr="0032299C">
        <w:rPr>
          <w:rFonts w:eastAsiaTheme="minorHAnsi"/>
          <w:sz w:val="28"/>
          <w:szCs w:val="28"/>
          <w:lang w:eastAsia="en-US"/>
          <w14:ligatures w14:val="standardContextual"/>
        </w:rPr>
        <w:t>«</w:t>
      </w:r>
      <w:r w:rsidR="00B9221D" w:rsidRPr="0032299C">
        <w:rPr>
          <w:rFonts w:eastAsiaTheme="minorHAnsi"/>
          <w:sz w:val="28"/>
          <w:szCs w:val="28"/>
          <w:lang w:val="en-US" w:eastAsia="en-US"/>
          <w14:ligatures w14:val="standardContextual"/>
        </w:rPr>
        <w:t>D</w:t>
      </w:r>
      <w:r w:rsidR="002973B3">
        <w:rPr>
          <w:rFonts w:eastAsiaTheme="minorHAnsi"/>
          <w:sz w:val="28"/>
          <w:szCs w:val="28"/>
          <w:lang w:val="en-US" w:eastAsia="en-US"/>
          <w14:ligatures w14:val="standardContextual"/>
        </w:rPr>
        <w:t>IANA</w:t>
      </w:r>
      <w:r w:rsidR="00B9221D" w:rsidRPr="0032299C">
        <w:rPr>
          <w:rFonts w:eastAsiaTheme="minorHAnsi"/>
          <w:sz w:val="28"/>
          <w:szCs w:val="28"/>
          <w:lang w:eastAsia="en-US"/>
          <w14:ligatures w14:val="standardContextual"/>
        </w:rPr>
        <w:t>»</w:t>
      </w:r>
      <w:r w:rsidRPr="00A001CC">
        <w:rPr>
          <w:rFonts w:eastAsia="SymbolMT"/>
          <w:sz w:val="28"/>
          <w:szCs w:val="28"/>
          <w:lang w:eastAsia="en-US"/>
          <w14:ligatures w14:val="standardContextual"/>
        </w:rPr>
        <w:t xml:space="preserve"> создан на основе шаблона с применением компонентов и модулей.</w:t>
      </w:r>
    </w:p>
    <w:p w14:paraId="1364661F" w14:textId="77777777" w:rsidR="00926FB8" w:rsidRDefault="00926FB8" w:rsidP="00351AA7">
      <w:pPr>
        <w:tabs>
          <w:tab w:val="left" w:pos="2702"/>
        </w:tabs>
        <w:autoSpaceDE w:val="0"/>
        <w:autoSpaceDN w:val="0"/>
        <w:adjustRightInd w:val="0"/>
        <w:spacing w:line="360" w:lineRule="auto"/>
        <w:ind w:firstLine="708"/>
        <w:jc w:val="both"/>
        <w:rPr>
          <w:rFonts w:eastAsiaTheme="minorHAnsi"/>
          <w:sz w:val="28"/>
          <w:szCs w:val="28"/>
          <w:lang w:eastAsia="en-US"/>
          <w14:ligatures w14:val="standardContextual"/>
        </w:rPr>
      </w:pPr>
      <w:r w:rsidRPr="00926FB8">
        <w:rPr>
          <w:rFonts w:eastAsiaTheme="minorHAnsi"/>
          <w:sz w:val="28"/>
          <w:szCs w:val="28"/>
          <w:lang w:eastAsia="en-US"/>
          <w14:ligatures w14:val="standardContextual"/>
        </w:rPr>
        <w:t>Разработка моей информационной системы велась при помощи:</w:t>
      </w:r>
    </w:p>
    <w:p w14:paraId="096FB622" w14:textId="3C762A08" w:rsidR="00351AA7" w:rsidRPr="00351AA7" w:rsidRDefault="00351AA7" w:rsidP="00926FB8">
      <w:pPr>
        <w:autoSpaceDE w:val="0"/>
        <w:autoSpaceDN w:val="0"/>
        <w:adjustRightInd w:val="0"/>
        <w:spacing w:line="360" w:lineRule="auto"/>
        <w:ind w:firstLine="708"/>
        <w:jc w:val="both"/>
        <w:rPr>
          <w:rFonts w:eastAsiaTheme="minorHAnsi"/>
          <w:sz w:val="28"/>
          <w:szCs w:val="28"/>
          <w:lang w:eastAsia="en-US"/>
          <w14:ligatures w14:val="standardContextual"/>
        </w:rPr>
      </w:pPr>
      <w:proofErr w:type="spellStart"/>
      <w:r w:rsidRPr="00351AA7">
        <w:rPr>
          <w:color w:val="333333"/>
          <w:sz w:val="28"/>
          <w:szCs w:val="28"/>
          <w:shd w:val="clear" w:color="auto" w:fill="FFFFFF"/>
        </w:rPr>
        <w:lastRenderedPageBreak/>
        <w:t>Figma</w:t>
      </w:r>
      <w:proofErr w:type="spellEnd"/>
      <w:r w:rsidRPr="00351AA7">
        <w:rPr>
          <w:color w:val="333333"/>
          <w:sz w:val="28"/>
          <w:szCs w:val="28"/>
          <w:shd w:val="clear" w:color="auto" w:fill="FFFFFF"/>
        </w:rPr>
        <w:t xml:space="preserve"> — онлайн-редактор, в котором удобно проектировать интерфейсы, создавать макеты сайтов, мобильных приложений, презентации, иллюстрации, логотипы и анимацию. В основном инструментом пользуются дизайнеры, но продакт-менеджерам и разработчикам тоже полезно разбираться в программе. Так участникам проекта будет проще понимать друг друга и работать над продуктом.</w:t>
      </w:r>
    </w:p>
    <w:p w14:paraId="0DAE77F9" w14:textId="09ED9E23" w:rsidR="00926FB8" w:rsidRPr="00926FB8" w:rsidRDefault="00926FB8" w:rsidP="00926FB8">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926FB8">
        <w:rPr>
          <w:rFonts w:eastAsia="SymbolMT"/>
          <w:sz w:val="28"/>
          <w:szCs w:val="28"/>
          <w:lang w:eastAsia="en-US"/>
          <w14:ligatures w14:val="standardContextual"/>
        </w:rPr>
        <w:t xml:space="preserve"> </w:t>
      </w:r>
      <w:r w:rsidRPr="00926FB8">
        <w:rPr>
          <w:rFonts w:eastAsiaTheme="minorHAnsi"/>
          <w:sz w:val="28"/>
          <w:szCs w:val="28"/>
          <w:lang w:eastAsia="en-US"/>
          <w14:ligatures w14:val="standardContextual"/>
        </w:rPr>
        <w:t>HTML</w:t>
      </w:r>
      <w:r w:rsidR="00351AA7" w:rsidRPr="00351AA7">
        <w:rPr>
          <w:rFonts w:eastAsiaTheme="minorHAnsi"/>
          <w:sz w:val="28"/>
          <w:szCs w:val="28"/>
          <w:lang w:eastAsia="en-US"/>
          <w14:ligatures w14:val="standardContextual"/>
        </w:rPr>
        <w:t>5</w:t>
      </w:r>
      <w:r w:rsidRPr="00926FB8">
        <w:rPr>
          <w:rFonts w:eastAsiaTheme="minorHAnsi"/>
          <w:sz w:val="28"/>
          <w:szCs w:val="28"/>
          <w:lang w:eastAsia="en-US"/>
          <w14:ligatures w14:val="standardContextual"/>
        </w:rPr>
        <w:t xml:space="preserve"> – стандартный язык разметки документов в сети Интернет.</w:t>
      </w:r>
    </w:p>
    <w:p w14:paraId="5B2FF400" w14:textId="74BCA3D5" w:rsidR="00926FB8" w:rsidRPr="00926FB8" w:rsidRDefault="00926FB8" w:rsidP="00926FB8">
      <w:pPr>
        <w:autoSpaceDE w:val="0"/>
        <w:autoSpaceDN w:val="0"/>
        <w:adjustRightInd w:val="0"/>
        <w:spacing w:line="360" w:lineRule="auto"/>
        <w:jc w:val="both"/>
        <w:rPr>
          <w:rFonts w:eastAsiaTheme="minorHAnsi"/>
          <w:sz w:val="28"/>
          <w:szCs w:val="28"/>
          <w:lang w:eastAsia="en-US"/>
          <w14:ligatures w14:val="standardContextual"/>
        </w:rPr>
      </w:pPr>
      <w:r w:rsidRPr="00926FB8">
        <w:rPr>
          <w:rFonts w:eastAsiaTheme="minorHAnsi"/>
          <w:sz w:val="28"/>
          <w:szCs w:val="28"/>
          <w:lang w:eastAsia="en-US"/>
          <w14:ligatures w14:val="standardContextual"/>
        </w:rPr>
        <w:t xml:space="preserve">Большинство </w:t>
      </w:r>
      <w:proofErr w:type="spellStart"/>
      <w:r w:rsidRPr="00926FB8">
        <w:rPr>
          <w:rFonts w:eastAsiaTheme="minorHAnsi"/>
          <w:sz w:val="28"/>
          <w:szCs w:val="28"/>
          <w:lang w:eastAsia="en-US"/>
          <w14:ligatures w14:val="standardContextual"/>
        </w:rPr>
        <w:t>web</w:t>
      </w:r>
      <w:proofErr w:type="spellEnd"/>
      <w:r w:rsidRPr="00926FB8">
        <w:rPr>
          <w:rFonts w:eastAsiaTheme="minorHAnsi"/>
          <w:sz w:val="28"/>
          <w:szCs w:val="28"/>
          <w:lang w:eastAsia="en-US"/>
          <w14:ligatures w14:val="standardContextual"/>
        </w:rPr>
        <w:t>-страниц создаются при помощи языка HTML</w:t>
      </w:r>
      <w:r w:rsidR="00351AA7" w:rsidRPr="00351AA7">
        <w:rPr>
          <w:rFonts w:eastAsiaTheme="minorHAnsi"/>
          <w:sz w:val="28"/>
          <w:szCs w:val="28"/>
          <w:lang w:eastAsia="en-US"/>
          <w14:ligatures w14:val="standardContextual"/>
        </w:rPr>
        <w:t>5</w:t>
      </w:r>
      <w:r w:rsidRPr="00926FB8">
        <w:rPr>
          <w:rFonts w:eastAsiaTheme="minorHAnsi"/>
          <w:sz w:val="28"/>
          <w:szCs w:val="28"/>
          <w:lang w:eastAsia="en-US"/>
          <w14:ligatures w14:val="standardContextual"/>
        </w:rPr>
        <w:t>.</w:t>
      </w:r>
      <w:r>
        <w:rPr>
          <w:rFonts w:eastAsiaTheme="minorHAnsi"/>
          <w:sz w:val="28"/>
          <w:szCs w:val="28"/>
          <w:lang w:eastAsia="en-US"/>
          <w14:ligatures w14:val="standardContextual"/>
        </w:rPr>
        <w:t xml:space="preserve"> </w:t>
      </w:r>
      <w:r w:rsidRPr="00926FB8">
        <w:rPr>
          <w:rFonts w:eastAsiaTheme="minorHAnsi"/>
          <w:sz w:val="28"/>
          <w:szCs w:val="28"/>
          <w:lang w:eastAsia="en-US"/>
          <w14:ligatures w14:val="standardContextual"/>
        </w:rPr>
        <w:t>Язык HTML интерпретируется браузерами и отображается в виде</w:t>
      </w:r>
      <w:r>
        <w:rPr>
          <w:rFonts w:eastAsiaTheme="minorHAnsi"/>
          <w:sz w:val="28"/>
          <w:szCs w:val="28"/>
          <w:lang w:eastAsia="en-US"/>
          <w14:ligatures w14:val="standardContextual"/>
        </w:rPr>
        <w:t xml:space="preserve"> </w:t>
      </w:r>
      <w:r w:rsidRPr="00926FB8">
        <w:rPr>
          <w:rFonts w:eastAsiaTheme="minorHAnsi"/>
          <w:sz w:val="28"/>
          <w:szCs w:val="28"/>
          <w:lang w:eastAsia="en-US"/>
          <w14:ligatures w14:val="standardContextual"/>
        </w:rPr>
        <w:t>документа, в удобной для человека форме;</w:t>
      </w:r>
    </w:p>
    <w:p w14:paraId="75FA91B1" w14:textId="33DEC184" w:rsidR="00926FB8" w:rsidRDefault="00926FB8" w:rsidP="00926FB8">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926FB8">
        <w:rPr>
          <w:rFonts w:eastAsia="SymbolMT"/>
          <w:sz w:val="28"/>
          <w:szCs w:val="28"/>
          <w:lang w:eastAsia="en-US"/>
          <w14:ligatures w14:val="standardContextual"/>
        </w:rPr>
        <w:t xml:space="preserve"> </w:t>
      </w:r>
      <w:r w:rsidRPr="00926FB8">
        <w:rPr>
          <w:rFonts w:eastAsiaTheme="minorHAnsi"/>
          <w:sz w:val="28"/>
          <w:szCs w:val="28"/>
          <w:lang w:eastAsia="en-US"/>
          <w14:ligatures w14:val="standardContextual"/>
        </w:rPr>
        <w:t>CSS (каскадные таблицы стилей)– формальный язык описания</w:t>
      </w:r>
      <w:r>
        <w:rPr>
          <w:rFonts w:eastAsiaTheme="minorHAnsi"/>
          <w:sz w:val="28"/>
          <w:szCs w:val="28"/>
          <w:lang w:eastAsia="en-US"/>
          <w14:ligatures w14:val="standardContextual"/>
        </w:rPr>
        <w:t xml:space="preserve"> </w:t>
      </w:r>
      <w:r w:rsidRPr="00926FB8">
        <w:rPr>
          <w:rFonts w:eastAsiaTheme="minorHAnsi"/>
          <w:sz w:val="28"/>
          <w:szCs w:val="28"/>
          <w:lang w:eastAsia="en-US"/>
          <w14:ligatures w14:val="standardContextual"/>
        </w:rPr>
        <w:t>внешнего вида документа, написанного с использованием языка разметки.</w:t>
      </w:r>
      <w:r>
        <w:rPr>
          <w:rFonts w:eastAsiaTheme="minorHAnsi"/>
          <w:sz w:val="28"/>
          <w:szCs w:val="28"/>
          <w:lang w:eastAsia="en-US"/>
          <w14:ligatures w14:val="standardContextual"/>
        </w:rPr>
        <w:t xml:space="preserve"> </w:t>
      </w:r>
      <w:r w:rsidRPr="00926FB8">
        <w:rPr>
          <w:rFonts w:eastAsiaTheme="minorHAnsi"/>
          <w:sz w:val="28"/>
          <w:szCs w:val="28"/>
          <w:lang w:eastAsia="en-US"/>
          <w14:ligatures w14:val="standardContextual"/>
        </w:rPr>
        <w:t>Преимущественно используется как средство оформления внешнего вида</w:t>
      </w:r>
      <w:r>
        <w:rPr>
          <w:rFonts w:eastAsiaTheme="minorHAnsi"/>
          <w:sz w:val="28"/>
          <w:szCs w:val="28"/>
          <w:lang w:eastAsia="en-US"/>
          <w14:ligatures w14:val="standardContextual"/>
        </w:rPr>
        <w:t xml:space="preserve"> </w:t>
      </w:r>
      <w:proofErr w:type="spellStart"/>
      <w:r w:rsidRPr="00926FB8">
        <w:rPr>
          <w:rFonts w:eastAsiaTheme="minorHAnsi"/>
          <w:sz w:val="28"/>
          <w:szCs w:val="28"/>
          <w:lang w:eastAsia="en-US"/>
          <w14:ligatures w14:val="standardContextual"/>
        </w:rPr>
        <w:t>web</w:t>
      </w:r>
      <w:proofErr w:type="spellEnd"/>
      <w:r w:rsidRPr="00926FB8">
        <w:rPr>
          <w:rFonts w:eastAsiaTheme="minorHAnsi"/>
          <w:sz w:val="28"/>
          <w:szCs w:val="28"/>
          <w:lang w:eastAsia="en-US"/>
          <w14:ligatures w14:val="standardContextual"/>
        </w:rPr>
        <w:t>-страниц, написанных с помощью язык</w:t>
      </w:r>
      <w:r w:rsidR="00351AA7">
        <w:rPr>
          <w:rFonts w:eastAsiaTheme="minorHAnsi"/>
          <w:sz w:val="28"/>
          <w:szCs w:val="28"/>
          <w:lang w:eastAsia="en-US"/>
          <w14:ligatures w14:val="standardContextual"/>
        </w:rPr>
        <w:t>а</w:t>
      </w:r>
      <w:r w:rsidRPr="00926FB8">
        <w:rPr>
          <w:rFonts w:eastAsiaTheme="minorHAnsi"/>
          <w:sz w:val="28"/>
          <w:szCs w:val="28"/>
          <w:lang w:eastAsia="en-US"/>
          <w14:ligatures w14:val="standardContextual"/>
        </w:rPr>
        <w:t xml:space="preserve"> разметки HTML</w:t>
      </w:r>
      <w:r w:rsidR="00351AA7">
        <w:rPr>
          <w:rFonts w:eastAsiaTheme="minorHAnsi"/>
          <w:sz w:val="28"/>
          <w:szCs w:val="28"/>
          <w:lang w:eastAsia="en-US"/>
          <w14:ligatures w14:val="standardContextual"/>
        </w:rPr>
        <w:t>5</w:t>
      </w:r>
      <w:r w:rsidRPr="00926FB8">
        <w:rPr>
          <w:rFonts w:eastAsiaTheme="minorHAnsi"/>
          <w:sz w:val="28"/>
          <w:szCs w:val="28"/>
          <w:lang w:eastAsia="en-US"/>
          <w14:ligatures w14:val="standardContextual"/>
        </w:rPr>
        <w:t>;</w:t>
      </w:r>
    </w:p>
    <w:p w14:paraId="031216E2" w14:textId="68047C65" w:rsidR="00597FBE" w:rsidRDefault="00597FBE" w:rsidP="00597FBE">
      <w:pPr>
        <w:pStyle w:val="a7"/>
        <w:shd w:val="clear" w:color="auto" w:fill="FFFFFF"/>
        <w:spacing w:before="120" w:beforeAutospacing="0" w:after="120" w:afterAutospacing="0" w:line="360" w:lineRule="auto"/>
        <w:jc w:val="both"/>
        <w:rPr>
          <w:color w:val="000000" w:themeColor="text1"/>
          <w:sz w:val="28"/>
          <w:szCs w:val="28"/>
        </w:rPr>
      </w:pPr>
      <w:r w:rsidRPr="00597FBE">
        <w:rPr>
          <w:rFonts w:eastAsiaTheme="minorHAnsi"/>
          <w:color w:val="000000" w:themeColor="text1"/>
          <w:sz w:val="28"/>
          <w:szCs w:val="28"/>
          <w:lang w:eastAsia="en-US"/>
          <w14:ligatures w14:val="standardContextual"/>
        </w:rPr>
        <w:t xml:space="preserve">- </w:t>
      </w:r>
      <w:r w:rsidRPr="00597FBE">
        <w:rPr>
          <w:color w:val="000000" w:themeColor="text1"/>
          <w:sz w:val="28"/>
          <w:szCs w:val="28"/>
          <w:lang w:val="en-US"/>
        </w:rPr>
        <w:t>JavaScript</w:t>
      </w:r>
      <w:r w:rsidRPr="00597FBE">
        <w:rPr>
          <w:color w:val="000000" w:themeColor="text1"/>
          <w:sz w:val="28"/>
          <w:szCs w:val="28"/>
        </w:rPr>
        <w:t xml:space="preserve"> —</w:t>
      </w:r>
      <w:r w:rsidRPr="00597FBE">
        <w:rPr>
          <w:color w:val="000000" w:themeColor="text1"/>
          <w:sz w:val="28"/>
          <w:szCs w:val="28"/>
          <w:lang w:val="en-US"/>
        </w:rPr>
        <w:t> </w:t>
      </w:r>
      <w:hyperlink r:id="rId14" w:tooltip="Мультипарадигменное программирование" w:history="1">
        <w:proofErr w:type="spellStart"/>
        <w:r w:rsidRPr="00597FBE">
          <w:rPr>
            <w:rStyle w:val="a6"/>
            <w:color w:val="000000" w:themeColor="text1"/>
            <w:sz w:val="28"/>
            <w:szCs w:val="28"/>
            <w:u w:val="none"/>
          </w:rPr>
          <w:t>мультипарадигменный</w:t>
        </w:r>
        <w:proofErr w:type="spellEnd"/>
      </w:hyperlink>
      <w:r w:rsidRPr="00597FBE">
        <w:rPr>
          <w:color w:val="000000" w:themeColor="text1"/>
          <w:sz w:val="28"/>
          <w:szCs w:val="28"/>
          <w:lang w:val="en-US"/>
        </w:rPr>
        <w:t> </w:t>
      </w:r>
      <w:hyperlink r:id="rId15" w:tooltip="Язык программирования" w:history="1">
        <w:r w:rsidRPr="00597FBE">
          <w:rPr>
            <w:rStyle w:val="a6"/>
            <w:color w:val="000000" w:themeColor="text1"/>
            <w:sz w:val="28"/>
            <w:szCs w:val="28"/>
            <w:u w:val="none"/>
          </w:rPr>
          <w:t>язык программирования</w:t>
        </w:r>
      </w:hyperlink>
      <w:r w:rsidRPr="00597FBE">
        <w:rPr>
          <w:color w:val="000000" w:themeColor="text1"/>
          <w:sz w:val="28"/>
          <w:szCs w:val="28"/>
        </w:rPr>
        <w:t>. Поддер</w:t>
      </w:r>
      <w:r>
        <w:rPr>
          <w:color w:val="000000" w:themeColor="text1"/>
          <w:sz w:val="28"/>
          <w:szCs w:val="28"/>
        </w:rPr>
        <w:t>жи</w:t>
      </w:r>
      <w:r w:rsidRPr="00597FBE">
        <w:rPr>
          <w:color w:val="000000" w:themeColor="text1"/>
          <w:sz w:val="28"/>
          <w:szCs w:val="28"/>
        </w:rPr>
        <w:t>вает </w:t>
      </w:r>
      <w:hyperlink r:id="rId16" w:tooltip="Объектно-ориентированное программирование" w:history="1">
        <w:r w:rsidRPr="00597FBE">
          <w:rPr>
            <w:rStyle w:val="a6"/>
            <w:color w:val="000000" w:themeColor="text1"/>
            <w:sz w:val="28"/>
            <w:szCs w:val="28"/>
            <w:u w:val="none"/>
          </w:rPr>
          <w:t>объектно-ориентированный</w:t>
        </w:r>
      </w:hyperlink>
      <w:r w:rsidRPr="00597FBE">
        <w:rPr>
          <w:color w:val="000000" w:themeColor="text1"/>
          <w:sz w:val="28"/>
          <w:szCs w:val="28"/>
        </w:rPr>
        <w:t>, </w:t>
      </w:r>
      <w:hyperlink r:id="rId17" w:tooltip="Императивное программирование" w:history="1">
        <w:r w:rsidRPr="00597FBE">
          <w:rPr>
            <w:rStyle w:val="a6"/>
            <w:color w:val="000000" w:themeColor="text1"/>
            <w:sz w:val="28"/>
            <w:szCs w:val="28"/>
            <w:u w:val="none"/>
          </w:rPr>
          <w:t>императивный</w:t>
        </w:r>
      </w:hyperlink>
      <w:r w:rsidRPr="00597FBE">
        <w:rPr>
          <w:color w:val="000000" w:themeColor="text1"/>
          <w:sz w:val="28"/>
          <w:szCs w:val="28"/>
        </w:rPr>
        <w:t> и </w:t>
      </w:r>
      <w:hyperlink r:id="rId18" w:tooltip="Функциональное программирование" w:history="1">
        <w:r w:rsidRPr="00597FBE">
          <w:rPr>
            <w:rStyle w:val="a6"/>
            <w:color w:val="000000" w:themeColor="text1"/>
            <w:sz w:val="28"/>
            <w:szCs w:val="28"/>
            <w:u w:val="none"/>
          </w:rPr>
          <w:t>функциональный</w:t>
        </w:r>
      </w:hyperlink>
      <w:r w:rsidRPr="00597FBE">
        <w:rPr>
          <w:color w:val="000000" w:themeColor="text1"/>
          <w:sz w:val="28"/>
          <w:szCs w:val="28"/>
        </w:rPr>
        <w:t> стили. Является реализацией спецификации </w:t>
      </w:r>
      <w:proofErr w:type="spellStart"/>
      <w:r>
        <w:fldChar w:fldCharType="begin"/>
      </w:r>
      <w:r>
        <w:instrText>HYPERLINK "https://ru.wikipedia.org/wiki/ECMAScript" \o "ECMAScript"</w:instrText>
      </w:r>
      <w:r>
        <w:fldChar w:fldCharType="separate"/>
      </w:r>
      <w:r w:rsidRPr="00597FBE">
        <w:rPr>
          <w:rStyle w:val="a6"/>
          <w:color w:val="000000" w:themeColor="text1"/>
          <w:sz w:val="28"/>
          <w:szCs w:val="28"/>
          <w:u w:val="none"/>
        </w:rPr>
        <w:t>ECMAScript</w:t>
      </w:r>
      <w:proofErr w:type="spellEnd"/>
      <w:r>
        <w:rPr>
          <w:rStyle w:val="a6"/>
          <w:color w:val="000000" w:themeColor="text1"/>
          <w:sz w:val="28"/>
          <w:szCs w:val="28"/>
          <w:u w:val="none"/>
        </w:rPr>
        <w:fldChar w:fldCharType="end"/>
      </w:r>
      <w:r w:rsidRPr="00597FBE">
        <w:rPr>
          <w:color w:val="000000" w:themeColor="text1"/>
          <w:sz w:val="28"/>
          <w:szCs w:val="28"/>
        </w:rPr>
        <w:t> (стандарт ECMA-262).</w:t>
      </w:r>
    </w:p>
    <w:p w14:paraId="064A4BDB" w14:textId="0F25138D" w:rsidR="002E472B" w:rsidRDefault="00597FBE" w:rsidP="00597FBE">
      <w:pPr>
        <w:pStyle w:val="a7"/>
        <w:shd w:val="clear" w:color="auto" w:fill="FFFFFF"/>
        <w:spacing w:before="120" w:beforeAutospacing="0" w:after="120" w:afterAutospacing="0" w:line="360" w:lineRule="auto"/>
        <w:jc w:val="both"/>
        <w:rPr>
          <w:color w:val="000000" w:themeColor="text1"/>
          <w:sz w:val="28"/>
          <w:szCs w:val="28"/>
        </w:rPr>
      </w:pPr>
      <w:r w:rsidRPr="00597FBE">
        <w:rPr>
          <w:color w:val="000000" w:themeColor="text1"/>
          <w:sz w:val="28"/>
          <w:szCs w:val="28"/>
        </w:rPr>
        <w:t>JavaScript обычно используется как встраиваемый язык для программного доступа к объектам </w:t>
      </w:r>
      <w:hyperlink r:id="rId19" w:tooltip="Компьютерная программа" w:history="1">
        <w:r w:rsidRPr="00597FBE">
          <w:rPr>
            <w:rStyle w:val="a6"/>
            <w:color w:val="000000" w:themeColor="text1"/>
            <w:sz w:val="28"/>
            <w:szCs w:val="28"/>
            <w:u w:val="none"/>
          </w:rPr>
          <w:t>приложений</w:t>
        </w:r>
      </w:hyperlink>
      <w:r w:rsidRPr="00597FBE">
        <w:rPr>
          <w:color w:val="000000" w:themeColor="text1"/>
          <w:sz w:val="28"/>
          <w:szCs w:val="28"/>
        </w:rPr>
        <w:t>. Наиболее широкое применение находит в </w:t>
      </w:r>
      <w:hyperlink r:id="rId20" w:tooltip="Браузер" w:history="1">
        <w:r w:rsidRPr="00597FBE">
          <w:rPr>
            <w:rStyle w:val="a6"/>
            <w:color w:val="000000" w:themeColor="text1"/>
            <w:sz w:val="28"/>
            <w:szCs w:val="28"/>
            <w:u w:val="none"/>
          </w:rPr>
          <w:t>браузерах</w:t>
        </w:r>
      </w:hyperlink>
      <w:r w:rsidRPr="00597FBE">
        <w:rPr>
          <w:color w:val="000000" w:themeColor="text1"/>
          <w:sz w:val="28"/>
          <w:szCs w:val="28"/>
        </w:rPr>
        <w:t> как </w:t>
      </w:r>
      <w:hyperlink r:id="rId21" w:tooltip="Сценарный язык" w:history="1">
        <w:r w:rsidRPr="00597FBE">
          <w:rPr>
            <w:rStyle w:val="a6"/>
            <w:color w:val="000000" w:themeColor="text1"/>
            <w:sz w:val="28"/>
            <w:szCs w:val="28"/>
            <w:u w:val="none"/>
          </w:rPr>
          <w:t>язык сценариев</w:t>
        </w:r>
      </w:hyperlink>
      <w:r w:rsidRPr="00597FBE">
        <w:rPr>
          <w:color w:val="000000" w:themeColor="text1"/>
          <w:sz w:val="28"/>
          <w:szCs w:val="28"/>
        </w:rPr>
        <w:t> для придания </w:t>
      </w:r>
      <w:hyperlink r:id="rId22" w:tooltip="Интерактивность" w:history="1">
        <w:r w:rsidRPr="00597FBE">
          <w:rPr>
            <w:rStyle w:val="a6"/>
            <w:color w:val="000000" w:themeColor="text1"/>
            <w:sz w:val="28"/>
            <w:szCs w:val="28"/>
            <w:u w:val="none"/>
          </w:rPr>
          <w:t>интерактивности</w:t>
        </w:r>
      </w:hyperlink>
      <w:r w:rsidRPr="00597FBE">
        <w:rPr>
          <w:color w:val="000000" w:themeColor="text1"/>
          <w:sz w:val="28"/>
          <w:szCs w:val="28"/>
        </w:rPr>
        <w:t> </w:t>
      </w:r>
      <w:hyperlink r:id="rId23" w:tooltip="Веб-страница" w:history="1">
        <w:r w:rsidRPr="00597FBE">
          <w:rPr>
            <w:rStyle w:val="a6"/>
            <w:color w:val="000000" w:themeColor="text1"/>
            <w:sz w:val="28"/>
            <w:szCs w:val="28"/>
            <w:u w:val="none"/>
          </w:rPr>
          <w:t>веб-страницам</w:t>
        </w:r>
      </w:hyperlink>
      <w:r w:rsidRPr="00597FBE">
        <w:rPr>
          <w:color w:val="000000" w:themeColor="text1"/>
          <w:sz w:val="28"/>
          <w:szCs w:val="28"/>
        </w:rPr>
        <w:t>.</w:t>
      </w:r>
    </w:p>
    <w:p w14:paraId="6C8DEDE1" w14:textId="77777777" w:rsidR="00597FBE" w:rsidRPr="00597FBE" w:rsidRDefault="00597FBE" w:rsidP="00597FBE">
      <w:pPr>
        <w:pStyle w:val="a7"/>
        <w:shd w:val="clear" w:color="auto" w:fill="FFFFFF"/>
        <w:spacing w:before="120" w:beforeAutospacing="0" w:after="120" w:afterAutospacing="0" w:line="360" w:lineRule="auto"/>
        <w:jc w:val="both"/>
        <w:rPr>
          <w:color w:val="000000" w:themeColor="text1"/>
          <w:sz w:val="28"/>
          <w:szCs w:val="28"/>
        </w:rPr>
      </w:pPr>
    </w:p>
    <w:p w14:paraId="29714BDB" w14:textId="15B61B84" w:rsidR="002E472B" w:rsidRPr="002E472B" w:rsidRDefault="002E472B" w:rsidP="002E472B">
      <w:pPr>
        <w:autoSpaceDE w:val="0"/>
        <w:autoSpaceDN w:val="0"/>
        <w:adjustRightInd w:val="0"/>
        <w:spacing w:line="480" w:lineRule="auto"/>
        <w:jc w:val="center"/>
        <w:rPr>
          <w:rFonts w:eastAsiaTheme="minorHAnsi"/>
          <w:b/>
          <w:bCs/>
          <w:sz w:val="28"/>
          <w:szCs w:val="28"/>
          <w:lang w:eastAsia="en-US"/>
          <w14:ligatures w14:val="standardContextual"/>
        </w:rPr>
      </w:pPr>
      <w:r w:rsidRPr="002E472B">
        <w:rPr>
          <w:rFonts w:eastAsiaTheme="minorHAnsi"/>
          <w:b/>
          <w:bCs/>
          <w:sz w:val="28"/>
          <w:szCs w:val="28"/>
          <w:lang w:eastAsia="en-US"/>
          <w14:ligatures w14:val="standardContextual"/>
        </w:rPr>
        <w:t>1.3. Техническое задание</w:t>
      </w:r>
    </w:p>
    <w:p w14:paraId="7A77C767" w14:textId="77777777" w:rsidR="002E472B" w:rsidRPr="002E472B" w:rsidRDefault="002E472B" w:rsidP="00227455">
      <w:pPr>
        <w:autoSpaceDE w:val="0"/>
        <w:autoSpaceDN w:val="0"/>
        <w:adjustRightInd w:val="0"/>
        <w:spacing w:line="480" w:lineRule="auto"/>
        <w:ind w:firstLine="708"/>
        <w:jc w:val="both"/>
        <w:rPr>
          <w:rFonts w:eastAsiaTheme="minorHAnsi"/>
          <w:b/>
          <w:bCs/>
          <w:sz w:val="28"/>
          <w:szCs w:val="28"/>
          <w:lang w:eastAsia="en-US"/>
          <w14:ligatures w14:val="standardContextual"/>
        </w:rPr>
      </w:pPr>
      <w:r w:rsidRPr="002E472B">
        <w:rPr>
          <w:rFonts w:eastAsiaTheme="minorHAnsi"/>
          <w:b/>
          <w:bCs/>
          <w:sz w:val="28"/>
          <w:szCs w:val="28"/>
          <w:lang w:eastAsia="en-US"/>
          <w14:ligatures w14:val="standardContextual"/>
        </w:rPr>
        <w:t>1. Общие сведения.</w:t>
      </w:r>
    </w:p>
    <w:p w14:paraId="6029B91F" w14:textId="77777777" w:rsidR="002E472B" w:rsidRPr="002E472B" w:rsidRDefault="002E472B" w:rsidP="00227455">
      <w:pPr>
        <w:autoSpaceDE w:val="0"/>
        <w:autoSpaceDN w:val="0"/>
        <w:adjustRightInd w:val="0"/>
        <w:spacing w:line="360" w:lineRule="auto"/>
        <w:ind w:firstLine="708"/>
        <w:jc w:val="both"/>
        <w:rPr>
          <w:rFonts w:eastAsiaTheme="minorHAnsi"/>
          <w:b/>
          <w:bCs/>
          <w:sz w:val="28"/>
          <w:szCs w:val="28"/>
          <w:lang w:eastAsia="en-US"/>
          <w14:ligatures w14:val="standardContextual"/>
        </w:rPr>
      </w:pPr>
      <w:r w:rsidRPr="002E472B">
        <w:rPr>
          <w:rFonts w:eastAsiaTheme="minorHAnsi"/>
          <w:b/>
          <w:bCs/>
          <w:sz w:val="28"/>
          <w:szCs w:val="28"/>
          <w:lang w:eastAsia="en-US"/>
          <w14:ligatures w14:val="standardContextual"/>
        </w:rPr>
        <w:t>1.1. Название организации-заказчика.</w:t>
      </w:r>
    </w:p>
    <w:p w14:paraId="3BAFBA18" w14:textId="0ECD2A21" w:rsidR="002E472B" w:rsidRPr="002E5F2C" w:rsidRDefault="002973B3" w:rsidP="00227455">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Академия</w:t>
      </w:r>
      <w:r w:rsidR="002E472B" w:rsidRPr="002E5F2C">
        <w:rPr>
          <w:rFonts w:eastAsia="SymbolMT"/>
          <w:sz w:val="28"/>
          <w:szCs w:val="28"/>
          <w:lang w:eastAsia="en-US"/>
          <w14:ligatures w14:val="standardContextual"/>
        </w:rPr>
        <w:t xml:space="preserve"> </w:t>
      </w:r>
      <w:r w:rsidR="002E472B">
        <w:rPr>
          <w:rFonts w:eastAsia="SymbolMT"/>
          <w:sz w:val="28"/>
          <w:szCs w:val="28"/>
          <w:lang w:eastAsia="en-US"/>
          <w14:ligatures w14:val="standardContextual"/>
        </w:rPr>
        <w:t>красоты</w:t>
      </w:r>
      <w:r w:rsidR="002E472B" w:rsidRPr="002E5F2C">
        <w:rPr>
          <w:rFonts w:eastAsia="SymbolMT"/>
          <w:sz w:val="28"/>
          <w:szCs w:val="28"/>
          <w:lang w:eastAsia="en-US"/>
          <w14:ligatures w14:val="standardContextual"/>
        </w:rPr>
        <w:t xml:space="preserve"> </w:t>
      </w:r>
      <w:r w:rsidR="002E472B" w:rsidRPr="002E5F2C">
        <w:rPr>
          <w:rFonts w:eastAsiaTheme="minorHAnsi"/>
          <w:sz w:val="28"/>
          <w:szCs w:val="28"/>
          <w:lang w:eastAsia="en-US"/>
          <w14:ligatures w14:val="standardContextual"/>
        </w:rPr>
        <w:t>«</w:t>
      </w:r>
      <w:r w:rsidR="002E472B" w:rsidRPr="0032299C">
        <w:rPr>
          <w:rFonts w:eastAsiaTheme="minorHAnsi"/>
          <w:sz w:val="28"/>
          <w:szCs w:val="28"/>
          <w:lang w:val="en-US" w:eastAsia="en-US"/>
          <w14:ligatures w14:val="standardContextual"/>
        </w:rPr>
        <w:t>D</w:t>
      </w:r>
      <w:r>
        <w:rPr>
          <w:rFonts w:eastAsiaTheme="minorHAnsi"/>
          <w:sz w:val="28"/>
          <w:szCs w:val="28"/>
          <w:lang w:val="en-US" w:eastAsia="en-US"/>
          <w14:ligatures w14:val="standardContextual"/>
        </w:rPr>
        <w:t>IANA</w:t>
      </w:r>
      <w:r w:rsidR="002E472B" w:rsidRPr="002E5F2C">
        <w:rPr>
          <w:rFonts w:eastAsiaTheme="minorHAnsi"/>
          <w:sz w:val="28"/>
          <w:szCs w:val="28"/>
          <w:lang w:eastAsia="en-US"/>
          <w14:ligatures w14:val="standardContextual"/>
        </w:rPr>
        <w:t>».</w:t>
      </w:r>
    </w:p>
    <w:p w14:paraId="5F8310C5" w14:textId="77777777" w:rsidR="002E472B" w:rsidRPr="002E472B" w:rsidRDefault="002E472B" w:rsidP="00227455">
      <w:pPr>
        <w:autoSpaceDE w:val="0"/>
        <w:autoSpaceDN w:val="0"/>
        <w:adjustRightInd w:val="0"/>
        <w:spacing w:line="360" w:lineRule="auto"/>
        <w:ind w:firstLine="708"/>
        <w:jc w:val="both"/>
        <w:rPr>
          <w:rFonts w:eastAsiaTheme="minorHAnsi"/>
          <w:b/>
          <w:bCs/>
          <w:sz w:val="28"/>
          <w:szCs w:val="28"/>
          <w:lang w:eastAsia="en-US"/>
          <w14:ligatures w14:val="standardContextual"/>
        </w:rPr>
      </w:pPr>
      <w:r w:rsidRPr="00227455">
        <w:rPr>
          <w:rFonts w:eastAsiaTheme="minorHAnsi"/>
          <w:b/>
          <w:bCs/>
          <w:sz w:val="28"/>
          <w:szCs w:val="28"/>
          <w:lang w:eastAsia="en-US"/>
          <w14:ligatures w14:val="standardContextual"/>
        </w:rPr>
        <w:t>1.2.</w:t>
      </w:r>
      <w:r w:rsidRPr="002E472B">
        <w:rPr>
          <w:rFonts w:eastAsiaTheme="minorHAnsi"/>
          <w:sz w:val="28"/>
          <w:szCs w:val="28"/>
          <w:lang w:eastAsia="en-US"/>
          <w14:ligatures w14:val="standardContextual"/>
        </w:rPr>
        <w:t xml:space="preserve"> </w:t>
      </w:r>
      <w:r w:rsidRPr="002E472B">
        <w:rPr>
          <w:rFonts w:eastAsiaTheme="minorHAnsi"/>
          <w:b/>
          <w:bCs/>
          <w:sz w:val="28"/>
          <w:szCs w:val="28"/>
          <w:lang w:eastAsia="en-US"/>
          <w14:ligatures w14:val="standardContextual"/>
        </w:rPr>
        <w:t>Название продукта разработки (проектирования).</w:t>
      </w:r>
    </w:p>
    <w:p w14:paraId="51A1710A" w14:textId="3A4B2687" w:rsidR="002E472B" w:rsidRDefault="002E472B" w:rsidP="00227455">
      <w:pPr>
        <w:autoSpaceDE w:val="0"/>
        <w:autoSpaceDN w:val="0"/>
        <w:adjustRightInd w:val="0"/>
        <w:spacing w:line="360" w:lineRule="auto"/>
        <w:ind w:firstLine="708"/>
        <w:jc w:val="both"/>
        <w:rPr>
          <w:rFonts w:eastAsiaTheme="minorHAnsi"/>
          <w:sz w:val="28"/>
          <w:szCs w:val="28"/>
          <w:lang w:eastAsia="en-US"/>
          <w14:ligatures w14:val="standardContextual"/>
        </w:rPr>
      </w:pPr>
      <w:r w:rsidRPr="002E472B">
        <w:rPr>
          <w:rFonts w:eastAsiaTheme="minorHAnsi"/>
          <w:sz w:val="28"/>
          <w:szCs w:val="28"/>
          <w:lang w:eastAsia="en-US"/>
          <w14:ligatures w14:val="standardContextual"/>
        </w:rPr>
        <w:t>Разработка сайта для</w:t>
      </w:r>
      <w:r w:rsidRPr="00A001CC">
        <w:rPr>
          <w:rFonts w:eastAsia="SymbolMT"/>
          <w:sz w:val="28"/>
          <w:szCs w:val="28"/>
          <w:lang w:eastAsia="en-US"/>
          <w14:ligatures w14:val="standardContextual"/>
        </w:rPr>
        <w:t xml:space="preserve"> </w:t>
      </w:r>
      <w:r w:rsidR="00234F54">
        <w:rPr>
          <w:rFonts w:eastAsia="SymbolMT"/>
          <w:sz w:val="28"/>
          <w:szCs w:val="28"/>
          <w:lang w:eastAsia="en-US"/>
          <w14:ligatures w14:val="standardContextual"/>
        </w:rPr>
        <w:t>А</w:t>
      </w:r>
      <w:r w:rsidR="002973B3">
        <w:rPr>
          <w:rFonts w:eastAsia="SymbolMT"/>
          <w:sz w:val="28"/>
          <w:szCs w:val="28"/>
          <w:lang w:eastAsia="en-US"/>
          <w14:ligatures w14:val="standardContextual"/>
        </w:rPr>
        <w:t>кадемии</w:t>
      </w:r>
      <w:r>
        <w:rPr>
          <w:rFonts w:eastAsia="SymbolMT"/>
          <w:sz w:val="28"/>
          <w:szCs w:val="28"/>
          <w:lang w:eastAsia="en-US"/>
          <w14:ligatures w14:val="standardContextual"/>
        </w:rPr>
        <w:t xml:space="preserve"> красоты </w:t>
      </w:r>
      <w:r w:rsidRPr="0032299C">
        <w:rPr>
          <w:rFonts w:eastAsiaTheme="minorHAnsi"/>
          <w:sz w:val="28"/>
          <w:szCs w:val="28"/>
          <w:lang w:eastAsia="en-US"/>
          <w14:ligatures w14:val="standardContextual"/>
        </w:rPr>
        <w:t>«</w:t>
      </w:r>
      <w:r w:rsidRPr="0032299C">
        <w:rPr>
          <w:rFonts w:eastAsiaTheme="minorHAnsi"/>
          <w:sz w:val="28"/>
          <w:szCs w:val="28"/>
          <w:lang w:val="en-US" w:eastAsia="en-US"/>
          <w14:ligatures w14:val="standardContextual"/>
        </w:rPr>
        <w:t>D</w:t>
      </w:r>
      <w:r w:rsidR="002973B3">
        <w:rPr>
          <w:rFonts w:eastAsiaTheme="minorHAnsi"/>
          <w:sz w:val="28"/>
          <w:szCs w:val="28"/>
          <w:lang w:val="en-US" w:eastAsia="en-US"/>
          <w14:ligatures w14:val="standardContextual"/>
        </w:rPr>
        <w:t>IANA</w:t>
      </w:r>
      <w:r w:rsidRPr="0032299C">
        <w:rPr>
          <w:rFonts w:eastAsiaTheme="minorHAnsi"/>
          <w:sz w:val="28"/>
          <w:szCs w:val="28"/>
          <w:lang w:eastAsia="en-US"/>
          <w14:ligatures w14:val="standardContextual"/>
        </w:rPr>
        <w:t>»</w:t>
      </w:r>
      <w:r w:rsidRPr="002E472B">
        <w:rPr>
          <w:rFonts w:eastAsiaTheme="minorHAnsi"/>
          <w:sz w:val="28"/>
          <w:szCs w:val="28"/>
          <w:lang w:eastAsia="en-US"/>
          <w14:ligatures w14:val="standardContextual"/>
        </w:rPr>
        <w:t>.</w:t>
      </w:r>
    </w:p>
    <w:p w14:paraId="306492DA" w14:textId="77777777" w:rsidR="005B2D95" w:rsidRPr="005B2D95" w:rsidRDefault="005B2D95" w:rsidP="00227455">
      <w:pPr>
        <w:autoSpaceDE w:val="0"/>
        <w:autoSpaceDN w:val="0"/>
        <w:adjustRightInd w:val="0"/>
        <w:spacing w:line="360" w:lineRule="auto"/>
        <w:ind w:firstLine="708"/>
        <w:jc w:val="both"/>
        <w:rPr>
          <w:rFonts w:eastAsiaTheme="minorHAnsi"/>
          <w:b/>
          <w:bCs/>
          <w:sz w:val="28"/>
          <w:szCs w:val="28"/>
          <w:lang w:eastAsia="en-US"/>
          <w14:ligatures w14:val="standardContextual"/>
        </w:rPr>
      </w:pPr>
      <w:r w:rsidRPr="00227455">
        <w:rPr>
          <w:rFonts w:eastAsiaTheme="minorHAnsi"/>
          <w:b/>
          <w:bCs/>
          <w:sz w:val="28"/>
          <w:szCs w:val="28"/>
          <w:lang w:eastAsia="en-US"/>
          <w14:ligatures w14:val="standardContextual"/>
        </w:rPr>
        <w:t>1.3.</w:t>
      </w:r>
      <w:r w:rsidRPr="005B2D95">
        <w:rPr>
          <w:rFonts w:eastAsiaTheme="minorHAnsi"/>
          <w:sz w:val="28"/>
          <w:szCs w:val="28"/>
          <w:lang w:eastAsia="en-US"/>
          <w14:ligatures w14:val="standardContextual"/>
        </w:rPr>
        <w:t xml:space="preserve"> </w:t>
      </w:r>
      <w:r w:rsidRPr="005B2D95">
        <w:rPr>
          <w:rFonts w:eastAsiaTheme="minorHAnsi"/>
          <w:b/>
          <w:bCs/>
          <w:sz w:val="28"/>
          <w:szCs w:val="28"/>
          <w:lang w:eastAsia="en-US"/>
          <w14:ligatures w14:val="standardContextual"/>
        </w:rPr>
        <w:t>Назначение продукта.</w:t>
      </w:r>
    </w:p>
    <w:p w14:paraId="47C61837" w14:textId="77777777" w:rsidR="005B2D95" w:rsidRDefault="005B2D95" w:rsidP="00227455">
      <w:pPr>
        <w:autoSpaceDE w:val="0"/>
        <w:autoSpaceDN w:val="0"/>
        <w:adjustRightInd w:val="0"/>
        <w:spacing w:line="360" w:lineRule="auto"/>
        <w:ind w:firstLine="708"/>
        <w:jc w:val="both"/>
        <w:rPr>
          <w:rFonts w:eastAsiaTheme="minorHAnsi"/>
          <w:sz w:val="28"/>
          <w:szCs w:val="28"/>
          <w:lang w:eastAsia="en-US"/>
          <w14:ligatures w14:val="standardContextual"/>
        </w:rPr>
      </w:pPr>
      <w:r w:rsidRPr="005B2D95">
        <w:rPr>
          <w:rFonts w:eastAsiaTheme="minorHAnsi"/>
          <w:sz w:val="28"/>
          <w:szCs w:val="28"/>
          <w:lang w:eastAsia="en-US"/>
          <w14:ligatures w14:val="standardContextual"/>
        </w:rPr>
        <w:lastRenderedPageBreak/>
        <w:t xml:space="preserve">Функциональное и эксплуатационное назначение программы. </w:t>
      </w:r>
      <w:r>
        <w:rPr>
          <w:rFonts w:eastAsiaTheme="minorHAnsi"/>
          <w:sz w:val="28"/>
          <w:szCs w:val="28"/>
          <w:lang w:eastAsia="en-US"/>
          <w14:ligatures w14:val="standardContextual"/>
        </w:rPr>
        <w:t>У</w:t>
      </w:r>
      <w:r w:rsidRPr="005B2D95">
        <w:rPr>
          <w:rFonts w:eastAsiaTheme="minorHAnsi"/>
          <w:sz w:val="28"/>
          <w:szCs w:val="28"/>
          <w:lang w:eastAsia="en-US"/>
          <w14:ligatures w14:val="standardContextual"/>
        </w:rPr>
        <w:t>держание уже</w:t>
      </w:r>
      <w:r>
        <w:rPr>
          <w:rFonts w:eastAsiaTheme="minorHAnsi"/>
          <w:sz w:val="28"/>
          <w:szCs w:val="28"/>
          <w:lang w:eastAsia="en-US"/>
          <w14:ligatures w14:val="standardContextual"/>
        </w:rPr>
        <w:t xml:space="preserve"> </w:t>
      </w:r>
      <w:r w:rsidRPr="005B2D95">
        <w:rPr>
          <w:rFonts w:eastAsiaTheme="minorHAnsi"/>
          <w:sz w:val="28"/>
          <w:szCs w:val="28"/>
          <w:lang w:eastAsia="en-US"/>
          <w14:ligatures w14:val="standardContextual"/>
        </w:rPr>
        <w:t>имеющихся и привлечение новых клиентов, а также применение сайта как</w:t>
      </w:r>
      <w:r>
        <w:rPr>
          <w:rFonts w:eastAsiaTheme="minorHAnsi"/>
          <w:sz w:val="28"/>
          <w:szCs w:val="28"/>
          <w:lang w:eastAsia="en-US"/>
          <w14:ligatures w14:val="standardContextual"/>
        </w:rPr>
        <w:t xml:space="preserve"> </w:t>
      </w:r>
      <w:r w:rsidRPr="005B2D95">
        <w:rPr>
          <w:rFonts w:eastAsiaTheme="minorHAnsi"/>
          <w:sz w:val="28"/>
          <w:szCs w:val="28"/>
          <w:lang w:eastAsia="en-US"/>
          <w14:ligatures w14:val="standardContextual"/>
        </w:rPr>
        <w:t>инструмента для более удобной коммуникации между клиентом и</w:t>
      </w:r>
      <w:r>
        <w:rPr>
          <w:rFonts w:eastAsiaTheme="minorHAnsi"/>
          <w:sz w:val="28"/>
          <w:szCs w:val="28"/>
          <w:lang w:eastAsia="en-US"/>
          <w14:ligatures w14:val="standardContextual"/>
        </w:rPr>
        <w:t xml:space="preserve"> </w:t>
      </w:r>
      <w:r w:rsidRPr="005B2D95">
        <w:rPr>
          <w:rFonts w:eastAsiaTheme="minorHAnsi"/>
          <w:sz w:val="28"/>
          <w:szCs w:val="28"/>
          <w:lang w:eastAsia="en-US"/>
          <w14:ligatures w14:val="standardContextual"/>
        </w:rPr>
        <w:t>администратором.</w:t>
      </w:r>
      <w:r>
        <w:rPr>
          <w:rFonts w:eastAsiaTheme="minorHAnsi"/>
          <w:sz w:val="28"/>
          <w:szCs w:val="28"/>
          <w:lang w:eastAsia="en-US"/>
          <w14:ligatures w14:val="standardContextual"/>
        </w:rPr>
        <w:t xml:space="preserve"> </w:t>
      </w:r>
    </w:p>
    <w:p w14:paraId="56A1D473" w14:textId="2EA9EBC1" w:rsidR="005B2D95" w:rsidRPr="005B2D95" w:rsidRDefault="005B2D95" w:rsidP="005B2D95">
      <w:pPr>
        <w:autoSpaceDE w:val="0"/>
        <w:autoSpaceDN w:val="0"/>
        <w:adjustRightInd w:val="0"/>
        <w:spacing w:line="360" w:lineRule="auto"/>
        <w:jc w:val="both"/>
        <w:rPr>
          <w:rFonts w:eastAsiaTheme="minorHAnsi"/>
          <w:sz w:val="28"/>
          <w:szCs w:val="28"/>
          <w:lang w:eastAsia="en-US"/>
          <w14:ligatures w14:val="standardContextual"/>
        </w:rPr>
      </w:pPr>
      <w:r w:rsidRPr="005B2D95">
        <w:rPr>
          <w:rFonts w:eastAsiaTheme="minorHAnsi"/>
          <w:sz w:val="28"/>
          <w:szCs w:val="28"/>
          <w:lang w:eastAsia="en-US"/>
          <w14:ligatures w14:val="standardContextual"/>
        </w:rPr>
        <w:t>Необходимо, чтобы пользователь в результате посещения сайта:</w:t>
      </w:r>
    </w:p>
    <w:p w14:paraId="196030C6" w14:textId="77777777" w:rsidR="005B2D95" w:rsidRPr="005B2D95" w:rsidRDefault="005B2D95" w:rsidP="005B2D95">
      <w:pPr>
        <w:autoSpaceDE w:val="0"/>
        <w:autoSpaceDN w:val="0"/>
        <w:adjustRightInd w:val="0"/>
        <w:spacing w:line="360" w:lineRule="auto"/>
        <w:jc w:val="both"/>
        <w:rPr>
          <w:rFonts w:eastAsiaTheme="minorHAnsi"/>
          <w:sz w:val="28"/>
          <w:szCs w:val="28"/>
          <w:lang w:eastAsia="en-US"/>
          <w14:ligatures w14:val="standardContextual"/>
        </w:rPr>
      </w:pPr>
      <w:r w:rsidRPr="005B2D95">
        <w:rPr>
          <w:rFonts w:eastAsiaTheme="minorHAnsi"/>
          <w:sz w:val="28"/>
          <w:szCs w:val="28"/>
          <w:lang w:eastAsia="en-US"/>
          <w14:ligatures w14:val="standardContextual"/>
        </w:rPr>
        <w:t>Увидел - специалистов, контакты, список услуг.</w:t>
      </w:r>
    </w:p>
    <w:p w14:paraId="1A3BCC1C" w14:textId="77777777" w:rsidR="005B2D95" w:rsidRPr="005B2D95" w:rsidRDefault="005B2D95" w:rsidP="005B2D95">
      <w:pPr>
        <w:autoSpaceDE w:val="0"/>
        <w:autoSpaceDN w:val="0"/>
        <w:adjustRightInd w:val="0"/>
        <w:spacing w:line="360" w:lineRule="auto"/>
        <w:jc w:val="both"/>
        <w:rPr>
          <w:rFonts w:eastAsiaTheme="minorHAnsi"/>
          <w:sz w:val="28"/>
          <w:szCs w:val="28"/>
          <w:lang w:eastAsia="en-US"/>
          <w14:ligatures w14:val="standardContextual"/>
        </w:rPr>
      </w:pPr>
      <w:r w:rsidRPr="005B2D95">
        <w:rPr>
          <w:rFonts w:eastAsiaTheme="minorHAnsi"/>
          <w:sz w:val="28"/>
          <w:szCs w:val="28"/>
          <w:lang w:eastAsia="en-US"/>
          <w14:ligatures w14:val="standardContextual"/>
        </w:rPr>
        <w:t>Почувствовал - доступность и удобство пользования.</w:t>
      </w:r>
    </w:p>
    <w:p w14:paraId="03122026" w14:textId="77777777" w:rsidR="005B2D95" w:rsidRPr="005B2D95" w:rsidRDefault="005B2D95" w:rsidP="005B2D95">
      <w:pPr>
        <w:autoSpaceDE w:val="0"/>
        <w:autoSpaceDN w:val="0"/>
        <w:adjustRightInd w:val="0"/>
        <w:spacing w:line="360" w:lineRule="auto"/>
        <w:jc w:val="both"/>
        <w:rPr>
          <w:rFonts w:eastAsiaTheme="minorHAnsi"/>
          <w:sz w:val="28"/>
          <w:szCs w:val="28"/>
          <w:lang w:eastAsia="en-US"/>
          <w14:ligatures w14:val="standardContextual"/>
        </w:rPr>
      </w:pPr>
      <w:r w:rsidRPr="005B2D95">
        <w:rPr>
          <w:rFonts w:eastAsiaTheme="minorHAnsi"/>
          <w:sz w:val="28"/>
          <w:szCs w:val="28"/>
          <w:lang w:eastAsia="en-US"/>
          <w14:ligatures w14:val="standardContextual"/>
        </w:rPr>
        <w:t>Сделал - записался на процедуру.</w:t>
      </w:r>
    </w:p>
    <w:p w14:paraId="6967FA57" w14:textId="03A7A12D" w:rsidR="005B2D95" w:rsidRPr="005B2D95" w:rsidRDefault="005B2D95" w:rsidP="00227455">
      <w:pPr>
        <w:autoSpaceDE w:val="0"/>
        <w:autoSpaceDN w:val="0"/>
        <w:adjustRightInd w:val="0"/>
        <w:spacing w:line="360" w:lineRule="auto"/>
        <w:ind w:firstLine="708"/>
        <w:jc w:val="both"/>
        <w:rPr>
          <w:rFonts w:eastAsiaTheme="minorHAnsi"/>
          <w:sz w:val="28"/>
          <w:szCs w:val="28"/>
          <w:lang w:eastAsia="en-US"/>
          <w14:ligatures w14:val="standardContextual"/>
        </w:rPr>
      </w:pPr>
      <w:r w:rsidRPr="00227455">
        <w:rPr>
          <w:rFonts w:eastAsiaTheme="minorHAnsi"/>
          <w:b/>
          <w:bCs/>
          <w:sz w:val="28"/>
          <w:szCs w:val="28"/>
          <w:lang w:eastAsia="en-US"/>
          <w14:ligatures w14:val="standardContextual"/>
        </w:rPr>
        <w:t>1.4.</w:t>
      </w:r>
      <w:r w:rsidRPr="005B2D95">
        <w:rPr>
          <w:rFonts w:eastAsiaTheme="minorHAnsi"/>
          <w:sz w:val="28"/>
          <w:szCs w:val="28"/>
          <w:lang w:eastAsia="en-US"/>
          <w14:ligatures w14:val="standardContextual"/>
        </w:rPr>
        <w:t xml:space="preserve"> </w:t>
      </w:r>
      <w:r w:rsidRPr="005B2D95">
        <w:rPr>
          <w:rFonts w:eastAsiaTheme="minorHAnsi"/>
          <w:b/>
          <w:bCs/>
          <w:sz w:val="28"/>
          <w:szCs w:val="28"/>
          <w:lang w:eastAsia="en-US"/>
          <w14:ligatures w14:val="standardContextual"/>
        </w:rPr>
        <w:t xml:space="preserve">Плановые сроки начала и окончания работ. </w:t>
      </w:r>
      <w:r w:rsidRPr="005B2D95">
        <w:rPr>
          <w:rFonts w:eastAsiaTheme="minorHAnsi"/>
          <w:sz w:val="28"/>
          <w:szCs w:val="28"/>
          <w:lang w:eastAsia="en-US"/>
          <w14:ligatures w14:val="standardContextual"/>
        </w:rPr>
        <w:t>Начало 1 сентября 20</w:t>
      </w:r>
      <w:r>
        <w:rPr>
          <w:rFonts w:eastAsiaTheme="minorHAnsi"/>
          <w:sz w:val="28"/>
          <w:szCs w:val="28"/>
          <w:lang w:eastAsia="en-US"/>
          <w14:ligatures w14:val="standardContextual"/>
        </w:rPr>
        <w:t>23</w:t>
      </w:r>
    </w:p>
    <w:p w14:paraId="0EFFCF3B" w14:textId="5995AA76" w:rsidR="005B2D95" w:rsidRDefault="005B2D95" w:rsidP="005B2D95">
      <w:pPr>
        <w:autoSpaceDE w:val="0"/>
        <w:autoSpaceDN w:val="0"/>
        <w:adjustRightInd w:val="0"/>
        <w:spacing w:line="360" w:lineRule="auto"/>
        <w:jc w:val="both"/>
        <w:rPr>
          <w:rFonts w:eastAsiaTheme="minorHAnsi"/>
          <w:sz w:val="28"/>
          <w:szCs w:val="28"/>
          <w:lang w:eastAsia="en-US"/>
          <w14:ligatures w14:val="standardContextual"/>
        </w:rPr>
      </w:pPr>
      <w:r w:rsidRPr="005B2D95">
        <w:rPr>
          <w:rFonts w:eastAsiaTheme="minorHAnsi"/>
          <w:sz w:val="28"/>
          <w:szCs w:val="28"/>
          <w:lang w:eastAsia="en-US"/>
          <w14:ligatures w14:val="standardContextual"/>
        </w:rPr>
        <w:t xml:space="preserve">года, окончание 1 </w:t>
      </w:r>
      <w:r w:rsidR="00DF5542">
        <w:rPr>
          <w:rFonts w:eastAsiaTheme="minorHAnsi"/>
          <w:sz w:val="28"/>
          <w:szCs w:val="28"/>
          <w:lang w:eastAsia="en-US"/>
          <w14:ligatures w14:val="standardContextual"/>
        </w:rPr>
        <w:t>марта</w:t>
      </w:r>
      <w:r w:rsidRPr="005B2D95">
        <w:rPr>
          <w:rFonts w:eastAsiaTheme="minorHAnsi"/>
          <w:sz w:val="28"/>
          <w:szCs w:val="28"/>
          <w:lang w:eastAsia="en-US"/>
          <w14:ligatures w14:val="standardContextual"/>
        </w:rPr>
        <w:t xml:space="preserve"> 20</w:t>
      </w:r>
      <w:r>
        <w:rPr>
          <w:rFonts w:eastAsiaTheme="minorHAnsi"/>
          <w:sz w:val="28"/>
          <w:szCs w:val="28"/>
          <w:lang w:eastAsia="en-US"/>
          <w14:ligatures w14:val="standardContextual"/>
        </w:rPr>
        <w:t>2</w:t>
      </w:r>
      <w:r w:rsidR="00DF5542">
        <w:rPr>
          <w:rFonts w:eastAsiaTheme="minorHAnsi"/>
          <w:sz w:val="28"/>
          <w:szCs w:val="28"/>
          <w:lang w:eastAsia="en-US"/>
          <w14:ligatures w14:val="standardContextual"/>
        </w:rPr>
        <w:t>4</w:t>
      </w:r>
      <w:r w:rsidRPr="005B2D95">
        <w:rPr>
          <w:rFonts w:eastAsiaTheme="minorHAnsi"/>
          <w:sz w:val="28"/>
          <w:szCs w:val="28"/>
          <w:lang w:eastAsia="en-US"/>
          <w14:ligatures w14:val="standardContextual"/>
        </w:rPr>
        <w:t xml:space="preserve"> года.</w:t>
      </w:r>
    </w:p>
    <w:p w14:paraId="0B2C3B23" w14:textId="77777777" w:rsidR="005B2D95" w:rsidRPr="005B2D95" w:rsidRDefault="005B2D95" w:rsidP="00227455">
      <w:pPr>
        <w:autoSpaceDE w:val="0"/>
        <w:autoSpaceDN w:val="0"/>
        <w:adjustRightInd w:val="0"/>
        <w:spacing w:line="480" w:lineRule="auto"/>
        <w:ind w:firstLine="708"/>
        <w:jc w:val="both"/>
        <w:rPr>
          <w:rFonts w:eastAsiaTheme="minorHAnsi"/>
          <w:b/>
          <w:bCs/>
          <w:sz w:val="28"/>
          <w:szCs w:val="28"/>
          <w:lang w:eastAsia="en-US"/>
          <w14:ligatures w14:val="standardContextual"/>
        </w:rPr>
      </w:pPr>
      <w:r w:rsidRPr="005B2D95">
        <w:rPr>
          <w:rFonts w:eastAsiaTheme="minorHAnsi"/>
          <w:b/>
          <w:bCs/>
          <w:sz w:val="28"/>
          <w:szCs w:val="28"/>
          <w:lang w:eastAsia="en-US"/>
          <w14:ligatures w14:val="standardContextual"/>
        </w:rPr>
        <w:t>2. Характеристика области применения продукта.</w:t>
      </w:r>
    </w:p>
    <w:p w14:paraId="0C83A9D7" w14:textId="11F7B36A" w:rsidR="005B2D95" w:rsidRPr="005B2D95" w:rsidRDefault="005B2D95" w:rsidP="00227455">
      <w:pPr>
        <w:autoSpaceDE w:val="0"/>
        <w:autoSpaceDN w:val="0"/>
        <w:adjustRightInd w:val="0"/>
        <w:spacing w:line="480" w:lineRule="auto"/>
        <w:ind w:firstLine="708"/>
        <w:jc w:val="both"/>
        <w:rPr>
          <w:rFonts w:eastAsiaTheme="minorHAnsi"/>
          <w:b/>
          <w:bCs/>
          <w:sz w:val="28"/>
          <w:szCs w:val="28"/>
          <w:lang w:eastAsia="en-US"/>
          <w14:ligatures w14:val="standardContextual"/>
        </w:rPr>
      </w:pPr>
      <w:r w:rsidRPr="005B2D95">
        <w:rPr>
          <w:rFonts w:eastAsiaTheme="minorHAnsi"/>
          <w:b/>
          <w:bCs/>
          <w:sz w:val="28"/>
          <w:szCs w:val="28"/>
          <w:lang w:eastAsia="en-US"/>
          <w14:ligatures w14:val="standardContextual"/>
        </w:rPr>
        <w:t>2.1. Процессы и структуры, в которых предполагается</w:t>
      </w:r>
      <w:r>
        <w:rPr>
          <w:rFonts w:eastAsiaTheme="minorHAnsi"/>
          <w:b/>
          <w:bCs/>
          <w:sz w:val="28"/>
          <w:szCs w:val="28"/>
          <w:lang w:eastAsia="en-US"/>
          <w14:ligatures w14:val="standardContextual"/>
        </w:rPr>
        <w:t xml:space="preserve"> </w:t>
      </w:r>
      <w:r w:rsidRPr="005B2D95">
        <w:rPr>
          <w:rFonts w:eastAsiaTheme="minorHAnsi"/>
          <w:b/>
          <w:bCs/>
          <w:sz w:val="28"/>
          <w:szCs w:val="28"/>
          <w:lang w:eastAsia="en-US"/>
          <w14:ligatures w14:val="standardContextual"/>
        </w:rPr>
        <w:t>использование продукта разработки.</w:t>
      </w:r>
    </w:p>
    <w:p w14:paraId="32174831" w14:textId="77777777" w:rsidR="005B2D95" w:rsidRPr="005B2D95" w:rsidRDefault="005B2D95" w:rsidP="00227455">
      <w:pPr>
        <w:autoSpaceDE w:val="0"/>
        <w:autoSpaceDN w:val="0"/>
        <w:adjustRightInd w:val="0"/>
        <w:spacing w:line="360" w:lineRule="auto"/>
        <w:ind w:firstLine="708"/>
        <w:jc w:val="both"/>
        <w:rPr>
          <w:rFonts w:eastAsiaTheme="minorHAnsi"/>
          <w:sz w:val="28"/>
          <w:szCs w:val="28"/>
          <w:lang w:eastAsia="en-US"/>
          <w14:ligatures w14:val="standardContextual"/>
        </w:rPr>
      </w:pPr>
      <w:r w:rsidRPr="005B2D95">
        <w:rPr>
          <w:rFonts w:eastAsiaTheme="minorHAnsi"/>
          <w:sz w:val="28"/>
          <w:szCs w:val="28"/>
          <w:lang w:eastAsia="en-US"/>
          <w14:ligatures w14:val="standardContextual"/>
        </w:rPr>
        <w:t>Дипломная работа должна быть выполнена в несколько этапов:</w:t>
      </w:r>
    </w:p>
    <w:p w14:paraId="42394449" w14:textId="77777777" w:rsidR="005B2D95" w:rsidRPr="005B2D95" w:rsidRDefault="005B2D95" w:rsidP="005B2D95">
      <w:pPr>
        <w:autoSpaceDE w:val="0"/>
        <w:autoSpaceDN w:val="0"/>
        <w:adjustRightInd w:val="0"/>
        <w:spacing w:line="360" w:lineRule="auto"/>
        <w:jc w:val="both"/>
        <w:rPr>
          <w:rFonts w:eastAsiaTheme="minorHAnsi"/>
          <w:sz w:val="28"/>
          <w:szCs w:val="28"/>
          <w:lang w:eastAsia="en-US"/>
          <w14:ligatures w14:val="standardContextual"/>
        </w:rPr>
      </w:pPr>
      <w:r w:rsidRPr="005B2D95">
        <w:rPr>
          <w:rFonts w:eastAsiaTheme="minorHAnsi"/>
          <w:sz w:val="28"/>
          <w:szCs w:val="28"/>
          <w:lang w:eastAsia="en-US"/>
          <w14:ligatures w14:val="standardContextual"/>
        </w:rPr>
        <w:t>1. Постановка задачи.</w:t>
      </w:r>
    </w:p>
    <w:p w14:paraId="29FD7F1C" w14:textId="77777777" w:rsidR="005B2D95" w:rsidRPr="005B2D95" w:rsidRDefault="005B2D95" w:rsidP="005B2D95">
      <w:pPr>
        <w:autoSpaceDE w:val="0"/>
        <w:autoSpaceDN w:val="0"/>
        <w:adjustRightInd w:val="0"/>
        <w:spacing w:line="360" w:lineRule="auto"/>
        <w:jc w:val="both"/>
        <w:rPr>
          <w:rFonts w:eastAsiaTheme="minorHAnsi"/>
          <w:sz w:val="28"/>
          <w:szCs w:val="28"/>
          <w:lang w:eastAsia="en-US"/>
          <w14:ligatures w14:val="standardContextual"/>
        </w:rPr>
      </w:pPr>
      <w:r w:rsidRPr="005B2D95">
        <w:rPr>
          <w:rFonts w:eastAsiaTheme="minorHAnsi"/>
          <w:sz w:val="28"/>
          <w:szCs w:val="28"/>
          <w:lang w:eastAsia="en-US"/>
          <w14:ligatures w14:val="standardContextual"/>
        </w:rPr>
        <w:t>2. Разработка технического задания.</w:t>
      </w:r>
    </w:p>
    <w:p w14:paraId="7D021FCC" w14:textId="77777777" w:rsidR="005B2D95" w:rsidRPr="005B2D95" w:rsidRDefault="005B2D95" w:rsidP="005B2D95">
      <w:pPr>
        <w:autoSpaceDE w:val="0"/>
        <w:autoSpaceDN w:val="0"/>
        <w:adjustRightInd w:val="0"/>
        <w:spacing w:line="360" w:lineRule="auto"/>
        <w:jc w:val="both"/>
        <w:rPr>
          <w:rFonts w:eastAsiaTheme="minorHAnsi"/>
          <w:sz w:val="28"/>
          <w:szCs w:val="28"/>
          <w:lang w:eastAsia="en-US"/>
          <w14:ligatures w14:val="standardContextual"/>
        </w:rPr>
      </w:pPr>
      <w:r w:rsidRPr="005B2D95">
        <w:rPr>
          <w:rFonts w:eastAsiaTheme="minorHAnsi"/>
          <w:sz w:val="28"/>
          <w:szCs w:val="28"/>
          <w:lang w:eastAsia="en-US"/>
          <w14:ligatures w14:val="standardContextual"/>
        </w:rPr>
        <w:t>3. Проектирование сайта.</w:t>
      </w:r>
    </w:p>
    <w:p w14:paraId="558AD204" w14:textId="77777777" w:rsidR="005B2D95" w:rsidRPr="005B2D95" w:rsidRDefault="005B2D95" w:rsidP="005B2D95">
      <w:pPr>
        <w:autoSpaceDE w:val="0"/>
        <w:autoSpaceDN w:val="0"/>
        <w:adjustRightInd w:val="0"/>
        <w:spacing w:line="360" w:lineRule="auto"/>
        <w:jc w:val="both"/>
        <w:rPr>
          <w:rFonts w:eastAsiaTheme="minorHAnsi"/>
          <w:sz w:val="28"/>
          <w:szCs w:val="28"/>
          <w:lang w:eastAsia="en-US"/>
          <w14:ligatures w14:val="standardContextual"/>
        </w:rPr>
      </w:pPr>
      <w:r w:rsidRPr="005B2D95">
        <w:rPr>
          <w:rFonts w:eastAsiaTheme="minorHAnsi"/>
          <w:sz w:val="28"/>
          <w:szCs w:val="28"/>
          <w:lang w:eastAsia="en-US"/>
          <w14:ligatures w14:val="standardContextual"/>
        </w:rPr>
        <w:t>4. Отладка программы.</w:t>
      </w:r>
    </w:p>
    <w:p w14:paraId="49A7B580" w14:textId="77777777" w:rsidR="005B2D95" w:rsidRPr="005B2D95" w:rsidRDefault="005B2D95" w:rsidP="005B2D95">
      <w:pPr>
        <w:autoSpaceDE w:val="0"/>
        <w:autoSpaceDN w:val="0"/>
        <w:adjustRightInd w:val="0"/>
        <w:spacing w:line="360" w:lineRule="auto"/>
        <w:jc w:val="both"/>
        <w:rPr>
          <w:rFonts w:eastAsiaTheme="minorHAnsi"/>
          <w:sz w:val="28"/>
          <w:szCs w:val="28"/>
          <w:lang w:eastAsia="en-US"/>
          <w14:ligatures w14:val="standardContextual"/>
        </w:rPr>
      </w:pPr>
      <w:r w:rsidRPr="005B2D95">
        <w:rPr>
          <w:rFonts w:eastAsiaTheme="minorHAnsi"/>
          <w:sz w:val="28"/>
          <w:szCs w:val="28"/>
          <w:lang w:eastAsia="en-US"/>
          <w14:ligatures w14:val="standardContextual"/>
        </w:rPr>
        <w:t>5. Испытание программы.</w:t>
      </w:r>
    </w:p>
    <w:p w14:paraId="41EAC55E" w14:textId="77777777" w:rsidR="005B2D95" w:rsidRPr="005B2D95" w:rsidRDefault="005B2D95" w:rsidP="005B2D95">
      <w:pPr>
        <w:autoSpaceDE w:val="0"/>
        <w:autoSpaceDN w:val="0"/>
        <w:adjustRightInd w:val="0"/>
        <w:spacing w:line="360" w:lineRule="auto"/>
        <w:jc w:val="both"/>
        <w:rPr>
          <w:rFonts w:eastAsiaTheme="minorHAnsi"/>
          <w:sz w:val="28"/>
          <w:szCs w:val="28"/>
          <w:lang w:eastAsia="en-US"/>
          <w14:ligatures w14:val="standardContextual"/>
        </w:rPr>
      </w:pPr>
      <w:r w:rsidRPr="005B2D95">
        <w:rPr>
          <w:rFonts w:eastAsiaTheme="minorHAnsi"/>
          <w:sz w:val="28"/>
          <w:szCs w:val="28"/>
          <w:lang w:eastAsia="en-US"/>
          <w14:ligatures w14:val="standardContextual"/>
        </w:rPr>
        <w:t>6. Разработка программной документации.</w:t>
      </w:r>
    </w:p>
    <w:p w14:paraId="66A28721" w14:textId="77777777" w:rsidR="005B2D95" w:rsidRPr="005B2D95" w:rsidRDefault="005B2D95" w:rsidP="005B2D95">
      <w:pPr>
        <w:autoSpaceDE w:val="0"/>
        <w:autoSpaceDN w:val="0"/>
        <w:adjustRightInd w:val="0"/>
        <w:spacing w:line="360" w:lineRule="auto"/>
        <w:jc w:val="both"/>
        <w:rPr>
          <w:rFonts w:eastAsiaTheme="minorHAnsi"/>
          <w:sz w:val="28"/>
          <w:szCs w:val="28"/>
          <w:lang w:eastAsia="en-US"/>
          <w14:ligatures w14:val="standardContextual"/>
        </w:rPr>
      </w:pPr>
      <w:r w:rsidRPr="005B2D95">
        <w:rPr>
          <w:rFonts w:eastAsiaTheme="minorHAnsi"/>
          <w:sz w:val="28"/>
          <w:szCs w:val="28"/>
          <w:lang w:eastAsia="en-US"/>
          <w14:ligatures w14:val="standardContextual"/>
        </w:rPr>
        <w:t>7. Оформление пояснительной записки.</w:t>
      </w:r>
    </w:p>
    <w:p w14:paraId="36C2F3DF" w14:textId="0426F0FB" w:rsidR="005B2D95" w:rsidRDefault="005B2D95" w:rsidP="005B2D95">
      <w:pPr>
        <w:autoSpaceDE w:val="0"/>
        <w:autoSpaceDN w:val="0"/>
        <w:adjustRightInd w:val="0"/>
        <w:spacing w:line="360" w:lineRule="auto"/>
        <w:jc w:val="both"/>
        <w:rPr>
          <w:rFonts w:eastAsiaTheme="minorHAnsi"/>
          <w:sz w:val="28"/>
          <w:szCs w:val="28"/>
          <w:lang w:eastAsia="en-US"/>
          <w14:ligatures w14:val="standardContextual"/>
        </w:rPr>
      </w:pPr>
      <w:r w:rsidRPr="005B2D95">
        <w:rPr>
          <w:rFonts w:eastAsiaTheme="minorHAnsi"/>
          <w:sz w:val="28"/>
          <w:szCs w:val="28"/>
          <w:lang w:eastAsia="en-US"/>
          <w14:ligatures w14:val="standardContextual"/>
        </w:rPr>
        <w:t>8. Защита дипломной работы.</w:t>
      </w:r>
    </w:p>
    <w:p w14:paraId="55437103" w14:textId="77777777" w:rsidR="005B2D95" w:rsidRPr="005B2D95" w:rsidRDefault="005B2D95" w:rsidP="00227455">
      <w:pPr>
        <w:autoSpaceDE w:val="0"/>
        <w:autoSpaceDN w:val="0"/>
        <w:adjustRightInd w:val="0"/>
        <w:spacing w:line="360" w:lineRule="auto"/>
        <w:ind w:firstLine="708"/>
        <w:rPr>
          <w:rFonts w:eastAsiaTheme="minorHAnsi"/>
          <w:b/>
          <w:bCs/>
          <w:sz w:val="28"/>
          <w:szCs w:val="28"/>
          <w:lang w:eastAsia="en-US"/>
          <w14:ligatures w14:val="standardContextual"/>
        </w:rPr>
      </w:pPr>
      <w:r w:rsidRPr="005B2D95">
        <w:rPr>
          <w:rFonts w:eastAsiaTheme="minorHAnsi"/>
          <w:b/>
          <w:bCs/>
          <w:sz w:val="28"/>
          <w:szCs w:val="28"/>
          <w:lang w:eastAsia="en-US"/>
          <w14:ligatures w14:val="standardContextual"/>
        </w:rPr>
        <w:t>2.2. Характеристика персонала (количество, квалификация, степень</w:t>
      </w:r>
    </w:p>
    <w:p w14:paraId="175350F1" w14:textId="77777777" w:rsidR="005B2D95" w:rsidRPr="005B2D95" w:rsidRDefault="005B2D95" w:rsidP="005B2D95">
      <w:pPr>
        <w:autoSpaceDE w:val="0"/>
        <w:autoSpaceDN w:val="0"/>
        <w:adjustRightInd w:val="0"/>
        <w:spacing w:line="360" w:lineRule="auto"/>
        <w:rPr>
          <w:rFonts w:eastAsiaTheme="minorHAnsi"/>
          <w:b/>
          <w:bCs/>
          <w:sz w:val="28"/>
          <w:szCs w:val="28"/>
          <w:lang w:eastAsia="en-US"/>
          <w14:ligatures w14:val="standardContextual"/>
        </w:rPr>
      </w:pPr>
      <w:r w:rsidRPr="005B2D95">
        <w:rPr>
          <w:rFonts w:eastAsiaTheme="minorHAnsi"/>
          <w:b/>
          <w:bCs/>
          <w:sz w:val="28"/>
          <w:szCs w:val="28"/>
          <w:lang w:eastAsia="en-US"/>
          <w14:ligatures w14:val="standardContextual"/>
        </w:rPr>
        <w:t>готовности)</w:t>
      </w:r>
    </w:p>
    <w:p w14:paraId="3D3B3BDD" w14:textId="0A535C17" w:rsidR="005B2D95" w:rsidRPr="005B2D95" w:rsidRDefault="005B2D95" w:rsidP="00227455">
      <w:pPr>
        <w:autoSpaceDE w:val="0"/>
        <w:autoSpaceDN w:val="0"/>
        <w:adjustRightInd w:val="0"/>
        <w:spacing w:line="360" w:lineRule="auto"/>
        <w:ind w:firstLine="708"/>
        <w:rPr>
          <w:rFonts w:eastAsiaTheme="minorHAnsi"/>
          <w:sz w:val="28"/>
          <w:szCs w:val="28"/>
          <w:lang w:eastAsia="en-US"/>
          <w14:ligatures w14:val="standardContextual"/>
        </w:rPr>
      </w:pPr>
      <w:r w:rsidRPr="005B2D95">
        <w:rPr>
          <w:rFonts w:eastAsiaTheme="minorHAnsi"/>
          <w:sz w:val="28"/>
          <w:szCs w:val="28"/>
          <w:lang w:eastAsia="en-US"/>
          <w14:ligatures w14:val="standardContextual"/>
        </w:rPr>
        <w:t>Целевая аудитория – мужчины и женщины 25-45 лет, со средним</w:t>
      </w:r>
      <w:r>
        <w:rPr>
          <w:rFonts w:eastAsiaTheme="minorHAnsi"/>
          <w:sz w:val="28"/>
          <w:szCs w:val="28"/>
          <w:lang w:eastAsia="en-US"/>
          <w14:ligatures w14:val="standardContextual"/>
        </w:rPr>
        <w:t xml:space="preserve"> </w:t>
      </w:r>
      <w:r w:rsidRPr="005B2D95">
        <w:rPr>
          <w:rFonts w:eastAsiaTheme="minorHAnsi"/>
          <w:sz w:val="28"/>
          <w:szCs w:val="28"/>
          <w:lang w:eastAsia="en-US"/>
          <w14:ligatures w14:val="standardContextual"/>
        </w:rPr>
        <w:t>уровнем</w:t>
      </w:r>
      <w:r>
        <w:rPr>
          <w:rFonts w:eastAsiaTheme="minorHAnsi"/>
          <w:sz w:val="28"/>
          <w:szCs w:val="28"/>
          <w:lang w:eastAsia="en-US"/>
          <w14:ligatures w14:val="standardContextual"/>
        </w:rPr>
        <w:t xml:space="preserve"> </w:t>
      </w:r>
      <w:r w:rsidRPr="005B2D95">
        <w:rPr>
          <w:rFonts w:eastAsiaTheme="minorHAnsi"/>
          <w:sz w:val="28"/>
          <w:szCs w:val="28"/>
          <w:lang w:eastAsia="en-US"/>
          <w14:ligatures w14:val="standardContextual"/>
        </w:rPr>
        <w:t xml:space="preserve">зарплаты, проживающие в районе местонахождения </w:t>
      </w:r>
      <w:r w:rsidR="00DF5542">
        <w:rPr>
          <w:rFonts w:eastAsiaTheme="minorHAnsi"/>
          <w:sz w:val="28"/>
          <w:szCs w:val="28"/>
          <w:lang w:eastAsia="en-US"/>
          <w14:ligatures w14:val="standardContextual"/>
        </w:rPr>
        <w:t>академии</w:t>
      </w:r>
      <w:r w:rsidRPr="005B2D95">
        <w:rPr>
          <w:rFonts w:eastAsiaTheme="minorHAnsi"/>
          <w:sz w:val="28"/>
          <w:szCs w:val="28"/>
          <w:lang w:eastAsia="en-US"/>
          <w14:ligatures w14:val="standardContextual"/>
        </w:rPr>
        <w:t>.</w:t>
      </w:r>
    </w:p>
    <w:p w14:paraId="247454FE" w14:textId="77777777" w:rsidR="005B2D95" w:rsidRPr="005B2D95" w:rsidRDefault="005B2D95" w:rsidP="00227455">
      <w:pPr>
        <w:autoSpaceDE w:val="0"/>
        <w:autoSpaceDN w:val="0"/>
        <w:adjustRightInd w:val="0"/>
        <w:spacing w:line="480" w:lineRule="auto"/>
        <w:ind w:firstLine="708"/>
        <w:rPr>
          <w:rFonts w:eastAsiaTheme="minorHAnsi"/>
          <w:b/>
          <w:bCs/>
          <w:sz w:val="28"/>
          <w:szCs w:val="28"/>
          <w:lang w:eastAsia="en-US"/>
          <w14:ligatures w14:val="standardContextual"/>
        </w:rPr>
      </w:pPr>
      <w:r w:rsidRPr="005B2D95">
        <w:rPr>
          <w:rFonts w:eastAsiaTheme="minorHAnsi"/>
          <w:b/>
          <w:bCs/>
          <w:sz w:val="28"/>
          <w:szCs w:val="28"/>
          <w:lang w:eastAsia="en-US"/>
          <w14:ligatures w14:val="standardContextual"/>
        </w:rPr>
        <w:t>3. Требования к продукту разработки.</w:t>
      </w:r>
    </w:p>
    <w:p w14:paraId="3C99E718" w14:textId="1DED6799" w:rsidR="005B2D95" w:rsidRDefault="005B2D95" w:rsidP="00227455">
      <w:pPr>
        <w:autoSpaceDE w:val="0"/>
        <w:autoSpaceDN w:val="0"/>
        <w:adjustRightInd w:val="0"/>
        <w:spacing w:line="480" w:lineRule="auto"/>
        <w:ind w:firstLine="708"/>
        <w:jc w:val="both"/>
        <w:rPr>
          <w:rFonts w:eastAsiaTheme="minorHAnsi"/>
          <w:b/>
          <w:bCs/>
          <w:sz w:val="28"/>
          <w:szCs w:val="28"/>
          <w:lang w:eastAsia="en-US"/>
          <w14:ligatures w14:val="standardContextual"/>
        </w:rPr>
      </w:pPr>
      <w:r w:rsidRPr="005B2D95">
        <w:rPr>
          <w:rFonts w:eastAsiaTheme="minorHAnsi"/>
          <w:b/>
          <w:bCs/>
          <w:sz w:val="28"/>
          <w:szCs w:val="28"/>
          <w:lang w:eastAsia="en-US"/>
          <w14:ligatures w14:val="standardContextual"/>
        </w:rPr>
        <w:t>3.1. Требования к продукту в целом.</w:t>
      </w:r>
    </w:p>
    <w:p w14:paraId="1A7CA047" w14:textId="77777777" w:rsidR="005B2D95" w:rsidRPr="005B2D95" w:rsidRDefault="005B2D95" w:rsidP="005B2D95">
      <w:pPr>
        <w:autoSpaceDE w:val="0"/>
        <w:autoSpaceDN w:val="0"/>
        <w:adjustRightInd w:val="0"/>
        <w:spacing w:line="360" w:lineRule="auto"/>
        <w:ind w:firstLine="708"/>
        <w:jc w:val="both"/>
        <w:rPr>
          <w:rFonts w:eastAsiaTheme="minorHAnsi"/>
          <w:sz w:val="28"/>
          <w:szCs w:val="28"/>
          <w:lang w:eastAsia="en-US"/>
          <w14:ligatures w14:val="standardContextual"/>
        </w:rPr>
      </w:pPr>
      <w:r w:rsidRPr="005B2D95">
        <w:rPr>
          <w:rFonts w:eastAsiaTheme="minorHAnsi"/>
          <w:sz w:val="28"/>
          <w:szCs w:val="28"/>
          <w:lang w:eastAsia="en-US"/>
          <w14:ligatures w14:val="standardContextual"/>
        </w:rPr>
        <w:lastRenderedPageBreak/>
        <w:t>Программный продукт должен быть разработан на языке высокого уровня</w:t>
      </w:r>
    </w:p>
    <w:p w14:paraId="3A1D74B9" w14:textId="77777777" w:rsidR="005B2D95" w:rsidRPr="005B2D95" w:rsidRDefault="005B2D95" w:rsidP="005B2D95">
      <w:pPr>
        <w:autoSpaceDE w:val="0"/>
        <w:autoSpaceDN w:val="0"/>
        <w:adjustRightInd w:val="0"/>
        <w:spacing w:line="360" w:lineRule="auto"/>
        <w:jc w:val="both"/>
        <w:rPr>
          <w:rFonts w:eastAsiaTheme="minorHAnsi"/>
          <w:sz w:val="28"/>
          <w:szCs w:val="28"/>
          <w:lang w:eastAsia="en-US"/>
          <w14:ligatures w14:val="standardContextual"/>
        </w:rPr>
      </w:pPr>
      <w:r w:rsidRPr="005B2D95">
        <w:rPr>
          <w:rFonts w:eastAsiaTheme="minorHAnsi"/>
          <w:sz w:val="28"/>
          <w:szCs w:val="28"/>
          <w:lang w:eastAsia="en-US"/>
          <w14:ligatures w14:val="standardContextual"/>
        </w:rPr>
        <w:t>программирования.</w:t>
      </w:r>
    </w:p>
    <w:p w14:paraId="1713A823" w14:textId="77777777" w:rsidR="005B2D95" w:rsidRPr="005B2D95" w:rsidRDefault="005B2D95" w:rsidP="005B2D95">
      <w:pPr>
        <w:autoSpaceDE w:val="0"/>
        <w:autoSpaceDN w:val="0"/>
        <w:adjustRightInd w:val="0"/>
        <w:spacing w:line="360" w:lineRule="auto"/>
        <w:jc w:val="both"/>
        <w:rPr>
          <w:rFonts w:eastAsiaTheme="minorHAnsi"/>
          <w:sz w:val="28"/>
          <w:szCs w:val="28"/>
          <w:lang w:eastAsia="en-US"/>
          <w14:ligatures w14:val="standardContextual"/>
        </w:rPr>
      </w:pPr>
      <w:r w:rsidRPr="005B2D95">
        <w:rPr>
          <w:rFonts w:eastAsiaTheme="minorHAnsi"/>
          <w:sz w:val="28"/>
          <w:szCs w:val="28"/>
          <w:lang w:eastAsia="en-US"/>
          <w14:ligatures w14:val="standardContextual"/>
        </w:rPr>
        <w:t>Программа должна обеспечивать:</w:t>
      </w:r>
    </w:p>
    <w:p w14:paraId="682612C4" w14:textId="508463CF" w:rsidR="005B2D95" w:rsidRPr="005B2D95" w:rsidRDefault="005B2D95" w:rsidP="005B2D95">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5B2D95">
        <w:rPr>
          <w:rFonts w:eastAsia="SymbolMT"/>
          <w:sz w:val="28"/>
          <w:szCs w:val="28"/>
          <w:lang w:eastAsia="en-US"/>
          <w14:ligatures w14:val="standardContextual"/>
        </w:rPr>
        <w:t xml:space="preserve"> </w:t>
      </w:r>
      <w:r w:rsidRPr="005B2D95">
        <w:rPr>
          <w:rFonts w:eastAsiaTheme="minorHAnsi"/>
          <w:sz w:val="28"/>
          <w:szCs w:val="28"/>
          <w:lang w:eastAsia="en-US"/>
          <w14:ligatures w14:val="standardContextual"/>
        </w:rPr>
        <w:t>удобный интерфейс;</w:t>
      </w:r>
    </w:p>
    <w:p w14:paraId="1F2D6F98" w14:textId="4E1B8689" w:rsidR="005B2D95" w:rsidRDefault="005B2D95" w:rsidP="005B2D95">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5B2D95">
        <w:rPr>
          <w:rFonts w:eastAsia="SymbolMT"/>
          <w:sz w:val="28"/>
          <w:szCs w:val="28"/>
          <w:lang w:eastAsia="en-US"/>
          <w14:ligatures w14:val="standardContextual"/>
        </w:rPr>
        <w:t xml:space="preserve"> </w:t>
      </w:r>
      <w:r w:rsidRPr="005B2D95">
        <w:rPr>
          <w:rFonts w:eastAsiaTheme="minorHAnsi"/>
          <w:sz w:val="28"/>
          <w:szCs w:val="28"/>
          <w:lang w:eastAsia="en-US"/>
          <w14:ligatures w14:val="standardContextual"/>
        </w:rPr>
        <w:t>лёгкость в использовании;</w:t>
      </w:r>
    </w:p>
    <w:p w14:paraId="633441C7" w14:textId="77777777" w:rsidR="005B2D95" w:rsidRPr="005B2D95" w:rsidRDefault="005B2D95" w:rsidP="0054392F">
      <w:pPr>
        <w:autoSpaceDE w:val="0"/>
        <w:autoSpaceDN w:val="0"/>
        <w:adjustRightInd w:val="0"/>
        <w:spacing w:line="360" w:lineRule="auto"/>
        <w:ind w:firstLine="708"/>
        <w:jc w:val="both"/>
        <w:rPr>
          <w:rFonts w:eastAsiaTheme="minorHAnsi"/>
          <w:b/>
          <w:bCs/>
          <w:sz w:val="28"/>
          <w:szCs w:val="28"/>
          <w:lang w:eastAsia="en-US"/>
          <w14:ligatures w14:val="standardContextual"/>
        </w:rPr>
      </w:pPr>
      <w:r w:rsidRPr="005B2D95">
        <w:rPr>
          <w:rFonts w:eastAsiaTheme="minorHAnsi"/>
          <w:b/>
          <w:bCs/>
          <w:sz w:val="28"/>
          <w:szCs w:val="28"/>
          <w:lang w:eastAsia="en-US"/>
          <w14:ligatures w14:val="standardContextual"/>
        </w:rPr>
        <w:t>3.2. Аппаратные требования.</w:t>
      </w:r>
    </w:p>
    <w:p w14:paraId="4893F2B3" w14:textId="0F76EF5D" w:rsidR="005B2D95" w:rsidRPr="005B2D95" w:rsidRDefault="005B2D95" w:rsidP="0054392F">
      <w:pPr>
        <w:autoSpaceDE w:val="0"/>
        <w:autoSpaceDN w:val="0"/>
        <w:adjustRightInd w:val="0"/>
        <w:spacing w:line="360" w:lineRule="auto"/>
        <w:ind w:firstLine="708"/>
        <w:jc w:val="both"/>
        <w:rPr>
          <w:rFonts w:eastAsiaTheme="minorHAnsi"/>
          <w:sz w:val="28"/>
          <w:szCs w:val="28"/>
          <w:lang w:eastAsia="en-US"/>
          <w14:ligatures w14:val="standardContextual"/>
        </w:rPr>
      </w:pPr>
      <w:r w:rsidRPr="005B2D95">
        <w:rPr>
          <w:rFonts w:eastAsiaTheme="minorHAnsi"/>
          <w:sz w:val="28"/>
          <w:szCs w:val="28"/>
          <w:lang w:eastAsia="en-US"/>
          <w14:ligatures w14:val="standardContextual"/>
        </w:rPr>
        <w:t>Для создания и использования программы необходимы следующие</w:t>
      </w:r>
      <w:r w:rsidR="0054392F">
        <w:rPr>
          <w:rFonts w:eastAsiaTheme="minorHAnsi"/>
          <w:sz w:val="28"/>
          <w:szCs w:val="28"/>
          <w:lang w:eastAsia="en-US"/>
          <w14:ligatures w14:val="standardContextual"/>
        </w:rPr>
        <w:t xml:space="preserve"> </w:t>
      </w:r>
      <w:r w:rsidRPr="005B2D95">
        <w:rPr>
          <w:rFonts w:eastAsiaTheme="minorHAnsi"/>
          <w:sz w:val="28"/>
          <w:szCs w:val="28"/>
          <w:lang w:eastAsia="en-US"/>
          <w14:ligatures w14:val="standardContextual"/>
        </w:rPr>
        <w:t>минимальные аппаратные требования:</w:t>
      </w:r>
    </w:p>
    <w:p w14:paraId="6ED2A89F" w14:textId="30C481B1" w:rsidR="005B2D95" w:rsidRPr="005B2D95" w:rsidRDefault="0054392F" w:rsidP="0054392F">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Theme="minorHAnsi"/>
          <w:sz w:val="28"/>
          <w:szCs w:val="28"/>
          <w:lang w:eastAsia="en-US"/>
          <w14:ligatures w14:val="standardContextual"/>
        </w:rPr>
        <w:t>-</w:t>
      </w:r>
      <w:r w:rsidR="005B2D95" w:rsidRPr="005B2D95">
        <w:rPr>
          <w:rFonts w:eastAsiaTheme="minorHAnsi"/>
          <w:sz w:val="28"/>
          <w:szCs w:val="28"/>
          <w:lang w:eastAsia="en-US"/>
          <w14:ligatures w14:val="standardContextual"/>
        </w:rPr>
        <w:t xml:space="preserve"> Процессор с частотой 1 ГГц</w:t>
      </w:r>
    </w:p>
    <w:p w14:paraId="229BD5AC" w14:textId="39A4D95C" w:rsidR="005B2D95" w:rsidRPr="005B2D95" w:rsidRDefault="0054392F" w:rsidP="0054392F">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Theme="minorHAnsi"/>
          <w:sz w:val="28"/>
          <w:szCs w:val="28"/>
          <w:lang w:eastAsia="en-US"/>
          <w14:ligatures w14:val="standardContextual"/>
        </w:rPr>
        <w:t>-</w:t>
      </w:r>
      <w:r w:rsidR="005B2D95" w:rsidRPr="005B2D95">
        <w:rPr>
          <w:rFonts w:eastAsiaTheme="minorHAnsi"/>
          <w:sz w:val="28"/>
          <w:szCs w:val="28"/>
          <w:lang w:eastAsia="en-US"/>
          <w14:ligatures w14:val="standardContextual"/>
        </w:rPr>
        <w:t xml:space="preserve"> Оперативная память – 512 </w:t>
      </w:r>
      <w:proofErr w:type="spellStart"/>
      <w:r w:rsidR="005B2D95" w:rsidRPr="005B2D95">
        <w:rPr>
          <w:rFonts w:eastAsiaTheme="minorHAnsi"/>
          <w:sz w:val="28"/>
          <w:szCs w:val="28"/>
          <w:lang w:eastAsia="en-US"/>
          <w14:ligatures w14:val="standardContextual"/>
        </w:rPr>
        <w:t>Mb</w:t>
      </w:r>
      <w:proofErr w:type="spellEnd"/>
    </w:p>
    <w:p w14:paraId="4F60EF57" w14:textId="3390E283" w:rsidR="005B2D95" w:rsidRPr="005B2D95" w:rsidRDefault="0054392F" w:rsidP="0054392F">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Theme="minorHAnsi"/>
          <w:sz w:val="28"/>
          <w:szCs w:val="28"/>
          <w:lang w:eastAsia="en-US"/>
          <w14:ligatures w14:val="standardContextual"/>
        </w:rPr>
        <w:t xml:space="preserve">- </w:t>
      </w:r>
      <w:r w:rsidR="005B2D95" w:rsidRPr="005B2D95">
        <w:rPr>
          <w:rFonts w:eastAsiaTheme="minorHAnsi"/>
          <w:sz w:val="28"/>
          <w:szCs w:val="28"/>
          <w:lang w:eastAsia="en-US"/>
          <w14:ligatures w14:val="standardContextual"/>
        </w:rPr>
        <w:t>Жесткий диск - 20 Гб</w:t>
      </w:r>
    </w:p>
    <w:p w14:paraId="0D65179F" w14:textId="55A87E18" w:rsidR="005B2D95" w:rsidRDefault="0054392F" w:rsidP="005B2D95">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Theme="minorHAnsi"/>
          <w:sz w:val="28"/>
          <w:szCs w:val="28"/>
          <w:lang w:eastAsia="en-US"/>
          <w14:ligatures w14:val="standardContextual"/>
        </w:rPr>
        <w:t>-</w:t>
      </w:r>
      <w:r w:rsidR="005B2D95" w:rsidRPr="005B2D95">
        <w:rPr>
          <w:rFonts w:eastAsiaTheme="minorHAnsi"/>
          <w:sz w:val="28"/>
          <w:szCs w:val="28"/>
          <w:lang w:eastAsia="en-US"/>
          <w14:ligatures w14:val="standardContextual"/>
        </w:rPr>
        <w:t xml:space="preserve"> Видеокарта 512 Мб</w:t>
      </w:r>
    </w:p>
    <w:p w14:paraId="2C7C4672" w14:textId="77777777" w:rsidR="001F4884" w:rsidRPr="001F4884" w:rsidRDefault="001F4884" w:rsidP="001F4884">
      <w:pPr>
        <w:autoSpaceDE w:val="0"/>
        <w:autoSpaceDN w:val="0"/>
        <w:adjustRightInd w:val="0"/>
        <w:spacing w:line="360" w:lineRule="auto"/>
        <w:ind w:firstLine="708"/>
        <w:jc w:val="both"/>
        <w:rPr>
          <w:rFonts w:eastAsiaTheme="minorHAnsi"/>
          <w:b/>
          <w:bCs/>
          <w:sz w:val="28"/>
          <w:szCs w:val="28"/>
          <w:lang w:eastAsia="en-US"/>
          <w14:ligatures w14:val="standardContextual"/>
        </w:rPr>
      </w:pPr>
      <w:r w:rsidRPr="001F4884">
        <w:rPr>
          <w:rFonts w:eastAsiaTheme="minorHAnsi"/>
          <w:b/>
          <w:bCs/>
          <w:sz w:val="28"/>
          <w:szCs w:val="28"/>
          <w:lang w:eastAsia="en-US"/>
          <w14:ligatures w14:val="standardContextual"/>
        </w:rPr>
        <w:t>3.3. Указание системного программного обеспечения (операционные</w:t>
      </w:r>
    </w:p>
    <w:p w14:paraId="589D4429" w14:textId="78AA0213" w:rsidR="0054392F" w:rsidRDefault="001F4884" w:rsidP="001F4884">
      <w:pPr>
        <w:autoSpaceDE w:val="0"/>
        <w:autoSpaceDN w:val="0"/>
        <w:adjustRightInd w:val="0"/>
        <w:spacing w:line="360" w:lineRule="auto"/>
        <w:ind w:left="708" w:firstLine="708"/>
        <w:jc w:val="both"/>
        <w:rPr>
          <w:rFonts w:eastAsiaTheme="minorHAnsi"/>
          <w:b/>
          <w:bCs/>
          <w:sz w:val="28"/>
          <w:szCs w:val="28"/>
          <w:lang w:eastAsia="en-US"/>
          <w14:ligatures w14:val="standardContextual"/>
        </w:rPr>
      </w:pPr>
      <w:r w:rsidRPr="001F4884">
        <w:rPr>
          <w:rFonts w:eastAsiaTheme="minorHAnsi"/>
          <w:b/>
          <w:bCs/>
          <w:sz w:val="28"/>
          <w:szCs w:val="28"/>
          <w:lang w:eastAsia="en-US"/>
          <w14:ligatures w14:val="standardContextual"/>
        </w:rPr>
        <w:t>системы, браузеры, программные платформы и т.п.).</w:t>
      </w:r>
    </w:p>
    <w:p w14:paraId="56E6B129" w14:textId="6F9AE709" w:rsidR="008C153F" w:rsidRPr="008C153F" w:rsidRDefault="008C153F" w:rsidP="008C153F">
      <w:pPr>
        <w:autoSpaceDE w:val="0"/>
        <w:autoSpaceDN w:val="0"/>
        <w:adjustRightInd w:val="0"/>
        <w:spacing w:line="360" w:lineRule="auto"/>
        <w:ind w:firstLine="708"/>
        <w:rPr>
          <w:rFonts w:eastAsiaTheme="minorHAnsi"/>
          <w:sz w:val="28"/>
          <w:szCs w:val="28"/>
          <w:lang w:eastAsia="en-US"/>
          <w14:ligatures w14:val="standardContextual"/>
        </w:rPr>
      </w:pPr>
      <w:r w:rsidRPr="008C153F">
        <w:rPr>
          <w:rFonts w:eastAsiaTheme="minorHAnsi"/>
          <w:sz w:val="28"/>
          <w:szCs w:val="28"/>
          <w:lang w:eastAsia="en-US"/>
          <w14:ligatures w14:val="standardContextual"/>
        </w:rPr>
        <w:t>Для создания и использования программы необходимо следующее</w:t>
      </w:r>
      <w:r>
        <w:rPr>
          <w:rFonts w:eastAsiaTheme="minorHAnsi"/>
          <w:sz w:val="28"/>
          <w:szCs w:val="28"/>
          <w:lang w:eastAsia="en-US"/>
          <w14:ligatures w14:val="standardContextual"/>
        </w:rPr>
        <w:t xml:space="preserve"> </w:t>
      </w:r>
      <w:r w:rsidRPr="008C153F">
        <w:rPr>
          <w:rFonts w:eastAsiaTheme="minorHAnsi"/>
          <w:sz w:val="28"/>
          <w:szCs w:val="28"/>
          <w:lang w:eastAsia="en-US"/>
          <w14:ligatures w14:val="standardContextual"/>
        </w:rPr>
        <w:t>программное обеспечение:</w:t>
      </w:r>
    </w:p>
    <w:p w14:paraId="6B2759F8" w14:textId="77777777" w:rsidR="008C153F" w:rsidRPr="008C153F" w:rsidRDefault="008C153F" w:rsidP="008C153F">
      <w:pPr>
        <w:autoSpaceDE w:val="0"/>
        <w:autoSpaceDN w:val="0"/>
        <w:adjustRightInd w:val="0"/>
        <w:spacing w:line="360" w:lineRule="auto"/>
        <w:ind w:firstLine="708"/>
        <w:rPr>
          <w:rFonts w:eastAsiaTheme="minorHAnsi"/>
          <w:sz w:val="28"/>
          <w:szCs w:val="28"/>
          <w:lang w:val="en-US" w:eastAsia="en-US"/>
          <w14:ligatures w14:val="standardContextual"/>
        </w:rPr>
      </w:pPr>
      <w:r w:rsidRPr="008C153F">
        <w:rPr>
          <w:rFonts w:eastAsiaTheme="minorHAnsi"/>
          <w:sz w:val="28"/>
          <w:szCs w:val="28"/>
          <w:lang w:val="en-US" w:eastAsia="en-US"/>
          <w14:ligatures w14:val="standardContextual"/>
        </w:rPr>
        <w:t>• Windows XP/ Vista / Windows 7/ Windows 8/ Windows 10</w:t>
      </w:r>
    </w:p>
    <w:p w14:paraId="0405A13E" w14:textId="5FB36465" w:rsidR="008C153F" w:rsidRDefault="008C153F" w:rsidP="008C153F">
      <w:pPr>
        <w:autoSpaceDE w:val="0"/>
        <w:autoSpaceDN w:val="0"/>
        <w:adjustRightInd w:val="0"/>
        <w:spacing w:line="360" w:lineRule="auto"/>
        <w:ind w:firstLine="708"/>
        <w:jc w:val="both"/>
        <w:rPr>
          <w:rFonts w:eastAsiaTheme="minorHAnsi"/>
          <w:sz w:val="28"/>
          <w:szCs w:val="28"/>
          <w:lang w:val="en-US" w:eastAsia="en-US"/>
          <w14:ligatures w14:val="standardContextual"/>
        </w:rPr>
      </w:pPr>
      <w:r w:rsidRPr="008C153F">
        <w:rPr>
          <w:rFonts w:eastAsiaTheme="minorHAnsi"/>
          <w:sz w:val="28"/>
          <w:szCs w:val="28"/>
          <w:lang w:val="en-US" w:eastAsia="en-US"/>
          <w14:ligatures w14:val="standardContextual"/>
        </w:rPr>
        <w:t xml:space="preserve">• </w:t>
      </w:r>
      <w:r w:rsidRPr="008C153F">
        <w:rPr>
          <w:rFonts w:eastAsiaTheme="minorHAnsi"/>
          <w:sz w:val="28"/>
          <w:szCs w:val="28"/>
          <w:lang w:eastAsia="en-US"/>
          <w14:ligatures w14:val="standardContextual"/>
        </w:rPr>
        <w:t>Браузеры</w:t>
      </w:r>
      <w:r w:rsidRPr="008C153F">
        <w:rPr>
          <w:rFonts w:eastAsiaTheme="minorHAnsi"/>
          <w:sz w:val="28"/>
          <w:szCs w:val="28"/>
          <w:lang w:val="en-US" w:eastAsia="en-US"/>
          <w14:ligatures w14:val="standardContextual"/>
        </w:rPr>
        <w:t xml:space="preserve">: Internet Explorer 7.0 </w:t>
      </w:r>
      <w:r w:rsidRPr="008C153F">
        <w:rPr>
          <w:rFonts w:eastAsiaTheme="minorHAnsi"/>
          <w:sz w:val="28"/>
          <w:szCs w:val="28"/>
          <w:lang w:eastAsia="en-US"/>
          <w14:ligatures w14:val="standardContextual"/>
        </w:rPr>
        <w:t>и</w:t>
      </w:r>
      <w:r w:rsidRPr="008C153F">
        <w:rPr>
          <w:rFonts w:eastAsiaTheme="minorHAnsi"/>
          <w:sz w:val="28"/>
          <w:szCs w:val="28"/>
          <w:lang w:val="en-US" w:eastAsia="en-US"/>
          <w14:ligatures w14:val="standardContextual"/>
        </w:rPr>
        <w:t xml:space="preserve"> </w:t>
      </w:r>
      <w:r w:rsidRPr="008C153F">
        <w:rPr>
          <w:rFonts w:eastAsiaTheme="minorHAnsi"/>
          <w:sz w:val="28"/>
          <w:szCs w:val="28"/>
          <w:lang w:eastAsia="en-US"/>
          <w14:ligatures w14:val="standardContextual"/>
        </w:rPr>
        <w:t>выше</w:t>
      </w:r>
      <w:r w:rsidRPr="008C153F">
        <w:rPr>
          <w:rFonts w:eastAsiaTheme="minorHAnsi"/>
          <w:sz w:val="28"/>
          <w:szCs w:val="28"/>
          <w:lang w:val="en-US" w:eastAsia="en-US"/>
          <w14:ligatures w14:val="standardContextual"/>
        </w:rPr>
        <w:t xml:space="preserve">, Firefox 3.6 </w:t>
      </w:r>
      <w:r w:rsidRPr="008C153F">
        <w:rPr>
          <w:rFonts w:eastAsiaTheme="minorHAnsi"/>
          <w:sz w:val="28"/>
          <w:szCs w:val="28"/>
          <w:lang w:eastAsia="en-US"/>
          <w14:ligatures w14:val="standardContextual"/>
        </w:rPr>
        <w:t>и</w:t>
      </w:r>
      <w:r w:rsidRPr="008C153F">
        <w:rPr>
          <w:rFonts w:eastAsiaTheme="minorHAnsi"/>
          <w:sz w:val="28"/>
          <w:szCs w:val="28"/>
          <w:lang w:val="en-US" w:eastAsia="en-US"/>
          <w14:ligatures w14:val="standardContextual"/>
        </w:rPr>
        <w:t xml:space="preserve"> </w:t>
      </w:r>
      <w:r w:rsidRPr="008C153F">
        <w:rPr>
          <w:rFonts w:eastAsiaTheme="minorHAnsi"/>
          <w:sz w:val="28"/>
          <w:szCs w:val="28"/>
          <w:lang w:eastAsia="en-US"/>
          <w14:ligatures w14:val="standardContextual"/>
        </w:rPr>
        <w:t>выше</w:t>
      </w:r>
      <w:r w:rsidRPr="008C153F">
        <w:rPr>
          <w:rFonts w:eastAsiaTheme="minorHAnsi"/>
          <w:sz w:val="28"/>
          <w:szCs w:val="28"/>
          <w:lang w:val="en-US" w:eastAsia="en-US"/>
          <w14:ligatures w14:val="standardContextual"/>
        </w:rPr>
        <w:t>, Chrome</w:t>
      </w:r>
    </w:p>
    <w:p w14:paraId="555E5A4C" w14:textId="2E822795" w:rsidR="008C153F" w:rsidRPr="008C153F" w:rsidRDefault="008C153F" w:rsidP="00227455">
      <w:pPr>
        <w:autoSpaceDE w:val="0"/>
        <w:autoSpaceDN w:val="0"/>
        <w:adjustRightInd w:val="0"/>
        <w:spacing w:line="360" w:lineRule="auto"/>
        <w:ind w:firstLine="708"/>
        <w:jc w:val="both"/>
        <w:rPr>
          <w:rFonts w:eastAsiaTheme="minorHAnsi"/>
          <w:b/>
          <w:bCs/>
          <w:sz w:val="28"/>
          <w:szCs w:val="28"/>
          <w:lang w:eastAsia="en-US"/>
          <w14:ligatures w14:val="standardContextual"/>
        </w:rPr>
      </w:pPr>
      <w:r w:rsidRPr="008C153F">
        <w:rPr>
          <w:rFonts w:eastAsiaTheme="minorHAnsi"/>
          <w:b/>
          <w:bCs/>
          <w:sz w:val="28"/>
          <w:szCs w:val="28"/>
          <w:lang w:eastAsia="en-US"/>
          <w14:ligatures w14:val="standardContextual"/>
        </w:rPr>
        <w:t xml:space="preserve">3.4. Указание </w:t>
      </w:r>
      <w:r w:rsidR="00DF5542">
        <w:rPr>
          <w:rFonts w:eastAsiaTheme="minorHAnsi"/>
          <w:b/>
          <w:bCs/>
          <w:sz w:val="28"/>
          <w:szCs w:val="28"/>
          <w:lang w:eastAsia="en-US"/>
          <w14:ligatures w14:val="standardContextual"/>
        </w:rPr>
        <w:t>технологий</w:t>
      </w:r>
      <w:r w:rsidRPr="008C153F">
        <w:rPr>
          <w:rFonts w:eastAsiaTheme="minorHAnsi"/>
          <w:b/>
          <w:bCs/>
          <w:sz w:val="28"/>
          <w:szCs w:val="28"/>
          <w:lang w:eastAsia="en-US"/>
          <w14:ligatures w14:val="standardContextual"/>
        </w:rPr>
        <w:t>, используем</w:t>
      </w:r>
      <w:r w:rsidR="00DF5542">
        <w:rPr>
          <w:rFonts w:eastAsiaTheme="minorHAnsi"/>
          <w:b/>
          <w:bCs/>
          <w:sz w:val="28"/>
          <w:szCs w:val="28"/>
          <w:lang w:eastAsia="en-US"/>
          <w14:ligatures w14:val="standardContextual"/>
        </w:rPr>
        <w:t>ые</w:t>
      </w:r>
      <w:r w:rsidRPr="008C153F">
        <w:rPr>
          <w:rFonts w:eastAsiaTheme="minorHAnsi"/>
          <w:b/>
          <w:bCs/>
          <w:sz w:val="28"/>
          <w:szCs w:val="28"/>
          <w:lang w:eastAsia="en-US"/>
          <w14:ligatures w14:val="standardContextual"/>
        </w:rPr>
        <w:t xml:space="preserve"> для</w:t>
      </w:r>
      <w:r w:rsidR="00227455">
        <w:rPr>
          <w:rFonts w:eastAsiaTheme="minorHAnsi"/>
          <w:b/>
          <w:bCs/>
          <w:sz w:val="28"/>
          <w:szCs w:val="28"/>
          <w:lang w:eastAsia="en-US"/>
          <w14:ligatures w14:val="standardContextual"/>
        </w:rPr>
        <w:t xml:space="preserve"> </w:t>
      </w:r>
      <w:r w:rsidRPr="008C153F">
        <w:rPr>
          <w:rFonts w:eastAsiaTheme="minorHAnsi"/>
          <w:b/>
          <w:bCs/>
          <w:sz w:val="28"/>
          <w:szCs w:val="28"/>
          <w:lang w:eastAsia="en-US"/>
          <w14:ligatures w14:val="standardContextual"/>
        </w:rPr>
        <w:t>реализации.</w:t>
      </w:r>
    </w:p>
    <w:p w14:paraId="6424620E" w14:textId="3C13CC66" w:rsidR="008C153F" w:rsidRPr="008C153F" w:rsidRDefault="008C153F" w:rsidP="002973B3">
      <w:pPr>
        <w:autoSpaceDE w:val="0"/>
        <w:autoSpaceDN w:val="0"/>
        <w:adjustRightInd w:val="0"/>
        <w:spacing w:line="360" w:lineRule="auto"/>
        <w:ind w:firstLine="708"/>
        <w:jc w:val="both"/>
        <w:rPr>
          <w:rFonts w:eastAsiaTheme="minorHAnsi"/>
          <w:sz w:val="28"/>
          <w:szCs w:val="28"/>
          <w:lang w:eastAsia="en-US"/>
          <w14:ligatures w14:val="standardContextual"/>
        </w:rPr>
      </w:pPr>
      <w:r w:rsidRPr="008C153F">
        <w:rPr>
          <w:rFonts w:eastAsiaTheme="minorHAnsi"/>
          <w:sz w:val="28"/>
          <w:szCs w:val="28"/>
          <w:lang w:eastAsia="en-US"/>
          <w14:ligatures w14:val="standardContextual"/>
        </w:rPr>
        <w:t xml:space="preserve">Для реализации проекта выбраны </w:t>
      </w:r>
      <w:r w:rsidR="00DF5542">
        <w:rPr>
          <w:rFonts w:eastAsiaTheme="minorHAnsi"/>
          <w:sz w:val="28"/>
          <w:szCs w:val="28"/>
          <w:lang w:val="en-US" w:eastAsia="en-US"/>
          <w14:ligatures w14:val="standardContextual"/>
        </w:rPr>
        <w:t>Figma</w:t>
      </w:r>
      <w:r w:rsidR="00DF5542" w:rsidRPr="00DF5542">
        <w:rPr>
          <w:rFonts w:eastAsiaTheme="minorHAnsi"/>
          <w:sz w:val="28"/>
          <w:szCs w:val="28"/>
          <w:lang w:eastAsia="en-US"/>
          <w14:ligatures w14:val="standardContextual"/>
        </w:rPr>
        <w:t xml:space="preserve">, </w:t>
      </w:r>
      <w:r w:rsidR="00DF5542">
        <w:rPr>
          <w:rFonts w:eastAsiaTheme="minorHAnsi"/>
          <w:sz w:val="28"/>
          <w:szCs w:val="28"/>
          <w:lang w:val="en-US" w:eastAsia="en-US"/>
          <w14:ligatures w14:val="standardContextual"/>
        </w:rPr>
        <w:t>HTML</w:t>
      </w:r>
      <w:r w:rsidR="00DF5542" w:rsidRPr="00DF5542">
        <w:rPr>
          <w:rFonts w:eastAsiaTheme="minorHAnsi"/>
          <w:sz w:val="28"/>
          <w:szCs w:val="28"/>
          <w:lang w:eastAsia="en-US"/>
          <w14:ligatures w14:val="standardContextual"/>
        </w:rPr>
        <w:t xml:space="preserve">5, </w:t>
      </w:r>
      <w:r w:rsidR="00DF5542">
        <w:rPr>
          <w:rFonts w:eastAsiaTheme="minorHAnsi"/>
          <w:sz w:val="28"/>
          <w:szCs w:val="28"/>
          <w:lang w:val="en-US" w:eastAsia="en-US"/>
          <w14:ligatures w14:val="standardContextual"/>
        </w:rPr>
        <w:t>CSS</w:t>
      </w:r>
      <w:r w:rsidR="00DF5542" w:rsidRPr="00DF5542">
        <w:rPr>
          <w:rFonts w:eastAsiaTheme="minorHAnsi"/>
          <w:sz w:val="28"/>
          <w:szCs w:val="28"/>
          <w:lang w:eastAsia="en-US"/>
          <w14:ligatures w14:val="standardContextual"/>
        </w:rPr>
        <w:t xml:space="preserve">, </w:t>
      </w:r>
      <w:r w:rsidR="00DF5542">
        <w:rPr>
          <w:rFonts w:eastAsiaTheme="minorHAnsi"/>
          <w:sz w:val="28"/>
          <w:szCs w:val="28"/>
          <w:lang w:val="en-US" w:eastAsia="en-US"/>
          <w14:ligatures w14:val="standardContextual"/>
        </w:rPr>
        <w:t>JavaScript</w:t>
      </w:r>
      <w:r w:rsidRPr="008C153F">
        <w:rPr>
          <w:rFonts w:eastAsiaTheme="minorHAnsi"/>
          <w:sz w:val="28"/>
          <w:szCs w:val="28"/>
          <w:lang w:eastAsia="en-US"/>
          <w14:ligatures w14:val="standardContextual"/>
        </w:rPr>
        <w:t>.</w:t>
      </w:r>
    </w:p>
    <w:p w14:paraId="62D2A979" w14:textId="77777777" w:rsidR="008C153F" w:rsidRPr="008C153F" w:rsidRDefault="008C153F" w:rsidP="00227455">
      <w:pPr>
        <w:autoSpaceDE w:val="0"/>
        <w:autoSpaceDN w:val="0"/>
        <w:adjustRightInd w:val="0"/>
        <w:spacing w:line="360" w:lineRule="auto"/>
        <w:ind w:firstLine="708"/>
        <w:jc w:val="both"/>
        <w:rPr>
          <w:rFonts w:eastAsiaTheme="minorHAnsi"/>
          <w:b/>
          <w:bCs/>
          <w:sz w:val="28"/>
          <w:szCs w:val="28"/>
          <w:lang w:eastAsia="en-US"/>
          <w14:ligatures w14:val="standardContextual"/>
        </w:rPr>
      </w:pPr>
      <w:r w:rsidRPr="008C153F">
        <w:rPr>
          <w:rFonts w:eastAsiaTheme="minorHAnsi"/>
          <w:b/>
          <w:bCs/>
          <w:sz w:val="28"/>
          <w:szCs w:val="28"/>
          <w:lang w:eastAsia="en-US"/>
          <w14:ligatures w14:val="standardContextual"/>
        </w:rPr>
        <w:t>4. Требования к пользовательскому интерфейсу.</w:t>
      </w:r>
    </w:p>
    <w:p w14:paraId="46BC607F" w14:textId="77777777" w:rsidR="008C153F" w:rsidRPr="008C153F" w:rsidRDefault="008C153F" w:rsidP="008058DF">
      <w:pPr>
        <w:autoSpaceDE w:val="0"/>
        <w:autoSpaceDN w:val="0"/>
        <w:adjustRightInd w:val="0"/>
        <w:spacing w:line="360" w:lineRule="auto"/>
        <w:ind w:firstLine="708"/>
        <w:jc w:val="both"/>
        <w:rPr>
          <w:rFonts w:eastAsiaTheme="minorHAnsi"/>
          <w:b/>
          <w:bCs/>
          <w:sz w:val="28"/>
          <w:szCs w:val="28"/>
          <w:lang w:eastAsia="en-US"/>
          <w14:ligatures w14:val="standardContextual"/>
        </w:rPr>
      </w:pPr>
      <w:r w:rsidRPr="008C153F">
        <w:rPr>
          <w:rFonts w:eastAsiaTheme="minorHAnsi"/>
          <w:b/>
          <w:bCs/>
          <w:sz w:val="28"/>
          <w:szCs w:val="28"/>
          <w:lang w:eastAsia="en-US"/>
          <w14:ligatures w14:val="standardContextual"/>
        </w:rPr>
        <w:t>4.1. Размещение информации на экране, дизайн экрана.</w:t>
      </w:r>
    </w:p>
    <w:p w14:paraId="2E6D3EC6" w14:textId="1F5DE432" w:rsidR="008C153F" w:rsidRPr="008C153F" w:rsidRDefault="008C153F" w:rsidP="008058DF">
      <w:pPr>
        <w:autoSpaceDE w:val="0"/>
        <w:autoSpaceDN w:val="0"/>
        <w:adjustRightInd w:val="0"/>
        <w:spacing w:line="360" w:lineRule="auto"/>
        <w:ind w:firstLine="708"/>
        <w:jc w:val="both"/>
        <w:rPr>
          <w:rFonts w:eastAsiaTheme="minorHAnsi"/>
          <w:sz w:val="28"/>
          <w:szCs w:val="28"/>
          <w:lang w:eastAsia="en-US"/>
          <w14:ligatures w14:val="standardContextual"/>
        </w:rPr>
      </w:pPr>
      <w:r w:rsidRPr="008C153F">
        <w:rPr>
          <w:rFonts w:eastAsiaTheme="minorHAnsi"/>
          <w:sz w:val="28"/>
          <w:szCs w:val="28"/>
          <w:lang w:eastAsia="en-US"/>
          <w14:ligatures w14:val="standardContextual"/>
        </w:rPr>
        <w:t>Оформление сайта должно быть читаемое. Рекомендуемые подборки</w:t>
      </w:r>
      <w:r w:rsidR="008058DF">
        <w:rPr>
          <w:rFonts w:eastAsiaTheme="minorHAnsi"/>
          <w:sz w:val="28"/>
          <w:szCs w:val="28"/>
          <w:lang w:eastAsia="en-US"/>
          <w14:ligatures w14:val="standardContextual"/>
        </w:rPr>
        <w:t xml:space="preserve"> </w:t>
      </w:r>
      <w:r w:rsidRPr="008C153F">
        <w:rPr>
          <w:rFonts w:eastAsiaTheme="minorHAnsi"/>
          <w:sz w:val="28"/>
          <w:szCs w:val="28"/>
          <w:lang w:eastAsia="en-US"/>
          <w14:ligatures w14:val="standardContextual"/>
        </w:rPr>
        <w:t>цветов следующие: серо-коричневая цветовая гамма с нотами розовых</w:t>
      </w:r>
      <w:r w:rsidR="008058DF">
        <w:rPr>
          <w:rFonts w:eastAsiaTheme="minorHAnsi"/>
          <w:sz w:val="28"/>
          <w:szCs w:val="28"/>
          <w:lang w:eastAsia="en-US"/>
          <w14:ligatures w14:val="standardContextual"/>
        </w:rPr>
        <w:t xml:space="preserve"> </w:t>
      </w:r>
      <w:r w:rsidRPr="008C153F">
        <w:rPr>
          <w:rFonts w:eastAsiaTheme="minorHAnsi"/>
          <w:sz w:val="28"/>
          <w:szCs w:val="28"/>
          <w:lang w:eastAsia="en-US"/>
          <w14:ligatures w14:val="standardContextual"/>
        </w:rPr>
        <w:t>вставок.</w:t>
      </w:r>
    </w:p>
    <w:p w14:paraId="424C8D93" w14:textId="300E0BC5" w:rsidR="008C153F" w:rsidRDefault="008C153F" w:rsidP="008C153F">
      <w:pPr>
        <w:autoSpaceDE w:val="0"/>
        <w:autoSpaceDN w:val="0"/>
        <w:adjustRightInd w:val="0"/>
        <w:spacing w:line="360" w:lineRule="auto"/>
        <w:ind w:firstLine="708"/>
        <w:jc w:val="both"/>
        <w:rPr>
          <w:rFonts w:eastAsiaTheme="minorHAnsi"/>
          <w:b/>
          <w:bCs/>
          <w:sz w:val="28"/>
          <w:szCs w:val="28"/>
          <w:lang w:eastAsia="en-US"/>
          <w14:ligatures w14:val="standardContextual"/>
        </w:rPr>
      </w:pPr>
      <w:r w:rsidRPr="008C153F">
        <w:rPr>
          <w:rFonts w:eastAsiaTheme="minorHAnsi"/>
          <w:b/>
          <w:bCs/>
          <w:sz w:val="28"/>
          <w:szCs w:val="28"/>
          <w:lang w:eastAsia="en-US"/>
          <w14:ligatures w14:val="standardContextual"/>
        </w:rPr>
        <w:t>4.2. Стиль сайта</w:t>
      </w:r>
    </w:p>
    <w:p w14:paraId="03E91B69" w14:textId="7661E8E8" w:rsidR="008058DF" w:rsidRPr="007869AD" w:rsidRDefault="00F13622" w:rsidP="007869AD">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Theme="minorHAnsi"/>
          <w:sz w:val="28"/>
          <w:szCs w:val="28"/>
          <w:lang w:eastAsia="en-US"/>
          <w14:ligatures w14:val="standardContextual"/>
        </w:rPr>
        <w:t>В современном сером стиле с логотипом Академия красоты «</w:t>
      </w:r>
      <w:r>
        <w:rPr>
          <w:rFonts w:eastAsiaTheme="minorHAnsi"/>
          <w:sz w:val="28"/>
          <w:szCs w:val="28"/>
          <w:lang w:val="en-US" w:eastAsia="en-US"/>
          <w14:ligatures w14:val="standardContextual"/>
        </w:rPr>
        <w:t>DIANA</w:t>
      </w:r>
      <w:r>
        <w:rPr>
          <w:rFonts w:eastAsiaTheme="minorHAnsi"/>
          <w:sz w:val="28"/>
          <w:szCs w:val="28"/>
          <w:lang w:eastAsia="en-US"/>
          <w14:ligatures w14:val="standardContextual"/>
        </w:rPr>
        <w:t>»</w:t>
      </w:r>
      <w:r w:rsidR="008058DF" w:rsidRPr="007869AD">
        <w:rPr>
          <w:rFonts w:eastAsiaTheme="minorHAnsi"/>
          <w:sz w:val="28"/>
          <w:szCs w:val="28"/>
          <w:lang w:eastAsia="en-US"/>
          <w14:ligatures w14:val="standardContextual"/>
        </w:rPr>
        <w:t>.</w:t>
      </w:r>
    </w:p>
    <w:p w14:paraId="53F24822" w14:textId="77777777" w:rsidR="008058DF" w:rsidRPr="008058DF" w:rsidRDefault="008058DF" w:rsidP="00227455">
      <w:pPr>
        <w:autoSpaceDE w:val="0"/>
        <w:autoSpaceDN w:val="0"/>
        <w:adjustRightInd w:val="0"/>
        <w:spacing w:line="360" w:lineRule="auto"/>
        <w:ind w:firstLine="708"/>
        <w:jc w:val="both"/>
        <w:rPr>
          <w:rFonts w:eastAsiaTheme="minorHAnsi"/>
          <w:b/>
          <w:bCs/>
          <w:sz w:val="28"/>
          <w:szCs w:val="28"/>
          <w:lang w:eastAsia="en-US"/>
          <w14:ligatures w14:val="standardContextual"/>
        </w:rPr>
      </w:pPr>
      <w:r w:rsidRPr="008058DF">
        <w:rPr>
          <w:rFonts w:eastAsiaTheme="minorHAnsi"/>
          <w:b/>
          <w:bCs/>
          <w:sz w:val="28"/>
          <w:szCs w:val="28"/>
          <w:lang w:eastAsia="en-US"/>
          <w14:ligatures w14:val="standardContextual"/>
        </w:rPr>
        <w:t>5. Структура разделов сайта</w:t>
      </w:r>
    </w:p>
    <w:p w14:paraId="10C61001" w14:textId="77777777" w:rsidR="008058DF" w:rsidRPr="008058DF" w:rsidRDefault="008058DF" w:rsidP="008058DF">
      <w:pPr>
        <w:autoSpaceDE w:val="0"/>
        <w:autoSpaceDN w:val="0"/>
        <w:adjustRightInd w:val="0"/>
        <w:spacing w:line="360" w:lineRule="auto"/>
        <w:ind w:firstLine="708"/>
        <w:jc w:val="both"/>
        <w:rPr>
          <w:rFonts w:eastAsiaTheme="minorHAnsi"/>
          <w:b/>
          <w:bCs/>
          <w:sz w:val="28"/>
          <w:szCs w:val="28"/>
          <w:lang w:eastAsia="en-US"/>
          <w14:ligatures w14:val="standardContextual"/>
        </w:rPr>
      </w:pPr>
      <w:r w:rsidRPr="008058DF">
        <w:rPr>
          <w:rFonts w:eastAsiaTheme="minorHAnsi"/>
          <w:b/>
          <w:bCs/>
          <w:sz w:val="28"/>
          <w:szCs w:val="28"/>
          <w:lang w:eastAsia="en-US"/>
          <w14:ligatures w14:val="standardContextual"/>
        </w:rPr>
        <w:t>Главная страница</w:t>
      </w:r>
    </w:p>
    <w:p w14:paraId="1960AD10" w14:textId="67622F7A" w:rsidR="008058DF" w:rsidRPr="008058DF" w:rsidRDefault="008058DF" w:rsidP="008058DF">
      <w:pPr>
        <w:autoSpaceDE w:val="0"/>
        <w:autoSpaceDN w:val="0"/>
        <w:adjustRightInd w:val="0"/>
        <w:spacing w:line="360" w:lineRule="auto"/>
        <w:ind w:left="708"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8058DF">
        <w:rPr>
          <w:rFonts w:eastAsia="SymbolMT"/>
          <w:sz w:val="28"/>
          <w:szCs w:val="28"/>
          <w:lang w:eastAsia="en-US"/>
          <w14:ligatures w14:val="standardContextual"/>
        </w:rPr>
        <w:t xml:space="preserve"> </w:t>
      </w:r>
      <w:r w:rsidRPr="008058DF">
        <w:rPr>
          <w:rFonts w:eastAsiaTheme="minorHAnsi"/>
          <w:sz w:val="28"/>
          <w:szCs w:val="28"/>
          <w:lang w:eastAsia="en-US"/>
          <w14:ligatures w14:val="standardContextual"/>
        </w:rPr>
        <w:t>О компании</w:t>
      </w:r>
    </w:p>
    <w:p w14:paraId="2CDC0938" w14:textId="51A21040" w:rsidR="008058DF" w:rsidRPr="008058DF" w:rsidRDefault="008058DF" w:rsidP="008058DF">
      <w:pPr>
        <w:autoSpaceDE w:val="0"/>
        <w:autoSpaceDN w:val="0"/>
        <w:adjustRightInd w:val="0"/>
        <w:spacing w:line="360" w:lineRule="auto"/>
        <w:ind w:left="708"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8058DF">
        <w:rPr>
          <w:rFonts w:eastAsia="SymbolMT"/>
          <w:sz w:val="28"/>
          <w:szCs w:val="28"/>
          <w:lang w:eastAsia="en-US"/>
          <w14:ligatures w14:val="standardContextual"/>
        </w:rPr>
        <w:t xml:space="preserve"> </w:t>
      </w:r>
      <w:r w:rsidRPr="008058DF">
        <w:rPr>
          <w:rFonts w:eastAsiaTheme="minorHAnsi"/>
          <w:sz w:val="28"/>
          <w:szCs w:val="28"/>
          <w:lang w:eastAsia="en-US"/>
          <w14:ligatures w14:val="standardContextual"/>
        </w:rPr>
        <w:t>Новости</w:t>
      </w:r>
    </w:p>
    <w:p w14:paraId="105A6AFC" w14:textId="76F48B0A" w:rsidR="008058DF" w:rsidRPr="008058DF" w:rsidRDefault="008058DF" w:rsidP="008058DF">
      <w:pPr>
        <w:autoSpaceDE w:val="0"/>
        <w:autoSpaceDN w:val="0"/>
        <w:adjustRightInd w:val="0"/>
        <w:spacing w:line="360" w:lineRule="auto"/>
        <w:ind w:left="708"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lastRenderedPageBreak/>
        <w:t>-</w:t>
      </w:r>
      <w:r w:rsidRPr="008058DF">
        <w:rPr>
          <w:rFonts w:eastAsia="SymbolMT"/>
          <w:sz w:val="28"/>
          <w:szCs w:val="28"/>
          <w:lang w:eastAsia="en-US"/>
          <w14:ligatures w14:val="standardContextual"/>
        </w:rPr>
        <w:t xml:space="preserve"> </w:t>
      </w:r>
      <w:r w:rsidRPr="008058DF">
        <w:rPr>
          <w:rFonts w:eastAsiaTheme="minorHAnsi"/>
          <w:sz w:val="28"/>
          <w:szCs w:val="28"/>
          <w:lang w:eastAsia="en-US"/>
          <w14:ligatures w14:val="standardContextual"/>
        </w:rPr>
        <w:t>Архив новостей</w:t>
      </w:r>
    </w:p>
    <w:p w14:paraId="77C6FD84" w14:textId="3A58BB98" w:rsidR="008058DF" w:rsidRPr="008058DF" w:rsidRDefault="008058DF" w:rsidP="008058DF">
      <w:pPr>
        <w:autoSpaceDE w:val="0"/>
        <w:autoSpaceDN w:val="0"/>
        <w:adjustRightInd w:val="0"/>
        <w:spacing w:line="360" w:lineRule="auto"/>
        <w:ind w:left="708"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8058DF">
        <w:rPr>
          <w:rFonts w:eastAsia="SymbolMT"/>
          <w:sz w:val="28"/>
          <w:szCs w:val="28"/>
          <w:lang w:eastAsia="en-US"/>
          <w14:ligatures w14:val="standardContextual"/>
        </w:rPr>
        <w:t xml:space="preserve"> </w:t>
      </w:r>
      <w:r w:rsidRPr="008058DF">
        <w:rPr>
          <w:rFonts w:eastAsiaTheme="minorHAnsi"/>
          <w:sz w:val="28"/>
          <w:szCs w:val="28"/>
          <w:lang w:eastAsia="en-US"/>
          <w14:ligatures w14:val="standardContextual"/>
        </w:rPr>
        <w:t>Услуги</w:t>
      </w:r>
    </w:p>
    <w:p w14:paraId="093E719C" w14:textId="77777777" w:rsidR="008058DF" w:rsidRDefault="008058DF" w:rsidP="008058DF">
      <w:pPr>
        <w:autoSpaceDE w:val="0"/>
        <w:autoSpaceDN w:val="0"/>
        <w:adjustRightInd w:val="0"/>
        <w:spacing w:line="360" w:lineRule="auto"/>
        <w:ind w:left="708"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8058DF">
        <w:rPr>
          <w:rFonts w:eastAsia="SymbolMT"/>
          <w:sz w:val="28"/>
          <w:szCs w:val="28"/>
          <w:lang w:eastAsia="en-US"/>
          <w14:ligatures w14:val="standardContextual"/>
        </w:rPr>
        <w:t xml:space="preserve"> </w:t>
      </w:r>
      <w:r w:rsidRPr="008058DF">
        <w:rPr>
          <w:rFonts w:eastAsiaTheme="minorHAnsi"/>
          <w:sz w:val="28"/>
          <w:szCs w:val="28"/>
          <w:lang w:eastAsia="en-US"/>
          <w14:ligatures w14:val="standardContextual"/>
        </w:rPr>
        <w:t>Обратная связь</w:t>
      </w:r>
    </w:p>
    <w:p w14:paraId="7E264817" w14:textId="26759E16" w:rsidR="008058DF" w:rsidRDefault="008058DF" w:rsidP="008058DF">
      <w:pPr>
        <w:autoSpaceDE w:val="0"/>
        <w:autoSpaceDN w:val="0"/>
        <w:adjustRightInd w:val="0"/>
        <w:spacing w:line="360" w:lineRule="auto"/>
        <w:ind w:left="708"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8058DF">
        <w:rPr>
          <w:rFonts w:eastAsia="SymbolMT"/>
          <w:sz w:val="28"/>
          <w:szCs w:val="28"/>
          <w:lang w:eastAsia="en-US"/>
          <w14:ligatures w14:val="standardContextual"/>
        </w:rPr>
        <w:t xml:space="preserve"> </w:t>
      </w:r>
      <w:r w:rsidRPr="008058DF">
        <w:rPr>
          <w:rFonts w:eastAsiaTheme="minorHAnsi"/>
          <w:sz w:val="28"/>
          <w:szCs w:val="28"/>
          <w:lang w:eastAsia="en-US"/>
          <w14:ligatures w14:val="standardContextual"/>
        </w:rPr>
        <w:t>Контактные данные</w:t>
      </w:r>
    </w:p>
    <w:p w14:paraId="6FE473F0" w14:textId="77777777" w:rsidR="008058DF" w:rsidRPr="008058DF" w:rsidRDefault="008058DF" w:rsidP="00227455">
      <w:pPr>
        <w:autoSpaceDE w:val="0"/>
        <w:autoSpaceDN w:val="0"/>
        <w:adjustRightInd w:val="0"/>
        <w:spacing w:line="360" w:lineRule="auto"/>
        <w:ind w:firstLine="708"/>
        <w:jc w:val="both"/>
        <w:rPr>
          <w:rFonts w:eastAsiaTheme="minorHAnsi"/>
          <w:b/>
          <w:bCs/>
          <w:sz w:val="28"/>
          <w:szCs w:val="28"/>
          <w:lang w:eastAsia="en-US"/>
          <w14:ligatures w14:val="standardContextual"/>
        </w:rPr>
      </w:pPr>
      <w:r w:rsidRPr="008058DF">
        <w:rPr>
          <w:rFonts w:eastAsiaTheme="minorHAnsi"/>
          <w:b/>
          <w:bCs/>
          <w:sz w:val="28"/>
          <w:szCs w:val="28"/>
          <w:lang w:eastAsia="en-US"/>
          <w14:ligatures w14:val="standardContextual"/>
        </w:rPr>
        <w:t>6. Описание страниц</w:t>
      </w:r>
    </w:p>
    <w:p w14:paraId="2A40B254" w14:textId="77777777" w:rsidR="008058DF" w:rsidRPr="008058DF" w:rsidRDefault="008058DF" w:rsidP="00227455">
      <w:pPr>
        <w:autoSpaceDE w:val="0"/>
        <w:autoSpaceDN w:val="0"/>
        <w:adjustRightInd w:val="0"/>
        <w:spacing w:line="360" w:lineRule="auto"/>
        <w:ind w:firstLine="708"/>
        <w:jc w:val="both"/>
        <w:rPr>
          <w:rFonts w:eastAsiaTheme="minorHAnsi"/>
          <w:b/>
          <w:bCs/>
          <w:sz w:val="28"/>
          <w:szCs w:val="28"/>
          <w:lang w:eastAsia="en-US"/>
          <w14:ligatures w14:val="standardContextual"/>
        </w:rPr>
      </w:pPr>
      <w:r w:rsidRPr="008058DF">
        <w:rPr>
          <w:rFonts w:eastAsiaTheme="minorHAnsi"/>
          <w:b/>
          <w:bCs/>
          <w:sz w:val="28"/>
          <w:szCs w:val="28"/>
          <w:lang w:eastAsia="en-US"/>
          <w14:ligatures w14:val="standardContextual"/>
        </w:rPr>
        <w:t>На главной странице должно быть:</w:t>
      </w:r>
    </w:p>
    <w:p w14:paraId="0F0608F9" w14:textId="79B10C41" w:rsidR="008058DF" w:rsidRPr="008058DF" w:rsidRDefault="008058DF" w:rsidP="00227455">
      <w:pPr>
        <w:autoSpaceDE w:val="0"/>
        <w:autoSpaceDN w:val="0"/>
        <w:adjustRightInd w:val="0"/>
        <w:spacing w:line="360" w:lineRule="auto"/>
        <w:ind w:left="708"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8058DF">
        <w:rPr>
          <w:rFonts w:eastAsia="SymbolMT"/>
          <w:sz w:val="28"/>
          <w:szCs w:val="28"/>
          <w:lang w:eastAsia="en-US"/>
          <w14:ligatures w14:val="standardContextual"/>
        </w:rPr>
        <w:t xml:space="preserve"> </w:t>
      </w:r>
      <w:r w:rsidRPr="008058DF">
        <w:rPr>
          <w:rFonts w:eastAsiaTheme="minorHAnsi"/>
          <w:sz w:val="28"/>
          <w:szCs w:val="28"/>
          <w:lang w:eastAsia="en-US"/>
          <w14:ligatures w14:val="standardContextual"/>
        </w:rPr>
        <w:t>Меню.</w:t>
      </w:r>
    </w:p>
    <w:p w14:paraId="759304BB" w14:textId="0613B2DB" w:rsidR="008058DF" w:rsidRPr="008058DF" w:rsidRDefault="008058DF" w:rsidP="00227455">
      <w:pPr>
        <w:autoSpaceDE w:val="0"/>
        <w:autoSpaceDN w:val="0"/>
        <w:adjustRightInd w:val="0"/>
        <w:spacing w:line="360" w:lineRule="auto"/>
        <w:ind w:left="708"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8058DF">
        <w:rPr>
          <w:rFonts w:eastAsia="SymbolMT"/>
          <w:sz w:val="28"/>
          <w:szCs w:val="28"/>
          <w:lang w:eastAsia="en-US"/>
          <w14:ligatures w14:val="standardContextual"/>
        </w:rPr>
        <w:t xml:space="preserve"> </w:t>
      </w:r>
      <w:r w:rsidRPr="008058DF">
        <w:rPr>
          <w:rFonts w:eastAsiaTheme="minorHAnsi"/>
          <w:sz w:val="28"/>
          <w:szCs w:val="28"/>
          <w:lang w:eastAsia="en-US"/>
          <w14:ligatures w14:val="standardContextual"/>
        </w:rPr>
        <w:t>Приветствие.</w:t>
      </w:r>
    </w:p>
    <w:p w14:paraId="242976B1" w14:textId="59086B85" w:rsidR="008058DF" w:rsidRPr="008058DF" w:rsidRDefault="008058DF" w:rsidP="00227455">
      <w:pPr>
        <w:autoSpaceDE w:val="0"/>
        <w:autoSpaceDN w:val="0"/>
        <w:adjustRightInd w:val="0"/>
        <w:spacing w:line="360" w:lineRule="auto"/>
        <w:ind w:left="708"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8058DF">
        <w:rPr>
          <w:rFonts w:eastAsia="SymbolMT"/>
          <w:sz w:val="28"/>
          <w:szCs w:val="28"/>
          <w:lang w:eastAsia="en-US"/>
          <w14:ligatures w14:val="standardContextual"/>
        </w:rPr>
        <w:t xml:space="preserve"> </w:t>
      </w:r>
      <w:r w:rsidRPr="008058DF">
        <w:rPr>
          <w:rFonts w:eastAsiaTheme="minorHAnsi"/>
          <w:sz w:val="28"/>
          <w:szCs w:val="28"/>
          <w:lang w:eastAsia="en-US"/>
          <w14:ligatures w14:val="standardContextual"/>
        </w:rPr>
        <w:t>О компании.</w:t>
      </w:r>
    </w:p>
    <w:p w14:paraId="65BB2869" w14:textId="48D0497C" w:rsidR="008058DF" w:rsidRPr="008058DF" w:rsidRDefault="008058DF" w:rsidP="00227455">
      <w:pPr>
        <w:autoSpaceDE w:val="0"/>
        <w:autoSpaceDN w:val="0"/>
        <w:adjustRightInd w:val="0"/>
        <w:spacing w:line="360" w:lineRule="auto"/>
        <w:ind w:left="708"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8058DF">
        <w:rPr>
          <w:rFonts w:eastAsia="SymbolMT"/>
          <w:sz w:val="28"/>
          <w:szCs w:val="28"/>
          <w:lang w:eastAsia="en-US"/>
          <w14:ligatures w14:val="standardContextual"/>
        </w:rPr>
        <w:t xml:space="preserve"> </w:t>
      </w:r>
      <w:r w:rsidRPr="008058DF">
        <w:rPr>
          <w:rFonts w:eastAsiaTheme="minorHAnsi"/>
          <w:sz w:val="28"/>
          <w:szCs w:val="28"/>
          <w:lang w:eastAsia="en-US"/>
          <w14:ligatures w14:val="standardContextual"/>
        </w:rPr>
        <w:t>Новостная лента.</w:t>
      </w:r>
    </w:p>
    <w:p w14:paraId="580A2241" w14:textId="09EBAB2A" w:rsidR="008058DF" w:rsidRPr="008058DF" w:rsidRDefault="008058DF" w:rsidP="00227455">
      <w:pPr>
        <w:autoSpaceDE w:val="0"/>
        <w:autoSpaceDN w:val="0"/>
        <w:adjustRightInd w:val="0"/>
        <w:spacing w:line="360" w:lineRule="auto"/>
        <w:ind w:left="708"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8058DF">
        <w:rPr>
          <w:rFonts w:eastAsia="SymbolMT"/>
          <w:sz w:val="28"/>
          <w:szCs w:val="28"/>
          <w:lang w:eastAsia="en-US"/>
          <w14:ligatures w14:val="standardContextual"/>
        </w:rPr>
        <w:t xml:space="preserve"> </w:t>
      </w:r>
      <w:r w:rsidRPr="008058DF">
        <w:rPr>
          <w:rFonts w:eastAsiaTheme="minorHAnsi"/>
          <w:sz w:val="28"/>
          <w:szCs w:val="28"/>
          <w:lang w:eastAsia="en-US"/>
          <w14:ligatures w14:val="standardContextual"/>
        </w:rPr>
        <w:t>Форма обратной связи.</w:t>
      </w:r>
    </w:p>
    <w:p w14:paraId="17D0F6DA" w14:textId="1F61C317" w:rsidR="008058DF" w:rsidRPr="008058DF" w:rsidRDefault="008058DF" w:rsidP="00227455">
      <w:pPr>
        <w:autoSpaceDE w:val="0"/>
        <w:autoSpaceDN w:val="0"/>
        <w:adjustRightInd w:val="0"/>
        <w:spacing w:line="360" w:lineRule="auto"/>
        <w:ind w:left="708"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8058DF">
        <w:rPr>
          <w:rFonts w:eastAsia="SymbolMT"/>
          <w:sz w:val="28"/>
          <w:szCs w:val="28"/>
          <w:lang w:eastAsia="en-US"/>
          <w14:ligatures w14:val="standardContextual"/>
        </w:rPr>
        <w:t xml:space="preserve"> </w:t>
      </w:r>
      <w:r w:rsidRPr="008058DF">
        <w:rPr>
          <w:rFonts w:eastAsiaTheme="minorHAnsi"/>
          <w:sz w:val="28"/>
          <w:szCs w:val="28"/>
          <w:lang w:eastAsia="en-US"/>
          <w14:ligatures w14:val="standardContextual"/>
        </w:rPr>
        <w:t>Контактные данные компании.</w:t>
      </w:r>
    </w:p>
    <w:p w14:paraId="469AB780" w14:textId="27A8165B" w:rsidR="008058DF" w:rsidRPr="008058DF" w:rsidRDefault="008058DF" w:rsidP="00227455">
      <w:pPr>
        <w:autoSpaceDE w:val="0"/>
        <w:autoSpaceDN w:val="0"/>
        <w:adjustRightInd w:val="0"/>
        <w:spacing w:line="360" w:lineRule="auto"/>
        <w:ind w:left="708"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8058DF">
        <w:rPr>
          <w:rFonts w:eastAsia="SymbolMT"/>
          <w:sz w:val="28"/>
          <w:szCs w:val="28"/>
          <w:lang w:eastAsia="en-US"/>
          <w14:ligatures w14:val="standardContextual"/>
        </w:rPr>
        <w:t xml:space="preserve"> </w:t>
      </w:r>
      <w:r w:rsidRPr="008058DF">
        <w:rPr>
          <w:rFonts w:eastAsiaTheme="minorHAnsi"/>
          <w:sz w:val="28"/>
          <w:szCs w:val="28"/>
          <w:lang w:eastAsia="en-US"/>
          <w14:ligatures w14:val="standardContextual"/>
        </w:rPr>
        <w:t>Страница с описанием истории компании, ее основателях,</w:t>
      </w:r>
    </w:p>
    <w:p w14:paraId="387E8D15" w14:textId="77777777" w:rsidR="008058DF" w:rsidRPr="008058DF" w:rsidRDefault="008058DF" w:rsidP="008058DF">
      <w:pPr>
        <w:autoSpaceDE w:val="0"/>
        <w:autoSpaceDN w:val="0"/>
        <w:adjustRightInd w:val="0"/>
        <w:spacing w:line="360" w:lineRule="auto"/>
        <w:ind w:firstLine="708"/>
        <w:jc w:val="both"/>
        <w:rPr>
          <w:rFonts w:eastAsiaTheme="minorHAnsi"/>
          <w:sz w:val="28"/>
          <w:szCs w:val="28"/>
          <w:lang w:eastAsia="en-US"/>
          <w14:ligatures w14:val="standardContextual"/>
        </w:rPr>
      </w:pPr>
      <w:r w:rsidRPr="008058DF">
        <w:rPr>
          <w:rFonts w:eastAsiaTheme="minorHAnsi"/>
          <w:sz w:val="28"/>
          <w:szCs w:val="28"/>
          <w:lang w:eastAsia="en-US"/>
          <w14:ligatures w14:val="standardContextual"/>
        </w:rPr>
        <w:t>достижениях, наградах.</w:t>
      </w:r>
    </w:p>
    <w:p w14:paraId="69F72176" w14:textId="06BB6340" w:rsidR="008058DF" w:rsidRPr="008058DF" w:rsidRDefault="008058DF" w:rsidP="00227455">
      <w:pPr>
        <w:autoSpaceDE w:val="0"/>
        <w:autoSpaceDN w:val="0"/>
        <w:adjustRightInd w:val="0"/>
        <w:spacing w:line="360" w:lineRule="auto"/>
        <w:ind w:left="708"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8058DF">
        <w:rPr>
          <w:rFonts w:eastAsia="SymbolMT"/>
          <w:sz w:val="28"/>
          <w:szCs w:val="28"/>
          <w:lang w:eastAsia="en-US"/>
          <w14:ligatures w14:val="standardContextual"/>
        </w:rPr>
        <w:t xml:space="preserve"> </w:t>
      </w:r>
      <w:r w:rsidRPr="008058DF">
        <w:rPr>
          <w:rFonts w:eastAsiaTheme="minorHAnsi"/>
          <w:sz w:val="28"/>
          <w:szCs w:val="28"/>
          <w:lang w:eastAsia="en-US"/>
          <w14:ligatures w14:val="standardContextual"/>
        </w:rPr>
        <w:t>Новости.</w:t>
      </w:r>
    </w:p>
    <w:p w14:paraId="159CBCA4" w14:textId="472FDD54" w:rsidR="00B81CE4" w:rsidRDefault="008058DF" w:rsidP="00227455">
      <w:pPr>
        <w:autoSpaceDE w:val="0"/>
        <w:autoSpaceDN w:val="0"/>
        <w:adjustRightInd w:val="0"/>
        <w:spacing w:line="360" w:lineRule="auto"/>
        <w:ind w:left="708"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8058DF">
        <w:rPr>
          <w:rFonts w:eastAsia="SymbolMT"/>
          <w:sz w:val="28"/>
          <w:szCs w:val="28"/>
          <w:lang w:eastAsia="en-US"/>
          <w14:ligatures w14:val="standardContextual"/>
        </w:rPr>
        <w:t xml:space="preserve"> </w:t>
      </w:r>
      <w:r w:rsidRPr="008058DF">
        <w:rPr>
          <w:rFonts w:eastAsiaTheme="minorHAnsi"/>
          <w:sz w:val="28"/>
          <w:szCs w:val="28"/>
          <w:lang w:eastAsia="en-US"/>
          <w14:ligatures w14:val="standardContextual"/>
        </w:rPr>
        <w:t>В разделе должны выводиться все новости компании, за последние 3</w:t>
      </w:r>
      <w:r>
        <w:rPr>
          <w:rFonts w:eastAsiaTheme="minorHAnsi"/>
          <w:sz w:val="28"/>
          <w:szCs w:val="28"/>
          <w:lang w:eastAsia="en-US"/>
          <w14:ligatures w14:val="standardContextual"/>
        </w:rPr>
        <w:t xml:space="preserve"> </w:t>
      </w:r>
      <w:r w:rsidRPr="008058DF">
        <w:rPr>
          <w:rFonts w:eastAsiaTheme="minorHAnsi"/>
          <w:sz w:val="28"/>
          <w:szCs w:val="28"/>
          <w:lang w:eastAsia="en-US"/>
          <w14:ligatures w14:val="standardContextual"/>
        </w:rPr>
        <w:t>месяца, в виде анонсов и полного описания.</w:t>
      </w:r>
    </w:p>
    <w:p w14:paraId="5022B2AF" w14:textId="77777777" w:rsidR="00B81CE4" w:rsidRPr="00B81CE4" w:rsidRDefault="00B81CE4" w:rsidP="00227455">
      <w:pPr>
        <w:autoSpaceDE w:val="0"/>
        <w:autoSpaceDN w:val="0"/>
        <w:adjustRightInd w:val="0"/>
        <w:spacing w:line="360" w:lineRule="auto"/>
        <w:ind w:firstLine="708"/>
        <w:jc w:val="both"/>
        <w:rPr>
          <w:rFonts w:eastAsiaTheme="minorHAnsi"/>
          <w:b/>
          <w:bCs/>
          <w:sz w:val="28"/>
          <w:szCs w:val="28"/>
          <w:lang w:eastAsia="en-US"/>
          <w14:ligatures w14:val="standardContextual"/>
        </w:rPr>
      </w:pPr>
      <w:r w:rsidRPr="00B81CE4">
        <w:rPr>
          <w:rFonts w:eastAsiaTheme="minorHAnsi"/>
          <w:b/>
          <w:bCs/>
          <w:sz w:val="28"/>
          <w:szCs w:val="28"/>
          <w:lang w:eastAsia="en-US"/>
          <w14:ligatures w14:val="standardContextual"/>
        </w:rPr>
        <w:t>Формат ввода новости:</w:t>
      </w:r>
    </w:p>
    <w:p w14:paraId="5E2DBD69" w14:textId="2B799630" w:rsidR="00B81CE4" w:rsidRPr="00B81CE4" w:rsidRDefault="00B81CE4" w:rsidP="00B81CE4">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B81CE4">
        <w:rPr>
          <w:rFonts w:eastAsia="SymbolMT"/>
          <w:sz w:val="28"/>
          <w:szCs w:val="28"/>
          <w:lang w:eastAsia="en-US"/>
          <w14:ligatures w14:val="standardContextual"/>
        </w:rPr>
        <w:t xml:space="preserve"> </w:t>
      </w:r>
      <w:r w:rsidRPr="00B81CE4">
        <w:rPr>
          <w:rFonts w:eastAsiaTheme="minorHAnsi"/>
          <w:sz w:val="28"/>
          <w:szCs w:val="28"/>
          <w:lang w:eastAsia="en-US"/>
          <w14:ligatures w14:val="standardContextual"/>
        </w:rPr>
        <w:t>заголовок</w:t>
      </w:r>
    </w:p>
    <w:p w14:paraId="1BC85D2F" w14:textId="37E080E0" w:rsidR="00B81CE4" w:rsidRPr="00B81CE4" w:rsidRDefault="00B81CE4" w:rsidP="00B81CE4">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B81CE4">
        <w:rPr>
          <w:rFonts w:eastAsia="SymbolMT"/>
          <w:sz w:val="28"/>
          <w:szCs w:val="28"/>
          <w:lang w:eastAsia="en-US"/>
          <w14:ligatures w14:val="standardContextual"/>
        </w:rPr>
        <w:t xml:space="preserve"> </w:t>
      </w:r>
      <w:r w:rsidRPr="00B81CE4">
        <w:rPr>
          <w:rFonts w:eastAsiaTheme="minorHAnsi"/>
          <w:sz w:val="28"/>
          <w:szCs w:val="28"/>
          <w:lang w:eastAsia="en-US"/>
          <w14:ligatures w14:val="standardContextual"/>
        </w:rPr>
        <w:t>анонс</w:t>
      </w:r>
    </w:p>
    <w:p w14:paraId="70AB8719" w14:textId="7BFD35A2" w:rsidR="00B81CE4" w:rsidRPr="00B81CE4" w:rsidRDefault="00B81CE4" w:rsidP="00B81CE4">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B81CE4">
        <w:rPr>
          <w:rFonts w:eastAsia="SymbolMT"/>
          <w:sz w:val="28"/>
          <w:szCs w:val="28"/>
          <w:lang w:eastAsia="en-US"/>
          <w14:ligatures w14:val="standardContextual"/>
        </w:rPr>
        <w:t xml:space="preserve"> </w:t>
      </w:r>
      <w:r w:rsidRPr="00B81CE4">
        <w:rPr>
          <w:rFonts w:eastAsiaTheme="minorHAnsi"/>
          <w:sz w:val="28"/>
          <w:szCs w:val="28"/>
          <w:lang w:eastAsia="en-US"/>
          <w14:ligatures w14:val="standardContextual"/>
        </w:rPr>
        <w:t>маленькая картинка</w:t>
      </w:r>
    </w:p>
    <w:p w14:paraId="7F6ABEAB" w14:textId="53DCE0CD" w:rsidR="00B81CE4" w:rsidRPr="00B81CE4" w:rsidRDefault="00B81CE4" w:rsidP="00B81CE4">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B81CE4">
        <w:rPr>
          <w:rFonts w:eastAsia="SymbolMT"/>
          <w:sz w:val="28"/>
          <w:szCs w:val="28"/>
          <w:lang w:eastAsia="en-US"/>
          <w14:ligatures w14:val="standardContextual"/>
        </w:rPr>
        <w:t xml:space="preserve"> </w:t>
      </w:r>
      <w:r w:rsidRPr="00B81CE4">
        <w:rPr>
          <w:rFonts w:eastAsiaTheme="minorHAnsi"/>
          <w:sz w:val="28"/>
          <w:szCs w:val="28"/>
          <w:lang w:eastAsia="en-US"/>
          <w14:ligatures w14:val="standardContextual"/>
        </w:rPr>
        <w:t>полный текст</w:t>
      </w:r>
    </w:p>
    <w:p w14:paraId="74D99C6B" w14:textId="7A1467DD" w:rsidR="00B81CE4" w:rsidRDefault="00B81CE4" w:rsidP="00B81CE4">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B81CE4">
        <w:rPr>
          <w:rFonts w:eastAsia="SymbolMT"/>
          <w:sz w:val="28"/>
          <w:szCs w:val="28"/>
          <w:lang w:eastAsia="en-US"/>
          <w14:ligatures w14:val="standardContextual"/>
        </w:rPr>
        <w:t xml:space="preserve"> </w:t>
      </w:r>
      <w:r w:rsidRPr="00B81CE4">
        <w:rPr>
          <w:rFonts w:eastAsiaTheme="minorHAnsi"/>
          <w:sz w:val="28"/>
          <w:szCs w:val="28"/>
          <w:lang w:eastAsia="en-US"/>
          <w14:ligatures w14:val="standardContextual"/>
        </w:rPr>
        <w:t>Внизу ссылка на архив новостей</w:t>
      </w:r>
    </w:p>
    <w:p w14:paraId="491470F9" w14:textId="77777777" w:rsidR="007869AD" w:rsidRPr="007869AD" w:rsidRDefault="007869AD" w:rsidP="00227455">
      <w:pPr>
        <w:autoSpaceDE w:val="0"/>
        <w:autoSpaceDN w:val="0"/>
        <w:adjustRightInd w:val="0"/>
        <w:spacing w:line="360" w:lineRule="auto"/>
        <w:ind w:firstLine="708"/>
        <w:jc w:val="both"/>
        <w:rPr>
          <w:rFonts w:eastAsiaTheme="minorHAnsi"/>
          <w:b/>
          <w:bCs/>
          <w:sz w:val="28"/>
          <w:szCs w:val="28"/>
          <w:lang w:eastAsia="en-US"/>
          <w14:ligatures w14:val="standardContextual"/>
        </w:rPr>
      </w:pPr>
      <w:r w:rsidRPr="007869AD">
        <w:rPr>
          <w:rFonts w:eastAsiaTheme="minorHAnsi"/>
          <w:b/>
          <w:bCs/>
          <w:sz w:val="28"/>
          <w:szCs w:val="28"/>
          <w:lang w:eastAsia="en-US"/>
          <w14:ligatures w14:val="standardContextual"/>
        </w:rPr>
        <w:t>Архив новостей</w:t>
      </w:r>
    </w:p>
    <w:p w14:paraId="303ED9EC" w14:textId="77777777" w:rsidR="007869AD" w:rsidRPr="007869AD" w:rsidRDefault="007869AD" w:rsidP="00227455">
      <w:pPr>
        <w:autoSpaceDE w:val="0"/>
        <w:autoSpaceDN w:val="0"/>
        <w:adjustRightInd w:val="0"/>
        <w:spacing w:line="360" w:lineRule="auto"/>
        <w:ind w:firstLine="708"/>
        <w:jc w:val="both"/>
        <w:rPr>
          <w:rFonts w:eastAsiaTheme="minorHAnsi"/>
          <w:sz w:val="28"/>
          <w:szCs w:val="28"/>
          <w:lang w:eastAsia="en-US"/>
          <w14:ligatures w14:val="standardContextual"/>
        </w:rPr>
      </w:pPr>
      <w:r w:rsidRPr="007869AD">
        <w:rPr>
          <w:rFonts w:eastAsiaTheme="minorHAnsi"/>
          <w:sz w:val="28"/>
          <w:szCs w:val="28"/>
          <w:lang w:eastAsia="en-US"/>
          <w14:ligatures w14:val="standardContextual"/>
        </w:rPr>
        <w:t>Аналогично разделу новости.</w:t>
      </w:r>
    </w:p>
    <w:p w14:paraId="51ABFD17" w14:textId="784CCF20" w:rsidR="007869AD" w:rsidRPr="007869AD" w:rsidRDefault="007869AD" w:rsidP="00227455">
      <w:pPr>
        <w:autoSpaceDE w:val="0"/>
        <w:autoSpaceDN w:val="0"/>
        <w:adjustRightInd w:val="0"/>
        <w:spacing w:line="360" w:lineRule="auto"/>
        <w:ind w:firstLine="708"/>
        <w:jc w:val="both"/>
        <w:rPr>
          <w:rFonts w:eastAsiaTheme="minorHAnsi"/>
          <w:sz w:val="28"/>
          <w:szCs w:val="28"/>
          <w:lang w:eastAsia="en-US"/>
          <w14:ligatures w14:val="standardContextual"/>
        </w:rPr>
      </w:pPr>
      <w:r w:rsidRPr="007869AD">
        <w:rPr>
          <w:rFonts w:eastAsiaTheme="minorHAnsi"/>
          <w:sz w:val="28"/>
          <w:szCs w:val="28"/>
          <w:lang w:eastAsia="en-US"/>
          <w14:ligatures w14:val="standardContextual"/>
        </w:rPr>
        <w:t xml:space="preserve">Выводятся новости старше 3х </w:t>
      </w:r>
      <w:proofErr w:type="gramStart"/>
      <w:r w:rsidRPr="007869AD">
        <w:rPr>
          <w:rFonts w:eastAsiaTheme="minorHAnsi"/>
          <w:sz w:val="28"/>
          <w:szCs w:val="28"/>
          <w:lang w:eastAsia="en-US"/>
          <w14:ligatures w14:val="standardContextual"/>
        </w:rPr>
        <w:t>месяцев</w:t>
      </w:r>
      <w:proofErr w:type="gramEnd"/>
      <w:r w:rsidRPr="007869AD">
        <w:rPr>
          <w:rFonts w:eastAsiaTheme="minorHAnsi"/>
          <w:sz w:val="28"/>
          <w:szCs w:val="28"/>
          <w:lang w:eastAsia="en-US"/>
          <w14:ligatures w14:val="standardContextual"/>
        </w:rPr>
        <w:t xml:space="preserve"> Предусмотреть календарь для</w:t>
      </w:r>
      <w:r>
        <w:rPr>
          <w:rFonts w:eastAsiaTheme="minorHAnsi"/>
          <w:sz w:val="28"/>
          <w:szCs w:val="28"/>
          <w:lang w:eastAsia="en-US"/>
          <w14:ligatures w14:val="standardContextual"/>
        </w:rPr>
        <w:t xml:space="preserve"> </w:t>
      </w:r>
      <w:r w:rsidRPr="007869AD">
        <w:rPr>
          <w:rFonts w:eastAsiaTheme="minorHAnsi"/>
          <w:sz w:val="28"/>
          <w:szCs w:val="28"/>
          <w:lang w:eastAsia="en-US"/>
          <w14:ligatures w14:val="standardContextual"/>
        </w:rPr>
        <w:t>навигации по месяцам и годам.</w:t>
      </w:r>
    </w:p>
    <w:p w14:paraId="4E194E12" w14:textId="77777777" w:rsidR="007869AD" w:rsidRPr="007869AD" w:rsidRDefault="007869AD" w:rsidP="00227455">
      <w:pPr>
        <w:autoSpaceDE w:val="0"/>
        <w:autoSpaceDN w:val="0"/>
        <w:adjustRightInd w:val="0"/>
        <w:spacing w:line="360" w:lineRule="auto"/>
        <w:ind w:firstLine="708"/>
        <w:jc w:val="both"/>
        <w:rPr>
          <w:rFonts w:eastAsiaTheme="minorHAnsi"/>
          <w:b/>
          <w:bCs/>
          <w:sz w:val="28"/>
          <w:szCs w:val="28"/>
          <w:lang w:eastAsia="en-US"/>
          <w14:ligatures w14:val="standardContextual"/>
        </w:rPr>
      </w:pPr>
      <w:r w:rsidRPr="007869AD">
        <w:rPr>
          <w:rFonts w:eastAsiaTheme="minorHAnsi"/>
          <w:b/>
          <w:bCs/>
          <w:sz w:val="28"/>
          <w:szCs w:val="28"/>
          <w:lang w:eastAsia="en-US"/>
          <w14:ligatures w14:val="standardContextual"/>
        </w:rPr>
        <w:t>Услуги</w:t>
      </w:r>
    </w:p>
    <w:p w14:paraId="3BD4E5E6" w14:textId="77777777" w:rsidR="007869AD" w:rsidRPr="007869AD" w:rsidRDefault="007869AD" w:rsidP="00227455">
      <w:pPr>
        <w:autoSpaceDE w:val="0"/>
        <w:autoSpaceDN w:val="0"/>
        <w:adjustRightInd w:val="0"/>
        <w:spacing w:line="360" w:lineRule="auto"/>
        <w:ind w:firstLine="708"/>
        <w:jc w:val="both"/>
        <w:rPr>
          <w:rFonts w:eastAsiaTheme="minorHAnsi"/>
          <w:sz w:val="28"/>
          <w:szCs w:val="28"/>
          <w:lang w:eastAsia="en-US"/>
          <w14:ligatures w14:val="standardContextual"/>
        </w:rPr>
      </w:pPr>
      <w:r w:rsidRPr="007869AD">
        <w:rPr>
          <w:rFonts w:eastAsiaTheme="minorHAnsi"/>
          <w:sz w:val="28"/>
          <w:szCs w:val="28"/>
          <w:lang w:eastAsia="en-US"/>
          <w14:ligatures w14:val="standardContextual"/>
        </w:rPr>
        <w:t>Страница с описанием услуг компании, условиях работы.</w:t>
      </w:r>
    </w:p>
    <w:p w14:paraId="71848ED4" w14:textId="77777777" w:rsidR="007869AD" w:rsidRPr="007869AD" w:rsidRDefault="007869AD" w:rsidP="00227455">
      <w:pPr>
        <w:autoSpaceDE w:val="0"/>
        <w:autoSpaceDN w:val="0"/>
        <w:adjustRightInd w:val="0"/>
        <w:spacing w:line="360" w:lineRule="auto"/>
        <w:ind w:firstLine="708"/>
        <w:jc w:val="both"/>
        <w:rPr>
          <w:rFonts w:eastAsiaTheme="minorHAnsi"/>
          <w:b/>
          <w:bCs/>
          <w:sz w:val="28"/>
          <w:szCs w:val="28"/>
          <w:lang w:eastAsia="en-US"/>
          <w14:ligatures w14:val="standardContextual"/>
        </w:rPr>
      </w:pPr>
      <w:r w:rsidRPr="007869AD">
        <w:rPr>
          <w:rFonts w:eastAsiaTheme="minorHAnsi"/>
          <w:b/>
          <w:bCs/>
          <w:sz w:val="28"/>
          <w:szCs w:val="28"/>
          <w:lang w:eastAsia="en-US"/>
          <w14:ligatures w14:val="standardContextual"/>
        </w:rPr>
        <w:t>Обратная связь</w:t>
      </w:r>
    </w:p>
    <w:p w14:paraId="056858E6" w14:textId="77777777" w:rsidR="007869AD" w:rsidRPr="007869AD" w:rsidRDefault="007869AD" w:rsidP="00227455">
      <w:pPr>
        <w:autoSpaceDE w:val="0"/>
        <w:autoSpaceDN w:val="0"/>
        <w:adjustRightInd w:val="0"/>
        <w:spacing w:line="360" w:lineRule="auto"/>
        <w:ind w:firstLine="708"/>
        <w:jc w:val="both"/>
        <w:rPr>
          <w:rFonts w:eastAsiaTheme="minorHAnsi"/>
          <w:sz w:val="28"/>
          <w:szCs w:val="28"/>
          <w:lang w:eastAsia="en-US"/>
          <w14:ligatures w14:val="standardContextual"/>
        </w:rPr>
      </w:pPr>
      <w:r w:rsidRPr="007869AD">
        <w:rPr>
          <w:rFonts w:eastAsiaTheme="minorHAnsi"/>
          <w:sz w:val="28"/>
          <w:szCs w:val="28"/>
          <w:lang w:eastAsia="en-US"/>
          <w14:ligatures w14:val="standardContextual"/>
        </w:rPr>
        <w:lastRenderedPageBreak/>
        <w:t>Страница с формой обратной связи:</w:t>
      </w:r>
    </w:p>
    <w:p w14:paraId="0F272907" w14:textId="2E7F616B" w:rsidR="007869AD" w:rsidRPr="007869AD" w:rsidRDefault="007869AD" w:rsidP="00227455">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7869AD">
        <w:rPr>
          <w:rFonts w:eastAsia="SymbolMT"/>
          <w:sz w:val="28"/>
          <w:szCs w:val="28"/>
          <w:lang w:eastAsia="en-US"/>
          <w14:ligatures w14:val="standardContextual"/>
        </w:rPr>
        <w:t xml:space="preserve"> </w:t>
      </w:r>
      <w:r w:rsidRPr="007869AD">
        <w:rPr>
          <w:rFonts w:eastAsiaTheme="minorHAnsi"/>
          <w:sz w:val="28"/>
          <w:szCs w:val="28"/>
          <w:lang w:eastAsia="en-US"/>
          <w14:ligatures w14:val="standardContextual"/>
        </w:rPr>
        <w:t>ФИО</w:t>
      </w:r>
    </w:p>
    <w:p w14:paraId="6C5DB13B" w14:textId="2A08F855" w:rsidR="007869AD" w:rsidRPr="007869AD" w:rsidRDefault="007869AD" w:rsidP="00227455">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7869AD">
        <w:rPr>
          <w:rFonts w:eastAsia="SymbolMT"/>
          <w:sz w:val="28"/>
          <w:szCs w:val="28"/>
          <w:lang w:eastAsia="en-US"/>
          <w14:ligatures w14:val="standardContextual"/>
        </w:rPr>
        <w:t xml:space="preserve"> </w:t>
      </w:r>
      <w:proofErr w:type="spellStart"/>
      <w:r w:rsidRPr="007869AD">
        <w:rPr>
          <w:rFonts w:eastAsiaTheme="minorHAnsi"/>
          <w:sz w:val="28"/>
          <w:szCs w:val="28"/>
          <w:lang w:eastAsia="en-US"/>
          <w14:ligatures w14:val="standardContextual"/>
        </w:rPr>
        <w:t>email</w:t>
      </w:r>
      <w:proofErr w:type="spellEnd"/>
    </w:p>
    <w:p w14:paraId="61650D68" w14:textId="678CFE01" w:rsidR="007869AD" w:rsidRPr="007869AD" w:rsidRDefault="007869AD" w:rsidP="00227455">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7869AD">
        <w:rPr>
          <w:rFonts w:eastAsia="SymbolMT"/>
          <w:sz w:val="28"/>
          <w:szCs w:val="28"/>
          <w:lang w:eastAsia="en-US"/>
          <w14:ligatures w14:val="standardContextual"/>
        </w:rPr>
        <w:t xml:space="preserve"> </w:t>
      </w:r>
      <w:r w:rsidRPr="007869AD">
        <w:rPr>
          <w:rFonts w:eastAsiaTheme="minorHAnsi"/>
          <w:sz w:val="28"/>
          <w:szCs w:val="28"/>
          <w:lang w:eastAsia="en-US"/>
          <w14:ligatures w14:val="standardContextual"/>
        </w:rPr>
        <w:t>телефон</w:t>
      </w:r>
    </w:p>
    <w:p w14:paraId="73F00000" w14:textId="4922EFB8" w:rsidR="007869AD" w:rsidRDefault="007869AD" w:rsidP="00227455">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7869AD">
        <w:rPr>
          <w:rFonts w:eastAsia="SymbolMT"/>
          <w:sz w:val="28"/>
          <w:szCs w:val="28"/>
          <w:lang w:eastAsia="en-US"/>
          <w14:ligatures w14:val="standardContextual"/>
        </w:rPr>
        <w:t xml:space="preserve"> </w:t>
      </w:r>
      <w:r w:rsidRPr="007869AD">
        <w:rPr>
          <w:rFonts w:eastAsiaTheme="minorHAnsi"/>
          <w:sz w:val="28"/>
          <w:szCs w:val="28"/>
          <w:lang w:eastAsia="en-US"/>
          <w14:ligatures w14:val="standardContextual"/>
        </w:rPr>
        <w:t>поле ввода текста</w:t>
      </w:r>
    </w:p>
    <w:p w14:paraId="0F1C16FE" w14:textId="77777777" w:rsidR="007869AD" w:rsidRPr="007869AD" w:rsidRDefault="007869AD" w:rsidP="00227455">
      <w:pPr>
        <w:autoSpaceDE w:val="0"/>
        <w:autoSpaceDN w:val="0"/>
        <w:adjustRightInd w:val="0"/>
        <w:spacing w:line="360" w:lineRule="auto"/>
        <w:ind w:firstLine="708"/>
        <w:jc w:val="both"/>
        <w:rPr>
          <w:rFonts w:eastAsiaTheme="minorHAnsi"/>
          <w:b/>
          <w:bCs/>
          <w:sz w:val="28"/>
          <w:szCs w:val="28"/>
          <w:lang w:eastAsia="en-US"/>
          <w14:ligatures w14:val="standardContextual"/>
        </w:rPr>
      </w:pPr>
      <w:r w:rsidRPr="007869AD">
        <w:rPr>
          <w:rFonts w:eastAsiaTheme="minorHAnsi"/>
          <w:b/>
          <w:bCs/>
          <w:sz w:val="28"/>
          <w:szCs w:val="28"/>
          <w:lang w:eastAsia="en-US"/>
          <w14:ligatures w14:val="standardContextual"/>
        </w:rPr>
        <w:t>Контактные данные</w:t>
      </w:r>
    </w:p>
    <w:p w14:paraId="43AACE56" w14:textId="77777777" w:rsidR="007869AD" w:rsidRPr="007869AD" w:rsidRDefault="007869AD" w:rsidP="00227455">
      <w:pPr>
        <w:autoSpaceDE w:val="0"/>
        <w:autoSpaceDN w:val="0"/>
        <w:adjustRightInd w:val="0"/>
        <w:spacing w:line="360" w:lineRule="auto"/>
        <w:ind w:firstLine="708"/>
        <w:jc w:val="both"/>
        <w:rPr>
          <w:rFonts w:eastAsiaTheme="minorHAnsi"/>
          <w:sz w:val="28"/>
          <w:szCs w:val="28"/>
          <w:lang w:eastAsia="en-US"/>
          <w14:ligatures w14:val="standardContextual"/>
        </w:rPr>
      </w:pPr>
      <w:r w:rsidRPr="007869AD">
        <w:rPr>
          <w:rFonts w:eastAsiaTheme="minorHAnsi"/>
          <w:sz w:val="28"/>
          <w:szCs w:val="28"/>
          <w:lang w:eastAsia="en-US"/>
          <w14:ligatures w14:val="standardContextual"/>
        </w:rPr>
        <w:t>На странице выводятся данные о контактах:</w:t>
      </w:r>
    </w:p>
    <w:p w14:paraId="0ABA9EB3" w14:textId="5E75A629" w:rsidR="007869AD" w:rsidRPr="007869AD" w:rsidRDefault="007869AD" w:rsidP="00227455">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7869AD">
        <w:rPr>
          <w:rFonts w:eastAsia="SymbolMT"/>
          <w:sz w:val="28"/>
          <w:szCs w:val="28"/>
          <w:lang w:eastAsia="en-US"/>
          <w14:ligatures w14:val="standardContextual"/>
        </w:rPr>
        <w:t xml:space="preserve"> </w:t>
      </w:r>
      <w:r w:rsidRPr="007869AD">
        <w:rPr>
          <w:rFonts w:eastAsiaTheme="minorHAnsi"/>
          <w:sz w:val="28"/>
          <w:szCs w:val="28"/>
          <w:lang w:eastAsia="en-US"/>
          <w14:ligatures w14:val="standardContextual"/>
        </w:rPr>
        <w:t>телефон</w:t>
      </w:r>
    </w:p>
    <w:p w14:paraId="3466EA42" w14:textId="270BE7CB" w:rsidR="007869AD" w:rsidRPr="007869AD" w:rsidRDefault="007869AD" w:rsidP="00227455">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7869AD">
        <w:rPr>
          <w:rFonts w:eastAsia="SymbolMT"/>
          <w:sz w:val="28"/>
          <w:szCs w:val="28"/>
          <w:lang w:eastAsia="en-US"/>
          <w14:ligatures w14:val="standardContextual"/>
        </w:rPr>
        <w:t xml:space="preserve"> </w:t>
      </w:r>
      <w:r w:rsidRPr="007869AD">
        <w:rPr>
          <w:rFonts w:eastAsiaTheme="minorHAnsi"/>
          <w:sz w:val="28"/>
          <w:szCs w:val="28"/>
          <w:lang w:eastAsia="en-US"/>
          <w14:ligatures w14:val="standardContextual"/>
        </w:rPr>
        <w:t>факс</w:t>
      </w:r>
    </w:p>
    <w:p w14:paraId="6B35A66A" w14:textId="2D0329F2" w:rsidR="007869AD" w:rsidRPr="007869AD" w:rsidRDefault="007869AD" w:rsidP="00227455">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7869AD">
        <w:rPr>
          <w:rFonts w:eastAsia="SymbolMT"/>
          <w:sz w:val="28"/>
          <w:szCs w:val="28"/>
          <w:lang w:eastAsia="en-US"/>
          <w14:ligatures w14:val="standardContextual"/>
        </w:rPr>
        <w:t xml:space="preserve"> </w:t>
      </w:r>
      <w:r w:rsidRPr="007869AD">
        <w:rPr>
          <w:rFonts w:eastAsiaTheme="minorHAnsi"/>
          <w:sz w:val="28"/>
          <w:szCs w:val="28"/>
          <w:lang w:eastAsia="en-US"/>
          <w14:ligatures w14:val="standardContextual"/>
        </w:rPr>
        <w:t>адрес офиса</w:t>
      </w:r>
    </w:p>
    <w:p w14:paraId="043E1271" w14:textId="0A2676C1" w:rsidR="007869AD" w:rsidRPr="007869AD" w:rsidRDefault="007869AD" w:rsidP="00227455">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7869AD">
        <w:rPr>
          <w:rFonts w:eastAsia="SymbolMT"/>
          <w:sz w:val="28"/>
          <w:szCs w:val="28"/>
          <w:lang w:eastAsia="en-US"/>
          <w14:ligatures w14:val="standardContextual"/>
        </w:rPr>
        <w:t xml:space="preserve"> </w:t>
      </w:r>
      <w:r w:rsidRPr="007869AD">
        <w:rPr>
          <w:rFonts w:eastAsiaTheme="minorHAnsi"/>
          <w:sz w:val="28"/>
          <w:szCs w:val="28"/>
          <w:lang w:eastAsia="en-US"/>
          <w14:ligatures w14:val="standardContextual"/>
        </w:rPr>
        <w:t>карта проезда (с возможностью распечатать)</w:t>
      </w:r>
    </w:p>
    <w:p w14:paraId="5C563C1C" w14:textId="0EF052BD" w:rsidR="007869AD" w:rsidRPr="007869AD" w:rsidRDefault="007869AD" w:rsidP="00227455">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7869AD">
        <w:rPr>
          <w:rFonts w:eastAsia="SymbolMT"/>
          <w:sz w:val="28"/>
          <w:szCs w:val="28"/>
          <w:lang w:eastAsia="en-US"/>
          <w14:ligatures w14:val="standardContextual"/>
        </w:rPr>
        <w:t xml:space="preserve"> </w:t>
      </w:r>
      <w:r w:rsidRPr="007869AD">
        <w:rPr>
          <w:rFonts w:eastAsiaTheme="minorHAnsi"/>
          <w:sz w:val="28"/>
          <w:szCs w:val="28"/>
          <w:lang w:eastAsia="en-US"/>
          <w14:ligatures w14:val="standardContextual"/>
        </w:rPr>
        <w:t>форма обратной связи</w:t>
      </w:r>
    </w:p>
    <w:p w14:paraId="734CEDD0" w14:textId="77777777" w:rsidR="007869AD" w:rsidRPr="007869AD" w:rsidRDefault="007869AD" w:rsidP="00227455">
      <w:pPr>
        <w:autoSpaceDE w:val="0"/>
        <w:autoSpaceDN w:val="0"/>
        <w:adjustRightInd w:val="0"/>
        <w:spacing w:line="360" w:lineRule="auto"/>
        <w:ind w:firstLine="708"/>
        <w:jc w:val="both"/>
        <w:rPr>
          <w:rFonts w:eastAsiaTheme="minorHAnsi"/>
          <w:b/>
          <w:bCs/>
          <w:sz w:val="28"/>
          <w:szCs w:val="28"/>
          <w:lang w:eastAsia="en-US"/>
          <w14:ligatures w14:val="standardContextual"/>
        </w:rPr>
      </w:pPr>
      <w:r w:rsidRPr="007869AD">
        <w:rPr>
          <w:rFonts w:eastAsiaTheme="minorHAnsi"/>
          <w:b/>
          <w:bCs/>
          <w:sz w:val="28"/>
          <w:szCs w:val="28"/>
          <w:lang w:eastAsia="en-US"/>
          <w14:ligatures w14:val="standardContextual"/>
        </w:rPr>
        <w:t>7. Требования к документированию.</w:t>
      </w:r>
    </w:p>
    <w:p w14:paraId="694C3720" w14:textId="77777777" w:rsidR="007869AD" w:rsidRPr="007869AD" w:rsidRDefault="007869AD" w:rsidP="00227455">
      <w:pPr>
        <w:autoSpaceDE w:val="0"/>
        <w:autoSpaceDN w:val="0"/>
        <w:adjustRightInd w:val="0"/>
        <w:spacing w:line="360" w:lineRule="auto"/>
        <w:ind w:firstLine="708"/>
        <w:jc w:val="both"/>
        <w:rPr>
          <w:rFonts w:eastAsiaTheme="minorHAnsi"/>
          <w:sz w:val="28"/>
          <w:szCs w:val="28"/>
          <w:lang w:eastAsia="en-US"/>
          <w14:ligatures w14:val="standardContextual"/>
        </w:rPr>
      </w:pPr>
      <w:r w:rsidRPr="007869AD">
        <w:rPr>
          <w:rFonts w:eastAsiaTheme="minorHAnsi"/>
          <w:sz w:val="28"/>
          <w:szCs w:val="28"/>
          <w:lang w:eastAsia="en-US"/>
          <w14:ligatures w14:val="standardContextual"/>
        </w:rPr>
        <w:t>Перечень сопроводительной документации:</w:t>
      </w:r>
    </w:p>
    <w:p w14:paraId="2BEBBC7D" w14:textId="77777777" w:rsidR="007869AD" w:rsidRPr="007869AD" w:rsidRDefault="007869AD" w:rsidP="00227455">
      <w:pPr>
        <w:autoSpaceDE w:val="0"/>
        <w:autoSpaceDN w:val="0"/>
        <w:adjustRightInd w:val="0"/>
        <w:spacing w:line="360" w:lineRule="auto"/>
        <w:ind w:firstLine="708"/>
        <w:jc w:val="both"/>
        <w:rPr>
          <w:rFonts w:eastAsiaTheme="minorHAnsi"/>
          <w:sz w:val="28"/>
          <w:szCs w:val="28"/>
          <w:lang w:eastAsia="en-US"/>
          <w14:ligatures w14:val="standardContextual"/>
        </w:rPr>
      </w:pPr>
      <w:r w:rsidRPr="007869AD">
        <w:rPr>
          <w:rFonts w:eastAsiaTheme="minorHAnsi"/>
          <w:sz w:val="28"/>
          <w:szCs w:val="28"/>
          <w:lang w:eastAsia="en-US"/>
          <w14:ligatures w14:val="standardContextual"/>
        </w:rPr>
        <w:t>Руководство по работе с системой для Администратора.</w:t>
      </w:r>
    </w:p>
    <w:p w14:paraId="0DAAD68A" w14:textId="77777777" w:rsidR="007869AD" w:rsidRPr="007869AD" w:rsidRDefault="007869AD" w:rsidP="00227455">
      <w:pPr>
        <w:autoSpaceDE w:val="0"/>
        <w:autoSpaceDN w:val="0"/>
        <w:adjustRightInd w:val="0"/>
        <w:spacing w:line="360" w:lineRule="auto"/>
        <w:ind w:firstLine="708"/>
        <w:jc w:val="both"/>
        <w:rPr>
          <w:rFonts w:eastAsiaTheme="minorHAnsi"/>
          <w:b/>
          <w:bCs/>
          <w:sz w:val="28"/>
          <w:szCs w:val="28"/>
          <w:lang w:eastAsia="en-US"/>
          <w14:ligatures w14:val="standardContextual"/>
        </w:rPr>
      </w:pPr>
      <w:r w:rsidRPr="007869AD">
        <w:rPr>
          <w:rFonts w:eastAsiaTheme="minorHAnsi"/>
          <w:b/>
          <w:bCs/>
          <w:sz w:val="28"/>
          <w:szCs w:val="28"/>
          <w:lang w:eastAsia="en-US"/>
          <w14:ligatures w14:val="standardContextual"/>
        </w:rPr>
        <w:t>8. Порядок сдачи-приемки продукта.</w:t>
      </w:r>
    </w:p>
    <w:p w14:paraId="0BA90C06" w14:textId="77777777" w:rsidR="006F5EB5" w:rsidRDefault="007869AD" w:rsidP="006F5EB5">
      <w:pPr>
        <w:autoSpaceDE w:val="0"/>
        <w:autoSpaceDN w:val="0"/>
        <w:adjustRightInd w:val="0"/>
        <w:spacing w:line="360" w:lineRule="auto"/>
        <w:ind w:firstLine="708"/>
        <w:jc w:val="both"/>
        <w:rPr>
          <w:rFonts w:eastAsiaTheme="minorHAnsi"/>
          <w:sz w:val="28"/>
          <w:szCs w:val="28"/>
          <w:lang w:eastAsia="en-US"/>
          <w14:ligatures w14:val="standardContextual"/>
        </w:rPr>
      </w:pPr>
      <w:r w:rsidRPr="007869AD">
        <w:rPr>
          <w:rFonts w:eastAsiaTheme="minorHAnsi"/>
          <w:sz w:val="28"/>
          <w:szCs w:val="28"/>
          <w:lang w:eastAsia="en-US"/>
          <w14:ligatures w14:val="standardContextual"/>
        </w:rPr>
        <w:t>Подготовленн</w:t>
      </w:r>
      <w:r>
        <w:rPr>
          <w:rFonts w:eastAsiaTheme="minorHAnsi"/>
          <w:sz w:val="28"/>
          <w:szCs w:val="28"/>
          <w:lang w:eastAsia="en-US"/>
          <w14:ligatures w14:val="standardContextual"/>
        </w:rPr>
        <w:t>ый</w:t>
      </w:r>
      <w:r w:rsidRPr="007869AD">
        <w:rPr>
          <w:rFonts w:eastAsiaTheme="minorHAnsi"/>
          <w:sz w:val="28"/>
          <w:szCs w:val="28"/>
          <w:lang w:eastAsia="en-US"/>
          <w14:ligatures w14:val="standardContextual"/>
        </w:rPr>
        <w:t xml:space="preserve"> </w:t>
      </w:r>
      <w:r>
        <w:rPr>
          <w:rFonts w:eastAsiaTheme="minorHAnsi"/>
          <w:sz w:val="28"/>
          <w:szCs w:val="28"/>
          <w:lang w:eastAsia="en-US"/>
          <w14:ligatures w14:val="standardContextual"/>
        </w:rPr>
        <w:t>дипломный проект</w:t>
      </w:r>
      <w:r w:rsidRPr="007869AD">
        <w:rPr>
          <w:rFonts w:eastAsiaTheme="minorHAnsi"/>
          <w:sz w:val="28"/>
          <w:szCs w:val="28"/>
          <w:lang w:eastAsia="en-US"/>
          <w14:ligatures w14:val="standardContextual"/>
        </w:rPr>
        <w:t xml:space="preserve"> представляется студентом</w:t>
      </w:r>
      <w:r>
        <w:rPr>
          <w:rFonts w:eastAsiaTheme="minorHAnsi"/>
          <w:sz w:val="28"/>
          <w:szCs w:val="28"/>
          <w:lang w:eastAsia="en-US"/>
          <w14:ligatures w14:val="standardContextual"/>
        </w:rPr>
        <w:t xml:space="preserve"> школы</w:t>
      </w:r>
      <w:r w:rsidRPr="007869AD">
        <w:rPr>
          <w:rFonts w:eastAsiaTheme="minorHAnsi"/>
          <w:sz w:val="28"/>
          <w:szCs w:val="28"/>
          <w:lang w:eastAsia="en-US"/>
          <w14:ligatures w14:val="standardContextual"/>
        </w:rPr>
        <w:t xml:space="preserve"> </w:t>
      </w:r>
      <w:r>
        <w:rPr>
          <w:rFonts w:eastAsiaTheme="minorHAnsi"/>
          <w:sz w:val="28"/>
          <w:szCs w:val="28"/>
          <w:lang w:eastAsia="en-US"/>
          <w14:ligatures w14:val="standardContextual"/>
        </w:rPr>
        <w:t>куратору</w:t>
      </w:r>
      <w:r w:rsidRPr="007869AD">
        <w:rPr>
          <w:rFonts w:eastAsiaTheme="minorHAnsi"/>
          <w:sz w:val="28"/>
          <w:szCs w:val="28"/>
          <w:lang w:eastAsia="en-US"/>
          <w14:ligatures w14:val="standardContextual"/>
        </w:rPr>
        <w:t>.</w:t>
      </w:r>
      <w:r w:rsidR="006F5EB5" w:rsidRPr="006F5EB5">
        <w:rPr>
          <w:rFonts w:eastAsiaTheme="minorHAnsi"/>
          <w:sz w:val="28"/>
          <w:szCs w:val="28"/>
          <w:lang w:eastAsia="en-US"/>
          <w14:ligatures w14:val="standardContextual"/>
        </w:rPr>
        <w:t xml:space="preserve"> </w:t>
      </w:r>
    </w:p>
    <w:p w14:paraId="1B8897D2" w14:textId="67498CBD" w:rsidR="007869AD" w:rsidRDefault="007869AD" w:rsidP="006F5EB5">
      <w:pPr>
        <w:autoSpaceDE w:val="0"/>
        <w:autoSpaceDN w:val="0"/>
        <w:adjustRightInd w:val="0"/>
        <w:spacing w:line="360" w:lineRule="auto"/>
        <w:ind w:firstLine="708"/>
        <w:jc w:val="both"/>
        <w:rPr>
          <w:rFonts w:eastAsiaTheme="minorHAnsi"/>
          <w:sz w:val="28"/>
          <w:szCs w:val="28"/>
          <w:lang w:eastAsia="en-US"/>
          <w14:ligatures w14:val="standardContextual"/>
        </w:rPr>
      </w:pPr>
      <w:r w:rsidRPr="007869AD">
        <w:rPr>
          <w:rFonts w:eastAsiaTheme="minorHAnsi"/>
          <w:sz w:val="28"/>
          <w:szCs w:val="28"/>
          <w:lang w:eastAsia="en-US"/>
          <w14:ligatures w14:val="standardContextual"/>
        </w:rPr>
        <w:t xml:space="preserve">Решением </w:t>
      </w:r>
      <w:r>
        <w:rPr>
          <w:rFonts w:eastAsiaTheme="minorHAnsi"/>
          <w:sz w:val="28"/>
          <w:szCs w:val="28"/>
          <w:lang w:eastAsia="en-US"/>
          <w14:ligatures w14:val="standardContextual"/>
        </w:rPr>
        <w:t>школы</w:t>
      </w:r>
      <w:r w:rsidRPr="007869AD">
        <w:rPr>
          <w:rFonts w:eastAsiaTheme="minorHAnsi"/>
          <w:sz w:val="28"/>
          <w:szCs w:val="28"/>
          <w:lang w:eastAsia="en-US"/>
          <w14:ligatures w14:val="standardContextual"/>
        </w:rPr>
        <w:t xml:space="preserve"> может быть введена</w:t>
      </w:r>
      <w:r>
        <w:rPr>
          <w:rFonts w:eastAsiaTheme="minorHAnsi"/>
          <w:sz w:val="28"/>
          <w:szCs w:val="28"/>
          <w:lang w:eastAsia="en-US"/>
          <w14:ligatures w14:val="standardContextual"/>
        </w:rPr>
        <w:t xml:space="preserve"> </w:t>
      </w:r>
      <w:r w:rsidRPr="007869AD">
        <w:rPr>
          <w:rFonts w:eastAsiaTheme="minorHAnsi"/>
          <w:sz w:val="28"/>
          <w:szCs w:val="28"/>
          <w:lang w:eastAsia="en-US"/>
          <w14:ligatures w14:val="standardContextual"/>
        </w:rPr>
        <w:t>обязательная публичная защита дипломной работы.</w:t>
      </w:r>
    </w:p>
    <w:p w14:paraId="733E595D" w14:textId="77777777" w:rsidR="002973B3" w:rsidRDefault="002973B3" w:rsidP="007869AD">
      <w:pPr>
        <w:autoSpaceDE w:val="0"/>
        <w:autoSpaceDN w:val="0"/>
        <w:adjustRightInd w:val="0"/>
        <w:spacing w:line="360" w:lineRule="auto"/>
        <w:jc w:val="both"/>
        <w:rPr>
          <w:rFonts w:eastAsiaTheme="minorHAnsi"/>
          <w:sz w:val="28"/>
          <w:szCs w:val="28"/>
          <w:lang w:eastAsia="en-US"/>
          <w14:ligatures w14:val="standardContextual"/>
        </w:rPr>
      </w:pPr>
    </w:p>
    <w:p w14:paraId="279C1B84" w14:textId="208EE10C" w:rsidR="007869AD" w:rsidRPr="007869AD" w:rsidRDefault="007869AD" w:rsidP="007869AD">
      <w:pPr>
        <w:autoSpaceDE w:val="0"/>
        <w:autoSpaceDN w:val="0"/>
        <w:adjustRightInd w:val="0"/>
        <w:spacing w:line="360" w:lineRule="auto"/>
        <w:jc w:val="center"/>
        <w:rPr>
          <w:rFonts w:eastAsiaTheme="minorHAnsi"/>
          <w:b/>
          <w:bCs/>
          <w:sz w:val="28"/>
          <w:szCs w:val="28"/>
          <w:lang w:eastAsia="en-US"/>
          <w14:ligatures w14:val="standardContextual"/>
        </w:rPr>
      </w:pPr>
      <w:r w:rsidRPr="007869AD">
        <w:rPr>
          <w:rFonts w:eastAsiaTheme="minorHAnsi"/>
          <w:b/>
          <w:bCs/>
          <w:sz w:val="28"/>
          <w:szCs w:val="28"/>
          <w:lang w:eastAsia="en-US"/>
          <w14:ligatures w14:val="standardContextual"/>
        </w:rPr>
        <w:t xml:space="preserve">ГЛАВА 2. РАЗРАБОТКА САЙТА </w:t>
      </w:r>
      <w:r w:rsidR="002973B3">
        <w:rPr>
          <w:rFonts w:eastAsiaTheme="minorHAnsi"/>
          <w:b/>
          <w:bCs/>
          <w:sz w:val="28"/>
          <w:szCs w:val="28"/>
          <w:lang w:eastAsia="en-US"/>
          <w14:ligatures w14:val="standardContextual"/>
        </w:rPr>
        <w:t>АКАДЕМИИ</w:t>
      </w:r>
      <w:r w:rsidRPr="007869AD">
        <w:rPr>
          <w:rFonts w:eastAsiaTheme="minorHAnsi"/>
          <w:b/>
          <w:bCs/>
          <w:sz w:val="28"/>
          <w:szCs w:val="28"/>
          <w:lang w:eastAsia="en-US"/>
          <w14:ligatures w14:val="standardContextual"/>
        </w:rPr>
        <w:t xml:space="preserve"> КРАСОТЫ «</w:t>
      </w:r>
      <w:r w:rsidRPr="007869AD">
        <w:rPr>
          <w:rFonts w:eastAsiaTheme="minorHAnsi"/>
          <w:b/>
          <w:bCs/>
          <w:sz w:val="28"/>
          <w:szCs w:val="28"/>
          <w:lang w:val="en-US" w:eastAsia="en-US"/>
          <w14:ligatures w14:val="standardContextual"/>
        </w:rPr>
        <w:t>DI</w:t>
      </w:r>
      <w:r w:rsidR="002973B3">
        <w:rPr>
          <w:rFonts w:eastAsiaTheme="minorHAnsi"/>
          <w:b/>
          <w:bCs/>
          <w:sz w:val="28"/>
          <w:szCs w:val="28"/>
          <w:lang w:val="en-US" w:eastAsia="en-US"/>
          <w14:ligatures w14:val="standardContextual"/>
        </w:rPr>
        <w:t>ANA</w:t>
      </w:r>
      <w:r w:rsidRPr="007869AD">
        <w:rPr>
          <w:rFonts w:eastAsiaTheme="minorHAnsi"/>
          <w:b/>
          <w:bCs/>
          <w:sz w:val="28"/>
          <w:szCs w:val="28"/>
          <w:lang w:eastAsia="en-US"/>
          <w14:ligatures w14:val="standardContextual"/>
        </w:rPr>
        <w:t>».</w:t>
      </w:r>
    </w:p>
    <w:p w14:paraId="26FA45A6" w14:textId="75377AD1" w:rsidR="007869AD" w:rsidRPr="007869AD" w:rsidRDefault="007869AD" w:rsidP="00A61523">
      <w:pPr>
        <w:autoSpaceDE w:val="0"/>
        <w:autoSpaceDN w:val="0"/>
        <w:adjustRightInd w:val="0"/>
        <w:spacing w:line="360" w:lineRule="auto"/>
        <w:ind w:firstLine="708"/>
        <w:jc w:val="center"/>
        <w:rPr>
          <w:rFonts w:eastAsiaTheme="minorHAnsi"/>
          <w:b/>
          <w:bCs/>
          <w:sz w:val="28"/>
          <w:szCs w:val="28"/>
          <w:lang w:eastAsia="en-US"/>
          <w14:ligatures w14:val="standardContextual"/>
        </w:rPr>
      </w:pPr>
      <w:r w:rsidRPr="007869AD">
        <w:rPr>
          <w:rFonts w:eastAsiaTheme="minorHAnsi"/>
          <w:b/>
          <w:bCs/>
          <w:sz w:val="28"/>
          <w:szCs w:val="28"/>
          <w:lang w:eastAsia="en-US"/>
          <w14:ligatures w14:val="standardContextual"/>
        </w:rPr>
        <w:t xml:space="preserve">2.1 Технико-экономическая характеристика деятельности </w:t>
      </w:r>
      <w:r w:rsidR="002973B3">
        <w:rPr>
          <w:rFonts w:eastAsiaTheme="minorHAnsi"/>
          <w:b/>
          <w:bCs/>
          <w:sz w:val="28"/>
          <w:szCs w:val="28"/>
          <w:lang w:eastAsia="en-US"/>
          <w14:ligatures w14:val="standardContextual"/>
        </w:rPr>
        <w:t>академии</w:t>
      </w:r>
      <w:r w:rsidR="00A61523">
        <w:rPr>
          <w:rFonts w:eastAsiaTheme="minorHAnsi"/>
          <w:b/>
          <w:bCs/>
          <w:sz w:val="28"/>
          <w:szCs w:val="28"/>
          <w:lang w:eastAsia="en-US"/>
          <w14:ligatures w14:val="standardContextual"/>
        </w:rPr>
        <w:t xml:space="preserve"> красоты</w:t>
      </w:r>
    </w:p>
    <w:p w14:paraId="4A910D7A" w14:textId="684563DD" w:rsidR="00A61523" w:rsidRPr="00227455" w:rsidRDefault="007869AD" w:rsidP="00227455">
      <w:pPr>
        <w:autoSpaceDE w:val="0"/>
        <w:autoSpaceDN w:val="0"/>
        <w:adjustRightInd w:val="0"/>
        <w:spacing w:line="360" w:lineRule="auto"/>
        <w:ind w:firstLine="708"/>
        <w:jc w:val="center"/>
        <w:rPr>
          <w:rFonts w:eastAsiaTheme="minorHAnsi"/>
          <w:b/>
          <w:bCs/>
          <w:sz w:val="28"/>
          <w:szCs w:val="28"/>
          <w:lang w:eastAsia="en-US"/>
          <w14:ligatures w14:val="standardContextual"/>
        </w:rPr>
      </w:pPr>
      <w:r w:rsidRPr="007869AD">
        <w:rPr>
          <w:rFonts w:eastAsiaTheme="minorHAnsi"/>
          <w:b/>
          <w:bCs/>
          <w:sz w:val="28"/>
          <w:szCs w:val="28"/>
          <w:lang w:eastAsia="en-US"/>
          <w14:ligatures w14:val="standardContextual"/>
        </w:rPr>
        <w:t xml:space="preserve">2.1.1 Характеристика </w:t>
      </w:r>
      <w:r w:rsidR="002973B3">
        <w:rPr>
          <w:rFonts w:eastAsiaTheme="minorHAnsi"/>
          <w:b/>
          <w:bCs/>
          <w:sz w:val="28"/>
          <w:szCs w:val="28"/>
          <w:lang w:eastAsia="en-US"/>
          <w14:ligatures w14:val="standardContextual"/>
        </w:rPr>
        <w:t>академии</w:t>
      </w:r>
      <w:r w:rsidR="00A61523">
        <w:rPr>
          <w:rFonts w:eastAsiaTheme="minorHAnsi"/>
          <w:b/>
          <w:bCs/>
          <w:sz w:val="28"/>
          <w:szCs w:val="28"/>
          <w:lang w:eastAsia="en-US"/>
          <w14:ligatures w14:val="standardContextual"/>
        </w:rPr>
        <w:t xml:space="preserve"> красоты </w:t>
      </w:r>
      <w:r w:rsidR="00A61523" w:rsidRPr="00A61523">
        <w:rPr>
          <w:rFonts w:eastAsiaTheme="minorHAnsi"/>
          <w:b/>
          <w:bCs/>
          <w:sz w:val="28"/>
          <w:szCs w:val="28"/>
          <w:lang w:eastAsia="en-US"/>
          <w14:ligatures w14:val="standardContextual"/>
        </w:rPr>
        <w:t>«</w:t>
      </w:r>
      <w:r w:rsidR="00A61523" w:rsidRPr="00A61523">
        <w:rPr>
          <w:rFonts w:eastAsiaTheme="minorHAnsi"/>
          <w:b/>
          <w:bCs/>
          <w:sz w:val="28"/>
          <w:szCs w:val="28"/>
          <w:lang w:val="en-US" w:eastAsia="en-US"/>
          <w14:ligatures w14:val="standardContextual"/>
        </w:rPr>
        <w:t>D</w:t>
      </w:r>
      <w:r w:rsidR="002973B3">
        <w:rPr>
          <w:rFonts w:eastAsiaTheme="minorHAnsi"/>
          <w:b/>
          <w:bCs/>
          <w:sz w:val="28"/>
          <w:szCs w:val="28"/>
          <w:lang w:val="en-US" w:eastAsia="en-US"/>
          <w14:ligatures w14:val="standardContextual"/>
        </w:rPr>
        <w:t>IANA</w:t>
      </w:r>
      <w:r w:rsidR="00A61523" w:rsidRPr="00A61523">
        <w:rPr>
          <w:rFonts w:eastAsiaTheme="minorHAnsi"/>
          <w:b/>
          <w:bCs/>
          <w:sz w:val="28"/>
          <w:szCs w:val="28"/>
          <w:lang w:eastAsia="en-US"/>
          <w14:ligatures w14:val="standardContextual"/>
        </w:rPr>
        <w:t>»</w:t>
      </w:r>
    </w:p>
    <w:p w14:paraId="6A4ECA64" w14:textId="3C7D7F17" w:rsidR="007869AD" w:rsidRPr="007869AD" w:rsidRDefault="007869AD" w:rsidP="007869AD">
      <w:pPr>
        <w:autoSpaceDE w:val="0"/>
        <w:autoSpaceDN w:val="0"/>
        <w:adjustRightInd w:val="0"/>
        <w:spacing w:line="360" w:lineRule="auto"/>
        <w:rPr>
          <w:rFonts w:eastAsiaTheme="minorHAnsi"/>
          <w:b/>
          <w:bCs/>
          <w:sz w:val="28"/>
          <w:szCs w:val="28"/>
          <w:lang w:eastAsia="en-US"/>
          <w14:ligatures w14:val="standardContextual"/>
        </w:rPr>
      </w:pPr>
    </w:p>
    <w:p w14:paraId="015A2115" w14:textId="18CC8CA1" w:rsidR="007869AD" w:rsidRPr="007869AD" w:rsidRDefault="002973B3" w:rsidP="005C489C">
      <w:pPr>
        <w:autoSpaceDE w:val="0"/>
        <w:autoSpaceDN w:val="0"/>
        <w:adjustRightInd w:val="0"/>
        <w:spacing w:line="360" w:lineRule="auto"/>
        <w:ind w:firstLine="708"/>
        <w:rPr>
          <w:rFonts w:eastAsiaTheme="minorHAnsi"/>
          <w:sz w:val="28"/>
          <w:szCs w:val="28"/>
          <w:lang w:eastAsia="en-US"/>
          <w14:ligatures w14:val="standardContextual"/>
        </w:rPr>
      </w:pPr>
      <w:r>
        <w:rPr>
          <w:rFonts w:eastAsiaTheme="minorHAnsi"/>
          <w:sz w:val="28"/>
          <w:szCs w:val="28"/>
          <w:lang w:eastAsia="en-US"/>
          <w14:ligatures w14:val="standardContextual"/>
        </w:rPr>
        <w:t>Академия</w:t>
      </w:r>
      <w:r w:rsidR="005C489C" w:rsidRPr="005C489C">
        <w:rPr>
          <w:rFonts w:eastAsiaTheme="minorHAnsi"/>
          <w:sz w:val="28"/>
          <w:szCs w:val="28"/>
          <w:lang w:eastAsia="en-US"/>
          <w14:ligatures w14:val="standardContextual"/>
        </w:rPr>
        <w:t xml:space="preserve"> </w:t>
      </w:r>
      <w:r w:rsidR="005C489C">
        <w:rPr>
          <w:rFonts w:eastAsiaTheme="minorHAnsi"/>
          <w:sz w:val="28"/>
          <w:szCs w:val="28"/>
          <w:lang w:eastAsia="en-US"/>
          <w14:ligatures w14:val="standardContextual"/>
        </w:rPr>
        <w:t>красоты</w:t>
      </w:r>
      <w:r w:rsidR="005C489C" w:rsidRPr="005C489C">
        <w:rPr>
          <w:rFonts w:eastAsiaTheme="minorHAnsi"/>
          <w:sz w:val="28"/>
          <w:szCs w:val="28"/>
          <w:lang w:eastAsia="en-US"/>
          <w14:ligatures w14:val="standardContextual"/>
        </w:rPr>
        <w:t xml:space="preserve"> «</w:t>
      </w:r>
      <w:r w:rsidR="005C489C" w:rsidRPr="005C489C">
        <w:rPr>
          <w:rFonts w:eastAsiaTheme="minorHAnsi"/>
          <w:sz w:val="28"/>
          <w:szCs w:val="28"/>
          <w:lang w:val="en-US" w:eastAsia="en-US"/>
          <w14:ligatures w14:val="standardContextual"/>
        </w:rPr>
        <w:t>D</w:t>
      </w:r>
      <w:r>
        <w:rPr>
          <w:rFonts w:eastAsiaTheme="minorHAnsi"/>
          <w:sz w:val="28"/>
          <w:szCs w:val="28"/>
          <w:lang w:val="en-US" w:eastAsia="en-US"/>
          <w14:ligatures w14:val="standardContextual"/>
        </w:rPr>
        <w:t>IANA</w:t>
      </w:r>
      <w:r w:rsidR="005C489C" w:rsidRPr="005C489C">
        <w:rPr>
          <w:rFonts w:eastAsiaTheme="minorHAnsi"/>
          <w:sz w:val="28"/>
          <w:szCs w:val="28"/>
          <w:lang w:eastAsia="en-US"/>
          <w14:ligatures w14:val="standardContextual"/>
        </w:rPr>
        <w:t>»</w:t>
      </w:r>
      <w:r w:rsidR="005C489C">
        <w:rPr>
          <w:rFonts w:eastAsiaTheme="minorHAnsi"/>
          <w:b/>
          <w:bCs/>
          <w:sz w:val="28"/>
          <w:szCs w:val="28"/>
          <w:lang w:eastAsia="en-US"/>
          <w14:ligatures w14:val="standardContextual"/>
        </w:rPr>
        <w:t xml:space="preserve"> </w:t>
      </w:r>
      <w:r w:rsidR="007869AD" w:rsidRPr="007869AD">
        <w:rPr>
          <w:rFonts w:eastAsiaTheme="minorHAnsi"/>
          <w:sz w:val="28"/>
          <w:szCs w:val="28"/>
          <w:lang w:eastAsia="en-US"/>
          <w14:ligatures w14:val="standardContextual"/>
        </w:rPr>
        <w:t>был</w:t>
      </w:r>
      <w:r w:rsidR="005C489C">
        <w:rPr>
          <w:rFonts w:eastAsiaTheme="minorHAnsi"/>
          <w:sz w:val="28"/>
          <w:szCs w:val="28"/>
          <w:lang w:eastAsia="en-US"/>
          <w14:ligatures w14:val="standardContextual"/>
        </w:rPr>
        <w:t>а</w:t>
      </w:r>
      <w:r w:rsidR="007869AD" w:rsidRPr="007869AD">
        <w:rPr>
          <w:rFonts w:eastAsiaTheme="minorHAnsi"/>
          <w:sz w:val="28"/>
          <w:szCs w:val="28"/>
          <w:lang w:eastAsia="en-US"/>
          <w14:ligatures w14:val="standardContextual"/>
        </w:rPr>
        <w:t xml:space="preserve"> создан</w:t>
      </w:r>
      <w:r w:rsidR="005C489C">
        <w:rPr>
          <w:rFonts w:eastAsiaTheme="minorHAnsi"/>
          <w:sz w:val="28"/>
          <w:szCs w:val="28"/>
          <w:lang w:eastAsia="en-US"/>
          <w14:ligatures w14:val="standardContextual"/>
        </w:rPr>
        <w:t>а</w:t>
      </w:r>
      <w:r w:rsidR="007869AD" w:rsidRPr="007869AD">
        <w:rPr>
          <w:rFonts w:eastAsiaTheme="minorHAnsi"/>
          <w:sz w:val="28"/>
          <w:szCs w:val="28"/>
          <w:lang w:eastAsia="en-US"/>
          <w14:ligatures w14:val="standardContextual"/>
        </w:rPr>
        <w:t xml:space="preserve"> в 20</w:t>
      </w:r>
      <w:r w:rsidR="005C489C">
        <w:rPr>
          <w:rFonts w:eastAsiaTheme="minorHAnsi"/>
          <w:sz w:val="28"/>
          <w:szCs w:val="28"/>
          <w:lang w:eastAsia="en-US"/>
          <w14:ligatures w14:val="standardContextual"/>
        </w:rPr>
        <w:t>20</w:t>
      </w:r>
      <w:r w:rsidR="007869AD" w:rsidRPr="007869AD">
        <w:rPr>
          <w:rFonts w:eastAsiaTheme="minorHAnsi"/>
          <w:sz w:val="28"/>
          <w:szCs w:val="28"/>
          <w:lang w:eastAsia="en-US"/>
          <w14:ligatures w14:val="standardContextual"/>
        </w:rPr>
        <w:t xml:space="preserve"> году и с момента образования</w:t>
      </w:r>
      <w:r w:rsidR="005C489C">
        <w:rPr>
          <w:rFonts w:eastAsiaTheme="minorHAnsi"/>
          <w:b/>
          <w:bCs/>
          <w:sz w:val="28"/>
          <w:szCs w:val="28"/>
          <w:lang w:eastAsia="en-US"/>
          <w14:ligatures w14:val="standardContextual"/>
        </w:rPr>
        <w:t xml:space="preserve"> </w:t>
      </w:r>
      <w:r w:rsidR="007869AD" w:rsidRPr="007869AD">
        <w:rPr>
          <w:rFonts w:eastAsiaTheme="minorHAnsi"/>
          <w:sz w:val="28"/>
          <w:szCs w:val="28"/>
          <w:lang w:eastAsia="en-US"/>
          <w14:ligatures w14:val="standardContextual"/>
        </w:rPr>
        <w:t>активно включил</w:t>
      </w:r>
      <w:r w:rsidR="005C489C">
        <w:rPr>
          <w:rFonts w:eastAsiaTheme="minorHAnsi"/>
          <w:sz w:val="28"/>
          <w:szCs w:val="28"/>
          <w:lang w:eastAsia="en-US"/>
          <w14:ligatures w14:val="standardContextual"/>
        </w:rPr>
        <w:t>ась</w:t>
      </w:r>
      <w:r w:rsidR="007869AD" w:rsidRPr="007869AD">
        <w:rPr>
          <w:rFonts w:eastAsiaTheme="minorHAnsi"/>
          <w:sz w:val="28"/>
          <w:szCs w:val="28"/>
          <w:lang w:eastAsia="en-US"/>
          <w14:ligatures w14:val="standardContextual"/>
        </w:rPr>
        <w:t xml:space="preserve"> в борьбу за клиентов на рынке</w:t>
      </w:r>
      <w:r w:rsidR="005C489C">
        <w:rPr>
          <w:rFonts w:eastAsiaTheme="minorHAnsi"/>
          <w:sz w:val="28"/>
          <w:szCs w:val="28"/>
          <w:lang w:eastAsia="en-US"/>
          <w14:ligatures w14:val="standardContextual"/>
        </w:rPr>
        <w:t xml:space="preserve"> </w:t>
      </w:r>
      <w:r w:rsidR="007869AD" w:rsidRPr="007869AD">
        <w:rPr>
          <w:rFonts w:eastAsiaTheme="minorHAnsi"/>
          <w:sz w:val="28"/>
          <w:szCs w:val="28"/>
          <w:lang w:eastAsia="en-US"/>
          <w14:ligatures w14:val="standardContextual"/>
        </w:rPr>
        <w:t>услуг</w:t>
      </w:r>
      <w:r w:rsidR="005C489C">
        <w:rPr>
          <w:rFonts w:eastAsiaTheme="minorHAnsi"/>
          <w:sz w:val="28"/>
          <w:szCs w:val="28"/>
          <w:lang w:eastAsia="en-US"/>
          <w14:ligatures w14:val="standardContextual"/>
        </w:rPr>
        <w:t xml:space="preserve"> красоты</w:t>
      </w:r>
      <w:r w:rsidR="007869AD" w:rsidRPr="007869AD">
        <w:rPr>
          <w:rFonts w:eastAsiaTheme="minorHAnsi"/>
          <w:sz w:val="28"/>
          <w:szCs w:val="28"/>
          <w:lang w:eastAsia="en-US"/>
          <w14:ligatures w14:val="standardContextual"/>
        </w:rPr>
        <w:t>. На данный</w:t>
      </w:r>
      <w:r w:rsidR="005C489C">
        <w:rPr>
          <w:rFonts w:eastAsiaTheme="minorHAnsi"/>
          <w:b/>
          <w:bCs/>
          <w:sz w:val="28"/>
          <w:szCs w:val="28"/>
          <w:lang w:eastAsia="en-US"/>
          <w14:ligatures w14:val="standardContextual"/>
        </w:rPr>
        <w:t xml:space="preserve"> </w:t>
      </w:r>
      <w:r w:rsidR="007869AD" w:rsidRPr="007869AD">
        <w:rPr>
          <w:rFonts w:eastAsiaTheme="minorHAnsi"/>
          <w:sz w:val="28"/>
          <w:szCs w:val="28"/>
          <w:lang w:eastAsia="en-US"/>
          <w14:ligatures w14:val="standardContextual"/>
        </w:rPr>
        <w:t xml:space="preserve">момент у </w:t>
      </w:r>
      <w:r>
        <w:rPr>
          <w:rFonts w:eastAsiaTheme="minorHAnsi"/>
          <w:sz w:val="28"/>
          <w:szCs w:val="28"/>
          <w:lang w:eastAsia="en-US"/>
          <w14:ligatures w14:val="standardContextual"/>
        </w:rPr>
        <w:t>академии</w:t>
      </w:r>
      <w:r w:rsidR="007869AD" w:rsidRPr="007869AD">
        <w:rPr>
          <w:rFonts w:eastAsiaTheme="minorHAnsi"/>
          <w:sz w:val="28"/>
          <w:szCs w:val="28"/>
          <w:lang w:eastAsia="en-US"/>
          <w14:ligatures w14:val="standardContextual"/>
        </w:rPr>
        <w:t xml:space="preserve"> имеется сложившаяся клиентура, предприятие приносит</w:t>
      </w:r>
      <w:r w:rsidR="005C489C">
        <w:rPr>
          <w:rFonts w:eastAsiaTheme="minorHAnsi"/>
          <w:b/>
          <w:bCs/>
          <w:sz w:val="28"/>
          <w:szCs w:val="28"/>
          <w:lang w:eastAsia="en-US"/>
          <w14:ligatures w14:val="standardContextual"/>
        </w:rPr>
        <w:t xml:space="preserve"> </w:t>
      </w:r>
      <w:r w:rsidR="007869AD" w:rsidRPr="007869AD">
        <w:rPr>
          <w:rFonts w:eastAsiaTheme="minorHAnsi"/>
          <w:sz w:val="28"/>
          <w:szCs w:val="28"/>
          <w:lang w:eastAsia="en-US"/>
          <w14:ligatures w14:val="standardContextual"/>
        </w:rPr>
        <w:t xml:space="preserve">руководству стабильный доход. Однако в планах руководителей </w:t>
      </w:r>
      <w:r w:rsidR="00557C97">
        <w:rPr>
          <w:rFonts w:eastAsiaTheme="minorHAnsi"/>
          <w:sz w:val="28"/>
          <w:szCs w:val="28"/>
          <w:lang w:eastAsia="en-US"/>
          <w14:ligatures w14:val="standardContextual"/>
        </w:rPr>
        <w:lastRenderedPageBreak/>
        <w:t>академии</w:t>
      </w:r>
      <w:r w:rsidR="005C489C">
        <w:rPr>
          <w:rFonts w:eastAsiaTheme="minorHAnsi"/>
          <w:sz w:val="28"/>
          <w:szCs w:val="28"/>
          <w:lang w:eastAsia="en-US"/>
          <w14:ligatures w14:val="standardContextual"/>
        </w:rPr>
        <w:t xml:space="preserve"> </w:t>
      </w:r>
      <w:r w:rsidR="007869AD" w:rsidRPr="007869AD">
        <w:rPr>
          <w:rFonts w:eastAsiaTheme="minorHAnsi"/>
          <w:sz w:val="28"/>
          <w:szCs w:val="28"/>
          <w:lang w:eastAsia="en-US"/>
          <w14:ligatures w14:val="standardContextual"/>
        </w:rPr>
        <w:t>дальнейшее развитие компании, освоение ряда новшеств в данной сфере,</w:t>
      </w:r>
      <w:r w:rsidR="005C489C">
        <w:rPr>
          <w:rFonts w:eastAsiaTheme="minorHAnsi"/>
          <w:sz w:val="28"/>
          <w:szCs w:val="28"/>
          <w:lang w:eastAsia="en-US"/>
          <w14:ligatures w14:val="standardContextual"/>
        </w:rPr>
        <w:t xml:space="preserve"> </w:t>
      </w:r>
      <w:r w:rsidR="007869AD" w:rsidRPr="007869AD">
        <w:rPr>
          <w:rFonts w:eastAsiaTheme="minorHAnsi"/>
          <w:sz w:val="28"/>
          <w:szCs w:val="28"/>
          <w:lang w:eastAsia="en-US"/>
          <w14:ligatures w14:val="standardContextual"/>
        </w:rPr>
        <w:t xml:space="preserve">поиск новых клиентов, а </w:t>
      </w:r>
      <w:proofErr w:type="gramStart"/>
      <w:r w:rsidR="007869AD" w:rsidRPr="007869AD">
        <w:rPr>
          <w:rFonts w:eastAsiaTheme="minorHAnsi"/>
          <w:sz w:val="28"/>
          <w:szCs w:val="28"/>
          <w:lang w:eastAsia="en-US"/>
          <w14:ligatures w14:val="standardContextual"/>
        </w:rPr>
        <w:t>так же</w:t>
      </w:r>
      <w:proofErr w:type="gramEnd"/>
      <w:r w:rsidR="007869AD" w:rsidRPr="007869AD">
        <w:rPr>
          <w:rFonts w:eastAsiaTheme="minorHAnsi"/>
          <w:sz w:val="28"/>
          <w:szCs w:val="28"/>
          <w:lang w:eastAsia="en-US"/>
          <w14:ligatures w14:val="standardContextual"/>
        </w:rPr>
        <w:t xml:space="preserve"> расширение штаба работников за счет поиска</w:t>
      </w:r>
      <w:r w:rsidR="005C489C">
        <w:rPr>
          <w:rFonts w:eastAsiaTheme="minorHAnsi"/>
          <w:sz w:val="28"/>
          <w:szCs w:val="28"/>
          <w:lang w:eastAsia="en-US"/>
          <w14:ligatures w14:val="standardContextual"/>
        </w:rPr>
        <w:t xml:space="preserve"> </w:t>
      </w:r>
      <w:r w:rsidR="007869AD" w:rsidRPr="007869AD">
        <w:rPr>
          <w:rFonts w:eastAsiaTheme="minorHAnsi"/>
          <w:sz w:val="28"/>
          <w:szCs w:val="28"/>
          <w:lang w:eastAsia="en-US"/>
          <w14:ligatures w14:val="standardContextual"/>
        </w:rPr>
        <w:t>новых квалифицированных специалистов.</w:t>
      </w:r>
    </w:p>
    <w:p w14:paraId="1553DBE8" w14:textId="77AA8773" w:rsidR="007869AD" w:rsidRDefault="007869AD" w:rsidP="005C489C">
      <w:pPr>
        <w:autoSpaceDE w:val="0"/>
        <w:autoSpaceDN w:val="0"/>
        <w:adjustRightInd w:val="0"/>
        <w:spacing w:line="360" w:lineRule="auto"/>
        <w:ind w:firstLine="708"/>
        <w:rPr>
          <w:rFonts w:eastAsiaTheme="minorHAnsi"/>
          <w:sz w:val="28"/>
          <w:szCs w:val="28"/>
          <w:lang w:eastAsia="en-US"/>
          <w14:ligatures w14:val="standardContextual"/>
        </w:rPr>
      </w:pPr>
      <w:r w:rsidRPr="007869AD">
        <w:rPr>
          <w:rFonts w:eastAsiaTheme="minorHAnsi"/>
          <w:sz w:val="28"/>
          <w:szCs w:val="28"/>
          <w:lang w:eastAsia="en-US"/>
          <w14:ligatures w14:val="standardContextual"/>
        </w:rPr>
        <w:t xml:space="preserve">Организационная структура </w:t>
      </w:r>
      <w:r w:rsidR="00557C97">
        <w:rPr>
          <w:rFonts w:eastAsiaTheme="minorHAnsi"/>
          <w:sz w:val="28"/>
          <w:szCs w:val="28"/>
          <w:lang w:eastAsia="en-US"/>
          <w14:ligatures w14:val="standardContextual"/>
        </w:rPr>
        <w:t>академии</w:t>
      </w:r>
      <w:r w:rsidRPr="007869AD">
        <w:rPr>
          <w:rFonts w:eastAsiaTheme="minorHAnsi"/>
          <w:sz w:val="28"/>
          <w:szCs w:val="28"/>
          <w:lang w:eastAsia="en-US"/>
          <w14:ligatures w14:val="standardContextual"/>
        </w:rPr>
        <w:t xml:space="preserve"> показана на рисунке 4.</w:t>
      </w:r>
    </w:p>
    <w:p w14:paraId="0FDFD768" w14:textId="1AC5C004" w:rsidR="00E7514D" w:rsidRDefault="00E7514D" w:rsidP="005C489C">
      <w:pPr>
        <w:autoSpaceDE w:val="0"/>
        <w:autoSpaceDN w:val="0"/>
        <w:adjustRightInd w:val="0"/>
        <w:spacing w:line="360" w:lineRule="auto"/>
        <w:ind w:firstLine="708"/>
        <w:rPr>
          <w:rFonts w:eastAsiaTheme="minorHAnsi"/>
          <w:sz w:val="28"/>
          <w:szCs w:val="28"/>
          <w:lang w:eastAsia="en-US"/>
          <w14:ligatures w14:val="standardContextual"/>
        </w:rPr>
      </w:pPr>
      <w:r>
        <w:rPr>
          <w:rFonts w:eastAsiaTheme="minorHAnsi"/>
          <w:noProof/>
          <w:sz w:val="28"/>
          <w:szCs w:val="28"/>
          <w:lang w:eastAsia="en-US"/>
          <w14:ligatures w14:val="standardContextual"/>
        </w:rPr>
        <mc:AlternateContent>
          <mc:Choice Requires="wps">
            <w:drawing>
              <wp:anchor distT="0" distB="0" distL="114300" distR="114300" simplePos="0" relativeHeight="251668480" behindDoc="0" locked="0" layoutInCell="1" allowOverlap="1" wp14:anchorId="2F64165F" wp14:editId="0D387076">
                <wp:simplePos x="0" y="0"/>
                <wp:positionH relativeFrom="column">
                  <wp:posOffset>1796415</wp:posOffset>
                </wp:positionH>
                <wp:positionV relativeFrom="paragraph">
                  <wp:posOffset>44450</wp:posOffset>
                </wp:positionV>
                <wp:extent cx="2028825" cy="466725"/>
                <wp:effectExtent l="0" t="0" r="28575" b="28575"/>
                <wp:wrapNone/>
                <wp:docPr id="791323625" name="Прямоугольник 9"/>
                <wp:cNvGraphicFramePr/>
                <a:graphic xmlns:a="http://schemas.openxmlformats.org/drawingml/2006/main">
                  <a:graphicData uri="http://schemas.microsoft.com/office/word/2010/wordprocessingShape">
                    <wps:wsp>
                      <wps:cNvSpPr/>
                      <wps:spPr>
                        <a:xfrm>
                          <a:off x="0" y="0"/>
                          <a:ext cx="2028825" cy="46672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678312BB" w14:textId="3D0BF10C" w:rsidR="00E7514D" w:rsidRPr="00E7514D" w:rsidRDefault="00E7514D" w:rsidP="006F6C00">
                            <w:pPr>
                              <w:shd w:val="clear" w:color="auto" w:fill="FFFFFF" w:themeFill="background1"/>
                              <w:jc w:val="center"/>
                              <w:rPr>
                                <w:color w:val="000000" w:themeColor="text1"/>
                                <w:sz w:val="28"/>
                                <w:szCs w:val="28"/>
                              </w:rPr>
                            </w:pPr>
                            <w:r w:rsidRPr="006F6C00">
                              <w:rPr>
                                <w:color w:val="000000" w:themeColor="text1"/>
                                <w:sz w:val="28"/>
                                <w:szCs w:val="28"/>
                              </w:rPr>
                              <w:t>Директор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64165F" id="Прямоугольник 9" o:spid="_x0000_s1026" style="position:absolute;left:0;text-align:left;margin-left:141.45pt;margin-top:3.5pt;width:159.75pt;height:36.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" fillcolor="white [3212]" strokecolor="#09101d [484]" strokeweight="1pt">
                <v:textbox>
                  <w:txbxContent>
                    <w:p w14:paraId="678312BB" w14:textId="3D0BF10C" w:rsidR="00E7514D" w:rsidRPr="00E7514D" w:rsidRDefault="00E7514D" w:rsidP="006F6C00">
                      <w:pPr>
                        <w:shd w:val="clear" w:color="auto" w:fill="FFFFFF" w:themeFill="background1"/>
                        <w:jc w:val="center"/>
                        <w:rPr>
                          <w:color w:val="000000" w:themeColor="text1"/>
                          <w:sz w:val="28"/>
                          <w:szCs w:val="28"/>
                        </w:rPr>
                      </w:pPr>
                      <w:r w:rsidRPr="006F6C00">
                        <w:rPr>
                          <w:color w:val="000000" w:themeColor="text1"/>
                          <w:sz w:val="28"/>
                          <w:szCs w:val="28"/>
                        </w:rPr>
                        <w:t>Директор</w:t>
                      </w:r>
                    </w:p>
                  </w:txbxContent>
                </v:textbox>
              </v:rect>
            </w:pict>
          </mc:Fallback>
        </mc:AlternateContent>
      </w:r>
    </w:p>
    <w:p w14:paraId="4AD310F2" w14:textId="2E7E7D13" w:rsidR="00E7514D" w:rsidRDefault="006F6C00" w:rsidP="005C489C">
      <w:pPr>
        <w:autoSpaceDE w:val="0"/>
        <w:autoSpaceDN w:val="0"/>
        <w:adjustRightInd w:val="0"/>
        <w:spacing w:line="360" w:lineRule="auto"/>
        <w:ind w:firstLine="708"/>
        <w:rPr>
          <w:rFonts w:eastAsiaTheme="minorHAnsi"/>
          <w:sz w:val="28"/>
          <w:szCs w:val="28"/>
          <w:lang w:eastAsia="en-US"/>
          <w14:ligatures w14:val="standardContextual"/>
        </w:rPr>
      </w:pPr>
      <w:r>
        <w:rPr>
          <w:rFonts w:eastAsiaTheme="minorHAnsi"/>
          <w:noProof/>
          <w:sz w:val="28"/>
          <w:szCs w:val="28"/>
          <w:lang w:eastAsia="en-US"/>
          <w14:ligatures w14:val="standardContextual"/>
        </w:rPr>
        <mc:AlternateContent>
          <mc:Choice Requires="wps">
            <w:drawing>
              <wp:anchor distT="0" distB="0" distL="114300" distR="114300" simplePos="0" relativeHeight="251679744" behindDoc="0" locked="0" layoutInCell="1" allowOverlap="1" wp14:anchorId="4590FE12" wp14:editId="4C93283E">
                <wp:simplePos x="0" y="0"/>
                <wp:positionH relativeFrom="column">
                  <wp:posOffset>2825115</wp:posOffset>
                </wp:positionH>
                <wp:positionV relativeFrom="paragraph">
                  <wp:posOffset>204470</wp:posOffset>
                </wp:positionV>
                <wp:extent cx="0" cy="171450"/>
                <wp:effectExtent l="0" t="0" r="38100" b="19050"/>
                <wp:wrapNone/>
                <wp:docPr id="177890123" name="Прямая соединительная линия 10"/>
                <wp:cNvGraphicFramePr/>
                <a:graphic xmlns:a="http://schemas.openxmlformats.org/drawingml/2006/main">
                  <a:graphicData uri="http://schemas.microsoft.com/office/word/2010/wordprocessingShape">
                    <wps:wsp>
                      <wps:cNvCnPr/>
                      <wps:spPr>
                        <a:xfrm>
                          <a:off x="0" y="0"/>
                          <a:ext cx="0" cy="1714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99FD28" id="Прямая соединительная линия 10"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222.45pt,16.1pt" to="222.45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" strokecolor="black [3213]" strokeweight=".5pt">
                <v:stroke joinstyle="miter"/>
              </v:line>
            </w:pict>
          </mc:Fallback>
        </mc:AlternateContent>
      </w:r>
    </w:p>
    <w:p w14:paraId="4B8B979E" w14:textId="08CBD01E" w:rsidR="00E7514D" w:rsidRDefault="00CE4E15" w:rsidP="005C489C">
      <w:pPr>
        <w:autoSpaceDE w:val="0"/>
        <w:autoSpaceDN w:val="0"/>
        <w:adjustRightInd w:val="0"/>
        <w:spacing w:line="360" w:lineRule="auto"/>
        <w:ind w:firstLine="708"/>
        <w:rPr>
          <w:rFonts w:eastAsiaTheme="minorHAnsi"/>
          <w:sz w:val="28"/>
          <w:szCs w:val="28"/>
          <w:lang w:eastAsia="en-US"/>
          <w14:ligatures w14:val="standardContextual"/>
        </w:rPr>
      </w:pPr>
      <w:r>
        <w:rPr>
          <w:rFonts w:eastAsiaTheme="minorHAnsi"/>
          <w:noProof/>
          <w:sz w:val="28"/>
          <w:szCs w:val="28"/>
          <w:lang w:eastAsia="en-US"/>
          <w14:ligatures w14:val="standardContextual"/>
        </w:rPr>
        <mc:AlternateContent>
          <mc:Choice Requires="wps">
            <w:drawing>
              <wp:anchor distT="0" distB="0" distL="114300" distR="114300" simplePos="0" relativeHeight="251670528" behindDoc="0" locked="0" layoutInCell="1" allowOverlap="1" wp14:anchorId="1ECB0C5F" wp14:editId="124FA34E">
                <wp:simplePos x="0" y="0"/>
                <wp:positionH relativeFrom="column">
                  <wp:posOffset>-41910</wp:posOffset>
                </wp:positionH>
                <wp:positionV relativeFrom="paragraph">
                  <wp:posOffset>307340</wp:posOffset>
                </wp:positionV>
                <wp:extent cx="2028825" cy="409575"/>
                <wp:effectExtent l="0" t="0" r="28575" b="28575"/>
                <wp:wrapNone/>
                <wp:docPr id="393782976" name="Прямоугольник 9"/>
                <wp:cNvGraphicFramePr/>
                <a:graphic xmlns:a="http://schemas.openxmlformats.org/drawingml/2006/main">
                  <a:graphicData uri="http://schemas.microsoft.com/office/word/2010/wordprocessingShape">
                    <wps:wsp>
                      <wps:cNvSpPr/>
                      <wps:spPr>
                        <a:xfrm>
                          <a:off x="0" y="0"/>
                          <a:ext cx="2028825" cy="40957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37AD08D4" w14:textId="1561BB1E" w:rsidR="006F6C00" w:rsidRPr="00E7514D" w:rsidRDefault="006F6C00" w:rsidP="006F6C00">
                            <w:pPr>
                              <w:shd w:val="clear" w:color="auto" w:fill="FFFFFF" w:themeFill="background1"/>
                              <w:jc w:val="center"/>
                              <w:rPr>
                                <w:color w:val="000000" w:themeColor="text1"/>
                                <w:sz w:val="28"/>
                                <w:szCs w:val="28"/>
                              </w:rPr>
                            </w:pPr>
                            <w:r>
                              <w:rPr>
                                <w:color w:val="000000" w:themeColor="text1"/>
                                <w:sz w:val="28"/>
                                <w:szCs w:val="28"/>
                              </w:rPr>
                              <w:t>Бухгалтер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CB0C5F" id="_x0000_s1027" style="position:absolute;left:0;text-align:left;margin-left:-3.3pt;margin-top:24.2pt;width:159.75pt;height:32.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" fillcolor="white [3212]" strokecolor="#09101d [484]" strokeweight="1pt">
                <v:textbox>
                  <w:txbxContent>
                    <w:p w14:paraId="37AD08D4" w14:textId="1561BB1E" w:rsidR="006F6C00" w:rsidRPr="00E7514D" w:rsidRDefault="006F6C00" w:rsidP="006F6C00">
                      <w:pPr>
                        <w:shd w:val="clear" w:color="auto" w:fill="FFFFFF" w:themeFill="background1"/>
                        <w:jc w:val="center"/>
                        <w:rPr>
                          <w:color w:val="000000" w:themeColor="text1"/>
                          <w:sz w:val="28"/>
                          <w:szCs w:val="28"/>
                        </w:rPr>
                      </w:pPr>
                      <w:r>
                        <w:rPr>
                          <w:color w:val="000000" w:themeColor="text1"/>
                          <w:sz w:val="28"/>
                          <w:szCs w:val="28"/>
                        </w:rPr>
                        <w:t>Бухгалтер</w:t>
                      </w:r>
                    </w:p>
                  </w:txbxContent>
                </v:textbox>
              </v:rect>
            </w:pict>
          </mc:Fallback>
        </mc:AlternateContent>
      </w:r>
      <w:r w:rsidR="006F6C00">
        <w:rPr>
          <w:rFonts w:eastAsiaTheme="minorHAnsi"/>
          <w:noProof/>
          <w:sz w:val="28"/>
          <w:szCs w:val="28"/>
          <w:lang w:eastAsia="en-US"/>
          <w14:ligatures w14:val="standardContextual"/>
        </w:rPr>
        <mc:AlternateContent>
          <mc:Choice Requires="wps">
            <w:drawing>
              <wp:anchor distT="0" distB="0" distL="114300" distR="114300" simplePos="0" relativeHeight="251682816" behindDoc="0" locked="0" layoutInCell="1" allowOverlap="1" wp14:anchorId="65C0F1FD" wp14:editId="328F3F94">
                <wp:simplePos x="0" y="0"/>
                <wp:positionH relativeFrom="column">
                  <wp:posOffset>4625340</wp:posOffset>
                </wp:positionH>
                <wp:positionV relativeFrom="paragraph">
                  <wp:posOffset>69215</wp:posOffset>
                </wp:positionV>
                <wp:extent cx="0" cy="190500"/>
                <wp:effectExtent l="0" t="0" r="38100" b="19050"/>
                <wp:wrapNone/>
                <wp:docPr id="543910977" name="Прямая соединительная линия 13"/>
                <wp:cNvGraphicFramePr/>
                <a:graphic xmlns:a="http://schemas.openxmlformats.org/drawingml/2006/main">
                  <a:graphicData uri="http://schemas.microsoft.com/office/word/2010/wordprocessingShape">
                    <wps:wsp>
                      <wps:cNvCnPr/>
                      <wps:spPr>
                        <a:xfrm>
                          <a:off x="0" y="0"/>
                          <a:ext cx="0" cy="190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3C3232" id="Прямая соединительная линия 13"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64.2pt,5.45pt" to="364.2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" strokecolor="black [3213]" strokeweight=".5pt">
                <v:stroke joinstyle="miter"/>
              </v:line>
            </w:pict>
          </mc:Fallback>
        </mc:AlternateContent>
      </w:r>
      <w:r w:rsidR="006F6C00">
        <w:rPr>
          <w:rFonts w:eastAsiaTheme="minorHAnsi"/>
          <w:noProof/>
          <w:sz w:val="28"/>
          <w:szCs w:val="28"/>
          <w:lang w:eastAsia="en-US"/>
          <w14:ligatures w14:val="standardContextual"/>
        </w:rPr>
        <mc:AlternateContent>
          <mc:Choice Requires="wps">
            <w:drawing>
              <wp:anchor distT="0" distB="0" distL="114300" distR="114300" simplePos="0" relativeHeight="251681792" behindDoc="0" locked="0" layoutInCell="1" allowOverlap="1" wp14:anchorId="42FA1AA6" wp14:editId="6424896E">
                <wp:simplePos x="0" y="0"/>
                <wp:positionH relativeFrom="column">
                  <wp:posOffset>939165</wp:posOffset>
                </wp:positionH>
                <wp:positionV relativeFrom="paragraph">
                  <wp:posOffset>69215</wp:posOffset>
                </wp:positionV>
                <wp:extent cx="0" cy="247650"/>
                <wp:effectExtent l="0" t="0" r="38100" b="19050"/>
                <wp:wrapNone/>
                <wp:docPr id="668092459" name="Прямая соединительная линия 12"/>
                <wp:cNvGraphicFramePr/>
                <a:graphic xmlns:a="http://schemas.openxmlformats.org/drawingml/2006/main">
                  <a:graphicData uri="http://schemas.microsoft.com/office/word/2010/wordprocessingShape">
                    <wps:wsp>
                      <wps:cNvCnPr/>
                      <wps:spPr>
                        <a:xfrm>
                          <a:off x="0" y="0"/>
                          <a:ext cx="0" cy="247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313C77" id="Прямая соединительная линия 12"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73.95pt,5.45pt" to="73.95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" strokecolor="black [3213]" strokeweight=".5pt">
                <v:stroke joinstyle="miter"/>
              </v:line>
            </w:pict>
          </mc:Fallback>
        </mc:AlternateContent>
      </w:r>
      <w:r w:rsidR="006F6C00">
        <w:rPr>
          <w:rFonts w:eastAsiaTheme="minorHAnsi"/>
          <w:noProof/>
          <w:sz w:val="28"/>
          <w:szCs w:val="28"/>
          <w:lang w:eastAsia="en-US"/>
          <w14:ligatures w14:val="standardContextual"/>
        </w:rPr>
        <mc:AlternateContent>
          <mc:Choice Requires="wps">
            <w:drawing>
              <wp:anchor distT="0" distB="0" distL="114300" distR="114300" simplePos="0" relativeHeight="251680768" behindDoc="0" locked="0" layoutInCell="1" allowOverlap="1" wp14:anchorId="07279886" wp14:editId="03311169">
                <wp:simplePos x="0" y="0"/>
                <wp:positionH relativeFrom="column">
                  <wp:posOffset>939164</wp:posOffset>
                </wp:positionH>
                <wp:positionV relativeFrom="paragraph">
                  <wp:posOffset>69215</wp:posOffset>
                </wp:positionV>
                <wp:extent cx="3686175" cy="0"/>
                <wp:effectExtent l="0" t="0" r="0" b="0"/>
                <wp:wrapNone/>
                <wp:docPr id="1441774563" name="Прямая соединительная линия 11"/>
                <wp:cNvGraphicFramePr/>
                <a:graphic xmlns:a="http://schemas.openxmlformats.org/drawingml/2006/main">
                  <a:graphicData uri="http://schemas.microsoft.com/office/word/2010/wordprocessingShape">
                    <wps:wsp>
                      <wps:cNvCnPr/>
                      <wps:spPr>
                        <a:xfrm>
                          <a:off x="0" y="0"/>
                          <a:ext cx="36861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2A1170" id="Прямая соединительная линия 11"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73.95pt,5.45pt" to="364.2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" strokecolor="black [3213]" strokeweight=".5pt">
                <v:stroke joinstyle="miter"/>
              </v:line>
            </w:pict>
          </mc:Fallback>
        </mc:AlternateContent>
      </w:r>
      <w:r w:rsidR="006F6C00">
        <w:rPr>
          <w:rFonts w:eastAsiaTheme="minorHAnsi"/>
          <w:noProof/>
          <w:sz w:val="28"/>
          <w:szCs w:val="28"/>
          <w:lang w:eastAsia="en-US"/>
          <w14:ligatures w14:val="standardContextual"/>
        </w:rPr>
        <mc:AlternateContent>
          <mc:Choice Requires="wps">
            <w:drawing>
              <wp:anchor distT="0" distB="0" distL="114300" distR="114300" simplePos="0" relativeHeight="251672576" behindDoc="0" locked="0" layoutInCell="1" allowOverlap="1" wp14:anchorId="6A248040" wp14:editId="63FE381A">
                <wp:simplePos x="0" y="0"/>
                <wp:positionH relativeFrom="column">
                  <wp:posOffset>3771900</wp:posOffset>
                </wp:positionH>
                <wp:positionV relativeFrom="paragraph">
                  <wp:posOffset>259080</wp:posOffset>
                </wp:positionV>
                <wp:extent cx="2028825" cy="466725"/>
                <wp:effectExtent l="0" t="0" r="28575" b="28575"/>
                <wp:wrapNone/>
                <wp:docPr id="1319096084" name="Прямоугольник 9"/>
                <wp:cNvGraphicFramePr/>
                <a:graphic xmlns:a="http://schemas.openxmlformats.org/drawingml/2006/main">
                  <a:graphicData uri="http://schemas.microsoft.com/office/word/2010/wordprocessingShape">
                    <wps:wsp>
                      <wps:cNvSpPr/>
                      <wps:spPr>
                        <a:xfrm>
                          <a:off x="0" y="0"/>
                          <a:ext cx="2028825" cy="46672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E001007" w14:textId="018366A3" w:rsidR="006F6C00" w:rsidRPr="00E7514D" w:rsidRDefault="006F6C00" w:rsidP="006F6C00">
                            <w:pPr>
                              <w:shd w:val="clear" w:color="auto" w:fill="FFFFFF" w:themeFill="background1"/>
                              <w:jc w:val="center"/>
                              <w:rPr>
                                <w:color w:val="000000" w:themeColor="text1"/>
                                <w:sz w:val="28"/>
                                <w:szCs w:val="28"/>
                              </w:rPr>
                            </w:pPr>
                            <w:r>
                              <w:rPr>
                                <w:color w:val="000000" w:themeColor="text1"/>
                                <w:sz w:val="28"/>
                                <w:szCs w:val="28"/>
                              </w:rPr>
                              <w:t>Администратор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248040" id="_x0000_s1028" style="position:absolute;left:0;text-align:left;margin-left:297pt;margin-top:20.4pt;width:159.75pt;height:36.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" fillcolor="white [3212]" strokecolor="#09101d [484]" strokeweight="1pt">
                <v:textbox>
                  <w:txbxContent>
                    <w:p w14:paraId="2E001007" w14:textId="018366A3" w:rsidR="006F6C00" w:rsidRPr="00E7514D" w:rsidRDefault="006F6C00" w:rsidP="006F6C00">
                      <w:pPr>
                        <w:shd w:val="clear" w:color="auto" w:fill="FFFFFF" w:themeFill="background1"/>
                        <w:jc w:val="center"/>
                        <w:rPr>
                          <w:color w:val="000000" w:themeColor="text1"/>
                          <w:sz w:val="28"/>
                          <w:szCs w:val="28"/>
                        </w:rPr>
                      </w:pPr>
                      <w:r>
                        <w:rPr>
                          <w:color w:val="000000" w:themeColor="text1"/>
                          <w:sz w:val="28"/>
                          <w:szCs w:val="28"/>
                        </w:rPr>
                        <w:t>Администратор</w:t>
                      </w:r>
                    </w:p>
                  </w:txbxContent>
                </v:textbox>
              </v:rect>
            </w:pict>
          </mc:Fallback>
        </mc:AlternateContent>
      </w:r>
    </w:p>
    <w:p w14:paraId="6C0C293C" w14:textId="3A69D2E1" w:rsidR="00E7514D" w:rsidRDefault="00CE4E15" w:rsidP="005C489C">
      <w:pPr>
        <w:autoSpaceDE w:val="0"/>
        <w:autoSpaceDN w:val="0"/>
        <w:adjustRightInd w:val="0"/>
        <w:spacing w:line="360" w:lineRule="auto"/>
        <w:ind w:firstLine="708"/>
        <w:rPr>
          <w:rFonts w:eastAsiaTheme="minorHAnsi"/>
          <w:sz w:val="28"/>
          <w:szCs w:val="28"/>
          <w:lang w:eastAsia="en-US"/>
          <w14:ligatures w14:val="standardContextual"/>
        </w:rPr>
      </w:pPr>
      <w:r>
        <w:rPr>
          <w:rFonts w:eastAsiaTheme="minorHAnsi"/>
          <w:noProof/>
          <w:sz w:val="28"/>
          <w:szCs w:val="28"/>
          <w:lang w:eastAsia="en-US"/>
          <w14:ligatures w14:val="standardContextual"/>
        </w:rPr>
        <mc:AlternateContent>
          <mc:Choice Requires="wps">
            <w:drawing>
              <wp:anchor distT="0" distB="0" distL="114300" distR="114300" simplePos="0" relativeHeight="251684864" behindDoc="0" locked="0" layoutInCell="1" allowOverlap="1" wp14:anchorId="16D7637F" wp14:editId="2B538768">
                <wp:simplePos x="0" y="0"/>
                <wp:positionH relativeFrom="column">
                  <wp:posOffset>3101340</wp:posOffset>
                </wp:positionH>
                <wp:positionV relativeFrom="paragraph">
                  <wp:posOffset>172085</wp:posOffset>
                </wp:positionV>
                <wp:extent cx="666750" cy="0"/>
                <wp:effectExtent l="0" t="0" r="0" b="0"/>
                <wp:wrapNone/>
                <wp:docPr id="1123955314" name="Прямая соединительная линия 18"/>
                <wp:cNvGraphicFramePr/>
                <a:graphic xmlns:a="http://schemas.openxmlformats.org/drawingml/2006/main">
                  <a:graphicData uri="http://schemas.microsoft.com/office/word/2010/wordprocessingShape">
                    <wps:wsp>
                      <wps:cNvCnPr/>
                      <wps:spPr>
                        <a:xfrm>
                          <a:off x="0" y="0"/>
                          <a:ext cx="666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342DB5" id="Прямая соединительная линия 18"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44.2pt,13.55pt" to="296.7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" strokecolor="black [3213]" strokeweight=".5pt">
                <v:stroke joinstyle="miter"/>
              </v:line>
            </w:pict>
          </mc:Fallback>
        </mc:AlternateContent>
      </w:r>
      <w:r>
        <w:rPr>
          <w:rFonts w:eastAsiaTheme="minorHAnsi"/>
          <w:noProof/>
          <w:sz w:val="28"/>
          <w:szCs w:val="28"/>
          <w:lang w:eastAsia="en-US"/>
          <w14:ligatures w14:val="standardContextual"/>
        </w:rPr>
        <mc:AlternateContent>
          <mc:Choice Requires="wps">
            <w:drawing>
              <wp:anchor distT="0" distB="0" distL="114300" distR="114300" simplePos="0" relativeHeight="251683840" behindDoc="0" locked="0" layoutInCell="1" allowOverlap="1" wp14:anchorId="6183180C" wp14:editId="2F913E07">
                <wp:simplePos x="0" y="0"/>
                <wp:positionH relativeFrom="column">
                  <wp:posOffset>3101340</wp:posOffset>
                </wp:positionH>
                <wp:positionV relativeFrom="paragraph">
                  <wp:posOffset>172085</wp:posOffset>
                </wp:positionV>
                <wp:extent cx="0" cy="2552700"/>
                <wp:effectExtent l="0" t="0" r="38100" b="19050"/>
                <wp:wrapNone/>
                <wp:docPr id="2142163847" name="Прямая соединительная линия 17"/>
                <wp:cNvGraphicFramePr/>
                <a:graphic xmlns:a="http://schemas.openxmlformats.org/drawingml/2006/main">
                  <a:graphicData uri="http://schemas.microsoft.com/office/word/2010/wordprocessingShape">
                    <wps:wsp>
                      <wps:cNvCnPr/>
                      <wps:spPr>
                        <a:xfrm>
                          <a:off x="0" y="0"/>
                          <a:ext cx="0" cy="2552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7FDA1C" id="Прямая соединительная линия 17"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44.2pt,13.55pt" to="244.2pt,2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" strokecolor="black [3213]" strokeweight=".5pt">
                <v:stroke joinstyle="miter"/>
              </v:line>
            </w:pict>
          </mc:Fallback>
        </mc:AlternateContent>
      </w:r>
    </w:p>
    <w:p w14:paraId="19BDC923" w14:textId="67406A52" w:rsidR="00E7514D" w:rsidRDefault="00E7514D" w:rsidP="005C489C">
      <w:pPr>
        <w:autoSpaceDE w:val="0"/>
        <w:autoSpaceDN w:val="0"/>
        <w:adjustRightInd w:val="0"/>
        <w:spacing w:line="360" w:lineRule="auto"/>
        <w:ind w:firstLine="708"/>
        <w:rPr>
          <w:rFonts w:eastAsiaTheme="minorHAnsi"/>
          <w:sz w:val="28"/>
          <w:szCs w:val="28"/>
          <w:lang w:eastAsia="en-US"/>
          <w14:ligatures w14:val="standardContextual"/>
        </w:rPr>
      </w:pPr>
    </w:p>
    <w:p w14:paraId="64A507B4" w14:textId="28FB5C36" w:rsidR="00E7514D" w:rsidRDefault="006F6C00" w:rsidP="005C489C">
      <w:pPr>
        <w:autoSpaceDE w:val="0"/>
        <w:autoSpaceDN w:val="0"/>
        <w:adjustRightInd w:val="0"/>
        <w:spacing w:line="360" w:lineRule="auto"/>
        <w:ind w:firstLine="708"/>
        <w:rPr>
          <w:rFonts w:eastAsiaTheme="minorHAnsi"/>
          <w:sz w:val="28"/>
          <w:szCs w:val="28"/>
          <w:lang w:eastAsia="en-US"/>
          <w14:ligatures w14:val="standardContextual"/>
        </w:rPr>
      </w:pPr>
      <w:r>
        <w:rPr>
          <w:rFonts w:eastAsiaTheme="minorHAnsi"/>
          <w:noProof/>
          <w:sz w:val="28"/>
          <w:szCs w:val="28"/>
          <w:lang w:eastAsia="en-US"/>
          <w14:ligatures w14:val="standardContextual"/>
        </w:rPr>
        <mc:AlternateContent>
          <mc:Choice Requires="wps">
            <w:drawing>
              <wp:anchor distT="0" distB="0" distL="114300" distR="114300" simplePos="0" relativeHeight="251674624" behindDoc="0" locked="0" layoutInCell="1" allowOverlap="1" wp14:anchorId="09AE0D38" wp14:editId="2628EFE1">
                <wp:simplePos x="0" y="0"/>
                <wp:positionH relativeFrom="column">
                  <wp:posOffset>3771900</wp:posOffset>
                </wp:positionH>
                <wp:positionV relativeFrom="paragraph">
                  <wp:posOffset>135255</wp:posOffset>
                </wp:positionV>
                <wp:extent cx="2028825" cy="466725"/>
                <wp:effectExtent l="0" t="0" r="28575" b="28575"/>
                <wp:wrapNone/>
                <wp:docPr id="288141348" name="Прямоугольник 9"/>
                <wp:cNvGraphicFramePr/>
                <a:graphic xmlns:a="http://schemas.openxmlformats.org/drawingml/2006/main">
                  <a:graphicData uri="http://schemas.microsoft.com/office/word/2010/wordprocessingShape">
                    <wps:wsp>
                      <wps:cNvSpPr/>
                      <wps:spPr>
                        <a:xfrm>
                          <a:off x="0" y="0"/>
                          <a:ext cx="2028825" cy="46672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7C6A34D" w14:textId="51AC1A82" w:rsidR="006F6C00" w:rsidRPr="00E7514D" w:rsidRDefault="006F6C00" w:rsidP="006F6C00">
                            <w:pPr>
                              <w:shd w:val="clear" w:color="auto" w:fill="FFFFFF" w:themeFill="background1"/>
                              <w:jc w:val="center"/>
                              <w:rPr>
                                <w:color w:val="000000" w:themeColor="text1"/>
                                <w:sz w:val="28"/>
                                <w:szCs w:val="28"/>
                              </w:rPr>
                            </w:pPr>
                            <w:r>
                              <w:rPr>
                                <w:color w:val="000000" w:themeColor="text1"/>
                                <w:sz w:val="28"/>
                                <w:szCs w:val="28"/>
                              </w:rPr>
                              <w:t>Парикмахеры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AE0D38" id="_x0000_s1029" style="position:absolute;left:0;text-align:left;margin-left:297pt;margin-top:10.65pt;width:159.75pt;height:36.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" fillcolor="white [3212]" strokecolor="#09101d [484]" strokeweight="1pt">
                <v:textbox>
                  <w:txbxContent>
                    <w:p w14:paraId="27C6A34D" w14:textId="51AC1A82" w:rsidR="006F6C00" w:rsidRPr="00E7514D" w:rsidRDefault="006F6C00" w:rsidP="006F6C00">
                      <w:pPr>
                        <w:shd w:val="clear" w:color="auto" w:fill="FFFFFF" w:themeFill="background1"/>
                        <w:jc w:val="center"/>
                        <w:rPr>
                          <w:color w:val="000000" w:themeColor="text1"/>
                          <w:sz w:val="28"/>
                          <w:szCs w:val="28"/>
                        </w:rPr>
                      </w:pPr>
                      <w:r>
                        <w:rPr>
                          <w:color w:val="000000" w:themeColor="text1"/>
                          <w:sz w:val="28"/>
                          <w:szCs w:val="28"/>
                        </w:rPr>
                        <w:t>Парикмахеры</w:t>
                      </w:r>
                    </w:p>
                  </w:txbxContent>
                </v:textbox>
              </v:rect>
            </w:pict>
          </mc:Fallback>
        </mc:AlternateContent>
      </w:r>
    </w:p>
    <w:p w14:paraId="48D6F736" w14:textId="7E579E7F" w:rsidR="006F6C00" w:rsidRDefault="00CE4E15" w:rsidP="005C489C">
      <w:pPr>
        <w:autoSpaceDE w:val="0"/>
        <w:autoSpaceDN w:val="0"/>
        <w:adjustRightInd w:val="0"/>
        <w:spacing w:line="360" w:lineRule="auto"/>
        <w:ind w:firstLine="708"/>
        <w:rPr>
          <w:rFonts w:eastAsiaTheme="minorHAnsi"/>
          <w:sz w:val="28"/>
          <w:szCs w:val="28"/>
          <w:lang w:eastAsia="en-US"/>
          <w14:ligatures w14:val="standardContextual"/>
        </w:rPr>
      </w:pPr>
      <w:r w:rsidRPr="00CE4E15">
        <w:rPr>
          <w:rFonts w:eastAsiaTheme="minorHAnsi"/>
          <w:noProof/>
          <w:sz w:val="28"/>
          <w:szCs w:val="28"/>
          <w:lang w:eastAsia="en-US"/>
          <w14:ligatures w14:val="standardContextual"/>
        </w:rPr>
        <mc:AlternateContent>
          <mc:Choice Requires="wps">
            <w:drawing>
              <wp:anchor distT="0" distB="0" distL="114300" distR="114300" simplePos="0" relativeHeight="251685888" behindDoc="0" locked="0" layoutInCell="1" allowOverlap="1" wp14:anchorId="026875E9" wp14:editId="6BED81AE">
                <wp:simplePos x="0" y="0"/>
                <wp:positionH relativeFrom="column">
                  <wp:posOffset>3101340</wp:posOffset>
                </wp:positionH>
                <wp:positionV relativeFrom="paragraph">
                  <wp:posOffset>80645</wp:posOffset>
                </wp:positionV>
                <wp:extent cx="666750" cy="0"/>
                <wp:effectExtent l="0" t="0" r="0" b="0"/>
                <wp:wrapNone/>
                <wp:docPr id="591049029" name="Прямая соединительная линия 19"/>
                <wp:cNvGraphicFramePr/>
                <a:graphic xmlns:a="http://schemas.openxmlformats.org/drawingml/2006/main">
                  <a:graphicData uri="http://schemas.microsoft.com/office/word/2010/wordprocessingShape">
                    <wps:wsp>
                      <wps:cNvCnPr/>
                      <wps:spPr>
                        <a:xfrm>
                          <a:off x="0" y="0"/>
                          <a:ext cx="666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F74EC4" id="Прямая соединительная линия 19"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244.2pt,6.35pt" to="296.7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" strokecolor="black [3213]" strokeweight=".5pt">
                <v:stroke joinstyle="miter"/>
              </v:line>
            </w:pict>
          </mc:Fallback>
        </mc:AlternateContent>
      </w:r>
    </w:p>
    <w:p w14:paraId="3DD4CCEE" w14:textId="0212EEE8" w:rsidR="006F6C00" w:rsidRDefault="00CE4E15" w:rsidP="005C489C">
      <w:pPr>
        <w:autoSpaceDE w:val="0"/>
        <w:autoSpaceDN w:val="0"/>
        <w:adjustRightInd w:val="0"/>
        <w:spacing w:line="360" w:lineRule="auto"/>
        <w:ind w:firstLine="708"/>
        <w:rPr>
          <w:rFonts w:eastAsiaTheme="minorHAnsi"/>
          <w:sz w:val="28"/>
          <w:szCs w:val="28"/>
          <w:lang w:eastAsia="en-US"/>
          <w14:ligatures w14:val="standardContextual"/>
        </w:rPr>
      </w:pPr>
      <w:r w:rsidRPr="00CE4E15">
        <w:rPr>
          <w:rFonts w:eastAsiaTheme="minorHAnsi"/>
          <w:noProof/>
          <w:sz w:val="28"/>
          <w:szCs w:val="28"/>
          <w:highlight w:val="black"/>
          <w:lang w:eastAsia="en-US"/>
          <w14:ligatures w14:val="standardContextual"/>
        </w:rPr>
        <mc:AlternateContent>
          <mc:Choice Requires="wps">
            <w:drawing>
              <wp:anchor distT="0" distB="0" distL="114300" distR="114300" simplePos="0" relativeHeight="251687936" behindDoc="0" locked="0" layoutInCell="1" allowOverlap="1" wp14:anchorId="2B63E85D" wp14:editId="2F864585">
                <wp:simplePos x="0" y="0"/>
                <wp:positionH relativeFrom="column">
                  <wp:posOffset>3101340</wp:posOffset>
                </wp:positionH>
                <wp:positionV relativeFrom="paragraph">
                  <wp:posOffset>1497965</wp:posOffset>
                </wp:positionV>
                <wp:extent cx="666750" cy="0"/>
                <wp:effectExtent l="0" t="0" r="0" b="0"/>
                <wp:wrapNone/>
                <wp:docPr id="1959222734" name="Прямая соединительная линия 21"/>
                <wp:cNvGraphicFramePr/>
                <a:graphic xmlns:a="http://schemas.openxmlformats.org/drawingml/2006/main">
                  <a:graphicData uri="http://schemas.microsoft.com/office/word/2010/wordprocessingShape">
                    <wps:wsp>
                      <wps:cNvCnPr/>
                      <wps:spPr>
                        <a:xfrm>
                          <a:off x="0" y="0"/>
                          <a:ext cx="666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7D4D9B" id="Прямая соединительная линия 21"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244.2pt,117.95pt" to="296.7pt,1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" strokecolor="black [3213]" strokeweight=".5pt">
                <v:stroke joinstyle="miter"/>
              </v:line>
            </w:pict>
          </mc:Fallback>
        </mc:AlternateContent>
      </w:r>
      <w:r w:rsidRPr="00CE4E15">
        <w:rPr>
          <w:rFonts w:eastAsiaTheme="minorHAnsi"/>
          <w:noProof/>
          <w:sz w:val="28"/>
          <w:szCs w:val="28"/>
          <w:highlight w:val="black"/>
          <w:lang w:eastAsia="en-US"/>
          <w14:ligatures w14:val="standardContextual"/>
        </w:rPr>
        <mc:AlternateContent>
          <mc:Choice Requires="wps">
            <w:drawing>
              <wp:anchor distT="0" distB="0" distL="114300" distR="114300" simplePos="0" relativeHeight="251686912" behindDoc="0" locked="0" layoutInCell="1" allowOverlap="1" wp14:anchorId="77C06A6C" wp14:editId="3E5F4109">
                <wp:simplePos x="0" y="0"/>
                <wp:positionH relativeFrom="column">
                  <wp:posOffset>3101340</wp:posOffset>
                </wp:positionH>
                <wp:positionV relativeFrom="paragraph">
                  <wp:posOffset>640715</wp:posOffset>
                </wp:positionV>
                <wp:extent cx="666750" cy="0"/>
                <wp:effectExtent l="0" t="0" r="0" b="0"/>
                <wp:wrapNone/>
                <wp:docPr id="2132520145" name="Прямая соединительная линия 20"/>
                <wp:cNvGraphicFramePr/>
                <a:graphic xmlns:a="http://schemas.openxmlformats.org/drawingml/2006/main">
                  <a:graphicData uri="http://schemas.microsoft.com/office/word/2010/wordprocessingShape">
                    <wps:wsp>
                      <wps:cNvCnPr/>
                      <wps:spPr>
                        <a:xfrm>
                          <a:off x="0" y="0"/>
                          <a:ext cx="666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E708729" id="Прямая соединительная линия 20" o:spid="_x0000_s1026" style="position:absolute;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4.2pt,50.45pt" to="296.7pt,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" strokecolor="black [3213]" strokeweight=".5pt">
                <v:stroke joinstyle="miter"/>
              </v:line>
            </w:pict>
          </mc:Fallback>
        </mc:AlternateContent>
      </w:r>
      <w:r w:rsidR="006F6C00" w:rsidRPr="00CE4E15">
        <w:rPr>
          <w:rFonts w:eastAsiaTheme="minorHAnsi"/>
          <w:noProof/>
          <w:sz w:val="28"/>
          <w:szCs w:val="28"/>
          <w:highlight w:val="black"/>
          <w:lang w:eastAsia="en-US"/>
          <w14:ligatures w14:val="standardContextual"/>
        </w:rPr>
        <mc:AlternateContent>
          <mc:Choice Requires="wps">
            <w:drawing>
              <wp:anchor distT="0" distB="0" distL="114300" distR="114300" simplePos="0" relativeHeight="251678720" behindDoc="0" locked="0" layoutInCell="1" allowOverlap="1" wp14:anchorId="62C7BEB1" wp14:editId="037C51ED">
                <wp:simplePos x="0" y="0"/>
                <wp:positionH relativeFrom="column">
                  <wp:posOffset>3768090</wp:posOffset>
                </wp:positionH>
                <wp:positionV relativeFrom="paragraph">
                  <wp:posOffset>1278890</wp:posOffset>
                </wp:positionV>
                <wp:extent cx="2028825" cy="542925"/>
                <wp:effectExtent l="0" t="0" r="28575" b="28575"/>
                <wp:wrapNone/>
                <wp:docPr id="1340816065" name="Прямоугольник 9"/>
                <wp:cNvGraphicFramePr/>
                <a:graphic xmlns:a="http://schemas.openxmlformats.org/drawingml/2006/main">
                  <a:graphicData uri="http://schemas.microsoft.com/office/word/2010/wordprocessingShape">
                    <wps:wsp>
                      <wps:cNvSpPr/>
                      <wps:spPr>
                        <a:xfrm>
                          <a:off x="0" y="0"/>
                          <a:ext cx="2028825" cy="54292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A5DC0A9" w14:textId="60F28055" w:rsidR="006F6C00" w:rsidRPr="00E7514D" w:rsidRDefault="006F6C00" w:rsidP="006F6C00">
                            <w:pPr>
                              <w:shd w:val="clear" w:color="auto" w:fill="FFFFFF" w:themeFill="background1"/>
                              <w:jc w:val="center"/>
                              <w:rPr>
                                <w:color w:val="000000" w:themeColor="text1"/>
                                <w:sz w:val="28"/>
                                <w:szCs w:val="28"/>
                              </w:rPr>
                            </w:pPr>
                            <w:r>
                              <w:rPr>
                                <w:color w:val="000000" w:themeColor="text1"/>
                                <w:sz w:val="28"/>
                                <w:szCs w:val="28"/>
                              </w:rPr>
                              <w:t>Мастер ногтевого сервиса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C7BEB1" id="_x0000_s1030" style="position:absolute;left:0;text-align:left;margin-left:296.7pt;margin-top:100.7pt;width:159.75pt;height:42.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" fillcolor="white [3212]" strokecolor="#09101d [484]" strokeweight="1pt">
                <v:textbox>
                  <w:txbxContent>
                    <w:p w14:paraId="4A5DC0A9" w14:textId="60F28055" w:rsidR="006F6C00" w:rsidRPr="00E7514D" w:rsidRDefault="006F6C00" w:rsidP="006F6C00">
                      <w:pPr>
                        <w:shd w:val="clear" w:color="auto" w:fill="FFFFFF" w:themeFill="background1"/>
                        <w:jc w:val="center"/>
                        <w:rPr>
                          <w:color w:val="000000" w:themeColor="text1"/>
                          <w:sz w:val="28"/>
                          <w:szCs w:val="28"/>
                        </w:rPr>
                      </w:pPr>
                      <w:r>
                        <w:rPr>
                          <w:color w:val="000000" w:themeColor="text1"/>
                          <w:sz w:val="28"/>
                          <w:szCs w:val="28"/>
                        </w:rPr>
                        <w:t>Мастер ногтевого сервиса</w:t>
                      </w:r>
                    </w:p>
                  </w:txbxContent>
                </v:textbox>
              </v:rect>
            </w:pict>
          </mc:Fallback>
        </mc:AlternateContent>
      </w:r>
      <w:r w:rsidR="006F6C00" w:rsidRPr="00CE4E15">
        <w:rPr>
          <w:rFonts w:eastAsiaTheme="minorHAnsi"/>
          <w:noProof/>
          <w:sz w:val="28"/>
          <w:szCs w:val="28"/>
          <w:highlight w:val="black"/>
          <w:lang w:eastAsia="en-US"/>
          <w14:ligatures w14:val="standardContextual"/>
        </w:rPr>
        <mc:AlternateContent>
          <mc:Choice Requires="wps">
            <w:drawing>
              <wp:anchor distT="0" distB="0" distL="114300" distR="114300" simplePos="0" relativeHeight="251676672" behindDoc="0" locked="0" layoutInCell="1" allowOverlap="1" wp14:anchorId="78763964" wp14:editId="18CF31B2">
                <wp:simplePos x="0" y="0"/>
                <wp:positionH relativeFrom="column">
                  <wp:posOffset>3771900</wp:posOffset>
                </wp:positionH>
                <wp:positionV relativeFrom="paragraph">
                  <wp:posOffset>381000</wp:posOffset>
                </wp:positionV>
                <wp:extent cx="2028825" cy="466725"/>
                <wp:effectExtent l="0" t="0" r="28575" b="28575"/>
                <wp:wrapNone/>
                <wp:docPr id="164145976" name="Прямоугольник 9"/>
                <wp:cNvGraphicFramePr/>
                <a:graphic xmlns:a="http://schemas.openxmlformats.org/drawingml/2006/main">
                  <a:graphicData uri="http://schemas.microsoft.com/office/word/2010/wordprocessingShape">
                    <wps:wsp>
                      <wps:cNvSpPr/>
                      <wps:spPr>
                        <a:xfrm>
                          <a:off x="0" y="0"/>
                          <a:ext cx="2028825" cy="46672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E0D5E5B" w14:textId="5EE67302" w:rsidR="006F6C00" w:rsidRPr="00E7514D" w:rsidRDefault="006F6C00" w:rsidP="006F6C00">
                            <w:pPr>
                              <w:shd w:val="clear" w:color="auto" w:fill="FFFFFF" w:themeFill="background1"/>
                              <w:jc w:val="center"/>
                              <w:rPr>
                                <w:color w:val="000000" w:themeColor="text1"/>
                                <w:sz w:val="28"/>
                                <w:szCs w:val="28"/>
                              </w:rPr>
                            </w:pPr>
                            <w:r>
                              <w:rPr>
                                <w:color w:val="000000" w:themeColor="text1"/>
                                <w:sz w:val="28"/>
                                <w:szCs w:val="28"/>
                              </w:rPr>
                              <w:t>Массажист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763964" id="_x0000_s1031" style="position:absolute;left:0;text-align:left;margin-left:297pt;margin-top:30pt;width:159.75pt;height:36.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" fillcolor="white [3212]" strokecolor="#09101d [484]" strokeweight="1pt">
                <v:textbox>
                  <w:txbxContent>
                    <w:p w14:paraId="4E0D5E5B" w14:textId="5EE67302" w:rsidR="006F6C00" w:rsidRPr="00E7514D" w:rsidRDefault="006F6C00" w:rsidP="006F6C00">
                      <w:pPr>
                        <w:shd w:val="clear" w:color="auto" w:fill="FFFFFF" w:themeFill="background1"/>
                        <w:jc w:val="center"/>
                        <w:rPr>
                          <w:color w:val="000000" w:themeColor="text1"/>
                          <w:sz w:val="28"/>
                          <w:szCs w:val="28"/>
                        </w:rPr>
                      </w:pPr>
                      <w:r>
                        <w:rPr>
                          <w:color w:val="000000" w:themeColor="text1"/>
                          <w:sz w:val="28"/>
                          <w:szCs w:val="28"/>
                        </w:rPr>
                        <w:t>Массажист</w:t>
                      </w:r>
                    </w:p>
                  </w:txbxContent>
                </v:textbox>
              </v:rect>
            </w:pict>
          </mc:Fallback>
        </mc:AlternateContent>
      </w:r>
    </w:p>
    <w:p w14:paraId="73E6CE2C" w14:textId="4D25CB98" w:rsidR="00C755DE" w:rsidRDefault="00C755DE" w:rsidP="005C489C">
      <w:pPr>
        <w:autoSpaceDE w:val="0"/>
        <w:autoSpaceDN w:val="0"/>
        <w:adjustRightInd w:val="0"/>
        <w:spacing w:line="360" w:lineRule="auto"/>
        <w:ind w:firstLine="708"/>
        <w:rPr>
          <w:noProof/>
          <w14:ligatures w14:val="standardContextual"/>
        </w:rPr>
      </w:pPr>
    </w:p>
    <w:p w14:paraId="2EEDB712" w14:textId="77777777" w:rsidR="00CE4E15" w:rsidRDefault="00CE4E15" w:rsidP="005C489C">
      <w:pPr>
        <w:autoSpaceDE w:val="0"/>
        <w:autoSpaceDN w:val="0"/>
        <w:adjustRightInd w:val="0"/>
        <w:spacing w:line="360" w:lineRule="auto"/>
        <w:ind w:firstLine="708"/>
        <w:rPr>
          <w:noProof/>
          <w14:ligatures w14:val="standardContextual"/>
        </w:rPr>
      </w:pPr>
    </w:p>
    <w:p w14:paraId="4F88EBF2" w14:textId="77777777" w:rsidR="00CE4E15" w:rsidRDefault="00CE4E15" w:rsidP="00557C97">
      <w:pPr>
        <w:autoSpaceDE w:val="0"/>
        <w:autoSpaceDN w:val="0"/>
        <w:adjustRightInd w:val="0"/>
        <w:spacing w:line="360" w:lineRule="auto"/>
        <w:rPr>
          <w:rFonts w:eastAsiaTheme="minorHAnsi"/>
          <w:sz w:val="28"/>
          <w:szCs w:val="28"/>
          <w:lang w:eastAsia="en-US"/>
          <w14:ligatures w14:val="standardContextual"/>
        </w:rPr>
      </w:pPr>
    </w:p>
    <w:p w14:paraId="0E9F87A4" w14:textId="77777777" w:rsidR="00C00D4C" w:rsidRDefault="00C00D4C" w:rsidP="00C755DE">
      <w:pPr>
        <w:autoSpaceDE w:val="0"/>
        <w:autoSpaceDN w:val="0"/>
        <w:adjustRightInd w:val="0"/>
        <w:spacing w:line="360" w:lineRule="auto"/>
        <w:ind w:firstLine="708"/>
        <w:jc w:val="center"/>
        <w:rPr>
          <w:rFonts w:eastAsiaTheme="minorHAnsi"/>
          <w:sz w:val="28"/>
          <w:szCs w:val="28"/>
          <w:lang w:eastAsia="en-US"/>
          <w14:ligatures w14:val="standardContextual"/>
        </w:rPr>
      </w:pPr>
    </w:p>
    <w:p w14:paraId="7DFB1321" w14:textId="77777777" w:rsidR="00C00D4C" w:rsidRDefault="00C00D4C" w:rsidP="00C755DE">
      <w:pPr>
        <w:autoSpaceDE w:val="0"/>
        <w:autoSpaceDN w:val="0"/>
        <w:adjustRightInd w:val="0"/>
        <w:spacing w:line="360" w:lineRule="auto"/>
        <w:ind w:firstLine="708"/>
        <w:jc w:val="center"/>
        <w:rPr>
          <w:rFonts w:eastAsiaTheme="minorHAnsi"/>
          <w:sz w:val="28"/>
          <w:szCs w:val="28"/>
          <w:lang w:eastAsia="en-US"/>
          <w14:ligatures w14:val="standardContextual"/>
        </w:rPr>
      </w:pPr>
    </w:p>
    <w:p w14:paraId="0F043AAC" w14:textId="77777777" w:rsidR="00C00D4C" w:rsidRDefault="00C00D4C" w:rsidP="00C755DE">
      <w:pPr>
        <w:autoSpaceDE w:val="0"/>
        <w:autoSpaceDN w:val="0"/>
        <w:adjustRightInd w:val="0"/>
        <w:spacing w:line="360" w:lineRule="auto"/>
        <w:ind w:firstLine="708"/>
        <w:jc w:val="center"/>
        <w:rPr>
          <w:rFonts w:eastAsiaTheme="minorHAnsi"/>
          <w:sz w:val="28"/>
          <w:szCs w:val="28"/>
          <w:lang w:eastAsia="en-US"/>
          <w14:ligatures w14:val="standardContextual"/>
        </w:rPr>
      </w:pPr>
    </w:p>
    <w:p w14:paraId="648DD331" w14:textId="2419DB71" w:rsidR="00C755DE" w:rsidRPr="00C755DE" w:rsidRDefault="00C755DE" w:rsidP="00C755DE">
      <w:pPr>
        <w:autoSpaceDE w:val="0"/>
        <w:autoSpaceDN w:val="0"/>
        <w:adjustRightInd w:val="0"/>
        <w:spacing w:line="360" w:lineRule="auto"/>
        <w:ind w:firstLine="708"/>
        <w:jc w:val="center"/>
        <w:rPr>
          <w:rFonts w:eastAsiaTheme="minorHAnsi"/>
          <w:sz w:val="28"/>
          <w:szCs w:val="28"/>
          <w:lang w:eastAsia="en-US"/>
          <w14:ligatures w14:val="standardContextual"/>
        </w:rPr>
      </w:pPr>
      <w:r w:rsidRPr="00C755DE">
        <w:rPr>
          <w:rFonts w:eastAsiaTheme="minorHAnsi"/>
          <w:sz w:val="28"/>
          <w:szCs w:val="28"/>
          <w:lang w:eastAsia="en-US"/>
          <w14:ligatures w14:val="standardContextual"/>
        </w:rPr>
        <w:t>Рисунок 4 - Организационная структура</w:t>
      </w:r>
    </w:p>
    <w:p w14:paraId="30A557F2" w14:textId="77777777" w:rsidR="00926FB8" w:rsidRPr="007869AD" w:rsidRDefault="00926FB8" w:rsidP="00B81CE4">
      <w:pPr>
        <w:autoSpaceDE w:val="0"/>
        <w:autoSpaceDN w:val="0"/>
        <w:adjustRightInd w:val="0"/>
        <w:spacing w:line="360" w:lineRule="auto"/>
        <w:ind w:firstLine="708"/>
        <w:jc w:val="both"/>
        <w:rPr>
          <w:rFonts w:eastAsiaTheme="minorHAnsi"/>
          <w:sz w:val="28"/>
          <w:szCs w:val="28"/>
          <w:lang w:eastAsia="en-US"/>
          <w14:ligatures w14:val="standardContextual"/>
        </w:rPr>
      </w:pPr>
    </w:p>
    <w:p w14:paraId="133DE233" w14:textId="0BEB48D5" w:rsidR="00C755DE" w:rsidRPr="00C755DE" w:rsidRDefault="00C755DE" w:rsidP="00C755DE">
      <w:pPr>
        <w:autoSpaceDE w:val="0"/>
        <w:autoSpaceDN w:val="0"/>
        <w:adjustRightInd w:val="0"/>
        <w:spacing w:line="360" w:lineRule="auto"/>
        <w:ind w:firstLine="708"/>
        <w:jc w:val="both"/>
        <w:rPr>
          <w:rFonts w:eastAsiaTheme="minorHAnsi"/>
          <w:b/>
          <w:bCs/>
          <w:sz w:val="28"/>
          <w:szCs w:val="28"/>
          <w:lang w:eastAsia="en-US"/>
          <w14:ligatures w14:val="standardContextual"/>
        </w:rPr>
      </w:pPr>
      <w:r w:rsidRPr="00C755DE">
        <w:rPr>
          <w:rFonts w:eastAsiaTheme="minorHAnsi"/>
          <w:b/>
          <w:bCs/>
          <w:sz w:val="28"/>
          <w:szCs w:val="28"/>
          <w:lang w:eastAsia="en-US"/>
          <w14:ligatures w14:val="standardContextual"/>
        </w:rPr>
        <w:t>2.1.2 Краткая характеристика деятельности администратора</w:t>
      </w:r>
      <w:r>
        <w:rPr>
          <w:rFonts w:eastAsiaTheme="minorHAnsi"/>
          <w:b/>
          <w:bCs/>
          <w:sz w:val="28"/>
          <w:szCs w:val="28"/>
          <w:lang w:eastAsia="en-US"/>
          <w14:ligatures w14:val="standardContextual"/>
        </w:rPr>
        <w:t xml:space="preserve"> </w:t>
      </w:r>
      <w:r w:rsidR="00557C97">
        <w:rPr>
          <w:rFonts w:eastAsiaTheme="minorHAnsi"/>
          <w:b/>
          <w:bCs/>
          <w:sz w:val="28"/>
          <w:szCs w:val="28"/>
          <w:lang w:eastAsia="en-US"/>
          <w14:ligatures w14:val="standardContextual"/>
        </w:rPr>
        <w:t xml:space="preserve">академии </w:t>
      </w:r>
      <w:r>
        <w:rPr>
          <w:rFonts w:eastAsiaTheme="minorHAnsi"/>
          <w:b/>
          <w:bCs/>
          <w:sz w:val="28"/>
          <w:szCs w:val="28"/>
          <w:lang w:eastAsia="en-US"/>
          <w14:ligatures w14:val="standardContextual"/>
        </w:rPr>
        <w:t>красоты «</w:t>
      </w:r>
      <w:r w:rsidRPr="00C755DE">
        <w:rPr>
          <w:rFonts w:eastAsiaTheme="minorHAnsi"/>
          <w:b/>
          <w:bCs/>
          <w:sz w:val="28"/>
          <w:szCs w:val="28"/>
          <w:lang w:val="en-US" w:eastAsia="en-US"/>
          <w14:ligatures w14:val="standardContextual"/>
        </w:rPr>
        <w:t>D</w:t>
      </w:r>
      <w:r w:rsidR="00557C97">
        <w:rPr>
          <w:rFonts w:eastAsiaTheme="minorHAnsi"/>
          <w:b/>
          <w:bCs/>
          <w:sz w:val="28"/>
          <w:szCs w:val="28"/>
          <w:lang w:val="en-US" w:eastAsia="en-US"/>
          <w14:ligatures w14:val="standardContextual"/>
        </w:rPr>
        <w:t>IANA</w:t>
      </w:r>
      <w:r>
        <w:rPr>
          <w:rFonts w:eastAsiaTheme="minorHAnsi"/>
          <w:b/>
          <w:bCs/>
          <w:sz w:val="28"/>
          <w:szCs w:val="28"/>
          <w:lang w:eastAsia="en-US"/>
          <w14:ligatures w14:val="standardContextual"/>
        </w:rPr>
        <w:t xml:space="preserve">» </w:t>
      </w:r>
    </w:p>
    <w:p w14:paraId="6FAC94B1" w14:textId="4B239C80" w:rsidR="00926FB8" w:rsidRDefault="00C755DE" w:rsidP="00C755DE">
      <w:pPr>
        <w:autoSpaceDE w:val="0"/>
        <w:autoSpaceDN w:val="0"/>
        <w:adjustRightInd w:val="0"/>
        <w:spacing w:line="480" w:lineRule="auto"/>
        <w:ind w:firstLine="708"/>
        <w:jc w:val="both"/>
        <w:rPr>
          <w:rFonts w:eastAsiaTheme="minorHAnsi"/>
          <w:sz w:val="28"/>
          <w:szCs w:val="28"/>
          <w:lang w:eastAsia="en-US"/>
          <w14:ligatures w14:val="standardContextual"/>
        </w:rPr>
      </w:pPr>
      <w:r w:rsidRPr="00C755DE">
        <w:rPr>
          <w:rFonts w:eastAsiaTheme="minorHAnsi"/>
          <w:sz w:val="28"/>
          <w:szCs w:val="28"/>
          <w:lang w:eastAsia="en-US"/>
          <w14:ligatures w14:val="standardContextual"/>
        </w:rPr>
        <w:t>Администратор назначается и освобождается от должности в установленном действующим трудовым законодательством порядке приказом</w:t>
      </w:r>
      <w:r>
        <w:rPr>
          <w:rFonts w:eastAsiaTheme="minorHAnsi"/>
          <w:sz w:val="28"/>
          <w:szCs w:val="28"/>
          <w:lang w:eastAsia="en-US"/>
          <w14:ligatures w14:val="standardContextual"/>
        </w:rPr>
        <w:t xml:space="preserve"> </w:t>
      </w:r>
      <w:r w:rsidRPr="00C755DE">
        <w:rPr>
          <w:rFonts w:eastAsiaTheme="minorHAnsi"/>
          <w:sz w:val="28"/>
          <w:szCs w:val="28"/>
          <w:lang w:eastAsia="en-US"/>
          <w14:ligatures w14:val="standardContextual"/>
        </w:rPr>
        <w:t>директора и непосредственно ему подчиняется.</w:t>
      </w:r>
    </w:p>
    <w:p w14:paraId="3DFA2346" w14:textId="77777777" w:rsidR="00C321D1" w:rsidRPr="00C321D1" w:rsidRDefault="00C321D1" w:rsidP="00C321D1">
      <w:pPr>
        <w:autoSpaceDE w:val="0"/>
        <w:autoSpaceDN w:val="0"/>
        <w:adjustRightInd w:val="0"/>
        <w:spacing w:line="360" w:lineRule="auto"/>
        <w:ind w:firstLine="708"/>
        <w:jc w:val="both"/>
        <w:rPr>
          <w:rFonts w:eastAsiaTheme="minorHAnsi"/>
          <w:b/>
          <w:bCs/>
          <w:sz w:val="28"/>
          <w:szCs w:val="28"/>
          <w:lang w:eastAsia="en-US"/>
          <w14:ligatures w14:val="standardContextual"/>
        </w:rPr>
      </w:pPr>
      <w:r w:rsidRPr="00C321D1">
        <w:rPr>
          <w:rFonts w:eastAsiaTheme="minorHAnsi"/>
          <w:b/>
          <w:bCs/>
          <w:sz w:val="28"/>
          <w:szCs w:val="28"/>
          <w:lang w:eastAsia="en-US"/>
          <w14:ligatures w14:val="standardContextual"/>
        </w:rPr>
        <w:t>Администратор руководствуется и должен знать:</w:t>
      </w:r>
    </w:p>
    <w:p w14:paraId="40280D12" w14:textId="27B994E7" w:rsidR="00C321D1" w:rsidRPr="00C321D1" w:rsidRDefault="00C321D1" w:rsidP="00C321D1">
      <w:pPr>
        <w:autoSpaceDE w:val="0"/>
        <w:autoSpaceDN w:val="0"/>
        <w:adjustRightInd w:val="0"/>
        <w:spacing w:line="360" w:lineRule="auto"/>
        <w:ind w:firstLine="708"/>
        <w:jc w:val="both"/>
        <w:rPr>
          <w:rFonts w:eastAsiaTheme="minorHAnsi"/>
          <w:sz w:val="28"/>
          <w:szCs w:val="28"/>
          <w:lang w:eastAsia="en-US"/>
          <w14:ligatures w14:val="standardContextual"/>
        </w:rPr>
      </w:pPr>
      <w:r w:rsidRPr="00C321D1">
        <w:rPr>
          <w:rFonts w:eastAsiaTheme="minorHAnsi"/>
          <w:sz w:val="28"/>
          <w:szCs w:val="28"/>
          <w:lang w:eastAsia="en-US"/>
          <w14:ligatures w14:val="standardContextual"/>
        </w:rPr>
        <w:t xml:space="preserve">1. Структуру </w:t>
      </w:r>
      <w:r w:rsidR="00557C97">
        <w:rPr>
          <w:rFonts w:eastAsiaTheme="minorHAnsi"/>
          <w:sz w:val="28"/>
          <w:szCs w:val="28"/>
          <w:lang w:eastAsia="en-US"/>
          <w14:ligatures w14:val="standardContextual"/>
        </w:rPr>
        <w:t>академии</w:t>
      </w:r>
      <w:r w:rsidRPr="00C321D1">
        <w:rPr>
          <w:rFonts w:eastAsiaTheme="minorHAnsi"/>
          <w:sz w:val="28"/>
          <w:szCs w:val="28"/>
          <w:lang w:eastAsia="en-US"/>
          <w14:ligatures w14:val="standardContextual"/>
        </w:rPr>
        <w:t>.</w:t>
      </w:r>
    </w:p>
    <w:p w14:paraId="61E513CC" w14:textId="541DE588" w:rsidR="00C321D1" w:rsidRPr="00C321D1" w:rsidRDefault="00C321D1" w:rsidP="00C321D1">
      <w:pPr>
        <w:autoSpaceDE w:val="0"/>
        <w:autoSpaceDN w:val="0"/>
        <w:adjustRightInd w:val="0"/>
        <w:spacing w:line="360" w:lineRule="auto"/>
        <w:ind w:firstLine="708"/>
        <w:jc w:val="both"/>
        <w:rPr>
          <w:rFonts w:eastAsiaTheme="minorHAnsi"/>
          <w:sz w:val="28"/>
          <w:szCs w:val="28"/>
          <w:lang w:eastAsia="en-US"/>
          <w14:ligatures w14:val="standardContextual"/>
        </w:rPr>
      </w:pPr>
      <w:r w:rsidRPr="00C321D1">
        <w:rPr>
          <w:rFonts w:eastAsiaTheme="minorHAnsi"/>
          <w:sz w:val="28"/>
          <w:szCs w:val="28"/>
          <w:lang w:eastAsia="en-US"/>
          <w14:ligatures w14:val="standardContextual"/>
        </w:rPr>
        <w:t>2. Федеральный закон «Об информации, информатизации и защите</w:t>
      </w:r>
      <w:r>
        <w:rPr>
          <w:rFonts w:eastAsiaTheme="minorHAnsi"/>
          <w:sz w:val="28"/>
          <w:szCs w:val="28"/>
          <w:lang w:eastAsia="en-US"/>
          <w14:ligatures w14:val="standardContextual"/>
        </w:rPr>
        <w:t xml:space="preserve"> </w:t>
      </w:r>
      <w:r w:rsidRPr="00C321D1">
        <w:rPr>
          <w:rFonts w:eastAsiaTheme="minorHAnsi"/>
          <w:sz w:val="28"/>
          <w:szCs w:val="28"/>
          <w:lang w:eastAsia="en-US"/>
          <w14:ligatures w14:val="standardContextual"/>
        </w:rPr>
        <w:t>информации».</w:t>
      </w:r>
    </w:p>
    <w:p w14:paraId="17D84221" w14:textId="5F296AE6" w:rsidR="00C321D1" w:rsidRPr="00C321D1" w:rsidRDefault="00C321D1" w:rsidP="00C321D1">
      <w:pPr>
        <w:autoSpaceDE w:val="0"/>
        <w:autoSpaceDN w:val="0"/>
        <w:adjustRightInd w:val="0"/>
        <w:spacing w:line="360" w:lineRule="auto"/>
        <w:ind w:firstLine="708"/>
        <w:jc w:val="both"/>
        <w:rPr>
          <w:rFonts w:eastAsiaTheme="minorHAnsi"/>
          <w:sz w:val="28"/>
          <w:szCs w:val="28"/>
          <w:lang w:eastAsia="en-US"/>
          <w14:ligatures w14:val="standardContextual"/>
        </w:rPr>
      </w:pPr>
      <w:r w:rsidRPr="00C321D1">
        <w:rPr>
          <w:rFonts w:eastAsiaTheme="minorHAnsi"/>
          <w:sz w:val="28"/>
          <w:szCs w:val="28"/>
          <w:lang w:eastAsia="en-US"/>
          <w14:ligatures w14:val="standardContextual"/>
        </w:rPr>
        <w:lastRenderedPageBreak/>
        <w:t>3. Нормативные правовые акты, положения, инструкции, другие руководящие материалы.</w:t>
      </w:r>
    </w:p>
    <w:p w14:paraId="5E6DA861" w14:textId="77777777" w:rsidR="00C321D1" w:rsidRPr="00C321D1" w:rsidRDefault="00C321D1" w:rsidP="00C321D1">
      <w:pPr>
        <w:autoSpaceDE w:val="0"/>
        <w:autoSpaceDN w:val="0"/>
        <w:adjustRightInd w:val="0"/>
        <w:spacing w:line="360" w:lineRule="auto"/>
        <w:ind w:firstLine="708"/>
        <w:jc w:val="both"/>
        <w:rPr>
          <w:rFonts w:eastAsiaTheme="minorHAnsi"/>
          <w:sz w:val="28"/>
          <w:szCs w:val="28"/>
          <w:lang w:eastAsia="en-US"/>
          <w14:ligatures w14:val="standardContextual"/>
        </w:rPr>
      </w:pPr>
      <w:r w:rsidRPr="00C321D1">
        <w:rPr>
          <w:rFonts w:eastAsiaTheme="minorHAnsi"/>
          <w:sz w:val="28"/>
          <w:szCs w:val="28"/>
          <w:lang w:eastAsia="en-US"/>
          <w14:ligatures w14:val="standardContextual"/>
        </w:rPr>
        <w:t>4. Требования к оформлению заявок.</w:t>
      </w:r>
    </w:p>
    <w:p w14:paraId="2FE17A84" w14:textId="77777777" w:rsidR="00C321D1" w:rsidRPr="00C321D1" w:rsidRDefault="00C321D1" w:rsidP="00C321D1">
      <w:pPr>
        <w:autoSpaceDE w:val="0"/>
        <w:autoSpaceDN w:val="0"/>
        <w:adjustRightInd w:val="0"/>
        <w:spacing w:line="360" w:lineRule="auto"/>
        <w:ind w:firstLine="708"/>
        <w:jc w:val="both"/>
        <w:rPr>
          <w:rFonts w:eastAsiaTheme="minorHAnsi"/>
          <w:sz w:val="28"/>
          <w:szCs w:val="28"/>
          <w:lang w:eastAsia="en-US"/>
          <w14:ligatures w14:val="standardContextual"/>
        </w:rPr>
      </w:pPr>
      <w:r w:rsidRPr="00C321D1">
        <w:rPr>
          <w:rFonts w:eastAsiaTheme="minorHAnsi"/>
          <w:sz w:val="28"/>
          <w:szCs w:val="28"/>
          <w:lang w:eastAsia="en-US"/>
          <w14:ligatures w14:val="standardContextual"/>
        </w:rPr>
        <w:t>5. Приемы и методы делового общения и ведения переговоров.</w:t>
      </w:r>
    </w:p>
    <w:p w14:paraId="7825D54B" w14:textId="77777777" w:rsidR="00C321D1" w:rsidRPr="00C321D1" w:rsidRDefault="00C321D1" w:rsidP="00C321D1">
      <w:pPr>
        <w:autoSpaceDE w:val="0"/>
        <w:autoSpaceDN w:val="0"/>
        <w:adjustRightInd w:val="0"/>
        <w:spacing w:line="360" w:lineRule="auto"/>
        <w:ind w:firstLine="708"/>
        <w:jc w:val="both"/>
        <w:rPr>
          <w:rFonts w:eastAsiaTheme="minorHAnsi"/>
          <w:sz w:val="28"/>
          <w:szCs w:val="28"/>
          <w:lang w:eastAsia="en-US"/>
          <w14:ligatures w14:val="standardContextual"/>
        </w:rPr>
      </w:pPr>
      <w:r w:rsidRPr="00C321D1">
        <w:rPr>
          <w:rFonts w:eastAsiaTheme="minorHAnsi"/>
          <w:sz w:val="28"/>
          <w:szCs w:val="28"/>
          <w:lang w:eastAsia="en-US"/>
          <w14:ligatures w14:val="standardContextual"/>
        </w:rPr>
        <w:t>6. Основы делового этикета, навыки ведения деловых переговоров.</w:t>
      </w:r>
    </w:p>
    <w:p w14:paraId="5E74990D" w14:textId="77777777" w:rsidR="00C321D1" w:rsidRPr="00C321D1" w:rsidRDefault="00C321D1" w:rsidP="00C321D1">
      <w:pPr>
        <w:autoSpaceDE w:val="0"/>
        <w:autoSpaceDN w:val="0"/>
        <w:adjustRightInd w:val="0"/>
        <w:spacing w:line="360" w:lineRule="auto"/>
        <w:ind w:firstLine="708"/>
        <w:jc w:val="both"/>
        <w:rPr>
          <w:rFonts w:eastAsiaTheme="minorHAnsi"/>
          <w:sz w:val="28"/>
          <w:szCs w:val="28"/>
          <w:lang w:eastAsia="en-US"/>
          <w14:ligatures w14:val="standardContextual"/>
        </w:rPr>
      </w:pPr>
      <w:r w:rsidRPr="00C321D1">
        <w:rPr>
          <w:rFonts w:eastAsiaTheme="minorHAnsi"/>
          <w:sz w:val="28"/>
          <w:szCs w:val="28"/>
          <w:lang w:eastAsia="en-US"/>
          <w14:ligatures w14:val="standardContextual"/>
        </w:rPr>
        <w:t>7. Действующие услуги и цены в прайс-листе.</w:t>
      </w:r>
    </w:p>
    <w:p w14:paraId="3A207CD6" w14:textId="77777777" w:rsidR="00C321D1" w:rsidRPr="00C321D1" w:rsidRDefault="00C321D1" w:rsidP="00C321D1">
      <w:pPr>
        <w:autoSpaceDE w:val="0"/>
        <w:autoSpaceDN w:val="0"/>
        <w:adjustRightInd w:val="0"/>
        <w:spacing w:line="360" w:lineRule="auto"/>
        <w:ind w:firstLine="708"/>
        <w:jc w:val="both"/>
        <w:rPr>
          <w:rFonts w:eastAsiaTheme="minorHAnsi"/>
          <w:sz w:val="28"/>
          <w:szCs w:val="28"/>
          <w:lang w:eastAsia="en-US"/>
          <w14:ligatures w14:val="standardContextual"/>
        </w:rPr>
      </w:pPr>
      <w:r w:rsidRPr="00C321D1">
        <w:rPr>
          <w:rFonts w:eastAsiaTheme="minorHAnsi"/>
          <w:sz w:val="28"/>
          <w:szCs w:val="28"/>
          <w:lang w:eastAsia="en-US"/>
          <w14:ligatures w14:val="standardContextual"/>
        </w:rPr>
        <w:t>8. Основные характеристики оказываемых услуг.</w:t>
      </w:r>
    </w:p>
    <w:p w14:paraId="47D70723" w14:textId="65E42FA6" w:rsidR="00C321D1" w:rsidRPr="00C321D1" w:rsidRDefault="00C321D1" w:rsidP="00C321D1">
      <w:pPr>
        <w:autoSpaceDE w:val="0"/>
        <w:autoSpaceDN w:val="0"/>
        <w:adjustRightInd w:val="0"/>
        <w:spacing w:line="360" w:lineRule="auto"/>
        <w:ind w:firstLine="708"/>
        <w:jc w:val="both"/>
        <w:rPr>
          <w:rFonts w:eastAsiaTheme="minorHAnsi"/>
          <w:sz w:val="28"/>
          <w:szCs w:val="28"/>
          <w:lang w:eastAsia="en-US"/>
          <w14:ligatures w14:val="standardContextual"/>
        </w:rPr>
      </w:pPr>
      <w:r w:rsidRPr="00C321D1">
        <w:rPr>
          <w:rFonts w:eastAsiaTheme="minorHAnsi"/>
          <w:sz w:val="28"/>
          <w:szCs w:val="28"/>
          <w:lang w:eastAsia="en-US"/>
          <w14:ligatures w14:val="standardContextual"/>
        </w:rPr>
        <w:t>9. Правила и нормы охраны труда, техники безопасности, производственной санитарии и противопожарной защиты.</w:t>
      </w:r>
    </w:p>
    <w:p w14:paraId="1F39AD39" w14:textId="77777777" w:rsidR="00C321D1" w:rsidRPr="00C321D1" w:rsidRDefault="00C321D1" w:rsidP="00C321D1">
      <w:pPr>
        <w:autoSpaceDE w:val="0"/>
        <w:autoSpaceDN w:val="0"/>
        <w:adjustRightInd w:val="0"/>
        <w:spacing w:line="360" w:lineRule="auto"/>
        <w:ind w:firstLine="708"/>
        <w:jc w:val="both"/>
        <w:rPr>
          <w:rFonts w:eastAsiaTheme="minorHAnsi"/>
          <w:sz w:val="28"/>
          <w:szCs w:val="28"/>
          <w:lang w:eastAsia="en-US"/>
          <w14:ligatures w14:val="standardContextual"/>
        </w:rPr>
      </w:pPr>
      <w:r w:rsidRPr="00C321D1">
        <w:rPr>
          <w:rFonts w:eastAsiaTheme="minorHAnsi"/>
          <w:sz w:val="28"/>
          <w:szCs w:val="28"/>
          <w:lang w:eastAsia="en-US"/>
          <w14:ligatures w14:val="standardContextual"/>
        </w:rPr>
        <w:t>10. Правила пользования оргтехникой и ПК.</w:t>
      </w:r>
    </w:p>
    <w:p w14:paraId="02B71F94" w14:textId="77777777" w:rsidR="00C321D1" w:rsidRPr="00C321D1" w:rsidRDefault="00C321D1" w:rsidP="00C321D1">
      <w:pPr>
        <w:autoSpaceDE w:val="0"/>
        <w:autoSpaceDN w:val="0"/>
        <w:adjustRightInd w:val="0"/>
        <w:spacing w:line="360" w:lineRule="auto"/>
        <w:ind w:firstLine="708"/>
        <w:jc w:val="both"/>
        <w:rPr>
          <w:rFonts w:eastAsiaTheme="minorHAnsi"/>
          <w:sz w:val="28"/>
          <w:szCs w:val="28"/>
          <w:lang w:eastAsia="en-US"/>
          <w14:ligatures w14:val="standardContextual"/>
        </w:rPr>
      </w:pPr>
      <w:r w:rsidRPr="00C321D1">
        <w:rPr>
          <w:rFonts w:eastAsiaTheme="minorHAnsi"/>
          <w:sz w:val="28"/>
          <w:szCs w:val="28"/>
          <w:lang w:eastAsia="en-US"/>
          <w14:ligatures w14:val="standardContextual"/>
        </w:rPr>
        <w:t>11. Правила внутреннего трудового распорядка.</w:t>
      </w:r>
    </w:p>
    <w:p w14:paraId="46432943" w14:textId="77777777" w:rsidR="00C321D1" w:rsidRPr="00C321D1" w:rsidRDefault="00C321D1" w:rsidP="00C321D1">
      <w:pPr>
        <w:autoSpaceDE w:val="0"/>
        <w:autoSpaceDN w:val="0"/>
        <w:adjustRightInd w:val="0"/>
        <w:spacing w:line="360" w:lineRule="auto"/>
        <w:ind w:firstLine="708"/>
        <w:jc w:val="both"/>
        <w:rPr>
          <w:rFonts w:eastAsiaTheme="minorHAnsi"/>
          <w:b/>
          <w:bCs/>
          <w:sz w:val="28"/>
          <w:szCs w:val="28"/>
          <w:lang w:eastAsia="en-US"/>
          <w14:ligatures w14:val="standardContextual"/>
        </w:rPr>
      </w:pPr>
      <w:r w:rsidRPr="00C321D1">
        <w:rPr>
          <w:rFonts w:eastAsiaTheme="minorHAnsi"/>
          <w:b/>
          <w:bCs/>
          <w:sz w:val="28"/>
          <w:szCs w:val="28"/>
          <w:lang w:eastAsia="en-US"/>
          <w14:ligatures w14:val="standardContextual"/>
        </w:rPr>
        <w:t>Должностные обязанности администратора:</w:t>
      </w:r>
    </w:p>
    <w:p w14:paraId="2EFD953B" w14:textId="1D27291C" w:rsidR="00C321D1" w:rsidRPr="00C321D1" w:rsidRDefault="00C321D1" w:rsidP="00C321D1">
      <w:pPr>
        <w:autoSpaceDE w:val="0"/>
        <w:autoSpaceDN w:val="0"/>
        <w:adjustRightInd w:val="0"/>
        <w:spacing w:line="360" w:lineRule="auto"/>
        <w:ind w:firstLine="708"/>
        <w:jc w:val="both"/>
        <w:rPr>
          <w:rFonts w:eastAsiaTheme="minorHAnsi"/>
          <w:sz w:val="28"/>
          <w:szCs w:val="28"/>
          <w:lang w:eastAsia="en-US"/>
          <w14:ligatures w14:val="standardContextual"/>
        </w:rPr>
      </w:pPr>
      <w:r w:rsidRPr="00C321D1">
        <w:rPr>
          <w:rFonts w:eastAsiaTheme="minorHAnsi"/>
          <w:sz w:val="28"/>
          <w:szCs w:val="28"/>
          <w:lang w:eastAsia="en-US"/>
          <w14:ligatures w14:val="standardContextual"/>
        </w:rPr>
        <w:t>1. Осуществлять работу по продвижению услуг, соблюдая этические</w:t>
      </w:r>
      <w:r>
        <w:rPr>
          <w:rFonts w:eastAsiaTheme="minorHAnsi"/>
          <w:sz w:val="28"/>
          <w:szCs w:val="28"/>
          <w:lang w:eastAsia="en-US"/>
          <w14:ligatures w14:val="standardContextual"/>
        </w:rPr>
        <w:t xml:space="preserve"> </w:t>
      </w:r>
      <w:r w:rsidRPr="00C321D1">
        <w:rPr>
          <w:rFonts w:eastAsiaTheme="minorHAnsi"/>
          <w:sz w:val="28"/>
          <w:szCs w:val="28"/>
          <w:lang w:eastAsia="en-US"/>
          <w14:ligatures w14:val="standardContextual"/>
        </w:rPr>
        <w:t>нормы.</w:t>
      </w:r>
    </w:p>
    <w:p w14:paraId="7F8DBB61" w14:textId="6A93D631" w:rsidR="00C321D1" w:rsidRPr="00C321D1" w:rsidRDefault="00C321D1" w:rsidP="001A03B2">
      <w:pPr>
        <w:autoSpaceDE w:val="0"/>
        <w:autoSpaceDN w:val="0"/>
        <w:adjustRightInd w:val="0"/>
        <w:spacing w:line="360" w:lineRule="auto"/>
        <w:ind w:firstLine="708"/>
        <w:jc w:val="both"/>
        <w:rPr>
          <w:rFonts w:eastAsiaTheme="minorHAnsi"/>
          <w:sz w:val="28"/>
          <w:szCs w:val="28"/>
          <w:lang w:eastAsia="en-US"/>
          <w14:ligatures w14:val="standardContextual"/>
        </w:rPr>
      </w:pPr>
      <w:r w:rsidRPr="00C321D1">
        <w:rPr>
          <w:rFonts w:eastAsiaTheme="minorHAnsi"/>
          <w:sz w:val="28"/>
          <w:szCs w:val="28"/>
          <w:lang w:eastAsia="en-US"/>
          <w14:ligatures w14:val="standardContextual"/>
        </w:rPr>
        <w:t>2. Заключать договора, определяющие характер и объем работ, которые необходимо выполнить, их оплату по действующим тарифам или</w:t>
      </w:r>
      <w:r w:rsidR="001A03B2">
        <w:rPr>
          <w:rFonts w:eastAsiaTheme="minorHAnsi"/>
          <w:sz w:val="28"/>
          <w:szCs w:val="28"/>
          <w:lang w:eastAsia="en-US"/>
          <w14:ligatures w14:val="standardContextual"/>
        </w:rPr>
        <w:t xml:space="preserve"> </w:t>
      </w:r>
      <w:r w:rsidRPr="00C321D1">
        <w:rPr>
          <w:rFonts w:eastAsiaTheme="minorHAnsi"/>
          <w:sz w:val="28"/>
          <w:szCs w:val="28"/>
          <w:lang w:eastAsia="en-US"/>
          <w14:ligatures w14:val="standardContextual"/>
        </w:rPr>
        <w:t>условиям договора.</w:t>
      </w:r>
    </w:p>
    <w:p w14:paraId="7B5A82ED" w14:textId="77777777" w:rsidR="00C321D1" w:rsidRPr="00C321D1" w:rsidRDefault="00C321D1" w:rsidP="001A03B2">
      <w:pPr>
        <w:autoSpaceDE w:val="0"/>
        <w:autoSpaceDN w:val="0"/>
        <w:adjustRightInd w:val="0"/>
        <w:spacing w:line="360" w:lineRule="auto"/>
        <w:ind w:firstLine="708"/>
        <w:jc w:val="both"/>
        <w:rPr>
          <w:rFonts w:eastAsiaTheme="minorHAnsi"/>
          <w:sz w:val="28"/>
          <w:szCs w:val="28"/>
          <w:lang w:eastAsia="en-US"/>
          <w14:ligatures w14:val="standardContextual"/>
        </w:rPr>
      </w:pPr>
      <w:r w:rsidRPr="00C321D1">
        <w:rPr>
          <w:rFonts w:eastAsiaTheme="minorHAnsi"/>
          <w:sz w:val="28"/>
          <w:szCs w:val="28"/>
          <w:lang w:eastAsia="en-US"/>
          <w14:ligatures w14:val="standardContextual"/>
        </w:rPr>
        <w:t>3. Осуществлять привлечение новых клиентов.</w:t>
      </w:r>
    </w:p>
    <w:p w14:paraId="5A5DC6B1" w14:textId="77777777" w:rsidR="00C321D1" w:rsidRPr="00C321D1" w:rsidRDefault="00C321D1" w:rsidP="001A03B2">
      <w:pPr>
        <w:autoSpaceDE w:val="0"/>
        <w:autoSpaceDN w:val="0"/>
        <w:adjustRightInd w:val="0"/>
        <w:spacing w:line="360" w:lineRule="auto"/>
        <w:ind w:firstLine="708"/>
        <w:jc w:val="both"/>
        <w:rPr>
          <w:rFonts w:eastAsiaTheme="minorHAnsi"/>
          <w:sz w:val="28"/>
          <w:szCs w:val="28"/>
          <w:lang w:eastAsia="en-US"/>
          <w14:ligatures w14:val="standardContextual"/>
        </w:rPr>
      </w:pPr>
      <w:r w:rsidRPr="00C321D1">
        <w:rPr>
          <w:rFonts w:eastAsiaTheme="minorHAnsi"/>
          <w:sz w:val="28"/>
          <w:szCs w:val="28"/>
          <w:lang w:eastAsia="en-US"/>
          <w14:ligatures w14:val="standardContextual"/>
        </w:rPr>
        <w:t>4. Учитывать желания клиентов.</w:t>
      </w:r>
    </w:p>
    <w:p w14:paraId="16EBB92F" w14:textId="5A9C533C" w:rsidR="00C321D1" w:rsidRDefault="00C321D1" w:rsidP="00C321D1">
      <w:pPr>
        <w:autoSpaceDE w:val="0"/>
        <w:autoSpaceDN w:val="0"/>
        <w:adjustRightInd w:val="0"/>
        <w:spacing w:line="360" w:lineRule="auto"/>
        <w:ind w:firstLine="708"/>
        <w:jc w:val="both"/>
        <w:rPr>
          <w:rFonts w:eastAsiaTheme="minorHAnsi"/>
          <w:sz w:val="28"/>
          <w:szCs w:val="28"/>
          <w:lang w:eastAsia="en-US"/>
          <w14:ligatures w14:val="standardContextual"/>
        </w:rPr>
      </w:pPr>
      <w:r w:rsidRPr="00C321D1">
        <w:rPr>
          <w:rFonts w:eastAsiaTheme="minorHAnsi"/>
          <w:sz w:val="28"/>
          <w:szCs w:val="28"/>
          <w:lang w:eastAsia="en-US"/>
          <w14:ligatures w14:val="standardContextual"/>
        </w:rPr>
        <w:t>5. Консультировать клиента, принимать новые заявки.</w:t>
      </w:r>
    </w:p>
    <w:p w14:paraId="25C5B49A" w14:textId="77777777" w:rsidR="001A03B2" w:rsidRDefault="001A03B2" w:rsidP="001A03B2">
      <w:pPr>
        <w:autoSpaceDE w:val="0"/>
        <w:autoSpaceDN w:val="0"/>
        <w:adjustRightInd w:val="0"/>
        <w:spacing w:line="360" w:lineRule="auto"/>
        <w:ind w:firstLine="708"/>
        <w:jc w:val="both"/>
        <w:rPr>
          <w:rFonts w:ascii="TimesNewRomanPSMT" w:eastAsiaTheme="minorHAnsi" w:hAnsi="TimesNewRomanPSMT" w:cs="TimesNewRomanPSMT"/>
          <w:sz w:val="28"/>
          <w:szCs w:val="28"/>
          <w:lang w:eastAsia="en-US"/>
          <w14:ligatures w14:val="standardContextual"/>
        </w:rPr>
      </w:pPr>
      <w:r>
        <w:rPr>
          <w:rFonts w:ascii="TimesNewRomanPSMT" w:eastAsiaTheme="minorHAnsi" w:hAnsi="TimesNewRomanPSMT" w:cs="TimesNewRomanPSMT"/>
          <w:sz w:val="28"/>
          <w:szCs w:val="28"/>
          <w:lang w:eastAsia="en-US"/>
          <w14:ligatures w14:val="standardContextual"/>
        </w:rPr>
        <w:t>6. Составлять график работ всех залов.</w:t>
      </w:r>
    </w:p>
    <w:p w14:paraId="2CAE2DBF" w14:textId="77777777" w:rsidR="001A03B2" w:rsidRDefault="001A03B2" w:rsidP="001A03B2">
      <w:pPr>
        <w:autoSpaceDE w:val="0"/>
        <w:autoSpaceDN w:val="0"/>
        <w:adjustRightInd w:val="0"/>
        <w:spacing w:line="360" w:lineRule="auto"/>
        <w:ind w:firstLine="708"/>
        <w:jc w:val="both"/>
        <w:rPr>
          <w:rFonts w:ascii="TimesNewRomanPSMT" w:eastAsiaTheme="minorHAnsi" w:hAnsi="TimesNewRomanPSMT" w:cs="TimesNewRomanPSMT"/>
          <w:sz w:val="28"/>
          <w:szCs w:val="28"/>
          <w:lang w:eastAsia="en-US"/>
          <w14:ligatures w14:val="standardContextual"/>
        </w:rPr>
      </w:pPr>
      <w:r>
        <w:rPr>
          <w:rFonts w:ascii="TimesNewRomanPSMT" w:eastAsiaTheme="minorHAnsi" w:hAnsi="TimesNewRomanPSMT" w:cs="TimesNewRomanPSMT"/>
          <w:sz w:val="28"/>
          <w:szCs w:val="28"/>
          <w:lang w:eastAsia="en-US"/>
          <w14:ligatures w14:val="standardContextual"/>
        </w:rPr>
        <w:t>7. Осуществлять прием и распределение заявок (обращений) клиентов.</w:t>
      </w:r>
    </w:p>
    <w:p w14:paraId="311DBBE6" w14:textId="77777777" w:rsidR="001A03B2" w:rsidRPr="001A03B2" w:rsidRDefault="001A03B2" w:rsidP="001A03B2">
      <w:pPr>
        <w:autoSpaceDE w:val="0"/>
        <w:autoSpaceDN w:val="0"/>
        <w:adjustRightInd w:val="0"/>
        <w:spacing w:line="360" w:lineRule="auto"/>
        <w:ind w:firstLine="708"/>
        <w:jc w:val="both"/>
        <w:rPr>
          <w:rFonts w:eastAsiaTheme="minorHAnsi"/>
          <w:sz w:val="28"/>
          <w:szCs w:val="28"/>
          <w:lang w:eastAsia="en-US"/>
          <w14:ligatures w14:val="standardContextual"/>
        </w:rPr>
      </w:pPr>
      <w:r w:rsidRPr="001A03B2">
        <w:rPr>
          <w:rFonts w:eastAsiaTheme="minorHAnsi"/>
          <w:sz w:val="28"/>
          <w:szCs w:val="28"/>
          <w:lang w:eastAsia="en-US"/>
          <w14:ligatures w14:val="standardContextual"/>
        </w:rPr>
        <w:t>8. Следить за своевременностью выполнения услуг.</w:t>
      </w:r>
    </w:p>
    <w:p w14:paraId="5CBE3348" w14:textId="77777777" w:rsidR="001A03B2" w:rsidRPr="001A03B2" w:rsidRDefault="001A03B2" w:rsidP="001A03B2">
      <w:pPr>
        <w:autoSpaceDE w:val="0"/>
        <w:autoSpaceDN w:val="0"/>
        <w:adjustRightInd w:val="0"/>
        <w:spacing w:line="360" w:lineRule="auto"/>
        <w:ind w:firstLine="708"/>
        <w:jc w:val="both"/>
        <w:rPr>
          <w:rFonts w:eastAsiaTheme="minorHAnsi"/>
          <w:sz w:val="28"/>
          <w:szCs w:val="28"/>
          <w:lang w:eastAsia="en-US"/>
          <w14:ligatures w14:val="standardContextual"/>
        </w:rPr>
      </w:pPr>
      <w:r w:rsidRPr="001A03B2">
        <w:rPr>
          <w:rFonts w:eastAsiaTheme="minorHAnsi"/>
          <w:sz w:val="28"/>
          <w:szCs w:val="28"/>
          <w:lang w:eastAsia="en-US"/>
          <w14:ligatures w14:val="standardContextual"/>
        </w:rPr>
        <w:t>9. Заполнять необходимую документацию.</w:t>
      </w:r>
    </w:p>
    <w:p w14:paraId="3EF84A4F" w14:textId="026A37E5" w:rsidR="001A03B2" w:rsidRPr="001A03B2" w:rsidRDefault="001A03B2" w:rsidP="001A03B2">
      <w:pPr>
        <w:autoSpaceDE w:val="0"/>
        <w:autoSpaceDN w:val="0"/>
        <w:adjustRightInd w:val="0"/>
        <w:spacing w:line="360" w:lineRule="auto"/>
        <w:ind w:firstLine="708"/>
        <w:jc w:val="both"/>
        <w:rPr>
          <w:rFonts w:eastAsiaTheme="minorHAnsi"/>
          <w:sz w:val="28"/>
          <w:szCs w:val="28"/>
          <w:lang w:eastAsia="en-US"/>
          <w14:ligatures w14:val="standardContextual"/>
        </w:rPr>
      </w:pPr>
      <w:r w:rsidRPr="001A03B2">
        <w:rPr>
          <w:rFonts w:eastAsiaTheme="minorHAnsi"/>
          <w:sz w:val="28"/>
          <w:szCs w:val="28"/>
          <w:lang w:eastAsia="en-US"/>
          <w14:ligatures w14:val="standardContextual"/>
        </w:rPr>
        <w:t>10. Производить контроль удовлетворенности клиентов качеством выполненной работы.</w:t>
      </w:r>
    </w:p>
    <w:p w14:paraId="56479216" w14:textId="77777777" w:rsidR="001A03B2" w:rsidRPr="001A03B2" w:rsidRDefault="001A03B2" w:rsidP="001A03B2">
      <w:pPr>
        <w:autoSpaceDE w:val="0"/>
        <w:autoSpaceDN w:val="0"/>
        <w:adjustRightInd w:val="0"/>
        <w:spacing w:line="360" w:lineRule="auto"/>
        <w:ind w:firstLine="708"/>
        <w:jc w:val="both"/>
        <w:rPr>
          <w:rFonts w:eastAsiaTheme="minorHAnsi"/>
          <w:sz w:val="28"/>
          <w:szCs w:val="28"/>
          <w:lang w:eastAsia="en-US"/>
          <w14:ligatures w14:val="standardContextual"/>
        </w:rPr>
      </w:pPr>
      <w:r w:rsidRPr="001A03B2">
        <w:rPr>
          <w:rFonts w:eastAsiaTheme="minorHAnsi"/>
          <w:sz w:val="28"/>
          <w:szCs w:val="28"/>
          <w:lang w:eastAsia="en-US"/>
          <w14:ligatures w14:val="standardContextual"/>
        </w:rPr>
        <w:t>11. Контролировать своевременную оплату клиентами.</w:t>
      </w:r>
    </w:p>
    <w:p w14:paraId="1C030715" w14:textId="0D8DA1C3" w:rsidR="001A03B2" w:rsidRPr="001A03B2" w:rsidRDefault="001A03B2" w:rsidP="001A03B2">
      <w:pPr>
        <w:autoSpaceDE w:val="0"/>
        <w:autoSpaceDN w:val="0"/>
        <w:adjustRightInd w:val="0"/>
        <w:spacing w:line="360" w:lineRule="auto"/>
        <w:ind w:firstLine="708"/>
        <w:jc w:val="both"/>
        <w:rPr>
          <w:rFonts w:eastAsiaTheme="minorHAnsi"/>
          <w:sz w:val="28"/>
          <w:szCs w:val="28"/>
          <w:lang w:eastAsia="en-US"/>
          <w14:ligatures w14:val="standardContextual"/>
        </w:rPr>
      </w:pPr>
      <w:r w:rsidRPr="001A03B2">
        <w:rPr>
          <w:rFonts w:eastAsiaTheme="minorHAnsi"/>
          <w:sz w:val="28"/>
          <w:szCs w:val="28"/>
          <w:lang w:eastAsia="en-US"/>
          <w14:ligatures w14:val="standardContextual"/>
        </w:rPr>
        <w:t>12. Осуществлять работу по популяризации бренда фирмы, направленную на формирование доброжелательного отношения потребителей и обеспечение престижа у клиента.</w:t>
      </w:r>
    </w:p>
    <w:p w14:paraId="3B336B26" w14:textId="77777777" w:rsidR="001A03B2" w:rsidRPr="001A03B2" w:rsidRDefault="001A03B2" w:rsidP="001A03B2">
      <w:pPr>
        <w:autoSpaceDE w:val="0"/>
        <w:autoSpaceDN w:val="0"/>
        <w:adjustRightInd w:val="0"/>
        <w:spacing w:line="360" w:lineRule="auto"/>
        <w:ind w:firstLine="708"/>
        <w:jc w:val="both"/>
        <w:rPr>
          <w:rFonts w:eastAsiaTheme="minorHAnsi"/>
          <w:sz w:val="28"/>
          <w:szCs w:val="28"/>
          <w:lang w:eastAsia="en-US"/>
          <w14:ligatures w14:val="standardContextual"/>
        </w:rPr>
      </w:pPr>
      <w:r w:rsidRPr="001A03B2">
        <w:rPr>
          <w:rFonts w:eastAsiaTheme="minorHAnsi"/>
          <w:sz w:val="28"/>
          <w:szCs w:val="28"/>
          <w:lang w:eastAsia="en-US"/>
          <w14:ligatures w14:val="standardContextual"/>
        </w:rPr>
        <w:lastRenderedPageBreak/>
        <w:t>13. Составлять и сдавать отчеты по заявкам и клиентам.</w:t>
      </w:r>
    </w:p>
    <w:p w14:paraId="7715F6CB" w14:textId="0574B9B7" w:rsidR="001A03B2" w:rsidRPr="001A03B2" w:rsidRDefault="001A03B2" w:rsidP="001A03B2">
      <w:pPr>
        <w:autoSpaceDE w:val="0"/>
        <w:autoSpaceDN w:val="0"/>
        <w:adjustRightInd w:val="0"/>
        <w:spacing w:line="360" w:lineRule="auto"/>
        <w:ind w:firstLine="708"/>
        <w:jc w:val="both"/>
        <w:rPr>
          <w:rFonts w:eastAsiaTheme="minorHAnsi"/>
          <w:sz w:val="28"/>
          <w:szCs w:val="28"/>
          <w:lang w:eastAsia="en-US"/>
          <w14:ligatures w14:val="standardContextual"/>
        </w:rPr>
      </w:pPr>
      <w:r w:rsidRPr="001A03B2">
        <w:rPr>
          <w:rFonts w:eastAsiaTheme="minorHAnsi"/>
          <w:sz w:val="28"/>
          <w:szCs w:val="28"/>
          <w:lang w:eastAsia="en-US"/>
          <w14:ligatures w14:val="standardContextual"/>
        </w:rPr>
        <w:t>14. Стремится к повышению профессионального и личного роста, обучению, самосовершенствованию.</w:t>
      </w:r>
    </w:p>
    <w:p w14:paraId="20A9BB31" w14:textId="77777777" w:rsidR="001A03B2" w:rsidRPr="001A03B2" w:rsidRDefault="001A03B2" w:rsidP="001A03B2">
      <w:pPr>
        <w:autoSpaceDE w:val="0"/>
        <w:autoSpaceDN w:val="0"/>
        <w:adjustRightInd w:val="0"/>
        <w:spacing w:line="360" w:lineRule="auto"/>
        <w:ind w:firstLine="708"/>
        <w:jc w:val="both"/>
        <w:rPr>
          <w:rFonts w:eastAsiaTheme="minorHAnsi"/>
          <w:sz w:val="28"/>
          <w:szCs w:val="28"/>
          <w:lang w:eastAsia="en-US"/>
          <w14:ligatures w14:val="standardContextual"/>
        </w:rPr>
      </w:pPr>
      <w:r w:rsidRPr="001A03B2">
        <w:rPr>
          <w:rFonts w:eastAsiaTheme="minorHAnsi"/>
          <w:sz w:val="28"/>
          <w:szCs w:val="28"/>
          <w:lang w:eastAsia="en-US"/>
          <w14:ligatures w14:val="standardContextual"/>
        </w:rPr>
        <w:t>15. Выполнять служебные поручения непосредственного руководителя.</w:t>
      </w:r>
    </w:p>
    <w:p w14:paraId="2A7EFA94" w14:textId="7457EC94" w:rsidR="001A03B2" w:rsidRPr="001A03B2" w:rsidRDefault="001A03B2" w:rsidP="001A03B2">
      <w:pPr>
        <w:autoSpaceDE w:val="0"/>
        <w:autoSpaceDN w:val="0"/>
        <w:adjustRightInd w:val="0"/>
        <w:spacing w:line="360" w:lineRule="auto"/>
        <w:ind w:firstLine="708"/>
        <w:jc w:val="both"/>
        <w:rPr>
          <w:rFonts w:eastAsiaTheme="minorHAnsi"/>
          <w:sz w:val="28"/>
          <w:szCs w:val="28"/>
          <w:lang w:eastAsia="en-US"/>
          <w14:ligatures w14:val="standardContextual"/>
        </w:rPr>
      </w:pPr>
      <w:r w:rsidRPr="001A03B2">
        <w:rPr>
          <w:rFonts w:eastAsiaTheme="minorHAnsi"/>
          <w:sz w:val="28"/>
          <w:szCs w:val="28"/>
          <w:lang w:eastAsia="en-US"/>
          <w14:ligatures w14:val="standardContextual"/>
        </w:rPr>
        <w:t xml:space="preserve">16. Выполнять правила трудового распорядка, принятые в </w:t>
      </w:r>
      <w:r w:rsidR="00557C97">
        <w:rPr>
          <w:rFonts w:eastAsiaTheme="minorHAnsi"/>
          <w:sz w:val="28"/>
          <w:szCs w:val="28"/>
          <w:lang w:eastAsia="en-US"/>
          <w14:ligatures w14:val="standardContextual"/>
        </w:rPr>
        <w:t>академии</w:t>
      </w:r>
      <w:r w:rsidRPr="001A03B2">
        <w:rPr>
          <w:rFonts w:eastAsiaTheme="minorHAnsi"/>
          <w:sz w:val="28"/>
          <w:szCs w:val="28"/>
          <w:lang w:eastAsia="en-US"/>
          <w14:ligatures w14:val="standardContextual"/>
        </w:rPr>
        <w:t>.</w:t>
      </w:r>
    </w:p>
    <w:p w14:paraId="72448509" w14:textId="1C5702E9" w:rsidR="001A03B2" w:rsidRDefault="001A03B2" w:rsidP="001A03B2">
      <w:pPr>
        <w:autoSpaceDE w:val="0"/>
        <w:autoSpaceDN w:val="0"/>
        <w:adjustRightInd w:val="0"/>
        <w:spacing w:line="360" w:lineRule="auto"/>
        <w:ind w:firstLine="708"/>
        <w:jc w:val="both"/>
        <w:rPr>
          <w:rFonts w:eastAsiaTheme="minorHAnsi"/>
          <w:sz w:val="28"/>
          <w:szCs w:val="28"/>
          <w:lang w:eastAsia="en-US"/>
          <w14:ligatures w14:val="standardContextual"/>
        </w:rPr>
      </w:pPr>
      <w:r w:rsidRPr="001A03B2">
        <w:rPr>
          <w:rFonts w:eastAsiaTheme="minorHAnsi"/>
          <w:sz w:val="28"/>
          <w:szCs w:val="28"/>
          <w:lang w:eastAsia="en-US"/>
          <w14:ligatures w14:val="standardContextual"/>
        </w:rPr>
        <w:t>Администратору предоставлен логин и пароль от административной части сайта. Именно он контролирует поступившие заявки, обрабатывает их и связывается с клиентом.</w:t>
      </w:r>
    </w:p>
    <w:p w14:paraId="201D6E45" w14:textId="77777777" w:rsidR="001A03B2" w:rsidRDefault="001A03B2" w:rsidP="001A03B2">
      <w:pPr>
        <w:autoSpaceDE w:val="0"/>
        <w:autoSpaceDN w:val="0"/>
        <w:adjustRightInd w:val="0"/>
        <w:spacing w:line="360" w:lineRule="auto"/>
        <w:ind w:firstLine="708"/>
        <w:jc w:val="both"/>
        <w:rPr>
          <w:rFonts w:eastAsiaTheme="minorHAnsi"/>
          <w:sz w:val="28"/>
          <w:szCs w:val="28"/>
          <w:lang w:eastAsia="en-US"/>
          <w14:ligatures w14:val="standardContextual"/>
        </w:rPr>
      </w:pPr>
    </w:p>
    <w:p w14:paraId="1E79D83B" w14:textId="77777777" w:rsidR="001A03B2" w:rsidRPr="001A03B2" w:rsidRDefault="001A03B2" w:rsidP="001A03B2">
      <w:pPr>
        <w:autoSpaceDE w:val="0"/>
        <w:autoSpaceDN w:val="0"/>
        <w:adjustRightInd w:val="0"/>
        <w:spacing w:line="480" w:lineRule="auto"/>
        <w:jc w:val="center"/>
        <w:rPr>
          <w:rFonts w:eastAsiaTheme="minorHAnsi"/>
          <w:b/>
          <w:bCs/>
          <w:sz w:val="28"/>
          <w:szCs w:val="28"/>
          <w:lang w:eastAsia="en-US"/>
          <w14:ligatures w14:val="standardContextual"/>
        </w:rPr>
      </w:pPr>
      <w:r w:rsidRPr="001A03B2">
        <w:rPr>
          <w:rFonts w:eastAsiaTheme="minorHAnsi"/>
          <w:b/>
          <w:bCs/>
          <w:sz w:val="28"/>
          <w:szCs w:val="28"/>
          <w:lang w:eastAsia="en-US"/>
          <w14:ligatures w14:val="standardContextual"/>
        </w:rPr>
        <w:t>2.2 Анализ текущего состояния бизнес-процессов</w:t>
      </w:r>
    </w:p>
    <w:p w14:paraId="43691D6F" w14:textId="77777777" w:rsidR="001A03B2" w:rsidRPr="001A03B2" w:rsidRDefault="001A03B2" w:rsidP="001A03B2">
      <w:pPr>
        <w:autoSpaceDE w:val="0"/>
        <w:autoSpaceDN w:val="0"/>
        <w:adjustRightInd w:val="0"/>
        <w:spacing w:line="480" w:lineRule="auto"/>
        <w:jc w:val="center"/>
        <w:rPr>
          <w:rFonts w:eastAsiaTheme="minorHAnsi"/>
          <w:b/>
          <w:bCs/>
          <w:sz w:val="28"/>
          <w:szCs w:val="28"/>
          <w:lang w:eastAsia="en-US"/>
          <w14:ligatures w14:val="standardContextual"/>
        </w:rPr>
      </w:pPr>
      <w:r w:rsidRPr="001A03B2">
        <w:rPr>
          <w:rFonts w:eastAsiaTheme="minorHAnsi"/>
          <w:b/>
          <w:bCs/>
          <w:sz w:val="28"/>
          <w:szCs w:val="28"/>
          <w:lang w:eastAsia="en-US"/>
          <w14:ligatures w14:val="standardContextual"/>
        </w:rPr>
        <w:t>2.2.1 Информационная модель и ее описание</w:t>
      </w:r>
    </w:p>
    <w:p w14:paraId="61B81862" w14:textId="7776B32E" w:rsidR="001A03B2" w:rsidRDefault="001A03B2" w:rsidP="00CD59A0">
      <w:pPr>
        <w:autoSpaceDE w:val="0"/>
        <w:autoSpaceDN w:val="0"/>
        <w:adjustRightInd w:val="0"/>
        <w:spacing w:line="360" w:lineRule="auto"/>
        <w:ind w:firstLine="708"/>
        <w:jc w:val="both"/>
        <w:rPr>
          <w:rFonts w:eastAsiaTheme="minorHAnsi"/>
          <w:sz w:val="28"/>
          <w:szCs w:val="28"/>
          <w:lang w:eastAsia="en-US"/>
          <w14:ligatures w14:val="standardContextual"/>
        </w:rPr>
      </w:pPr>
      <w:r w:rsidRPr="001A03B2">
        <w:rPr>
          <w:rFonts w:eastAsiaTheme="minorHAnsi"/>
          <w:sz w:val="28"/>
          <w:szCs w:val="28"/>
          <w:lang w:eastAsia="en-US"/>
          <w14:ligatures w14:val="standardContextual"/>
        </w:rPr>
        <w:t>Информационная модель представляет собой схему движения входных, промежуточных и результативных потоков и функций предметной</w:t>
      </w:r>
      <w:r w:rsidR="00CD59A0">
        <w:rPr>
          <w:rFonts w:eastAsiaTheme="minorHAnsi"/>
          <w:sz w:val="28"/>
          <w:szCs w:val="28"/>
          <w:lang w:eastAsia="en-US"/>
          <w14:ligatures w14:val="standardContextual"/>
        </w:rPr>
        <w:t xml:space="preserve"> </w:t>
      </w:r>
      <w:r w:rsidRPr="001A03B2">
        <w:rPr>
          <w:rFonts w:eastAsiaTheme="minorHAnsi"/>
          <w:sz w:val="28"/>
          <w:szCs w:val="28"/>
          <w:lang w:eastAsia="en-US"/>
          <w14:ligatures w14:val="standardContextual"/>
        </w:rPr>
        <w:t>области. Кроме того, она объясняет, на основе каких входных документов и</w:t>
      </w:r>
      <w:r w:rsidR="00CD59A0">
        <w:rPr>
          <w:rFonts w:eastAsiaTheme="minorHAnsi"/>
          <w:sz w:val="28"/>
          <w:szCs w:val="28"/>
          <w:lang w:eastAsia="en-US"/>
          <w14:ligatures w14:val="standardContextual"/>
        </w:rPr>
        <w:t xml:space="preserve"> </w:t>
      </w:r>
      <w:r w:rsidRPr="001A03B2">
        <w:rPr>
          <w:rFonts w:eastAsiaTheme="minorHAnsi"/>
          <w:sz w:val="28"/>
          <w:szCs w:val="28"/>
          <w:lang w:eastAsia="en-US"/>
          <w14:ligatures w14:val="standardContextual"/>
        </w:rPr>
        <w:t>какой нормативно-справочной информации происходит выполнение</w:t>
      </w:r>
      <w:r w:rsidR="00CD59A0">
        <w:rPr>
          <w:rFonts w:eastAsiaTheme="minorHAnsi"/>
          <w:sz w:val="28"/>
          <w:szCs w:val="28"/>
          <w:lang w:eastAsia="en-US"/>
          <w14:ligatures w14:val="standardContextual"/>
        </w:rPr>
        <w:t xml:space="preserve"> </w:t>
      </w:r>
      <w:r w:rsidRPr="001A03B2">
        <w:rPr>
          <w:rFonts w:eastAsiaTheme="minorHAnsi"/>
          <w:sz w:val="28"/>
          <w:szCs w:val="28"/>
          <w:lang w:eastAsia="en-US"/>
          <w14:ligatures w14:val="standardContextual"/>
        </w:rPr>
        <w:t>функций по обработке данных и формирование конкретных выходных</w:t>
      </w:r>
      <w:r w:rsidR="00CD59A0">
        <w:rPr>
          <w:rFonts w:eastAsiaTheme="minorHAnsi"/>
          <w:sz w:val="28"/>
          <w:szCs w:val="28"/>
          <w:lang w:eastAsia="en-US"/>
          <w14:ligatures w14:val="standardContextual"/>
        </w:rPr>
        <w:t xml:space="preserve"> </w:t>
      </w:r>
      <w:r w:rsidRPr="001A03B2">
        <w:rPr>
          <w:rFonts w:eastAsiaTheme="minorHAnsi"/>
          <w:sz w:val="28"/>
          <w:szCs w:val="28"/>
          <w:lang w:eastAsia="en-US"/>
          <w14:ligatures w14:val="standardContextual"/>
        </w:rPr>
        <w:t>документов.</w:t>
      </w:r>
    </w:p>
    <w:p w14:paraId="1CFDAFD4" w14:textId="64F78677" w:rsidR="00721A25" w:rsidRPr="00721A25" w:rsidRDefault="00721A25" w:rsidP="00721A25">
      <w:pPr>
        <w:autoSpaceDE w:val="0"/>
        <w:autoSpaceDN w:val="0"/>
        <w:adjustRightInd w:val="0"/>
        <w:spacing w:line="360" w:lineRule="auto"/>
        <w:ind w:firstLine="708"/>
        <w:jc w:val="both"/>
        <w:rPr>
          <w:rFonts w:eastAsiaTheme="minorHAnsi"/>
          <w:b/>
          <w:bCs/>
          <w:sz w:val="28"/>
          <w:szCs w:val="28"/>
          <w:lang w:eastAsia="en-US"/>
          <w14:ligatures w14:val="standardContextual"/>
        </w:rPr>
      </w:pPr>
      <w:r w:rsidRPr="00721A25">
        <w:rPr>
          <w:rFonts w:eastAsiaTheme="minorHAnsi"/>
          <w:sz w:val="28"/>
          <w:szCs w:val="28"/>
          <w:lang w:eastAsia="en-US"/>
          <w14:ligatures w14:val="standardContextual"/>
        </w:rPr>
        <w:t xml:space="preserve">Деятельность </w:t>
      </w:r>
      <w:r w:rsidR="00557C97">
        <w:rPr>
          <w:rFonts w:eastAsiaTheme="minorHAnsi"/>
          <w:sz w:val="28"/>
          <w:szCs w:val="28"/>
          <w:lang w:eastAsia="en-US"/>
          <w14:ligatures w14:val="standardContextual"/>
        </w:rPr>
        <w:t>академии</w:t>
      </w:r>
      <w:r w:rsidRPr="00721A25">
        <w:rPr>
          <w:rFonts w:eastAsiaTheme="minorHAnsi"/>
          <w:sz w:val="28"/>
          <w:szCs w:val="28"/>
          <w:lang w:eastAsia="en-US"/>
          <w14:ligatures w14:val="standardContextual"/>
        </w:rPr>
        <w:t xml:space="preserve"> красоты «</w:t>
      </w:r>
      <w:r w:rsidRPr="00721A25">
        <w:rPr>
          <w:rFonts w:eastAsiaTheme="minorHAnsi"/>
          <w:sz w:val="28"/>
          <w:szCs w:val="28"/>
          <w:lang w:val="en-US" w:eastAsia="en-US"/>
          <w14:ligatures w14:val="standardContextual"/>
        </w:rPr>
        <w:t>D</w:t>
      </w:r>
      <w:r w:rsidR="00557C97">
        <w:rPr>
          <w:rFonts w:eastAsiaTheme="minorHAnsi"/>
          <w:sz w:val="28"/>
          <w:szCs w:val="28"/>
          <w:lang w:val="en-US" w:eastAsia="en-US"/>
          <w14:ligatures w14:val="standardContextual"/>
        </w:rPr>
        <w:t>IANA</w:t>
      </w:r>
      <w:r w:rsidRPr="00721A25">
        <w:rPr>
          <w:rFonts w:eastAsiaTheme="minorHAnsi"/>
          <w:sz w:val="28"/>
          <w:szCs w:val="28"/>
          <w:lang w:eastAsia="en-US"/>
          <w14:ligatures w14:val="standardContextual"/>
        </w:rPr>
        <w:t>»</w:t>
      </w:r>
      <w:r>
        <w:rPr>
          <w:rFonts w:eastAsiaTheme="minorHAnsi"/>
          <w:b/>
          <w:bCs/>
          <w:sz w:val="28"/>
          <w:szCs w:val="28"/>
          <w:lang w:eastAsia="en-US"/>
          <w14:ligatures w14:val="standardContextual"/>
        </w:rPr>
        <w:t xml:space="preserve"> </w:t>
      </w:r>
      <w:r w:rsidRPr="00721A25">
        <w:rPr>
          <w:rFonts w:eastAsiaTheme="minorHAnsi"/>
          <w:sz w:val="28"/>
          <w:szCs w:val="28"/>
          <w:lang w:eastAsia="en-US"/>
          <w14:ligatures w14:val="standardContextual"/>
        </w:rPr>
        <w:t>необходимо представить в виде</w:t>
      </w:r>
      <w:r>
        <w:rPr>
          <w:rFonts w:eastAsiaTheme="minorHAnsi"/>
          <w:b/>
          <w:bCs/>
          <w:sz w:val="28"/>
          <w:szCs w:val="28"/>
          <w:lang w:eastAsia="en-US"/>
          <w14:ligatures w14:val="standardContextual"/>
        </w:rPr>
        <w:t xml:space="preserve"> </w:t>
      </w:r>
      <w:r w:rsidRPr="00721A25">
        <w:rPr>
          <w:rFonts w:eastAsiaTheme="minorHAnsi"/>
          <w:sz w:val="28"/>
          <w:szCs w:val="28"/>
          <w:lang w:eastAsia="en-US"/>
          <w14:ligatures w14:val="standardContextual"/>
        </w:rPr>
        <w:t>совокупности бизнес-процессов. Для построения такой функциональной</w:t>
      </w:r>
      <w:r>
        <w:rPr>
          <w:rFonts w:eastAsiaTheme="minorHAnsi"/>
          <w:b/>
          <w:bCs/>
          <w:sz w:val="28"/>
          <w:szCs w:val="28"/>
          <w:lang w:eastAsia="en-US"/>
          <w14:ligatures w14:val="standardContextual"/>
        </w:rPr>
        <w:t xml:space="preserve"> </w:t>
      </w:r>
      <w:r w:rsidRPr="00721A25">
        <w:rPr>
          <w:rFonts w:eastAsiaTheme="minorHAnsi"/>
          <w:sz w:val="28"/>
          <w:szCs w:val="28"/>
          <w:lang w:eastAsia="en-US"/>
          <w14:ligatures w14:val="standardContextual"/>
        </w:rPr>
        <w:t>модели используются следующие элементы:</w:t>
      </w:r>
    </w:p>
    <w:p w14:paraId="32929148" w14:textId="29AB189A" w:rsidR="00721A25" w:rsidRPr="00721A25" w:rsidRDefault="00721A25" w:rsidP="0005238C">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721A25">
        <w:rPr>
          <w:rFonts w:eastAsia="SymbolMT"/>
          <w:sz w:val="28"/>
          <w:szCs w:val="28"/>
          <w:lang w:eastAsia="en-US"/>
          <w14:ligatures w14:val="standardContextual"/>
        </w:rPr>
        <w:t xml:space="preserve"> </w:t>
      </w:r>
      <w:r w:rsidRPr="00721A25">
        <w:rPr>
          <w:rFonts w:eastAsiaTheme="minorHAnsi"/>
          <w:sz w:val="28"/>
          <w:szCs w:val="28"/>
          <w:lang w:eastAsia="en-US"/>
          <w14:ligatures w14:val="standardContextual"/>
        </w:rPr>
        <w:t>бизнес-функции или работы (представленные на диаграммах в виде</w:t>
      </w:r>
      <w:r>
        <w:rPr>
          <w:rFonts w:eastAsiaTheme="minorHAnsi"/>
          <w:sz w:val="28"/>
          <w:szCs w:val="28"/>
          <w:lang w:eastAsia="en-US"/>
          <w14:ligatures w14:val="standardContextual"/>
        </w:rPr>
        <w:t xml:space="preserve"> </w:t>
      </w:r>
      <w:r w:rsidRPr="00721A25">
        <w:rPr>
          <w:rFonts w:eastAsiaTheme="minorHAnsi"/>
          <w:sz w:val="28"/>
          <w:szCs w:val="28"/>
          <w:lang w:eastAsia="en-US"/>
          <w14:ligatures w14:val="standardContextual"/>
        </w:rPr>
        <w:t>прямоугольников);</w:t>
      </w:r>
    </w:p>
    <w:p w14:paraId="75C2C40B" w14:textId="351979F3" w:rsidR="00721A25" w:rsidRPr="00721A25" w:rsidRDefault="000269B0" w:rsidP="0005238C">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00721A25" w:rsidRPr="00721A25">
        <w:rPr>
          <w:rFonts w:eastAsia="SymbolMT"/>
          <w:sz w:val="28"/>
          <w:szCs w:val="28"/>
          <w:lang w:eastAsia="en-US"/>
          <w14:ligatures w14:val="standardContextual"/>
        </w:rPr>
        <w:t xml:space="preserve"> </w:t>
      </w:r>
      <w:r w:rsidR="00721A25" w:rsidRPr="00721A25">
        <w:rPr>
          <w:rFonts w:eastAsiaTheme="minorHAnsi"/>
          <w:sz w:val="28"/>
          <w:szCs w:val="28"/>
          <w:lang w:eastAsia="en-US"/>
          <w14:ligatures w14:val="standardContextual"/>
        </w:rPr>
        <w:t>данные и объекты (изображаемые в виде стрелок), связывающие</w:t>
      </w:r>
      <w:r>
        <w:rPr>
          <w:rFonts w:eastAsiaTheme="minorHAnsi"/>
          <w:sz w:val="28"/>
          <w:szCs w:val="28"/>
          <w:lang w:eastAsia="en-US"/>
          <w14:ligatures w14:val="standardContextual"/>
        </w:rPr>
        <w:t xml:space="preserve"> </w:t>
      </w:r>
      <w:r w:rsidR="00721A25" w:rsidRPr="00721A25">
        <w:rPr>
          <w:rFonts w:eastAsiaTheme="minorHAnsi"/>
          <w:sz w:val="28"/>
          <w:szCs w:val="28"/>
          <w:lang w:eastAsia="en-US"/>
          <w14:ligatures w14:val="standardContextual"/>
        </w:rPr>
        <w:t>между собой работы:</w:t>
      </w:r>
    </w:p>
    <w:p w14:paraId="55A49906" w14:textId="42273DBB" w:rsidR="000269B0" w:rsidRPr="000269B0" w:rsidRDefault="000269B0" w:rsidP="000269B0">
      <w:pPr>
        <w:autoSpaceDE w:val="0"/>
        <w:autoSpaceDN w:val="0"/>
        <w:adjustRightInd w:val="0"/>
        <w:spacing w:line="360" w:lineRule="auto"/>
        <w:ind w:firstLine="708"/>
        <w:jc w:val="both"/>
        <w:rPr>
          <w:rFonts w:eastAsia="SymbolMT"/>
          <w:sz w:val="28"/>
          <w:szCs w:val="28"/>
          <w:lang w:eastAsia="en-US"/>
          <w14:ligatures w14:val="standardContextual"/>
        </w:rPr>
      </w:pPr>
      <w:r>
        <w:rPr>
          <w:rFonts w:eastAsia="SymbolMT"/>
          <w:sz w:val="28"/>
          <w:szCs w:val="28"/>
          <w:lang w:eastAsia="en-US"/>
          <w14:ligatures w14:val="standardContextual"/>
        </w:rPr>
        <w:t>-</w:t>
      </w:r>
      <w:r w:rsidRPr="000269B0">
        <w:rPr>
          <w:rFonts w:eastAsia="SymbolMT"/>
          <w:sz w:val="28"/>
          <w:szCs w:val="28"/>
          <w:lang w:eastAsia="en-US"/>
          <w14:ligatures w14:val="standardContextual"/>
        </w:rPr>
        <w:t xml:space="preserve"> стрелки входа (входят в левую грань работы) – изображают</w:t>
      </w:r>
      <w:r>
        <w:rPr>
          <w:rFonts w:eastAsia="SymbolMT"/>
          <w:sz w:val="28"/>
          <w:szCs w:val="28"/>
          <w:lang w:eastAsia="en-US"/>
          <w14:ligatures w14:val="standardContextual"/>
        </w:rPr>
        <w:t xml:space="preserve"> </w:t>
      </w:r>
      <w:r w:rsidRPr="000269B0">
        <w:rPr>
          <w:rFonts w:eastAsia="SymbolMT"/>
          <w:sz w:val="28"/>
          <w:szCs w:val="28"/>
          <w:lang w:eastAsia="en-US"/>
          <w14:ligatures w14:val="standardContextual"/>
        </w:rPr>
        <w:t>данные или объекты, перерабатываемые процессом;</w:t>
      </w:r>
    </w:p>
    <w:p w14:paraId="655E3FBC" w14:textId="79D4F343" w:rsidR="000269B0" w:rsidRPr="000269B0" w:rsidRDefault="000269B0" w:rsidP="000269B0">
      <w:pPr>
        <w:autoSpaceDE w:val="0"/>
        <w:autoSpaceDN w:val="0"/>
        <w:adjustRightInd w:val="0"/>
        <w:spacing w:line="360" w:lineRule="auto"/>
        <w:ind w:firstLine="708"/>
        <w:jc w:val="both"/>
        <w:rPr>
          <w:rFonts w:eastAsia="SymbolMT"/>
          <w:sz w:val="28"/>
          <w:szCs w:val="28"/>
          <w:lang w:eastAsia="en-US"/>
          <w14:ligatures w14:val="standardContextual"/>
        </w:rPr>
      </w:pPr>
      <w:r>
        <w:rPr>
          <w:rFonts w:eastAsia="SymbolMT"/>
          <w:sz w:val="28"/>
          <w:szCs w:val="28"/>
          <w:lang w:eastAsia="en-US"/>
          <w14:ligatures w14:val="standardContextual"/>
        </w:rPr>
        <w:t>-</w:t>
      </w:r>
      <w:r w:rsidRPr="000269B0">
        <w:rPr>
          <w:rFonts w:eastAsia="SymbolMT"/>
          <w:sz w:val="28"/>
          <w:szCs w:val="28"/>
          <w:lang w:eastAsia="en-US"/>
          <w14:ligatures w14:val="standardContextual"/>
        </w:rPr>
        <w:t xml:space="preserve"> стрелки управления (входят в верхнюю грань работы) – изображают правила и ограничения, согласно которым выполняется работа;</w:t>
      </w:r>
    </w:p>
    <w:p w14:paraId="3EBE3A19" w14:textId="2958CB73" w:rsidR="000269B0" w:rsidRPr="000269B0" w:rsidRDefault="000269B0" w:rsidP="000269B0">
      <w:pPr>
        <w:autoSpaceDE w:val="0"/>
        <w:autoSpaceDN w:val="0"/>
        <w:adjustRightInd w:val="0"/>
        <w:spacing w:line="360" w:lineRule="auto"/>
        <w:ind w:firstLine="708"/>
        <w:jc w:val="both"/>
        <w:rPr>
          <w:rFonts w:eastAsia="SymbolMT"/>
          <w:sz w:val="28"/>
          <w:szCs w:val="28"/>
          <w:lang w:eastAsia="en-US"/>
          <w14:ligatures w14:val="standardContextual"/>
        </w:rPr>
      </w:pPr>
      <w:r>
        <w:rPr>
          <w:rFonts w:eastAsia="SymbolMT"/>
          <w:sz w:val="28"/>
          <w:szCs w:val="28"/>
          <w:lang w:eastAsia="en-US"/>
          <w14:ligatures w14:val="standardContextual"/>
        </w:rPr>
        <w:t>-</w:t>
      </w:r>
      <w:r w:rsidRPr="000269B0">
        <w:rPr>
          <w:rFonts w:eastAsia="SymbolMT"/>
          <w:sz w:val="28"/>
          <w:szCs w:val="28"/>
          <w:lang w:eastAsia="en-US"/>
          <w14:ligatures w14:val="standardContextual"/>
        </w:rPr>
        <w:t xml:space="preserve"> стрелки выхода (выходят из правой грани работы) – изображают данные или объекты, появляющиеся в результате выполнения работы;</w:t>
      </w:r>
    </w:p>
    <w:p w14:paraId="5832BF0F" w14:textId="19B596A2" w:rsidR="00926FB8" w:rsidRPr="000269B0" w:rsidRDefault="000269B0" w:rsidP="000269B0">
      <w:pPr>
        <w:autoSpaceDE w:val="0"/>
        <w:autoSpaceDN w:val="0"/>
        <w:adjustRightInd w:val="0"/>
        <w:spacing w:line="360" w:lineRule="auto"/>
        <w:ind w:firstLine="708"/>
        <w:jc w:val="both"/>
        <w:rPr>
          <w:rFonts w:eastAsia="SymbolMT"/>
          <w:sz w:val="28"/>
          <w:szCs w:val="28"/>
          <w:lang w:eastAsia="en-US"/>
          <w14:ligatures w14:val="standardContextual"/>
        </w:rPr>
      </w:pPr>
      <w:r>
        <w:rPr>
          <w:rFonts w:eastAsia="SymbolMT"/>
          <w:sz w:val="28"/>
          <w:szCs w:val="28"/>
          <w:lang w:eastAsia="en-US"/>
          <w14:ligatures w14:val="standardContextual"/>
        </w:rPr>
        <w:lastRenderedPageBreak/>
        <w:t>-</w:t>
      </w:r>
      <w:r w:rsidRPr="000269B0">
        <w:rPr>
          <w:rFonts w:eastAsia="SymbolMT"/>
          <w:sz w:val="28"/>
          <w:szCs w:val="28"/>
          <w:lang w:eastAsia="en-US"/>
          <w14:ligatures w14:val="standardContextual"/>
        </w:rPr>
        <w:t xml:space="preserve"> стрелки механизма (входят в нижнюю грань работы) – изображают ресурсы, необходимые для выполнения работы.</w:t>
      </w:r>
    </w:p>
    <w:p w14:paraId="760D2F42" w14:textId="2A53726B" w:rsidR="00197101" w:rsidRPr="00197101" w:rsidRDefault="00197101" w:rsidP="00197101">
      <w:pPr>
        <w:autoSpaceDE w:val="0"/>
        <w:autoSpaceDN w:val="0"/>
        <w:adjustRightInd w:val="0"/>
        <w:spacing w:line="360" w:lineRule="auto"/>
        <w:ind w:firstLine="708"/>
        <w:jc w:val="both"/>
        <w:rPr>
          <w:rFonts w:eastAsiaTheme="minorHAnsi"/>
          <w:sz w:val="28"/>
          <w:szCs w:val="28"/>
          <w:lang w:eastAsia="en-US"/>
          <w14:ligatures w14:val="standardContextual"/>
        </w:rPr>
      </w:pPr>
      <w:r w:rsidRPr="00197101">
        <w:rPr>
          <w:rFonts w:eastAsiaTheme="minorHAnsi"/>
          <w:sz w:val="28"/>
          <w:szCs w:val="28"/>
          <w:lang w:eastAsia="en-US"/>
          <w14:ligatures w14:val="standardContextual"/>
        </w:rPr>
        <w:t>Концептуальная модель данных – это единое определение данных в</w:t>
      </w:r>
      <w:r>
        <w:rPr>
          <w:rFonts w:eastAsiaTheme="minorHAnsi"/>
          <w:sz w:val="28"/>
          <w:szCs w:val="28"/>
          <w:lang w:eastAsia="en-US"/>
          <w14:ligatures w14:val="standardContextual"/>
        </w:rPr>
        <w:t xml:space="preserve"> </w:t>
      </w:r>
      <w:r w:rsidRPr="00197101">
        <w:rPr>
          <w:rFonts w:eastAsiaTheme="minorHAnsi"/>
          <w:sz w:val="28"/>
          <w:szCs w:val="28"/>
          <w:lang w:eastAsia="en-US"/>
          <w14:ligatures w14:val="standardContextual"/>
        </w:rPr>
        <w:t>рамках одного предприятия, без ориентированного на конкретного пользователя и не зависящая от СУБД.</w:t>
      </w:r>
    </w:p>
    <w:p w14:paraId="6CEE1CF4" w14:textId="1BFA8F17" w:rsidR="00197101" w:rsidRPr="00197101" w:rsidRDefault="00197101" w:rsidP="00197101">
      <w:pPr>
        <w:autoSpaceDE w:val="0"/>
        <w:autoSpaceDN w:val="0"/>
        <w:adjustRightInd w:val="0"/>
        <w:spacing w:line="360" w:lineRule="auto"/>
        <w:ind w:firstLine="708"/>
        <w:jc w:val="both"/>
        <w:rPr>
          <w:rFonts w:eastAsiaTheme="minorHAnsi"/>
          <w:sz w:val="28"/>
          <w:szCs w:val="28"/>
          <w:lang w:eastAsia="en-US"/>
          <w14:ligatures w14:val="standardContextual"/>
        </w:rPr>
      </w:pPr>
      <w:r w:rsidRPr="00197101">
        <w:rPr>
          <w:rFonts w:eastAsiaTheme="minorHAnsi"/>
          <w:sz w:val="28"/>
          <w:szCs w:val="28"/>
          <w:lang w:eastAsia="en-US"/>
          <w14:ligatures w14:val="standardContextual"/>
        </w:rPr>
        <w:t>Концептуальная модель наиболее полно соответствует потребностям</w:t>
      </w:r>
      <w:r>
        <w:rPr>
          <w:rFonts w:eastAsiaTheme="minorHAnsi"/>
          <w:sz w:val="28"/>
          <w:szCs w:val="28"/>
          <w:lang w:eastAsia="en-US"/>
          <w14:ligatures w14:val="standardContextual"/>
        </w:rPr>
        <w:t xml:space="preserve"> </w:t>
      </w:r>
      <w:r w:rsidRPr="00197101">
        <w:rPr>
          <w:rFonts w:eastAsiaTheme="minorHAnsi"/>
          <w:sz w:val="28"/>
          <w:szCs w:val="28"/>
          <w:lang w:eastAsia="en-US"/>
          <w14:ligatures w14:val="standardContextual"/>
        </w:rPr>
        <w:t>проектирования баз знаний и построена на ряде основных принципов. Есть</w:t>
      </w:r>
      <w:r>
        <w:rPr>
          <w:rFonts w:eastAsiaTheme="minorHAnsi"/>
          <w:sz w:val="28"/>
          <w:szCs w:val="28"/>
          <w:lang w:eastAsia="en-US"/>
          <w14:ligatures w14:val="standardContextual"/>
        </w:rPr>
        <w:t xml:space="preserve"> </w:t>
      </w:r>
      <w:r w:rsidRPr="00197101">
        <w:rPr>
          <w:rFonts w:eastAsiaTheme="minorHAnsi"/>
          <w:sz w:val="28"/>
          <w:szCs w:val="28"/>
          <w:lang w:eastAsia="en-US"/>
          <w14:ligatures w14:val="standardContextual"/>
        </w:rPr>
        <w:t>две большие области понятий, обе они построены по принципу иерархического дерева. Первая область – это дерево типов данных, вторая – дерево</w:t>
      </w:r>
      <w:r>
        <w:rPr>
          <w:rFonts w:eastAsiaTheme="minorHAnsi"/>
          <w:sz w:val="28"/>
          <w:szCs w:val="28"/>
          <w:lang w:eastAsia="en-US"/>
          <w14:ligatures w14:val="standardContextual"/>
        </w:rPr>
        <w:t xml:space="preserve"> </w:t>
      </w:r>
      <w:r w:rsidRPr="00197101">
        <w:rPr>
          <w:rFonts w:eastAsiaTheme="minorHAnsi"/>
          <w:sz w:val="28"/>
          <w:szCs w:val="28"/>
          <w:lang w:eastAsia="en-US"/>
          <w14:ligatures w14:val="standardContextual"/>
        </w:rPr>
        <w:t>данных. Дерево типов описывает структуру данных дерева данных, поэтому</w:t>
      </w:r>
      <w:r>
        <w:rPr>
          <w:rFonts w:eastAsiaTheme="minorHAnsi"/>
          <w:sz w:val="28"/>
          <w:szCs w:val="28"/>
          <w:lang w:eastAsia="en-US"/>
          <w14:ligatures w14:val="standardContextual"/>
        </w:rPr>
        <w:t xml:space="preserve"> </w:t>
      </w:r>
      <w:r w:rsidRPr="00197101">
        <w:rPr>
          <w:rFonts w:eastAsiaTheme="minorHAnsi"/>
          <w:sz w:val="28"/>
          <w:szCs w:val="28"/>
          <w:lang w:eastAsia="en-US"/>
          <w14:ligatures w14:val="standardContextual"/>
        </w:rPr>
        <w:t>без дерева типов нет никакой логической целостности дерева данных.</w:t>
      </w:r>
    </w:p>
    <w:p w14:paraId="64C618D2" w14:textId="05D9B8CD" w:rsidR="00926FB8" w:rsidRDefault="00197101" w:rsidP="00197101">
      <w:pPr>
        <w:autoSpaceDE w:val="0"/>
        <w:autoSpaceDN w:val="0"/>
        <w:adjustRightInd w:val="0"/>
        <w:spacing w:line="360" w:lineRule="auto"/>
        <w:ind w:firstLine="708"/>
        <w:jc w:val="both"/>
        <w:rPr>
          <w:rFonts w:eastAsiaTheme="minorHAnsi"/>
          <w:sz w:val="28"/>
          <w:szCs w:val="28"/>
          <w:lang w:eastAsia="en-US"/>
          <w14:ligatures w14:val="standardContextual"/>
        </w:rPr>
      </w:pPr>
      <w:r w:rsidRPr="00197101">
        <w:rPr>
          <w:rFonts w:eastAsiaTheme="minorHAnsi"/>
          <w:sz w:val="28"/>
          <w:szCs w:val="28"/>
          <w:lang w:eastAsia="en-US"/>
          <w14:ligatures w14:val="standardContextual"/>
        </w:rPr>
        <w:t>Модель представлена на рисунке 5.</w:t>
      </w:r>
    </w:p>
    <w:p w14:paraId="211FB303" w14:textId="4FF10728" w:rsidR="00950D5B" w:rsidRDefault="00950D5B" w:rsidP="00950D5B">
      <w:pPr>
        <w:autoSpaceDE w:val="0"/>
        <w:autoSpaceDN w:val="0"/>
        <w:adjustRightInd w:val="0"/>
        <w:spacing w:line="360" w:lineRule="auto"/>
        <w:jc w:val="both"/>
        <w:rPr>
          <w:rFonts w:eastAsiaTheme="minorHAnsi"/>
          <w:sz w:val="28"/>
          <w:szCs w:val="28"/>
          <w:lang w:eastAsia="en-US"/>
          <w14:ligatures w14:val="standardContextual"/>
        </w:rPr>
      </w:pPr>
      <w:r>
        <w:rPr>
          <w:noProof/>
          <w14:ligatures w14:val="standardContextual"/>
        </w:rPr>
        <w:drawing>
          <wp:inline distT="0" distB="0" distL="0" distR="0" wp14:anchorId="6CAC756D" wp14:editId="45BAEEE5">
            <wp:extent cx="6329680" cy="3400425"/>
            <wp:effectExtent l="0" t="0" r="0" b="9525"/>
            <wp:docPr id="12001290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29003" name=""/>
                    <pic:cNvPicPr/>
                  </pic:nvPicPr>
                  <pic:blipFill>
                    <a:blip r:embed="rId24"/>
                    <a:stretch>
                      <a:fillRect/>
                    </a:stretch>
                  </pic:blipFill>
                  <pic:spPr>
                    <a:xfrm>
                      <a:off x="0" y="0"/>
                      <a:ext cx="6329680" cy="3400425"/>
                    </a:xfrm>
                    <a:prstGeom prst="rect">
                      <a:avLst/>
                    </a:prstGeom>
                  </pic:spPr>
                </pic:pic>
              </a:graphicData>
            </a:graphic>
          </wp:inline>
        </w:drawing>
      </w:r>
    </w:p>
    <w:p w14:paraId="26993A2A" w14:textId="77777777" w:rsidR="00950D5B" w:rsidRDefault="00950D5B" w:rsidP="00197101">
      <w:pPr>
        <w:autoSpaceDE w:val="0"/>
        <w:autoSpaceDN w:val="0"/>
        <w:adjustRightInd w:val="0"/>
        <w:spacing w:line="360" w:lineRule="auto"/>
        <w:ind w:firstLine="708"/>
        <w:jc w:val="both"/>
        <w:rPr>
          <w:rFonts w:eastAsiaTheme="minorHAnsi"/>
          <w:sz w:val="28"/>
          <w:szCs w:val="28"/>
          <w:lang w:eastAsia="en-US"/>
          <w14:ligatures w14:val="standardContextual"/>
        </w:rPr>
      </w:pPr>
    </w:p>
    <w:p w14:paraId="03265859" w14:textId="49E64578" w:rsidR="00197101" w:rsidRDefault="00197101" w:rsidP="00197101">
      <w:pPr>
        <w:autoSpaceDE w:val="0"/>
        <w:autoSpaceDN w:val="0"/>
        <w:adjustRightInd w:val="0"/>
        <w:spacing w:line="360" w:lineRule="auto"/>
        <w:ind w:firstLine="708"/>
        <w:jc w:val="center"/>
        <w:rPr>
          <w:rFonts w:eastAsiaTheme="minorHAnsi"/>
          <w:sz w:val="28"/>
          <w:szCs w:val="28"/>
          <w:lang w:eastAsia="en-US"/>
          <w14:ligatures w14:val="standardContextual"/>
        </w:rPr>
      </w:pPr>
      <w:r w:rsidRPr="00197101">
        <w:rPr>
          <w:rFonts w:eastAsiaTheme="minorHAnsi"/>
          <w:sz w:val="28"/>
          <w:szCs w:val="28"/>
          <w:lang w:eastAsia="en-US"/>
          <w14:ligatures w14:val="standardContextual"/>
        </w:rPr>
        <w:t xml:space="preserve">Рисунок 5 - IDEF0 диаграмма модели </w:t>
      </w:r>
      <w:r w:rsidR="00557C97" w:rsidRPr="00197101">
        <w:rPr>
          <w:rFonts w:eastAsiaTheme="minorHAnsi"/>
          <w:sz w:val="28"/>
          <w:szCs w:val="28"/>
          <w:lang w:eastAsia="en-US"/>
          <w14:ligatures w14:val="standardContextual"/>
        </w:rPr>
        <w:t>бизнес</w:t>
      </w:r>
      <w:r w:rsidR="00557C97">
        <w:rPr>
          <w:rFonts w:eastAsiaTheme="minorHAnsi"/>
          <w:sz w:val="28"/>
          <w:szCs w:val="28"/>
          <w:lang w:eastAsia="en-US"/>
          <w14:ligatures w14:val="standardContextual"/>
        </w:rPr>
        <w:t>-процессов</w:t>
      </w:r>
      <w:r w:rsidRPr="00197101">
        <w:rPr>
          <w:rFonts w:eastAsiaTheme="minorHAnsi"/>
          <w:sz w:val="28"/>
          <w:szCs w:val="28"/>
          <w:lang w:eastAsia="en-US"/>
          <w14:ligatures w14:val="standardContextual"/>
        </w:rPr>
        <w:t xml:space="preserve"> в </w:t>
      </w:r>
    </w:p>
    <w:p w14:paraId="361864B0" w14:textId="57FC2FA2" w:rsidR="00197101" w:rsidRPr="002E5F2C" w:rsidRDefault="00557C97" w:rsidP="00197101">
      <w:pPr>
        <w:autoSpaceDE w:val="0"/>
        <w:autoSpaceDN w:val="0"/>
        <w:adjustRightInd w:val="0"/>
        <w:spacing w:line="360" w:lineRule="auto"/>
        <w:ind w:firstLine="708"/>
        <w:jc w:val="center"/>
        <w:rPr>
          <w:rFonts w:eastAsiaTheme="minorHAnsi"/>
          <w:sz w:val="28"/>
          <w:szCs w:val="28"/>
          <w:lang w:eastAsia="en-US"/>
          <w14:ligatures w14:val="standardContextual"/>
        </w:rPr>
      </w:pPr>
      <w:r>
        <w:rPr>
          <w:rFonts w:eastAsiaTheme="minorHAnsi"/>
          <w:sz w:val="28"/>
          <w:szCs w:val="28"/>
          <w:lang w:eastAsia="en-US"/>
          <w14:ligatures w14:val="standardContextual"/>
        </w:rPr>
        <w:t>академии</w:t>
      </w:r>
      <w:r w:rsidR="00197101" w:rsidRPr="002E5F2C">
        <w:rPr>
          <w:rFonts w:eastAsiaTheme="minorHAnsi"/>
          <w:sz w:val="28"/>
          <w:szCs w:val="28"/>
          <w:lang w:eastAsia="en-US"/>
          <w14:ligatures w14:val="standardContextual"/>
        </w:rPr>
        <w:t xml:space="preserve"> </w:t>
      </w:r>
      <w:r w:rsidR="00197101">
        <w:rPr>
          <w:rFonts w:eastAsiaTheme="minorHAnsi"/>
          <w:sz w:val="28"/>
          <w:szCs w:val="28"/>
          <w:lang w:eastAsia="en-US"/>
          <w14:ligatures w14:val="standardContextual"/>
        </w:rPr>
        <w:t>красоты</w:t>
      </w:r>
      <w:r w:rsidR="00197101" w:rsidRPr="002E5F2C">
        <w:rPr>
          <w:rFonts w:eastAsiaTheme="minorHAnsi"/>
          <w:sz w:val="28"/>
          <w:szCs w:val="28"/>
          <w:lang w:eastAsia="en-US"/>
          <w14:ligatures w14:val="standardContextual"/>
        </w:rPr>
        <w:t xml:space="preserve"> «</w:t>
      </w:r>
      <w:r w:rsidR="00197101" w:rsidRPr="00721A25">
        <w:rPr>
          <w:rFonts w:eastAsiaTheme="minorHAnsi"/>
          <w:sz w:val="28"/>
          <w:szCs w:val="28"/>
          <w:lang w:val="en-US" w:eastAsia="en-US"/>
          <w14:ligatures w14:val="standardContextual"/>
        </w:rPr>
        <w:t>D</w:t>
      </w:r>
      <w:r>
        <w:rPr>
          <w:rFonts w:eastAsiaTheme="minorHAnsi"/>
          <w:sz w:val="28"/>
          <w:szCs w:val="28"/>
          <w:lang w:val="en-US" w:eastAsia="en-US"/>
          <w14:ligatures w14:val="standardContextual"/>
        </w:rPr>
        <w:t>IANA</w:t>
      </w:r>
      <w:r w:rsidR="00197101" w:rsidRPr="002E5F2C">
        <w:rPr>
          <w:rFonts w:eastAsiaTheme="minorHAnsi"/>
          <w:sz w:val="28"/>
          <w:szCs w:val="28"/>
          <w:lang w:eastAsia="en-US"/>
          <w14:ligatures w14:val="standardContextual"/>
        </w:rPr>
        <w:t>»</w:t>
      </w:r>
    </w:p>
    <w:p w14:paraId="58A9225A" w14:textId="77777777" w:rsidR="00926FB8" w:rsidRDefault="00926FB8" w:rsidP="000269B0">
      <w:pPr>
        <w:autoSpaceDE w:val="0"/>
        <w:autoSpaceDN w:val="0"/>
        <w:adjustRightInd w:val="0"/>
        <w:spacing w:line="360" w:lineRule="auto"/>
        <w:ind w:firstLine="708"/>
        <w:jc w:val="both"/>
        <w:rPr>
          <w:rFonts w:eastAsiaTheme="minorHAnsi"/>
          <w:sz w:val="28"/>
          <w:szCs w:val="28"/>
          <w:lang w:val="en-US" w:eastAsia="en-US"/>
          <w14:ligatures w14:val="standardContextual"/>
        </w:rPr>
      </w:pPr>
    </w:p>
    <w:p w14:paraId="4EDF83A6" w14:textId="77777777" w:rsidR="009B2EDC" w:rsidRDefault="009B2EDC" w:rsidP="000269B0">
      <w:pPr>
        <w:autoSpaceDE w:val="0"/>
        <w:autoSpaceDN w:val="0"/>
        <w:adjustRightInd w:val="0"/>
        <w:spacing w:line="360" w:lineRule="auto"/>
        <w:ind w:firstLine="708"/>
        <w:jc w:val="both"/>
        <w:rPr>
          <w:rFonts w:eastAsiaTheme="minorHAnsi"/>
          <w:sz w:val="28"/>
          <w:szCs w:val="28"/>
          <w:lang w:val="en-US" w:eastAsia="en-US"/>
          <w14:ligatures w14:val="standardContextual"/>
        </w:rPr>
      </w:pPr>
    </w:p>
    <w:p w14:paraId="3DE89D83" w14:textId="77777777" w:rsidR="009B2EDC" w:rsidRPr="009B2EDC" w:rsidRDefault="009B2EDC" w:rsidP="000269B0">
      <w:pPr>
        <w:autoSpaceDE w:val="0"/>
        <w:autoSpaceDN w:val="0"/>
        <w:adjustRightInd w:val="0"/>
        <w:spacing w:line="360" w:lineRule="auto"/>
        <w:ind w:firstLine="708"/>
        <w:jc w:val="both"/>
        <w:rPr>
          <w:rFonts w:eastAsiaTheme="minorHAnsi"/>
          <w:sz w:val="28"/>
          <w:szCs w:val="28"/>
          <w:lang w:val="en-US" w:eastAsia="en-US"/>
          <w14:ligatures w14:val="standardContextual"/>
        </w:rPr>
      </w:pPr>
    </w:p>
    <w:p w14:paraId="719CC7D4" w14:textId="77777777" w:rsidR="00F9797F" w:rsidRPr="00F9797F" w:rsidRDefault="00F9797F" w:rsidP="00F66317">
      <w:pPr>
        <w:autoSpaceDE w:val="0"/>
        <w:autoSpaceDN w:val="0"/>
        <w:adjustRightInd w:val="0"/>
        <w:spacing w:line="360" w:lineRule="auto"/>
        <w:ind w:firstLine="708"/>
        <w:jc w:val="both"/>
        <w:rPr>
          <w:rFonts w:eastAsiaTheme="minorHAnsi"/>
          <w:b/>
          <w:bCs/>
          <w:sz w:val="28"/>
          <w:szCs w:val="28"/>
          <w:lang w:eastAsia="en-US"/>
          <w14:ligatures w14:val="standardContextual"/>
        </w:rPr>
      </w:pPr>
      <w:r w:rsidRPr="00F9797F">
        <w:rPr>
          <w:rFonts w:eastAsiaTheme="minorHAnsi"/>
          <w:b/>
          <w:bCs/>
          <w:sz w:val="28"/>
          <w:szCs w:val="28"/>
          <w:lang w:eastAsia="en-US"/>
          <w14:ligatures w14:val="standardContextual"/>
        </w:rPr>
        <w:lastRenderedPageBreak/>
        <w:t>Дерево функций и сценарий диалога</w:t>
      </w:r>
    </w:p>
    <w:p w14:paraId="2F4A8D72" w14:textId="77777777" w:rsidR="00F66317" w:rsidRDefault="00F9797F" w:rsidP="00F66317">
      <w:pPr>
        <w:autoSpaceDE w:val="0"/>
        <w:autoSpaceDN w:val="0"/>
        <w:adjustRightInd w:val="0"/>
        <w:spacing w:line="360" w:lineRule="auto"/>
        <w:ind w:firstLine="708"/>
        <w:rPr>
          <w:rFonts w:eastAsiaTheme="minorHAnsi"/>
          <w:sz w:val="28"/>
          <w:szCs w:val="28"/>
          <w:lang w:eastAsia="en-US"/>
          <w14:ligatures w14:val="standardContextual"/>
        </w:rPr>
      </w:pPr>
      <w:r w:rsidRPr="00F9797F">
        <w:rPr>
          <w:rFonts w:eastAsiaTheme="minorHAnsi"/>
          <w:sz w:val="28"/>
          <w:szCs w:val="28"/>
          <w:lang w:eastAsia="en-US"/>
          <w14:ligatures w14:val="standardContextual"/>
        </w:rPr>
        <w:t>Дерево функций – функциональное отражение реализации целей</w:t>
      </w:r>
      <w:r w:rsidR="00F66317">
        <w:rPr>
          <w:rFonts w:eastAsiaTheme="minorHAnsi"/>
          <w:sz w:val="28"/>
          <w:szCs w:val="28"/>
          <w:lang w:eastAsia="en-US"/>
          <w14:ligatures w14:val="standardContextual"/>
        </w:rPr>
        <w:t xml:space="preserve"> </w:t>
      </w:r>
      <w:r w:rsidRPr="00F9797F">
        <w:rPr>
          <w:rFonts w:eastAsiaTheme="minorHAnsi"/>
          <w:sz w:val="28"/>
          <w:szCs w:val="28"/>
          <w:lang w:eastAsia="en-US"/>
          <w14:ligatures w14:val="standardContextual"/>
        </w:rPr>
        <w:t>автоматизированной системы. DFD диаграмма автоматизированной системы</w:t>
      </w:r>
      <w:r w:rsidR="00F66317">
        <w:rPr>
          <w:rFonts w:eastAsiaTheme="minorHAnsi"/>
          <w:sz w:val="28"/>
          <w:szCs w:val="28"/>
          <w:lang w:eastAsia="en-US"/>
          <w14:ligatures w14:val="standardContextual"/>
        </w:rPr>
        <w:t xml:space="preserve"> </w:t>
      </w:r>
      <w:r w:rsidRPr="00F9797F">
        <w:rPr>
          <w:rFonts w:eastAsiaTheme="minorHAnsi"/>
          <w:sz w:val="28"/>
          <w:szCs w:val="28"/>
          <w:lang w:eastAsia="en-US"/>
          <w14:ligatures w14:val="standardContextual"/>
        </w:rPr>
        <w:t>приема</w:t>
      </w:r>
    </w:p>
    <w:p w14:paraId="344A4ECE" w14:textId="2733DE9A" w:rsidR="00F66317" w:rsidRPr="00F66317" w:rsidRDefault="00F9797F" w:rsidP="00F66317">
      <w:pPr>
        <w:autoSpaceDE w:val="0"/>
        <w:autoSpaceDN w:val="0"/>
        <w:adjustRightInd w:val="0"/>
        <w:spacing w:line="360" w:lineRule="auto"/>
        <w:rPr>
          <w:rFonts w:eastAsiaTheme="minorHAnsi"/>
          <w:sz w:val="28"/>
          <w:szCs w:val="28"/>
          <w:lang w:eastAsia="en-US"/>
          <w14:ligatures w14:val="standardContextual"/>
        </w:rPr>
      </w:pPr>
      <w:r w:rsidRPr="00F9797F">
        <w:rPr>
          <w:rFonts w:eastAsiaTheme="minorHAnsi"/>
          <w:sz w:val="28"/>
          <w:szCs w:val="28"/>
          <w:lang w:eastAsia="en-US"/>
          <w14:ligatures w14:val="standardContextual"/>
        </w:rPr>
        <w:t xml:space="preserve">заявок </w:t>
      </w:r>
      <w:r w:rsidR="00557C97">
        <w:rPr>
          <w:rFonts w:eastAsiaTheme="minorHAnsi"/>
          <w:sz w:val="28"/>
          <w:szCs w:val="28"/>
          <w:lang w:eastAsia="en-US"/>
          <w14:ligatures w14:val="standardContextual"/>
        </w:rPr>
        <w:t>академии</w:t>
      </w:r>
      <w:r w:rsidR="00F66317" w:rsidRPr="00F66317">
        <w:rPr>
          <w:rFonts w:eastAsiaTheme="minorHAnsi"/>
          <w:sz w:val="28"/>
          <w:szCs w:val="28"/>
          <w:lang w:eastAsia="en-US"/>
          <w14:ligatures w14:val="standardContextual"/>
        </w:rPr>
        <w:t xml:space="preserve"> </w:t>
      </w:r>
      <w:r w:rsidR="00F66317">
        <w:rPr>
          <w:rFonts w:eastAsiaTheme="minorHAnsi"/>
          <w:sz w:val="28"/>
          <w:szCs w:val="28"/>
          <w:lang w:eastAsia="en-US"/>
          <w14:ligatures w14:val="standardContextual"/>
        </w:rPr>
        <w:t>красоты</w:t>
      </w:r>
      <w:r w:rsidR="00F66317" w:rsidRPr="00F66317">
        <w:rPr>
          <w:rFonts w:eastAsiaTheme="minorHAnsi"/>
          <w:sz w:val="28"/>
          <w:szCs w:val="28"/>
          <w:lang w:eastAsia="en-US"/>
          <w14:ligatures w14:val="standardContextual"/>
        </w:rPr>
        <w:t xml:space="preserve"> «</w:t>
      </w:r>
      <w:r w:rsidR="00F66317" w:rsidRPr="00721A25">
        <w:rPr>
          <w:rFonts w:eastAsiaTheme="minorHAnsi"/>
          <w:sz w:val="28"/>
          <w:szCs w:val="28"/>
          <w:lang w:val="en-US" w:eastAsia="en-US"/>
          <w14:ligatures w14:val="standardContextual"/>
        </w:rPr>
        <w:t>D</w:t>
      </w:r>
      <w:r w:rsidR="00557C97">
        <w:rPr>
          <w:rFonts w:eastAsiaTheme="minorHAnsi"/>
          <w:sz w:val="28"/>
          <w:szCs w:val="28"/>
          <w:lang w:val="en-US" w:eastAsia="en-US"/>
          <w14:ligatures w14:val="standardContextual"/>
        </w:rPr>
        <w:t>IANA</w:t>
      </w:r>
      <w:r w:rsidR="00F66317" w:rsidRPr="00F66317">
        <w:rPr>
          <w:rFonts w:eastAsiaTheme="minorHAnsi"/>
          <w:sz w:val="28"/>
          <w:szCs w:val="28"/>
          <w:lang w:eastAsia="en-US"/>
          <w14:ligatures w14:val="standardContextual"/>
        </w:rPr>
        <w:t>»</w:t>
      </w:r>
      <w:r w:rsidR="00F66317">
        <w:rPr>
          <w:rFonts w:eastAsiaTheme="minorHAnsi"/>
          <w:sz w:val="28"/>
          <w:szCs w:val="28"/>
          <w:lang w:eastAsia="en-US"/>
          <w14:ligatures w14:val="standardContextual"/>
        </w:rPr>
        <w:t xml:space="preserve"> </w:t>
      </w:r>
      <w:r w:rsidR="00F66317" w:rsidRPr="00F9797F">
        <w:rPr>
          <w:rFonts w:eastAsiaTheme="minorHAnsi"/>
          <w:sz w:val="28"/>
          <w:szCs w:val="28"/>
          <w:lang w:eastAsia="en-US"/>
          <w14:ligatures w14:val="standardContextual"/>
        </w:rPr>
        <w:t>представлена на рисунке 6.</w:t>
      </w:r>
    </w:p>
    <w:p w14:paraId="069ACE93" w14:textId="21BDF26E" w:rsidR="00F66317" w:rsidRDefault="00F66317" w:rsidP="00F66317">
      <w:pPr>
        <w:autoSpaceDE w:val="0"/>
        <w:autoSpaceDN w:val="0"/>
        <w:adjustRightInd w:val="0"/>
        <w:spacing w:line="360" w:lineRule="auto"/>
        <w:ind w:firstLine="708"/>
        <w:jc w:val="both"/>
        <w:rPr>
          <w:rFonts w:eastAsiaTheme="minorHAnsi"/>
          <w:sz w:val="28"/>
          <w:szCs w:val="28"/>
          <w:lang w:eastAsia="en-US"/>
          <w14:ligatures w14:val="standardContextual"/>
        </w:rPr>
      </w:pPr>
    </w:p>
    <w:p w14:paraId="10D3185F" w14:textId="00CFC71F" w:rsidR="00F9797F" w:rsidRPr="00F9797F" w:rsidRDefault="005D39C7" w:rsidP="0086344C">
      <w:pPr>
        <w:tabs>
          <w:tab w:val="left" w:pos="709"/>
        </w:tabs>
        <w:autoSpaceDE w:val="0"/>
        <w:autoSpaceDN w:val="0"/>
        <w:adjustRightInd w:val="0"/>
        <w:spacing w:line="360" w:lineRule="auto"/>
        <w:jc w:val="both"/>
        <w:rPr>
          <w:rFonts w:eastAsiaTheme="minorHAnsi"/>
          <w:sz w:val="28"/>
          <w:szCs w:val="28"/>
          <w:lang w:eastAsia="en-US"/>
          <w14:ligatures w14:val="standardContextual"/>
        </w:rPr>
      </w:pPr>
      <w:r>
        <w:rPr>
          <w:noProof/>
          <w14:ligatures w14:val="standardContextual"/>
        </w:rPr>
        <w:drawing>
          <wp:inline distT="0" distB="0" distL="0" distR="0" wp14:anchorId="3E1692A7" wp14:editId="0E8E582B">
            <wp:extent cx="6120130" cy="4105910"/>
            <wp:effectExtent l="0" t="0" r="0" b="8890"/>
            <wp:docPr id="20691727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72793" name=""/>
                    <pic:cNvPicPr/>
                  </pic:nvPicPr>
                  <pic:blipFill>
                    <a:blip r:embed="rId25"/>
                    <a:stretch>
                      <a:fillRect/>
                    </a:stretch>
                  </pic:blipFill>
                  <pic:spPr>
                    <a:xfrm>
                      <a:off x="0" y="0"/>
                      <a:ext cx="6120130" cy="4105910"/>
                    </a:xfrm>
                    <a:prstGeom prst="rect">
                      <a:avLst/>
                    </a:prstGeom>
                  </pic:spPr>
                </pic:pic>
              </a:graphicData>
            </a:graphic>
          </wp:inline>
        </w:drawing>
      </w:r>
    </w:p>
    <w:p w14:paraId="6AF0FAD0" w14:textId="69D7ADFE" w:rsidR="00F9797F" w:rsidRPr="00F9797F" w:rsidRDefault="00F9797F" w:rsidP="00F66317">
      <w:pPr>
        <w:autoSpaceDE w:val="0"/>
        <w:autoSpaceDN w:val="0"/>
        <w:adjustRightInd w:val="0"/>
        <w:spacing w:line="360" w:lineRule="auto"/>
        <w:ind w:firstLine="708"/>
        <w:jc w:val="center"/>
        <w:rPr>
          <w:rFonts w:eastAsiaTheme="minorHAnsi"/>
          <w:sz w:val="28"/>
          <w:szCs w:val="28"/>
          <w:lang w:eastAsia="en-US"/>
          <w14:ligatures w14:val="standardContextual"/>
        </w:rPr>
      </w:pPr>
      <w:r w:rsidRPr="00F9797F">
        <w:rPr>
          <w:rFonts w:eastAsiaTheme="minorHAnsi"/>
          <w:sz w:val="28"/>
          <w:szCs w:val="28"/>
          <w:lang w:eastAsia="en-US"/>
          <w14:ligatures w14:val="standardContextual"/>
        </w:rPr>
        <w:t>Рисунок 6 - DFD диаграмма</w:t>
      </w:r>
    </w:p>
    <w:p w14:paraId="0C21154F" w14:textId="77777777" w:rsidR="00755D60" w:rsidRDefault="00755D60" w:rsidP="00755D60">
      <w:pPr>
        <w:autoSpaceDE w:val="0"/>
        <w:autoSpaceDN w:val="0"/>
        <w:adjustRightInd w:val="0"/>
        <w:spacing w:line="360" w:lineRule="auto"/>
        <w:jc w:val="both"/>
        <w:rPr>
          <w:rFonts w:eastAsiaTheme="minorHAnsi"/>
          <w:sz w:val="28"/>
          <w:szCs w:val="28"/>
          <w:lang w:eastAsia="en-US"/>
          <w14:ligatures w14:val="standardContextual"/>
        </w:rPr>
      </w:pPr>
    </w:p>
    <w:p w14:paraId="42589705" w14:textId="3D00BC6E" w:rsidR="00755D60" w:rsidRPr="00755D60" w:rsidRDefault="00755D60" w:rsidP="00755D60">
      <w:pPr>
        <w:autoSpaceDE w:val="0"/>
        <w:autoSpaceDN w:val="0"/>
        <w:adjustRightInd w:val="0"/>
        <w:spacing w:line="360" w:lineRule="auto"/>
        <w:ind w:firstLine="708"/>
        <w:jc w:val="both"/>
        <w:rPr>
          <w:rFonts w:eastAsiaTheme="minorHAnsi"/>
          <w:sz w:val="28"/>
          <w:szCs w:val="28"/>
          <w:lang w:eastAsia="en-US"/>
          <w14:ligatures w14:val="standardContextual"/>
        </w:rPr>
      </w:pPr>
      <w:r w:rsidRPr="00755D60">
        <w:rPr>
          <w:rFonts w:eastAsiaTheme="minorHAnsi"/>
          <w:sz w:val="28"/>
          <w:szCs w:val="28"/>
          <w:lang w:eastAsia="en-US"/>
          <w14:ligatures w14:val="standardContextual"/>
        </w:rPr>
        <w:t>DFD диаграмма информационного потока, позволяет выявить оптимальную последовательность решения задач и обмена информационными</w:t>
      </w:r>
      <w:r>
        <w:rPr>
          <w:rFonts w:eastAsiaTheme="minorHAnsi"/>
          <w:sz w:val="28"/>
          <w:szCs w:val="28"/>
          <w:lang w:eastAsia="en-US"/>
          <w14:ligatures w14:val="standardContextual"/>
        </w:rPr>
        <w:t xml:space="preserve"> </w:t>
      </w:r>
      <w:r w:rsidRPr="00755D60">
        <w:rPr>
          <w:rFonts w:eastAsiaTheme="minorHAnsi"/>
          <w:sz w:val="28"/>
          <w:szCs w:val="28"/>
          <w:lang w:eastAsia="en-US"/>
          <w14:ligatures w14:val="standardContextual"/>
        </w:rPr>
        <w:t>потоками.</w:t>
      </w:r>
      <w:r>
        <w:rPr>
          <w:rFonts w:eastAsiaTheme="minorHAnsi"/>
          <w:sz w:val="28"/>
          <w:szCs w:val="28"/>
          <w:lang w:eastAsia="en-US"/>
          <w14:ligatures w14:val="standardContextual"/>
        </w:rPr>
        <w:t xml:space="preserve"> </w:t>
      </w:r>
      <w:r w:rsidRPr="00755D60">
        <w:rPr>
          <w:rFonts w:eastAsiaTheme="minorHAnsi"/>
          <w:sz w:val="28"/>
          <w:szCs w:val="28"/>
          <w:lang w:eastAsia="en-US"/>
          <w14:ligatures w14:val="standardContextual"/>
        </w:rPr>
        <w:t>Сами объекты рассматриваются в виде внешних сущностей и</w:t>
      </w:r>
      <w:r>
        <w:rPr>
          <w:rFonts w:eastAsiaTheme="minorHAnsi"/>
          <w:sz w:val="28"/>
          <w:szCs w:val="28"/>
          <w:lang w:eastAsia="en-US"/>
          <w14:ligatures w14:val="standardContextual"/>
        </w:rPr>
        <w:t xml:space="preserve"> </w:t>
      </w:r>
      <w:r w:rsidRPr="00755D60">
        <w:rPr>
          <w:rFonts w:eastAsiaTheme="minorHAnsi"/>
          <w:sz w:val="28"/>
          <w:szCs w:val="28"/>
          <w:lang w:eastAsia="en-US"/>
          <w14:ligatures w14:val="standardContextual"/>
        </w:rPr>
        <w:t>хранилищ данных.</w:t>
      </w:r>
    </w:p>
    <w:p w14:paraId="2A006039" w14:textId="1F4273F6" w:rsidR="0022172B" w:rsidRDefault="00755D60" w:rsidP="00755D60">
      <w:pPr>
        <w:autoSpaceDE w:val="0"/>
        <w:autoSpaceDN w:val="0"/>
        <w:adjustRightInd w:val="0"/>
        <w:spacing w:line="360" w:lineRule="auto"/>
        <w:ind w:firstLine="708"/>
        <w:jc w:val="both"/>
        <w:rPr>
          <w:rFonts w:eastAsiaTheme="minorHAnsi"/>
          <w:sz w:val="28"/>
          <w:szCs w:val="28"/>
          <w:lang w:eastAsia="en-US"/>
          <w14:ligatures w14:val="standardContextual"/>
        </w:rPr>
      </w:pPr>
      <w:r w:rsidRPr="00755D60">
        <w:rPr>
          <w:rFonts w:eastAsiaTheme="minorHAnsi"/>
          <w:sz w:val="28"/>
          <w:szCs w:val="28"/>
          <w:lang w:eastAsia="en-US"/>
          <w14:ligatures w14:val="standardContextual"/>
        </w:rPr>
        <w:t>Построение диаграмм информационных потоков существующей информационной структуры позволяет выявить избыточность информационных</w:t>
      </w:r>
      <w:r>
        <w:rPr>
          <w:rFonts w:eastAsiaTheme="minorHAnsi"/>
          <w:sz w:val="28"/>
          <w:szCs w:val="28"/>
          <w:lang w:eastAsia="en-US"/>
          <w14:ligatures w14:val="standardContextual"/>
        </w:rPr>
        <w:t xml:space="preserve"> </w:t>
      </w:r>
      <w:r w:rsidRPr="00755D60">
        <w:rPr>
          <w:rFonts w:eastAsiaTheme="minorHAnsi"/>
          <w:sz w:val="28"/>
          <w:szCs w:val="28"/>
          <w:lang w:eastAsia="en-US"/>
          <w14:ligatures w14:val="standardContextual"/>
        </w:rPr>
        <w:t>потоков, недостатки объектов и другие проблемы информационного</w:t>
      </w:r>
      <w:r>
        <w:rPr>
          <w:rFonts w:eastAsiaTheme="minorHAnsi"/>
          <w:sz w:val="28"/>
          <w:szCs w:val="28"/>
          <w:lang w:eastAsia="en-US"/>
          <w14:ligatures w14:val="standardContextual"/>
        </w:rPr>
        <w:t xml:space="preserve"> </w:t>
      </w:r>
      <w:r w:rsidRPr="00755D60">
        <w:rPr>
          <w:rFonts w:eastAsiaTheme="minorHAnsi"/>
          <w:sz w:val="28"/>
          <w:szCs w:val="28"/>
          <w:lang w:eastAsia="en-US"/>
          <w14:ligatures w14:val="standardContextual"/>
        </w:rPr>
        <w:t>взаимодействия в организации.</w:t>
      </w:r>
    </w:p>
    <w:p w14:paraId="0DB0F293" w14:textId="77777777" w:rsidR="00D80D1F" w:rsidRDefault="00D80D1F" w:rsidP="00755D60">
      <w:pPr>
        <w:autoSpaceDE w:val="0"/>
        <w:autoSpaceDN w:val="0"/>
        <w:adjustRightInd w:val="0"/>
        <w:spacing w:line="360" w:lineRule="auto"/>
        <w:ind w:firstLine="708"/>
        <w:jc w:val="both"/>
        <w:rPr>
          <w:rFonts w:eastAsiaTheme="minorHAnsi"/>
          <w:sz w:val="28"/>
          <w:szCs w:val="28"/>
          <w:lang w:eastAsia="en-US"/>
          <w14:ligatures w14:val="standardContextual"/>
        </w:rPr>
      </w:pPr>
    </w:p>
    <w:p w14:paraId="434DBAE8" w14:textId="77777777" w:rsidR="009B2EDC" w:rsidRDefault="009B2EDC" w:rsidP="00D53C10">
      <w:pPr>
        <w:autoSpaceDE w:val="0"/>
        <w:autoSpaceDN w:val="0"/>
        <w:adjustRightInd w:val="0"/>
        <w:spacing w:line="360" w:lineRule="auto"/>
        <w:ind w:firstLine="708"/>
        <w:jc w:val="center"/>
        <w:rPr>
          <w:rFonts w:eastAsiaTheme="minorHAnsi"/>
          <w:b/>
          <w:bCs/>
          <w:sz w:val="28"/>
          <w:szCs w:val="28"/>
          <w:lang w:val="en-US" w:eastAsia="en-US"/>
          <w14:ligatures w14:val="standardContextual"/>
        </w:rPr>
      </w:pPr>
    </w:p>
    <w:p w14:paraId="108CCB91" w14:textId="1FEF8854" w:rsidR="00D80D1F" w:rsidRDefault="00D80D1F" w:rsidP="00D53C10">
      <w:pPr>
        <w:autoSpaceDE w:val="0"/>
        <w:autoSpaceDN w:val="0"/>
        <w:adjustRightInd w:val="0"/>
        <w:spacing w:line="360" w:lineRule="auto"/>
        <w:ind w:firstLine="708"/>
        <w:jc w:val="center"/>
        <w:rPr>
          <w:rFonts w:eastAsiaTheme="minorHAnsi"/>
          <w:b/>
          <w:bCs/>
          <w:sz w:val="28"/>
          <w:szCs w:val="28"/>
          <w:lang w:eastAsia="en-US"/>
          <w14:ligatures w14:val="standardContextual"/>
        </w:rPr>
      </w:pPr>
      <w:r w:rsidRPr="00D80D1F">
        <w:rPr>
          <w:rFonts w:eastAsiaTheme="minorHAnsi"/>
          <w:b/>
          <w:bCs/>
          <w:sz w:val="28"/>
          <w:szCs w:val="28"/>
          <w:lang w:eastAsia="en-US"/>
          <w14:ligatures w14:val="standardContextual"/>
        </w:rPr>
        <w:lastRenderedPageBreak/>
        <w:t>2.2.2 SWOT-анализ</w:t>
      </w:r>
    </w:p>
    <w:p w14:paraId="305BF589" w14:textId="17990388" w:rsidR="00D80D1F" w:rsidRPr="00D80D1F" w:rsidRDefault="00D80D1F" w:rsidP="00D80D1F">
      <w:pPr>
        <w:autoSpaceDE w:val="0"/>
        <w:autoSpaceDN w:val="0"/>
        <w:adjustRightInd w:val="0"/>
        <w:spacing w:line="360" w:lineRule="auto"/>
        <w:ind w:firstLine="708"/>
        <w:jc w:val="both"/>
        <w:rPr>
          <w:rFonts w:eastAsiaTheme="minorHAnsi"/>
          <w:sz w:val="28"/>
          <w:szCs w:val="28"/>
          <w:lang w:eastAsia="en-US"/>
          <w14:ligatures w14:val="standardContextual"/>
        </w:rPr>
      </w:pPr>
      <w:r w:rsidRPr="00D80D1F">
        <w:rPr>
          <w:rFonts w:eastAsiaTheme="minorHAnsi"/>
          <w:sz w:val="28"/>
          <w:szCs w:val="28"/>
          <w:lang w:eastAsia="en-US"/>
          <w14:ligatures w14:val="standardContextual"/>
        </w:rPr>
        <w:t xml:space="preserve">SWOT – это аббревиатура слов </w:t>
      </w:r>
      <w:proofErr w:type="spellStart"/>
      <w:r w:rsidRPr="00D80D1F">
        <w:rPr>
          <w:rFonts w:eastAsiaTheme="minorHAnsi"/>
          <w:sz w:val="28"/>
          <w:szCs w:val="28"/>
          <w:lang w:eastAsia="en-US"/>
          <w14:ligatures w14:val="standardContextual"/>
        </w:rPr>
        <w:t>Strengts</w:t>
      </w:r>
      <w:proofErr w:type="spellEnd"/>
      <w:r w:rsidRPr="00D80D1F">
        <w:rPr>
          <w:rFonts w:eastAsiaTheme="minorHAnsi"/>
          <w:sz w:val="28"/>
          <w:szCs w:val="28"/>
          <w:lang w:eastAsia="en-US"/>
          <w14:ligatures w14:val="standardContextual"/>
        </w:rPr>
        <w:t xml:space="preserve"> (силы), </w:t>
      </w:r>
      <w:proofErr w:type="spellStart"/>
      <w:r w:rsidRPr="00D80D1F">
        <w:rPr>
          <w:rFonts w:eastAsiaTheme="minorHAnsi"/>
          <w:sz w:val="28"/>
          <w:szCs w:val="28"/>
          <w:lang w:eastAsia="en-US"/>
          <w14:ligatures w14:val="standardContextual"/>
        </w:rPr>
        <w:t>Weaknesses</w:t>
      </w:r>
      <w:proofErr w:type="spellEnd"/>
      <w:r w:rsidRPr="00D80D1F">
        <w:rPr>
          <w:rFonts w:eastAsiaTheme="minorHAnsi"/>
          <w:sz w:val="28"/>
          <w:szCs w:val="28"/>
          <w:lang w:eastAsia="en-US"/>
          <w14:ligatures w14:val="standardContextual"/>
        </w:rPr>
        <w:t xml:space="preserve"> (слабости),</w:t>
      </w:r>
      <w:r>
        <w:rPr>
          <w:rFonts w:eastAsiaTheme="minorHAnsi"/>
          <w:sz w:val="28"/>
          <w:szCs w:val="28"/>
          <w:lang w:eastAsia="en-US"/>
          <w14:ligatures w14:val="standardContextual"/>
        </w:rPr>
        <w:t xml:space="preserve"> </w:t>
      </w:r>
      <w:proofErr w:type="spellStart"/>
      <w:r w:rsidRPr="00D80D1F">
        <w:rPr>
          <w:rFonts w:eastAsiaTheme="minorHAnsi"/>
          <w:sz w:val="28"/>
          <w:szCs w:val="28"/>
          <w:lang w:eastAsia="en-US"/>
          <w14:ligatures w14:val="standardContextual"/>
        </w:rPr>
        <w:t>Opportunities</w:t>
      </w:r>
      <w:proofErr w:type="spellEnd"/>
      <w:r w:rsidRPr="00D80D1F">
        <w:rPr>
          <w:rFonts w:eastAsiaTheme="minorHAnsi"/>
          <w:sz w:val="28"/>
          <w:szCs w:val="28"/>
          <w:lang w:eastAsia="en-US"/>
          <w14:ligatures w14:val="standardContextual"/>
        </w:rPr>
        <w:t xml:space="preserve"> (благоприятные возможности) и </w:t>
      </w:r>
      <w:proofErr w:type="spellStart"/>
      <w:r w:rsidRPr="00D80D1F">
        <w:rPr>
          <w:rFonts w:eastAsiaTheme="minorHAnsi"/>
          <w:sz w:val="28"/>
          <w:szCs w:val="28"/>
          <w:lang w:eastAsia="en-US"/>
          <w14:ligatures w14:val="standardContextual"/>
        </w:rPr>
        <w:t>Тhreats</w:t>
      </w:r>
      <w:proofErr w:type="spellEnd"/>
      <w:r w:rsidRPr="00D80D1F">
        <w:rPr>
          <w:rFonts w:eastAsiaTheme="minorHAnsi"/>
          <w:sz w:val="28"/>
          <w:szCs w:val="28"/>
          <w:lang w:eastAsia="en-US"/>
          <w14:ligatures w14:val="standardContextual"/>
        </w:rPr>
        <w:t xml:space="preserve"> (угрозы).</w:t>
      </w:r>
    </w:p>
    <w:p w14:paraId="2CAA814F" w14:textId="745C49E8" w:rsidR="00D80D1F" w:rsidRPr="00D80D1F" w:rsidRDefault="00D80D1F" w:rsidP="00D80D1F">
      <w:pPr>
        <w:autoSpaceDE w:val="0"/>
        <w:autoSpaceDN w:val="0"/>
        <w:adjustRightInd w:val="0"/>
        <w:spacing w:line="360" w:lineRule="auto"/>
        <w:ind w:firstLine="708"/>
        <w:jc w:val="both"/>
        <w:rPr>
          <w:rFonts w:eastAsiaTheme="minorHAnsi"/>
          <w:sz w:val="28"/>
          <w:szCs w:val="28"/>
          <w:lang w:eastAsia="en-US"/>
          <w14:ligatures w14:val="standardContextual"/>
        </w:rPr>
      </w:pPr>
      <w:r w:rsidRPr="00D80D1F">
        <w:rPr>
          <w:rFonts w:eastAsiaTheme="minorHAnsi"/>
          <w:sz w:val="28"/>
          <w:szCs w:val="28"/>
          <w:lang w:eastAsia="en-US"/>
          <w14:ligatures w14:val="standardContextual"/>
        </w:rPr>
        <w:t>SWOT-анализ позволяет оценить ситуацию и понять, сможет ли фирма</w:t>
      </w:r>
      <w:r>
        <w:rPr>
          <w:rFonts w:eastAsiaTheme="minorHAnsi"/>
          <w:sz w:val="28"/>
          <w:szCs w:val="28"/>
          <w:lang w:eastAsia="en-US"/>
          <w14:ligatures w14:val="standardContextual"/>
        </w:rPr>
        <w:t xml:space="preserve"> </w:t>
      </w:r>
      <w:r w:rsidRPr="00D80D1F">
        <w:rPr>
          <w:rFonts w:eastAsiaTheme="minorHAnsi"/>
          <w:sz w:val="28"/>
          <w:szCs w:val="28"/>
          <w:lang w:eastAsia="en-US"/>
          <w14:ligatures w14:val="standardContextual"/>
        </w:rPr>
        <w:t>развиваться в выбранном ей направлении и каким образом это лучше</w:t>
      </w:r>
      <w:r>
        <w:rPr>
          <w:rFonts w:eastAsiaTheme="minorHAnsi"/>
          <w:sz w:val="28"/>
          <w:szCs w:val="28"/>
          <w:lang w:eastAsia="en-US"/>
          <w14:ligatures w14:val="standardContextual"/>
        </w:rPr>
        <w:t xml:space="preserve"> </w:t>
      </w:r>
      <w:r w:rsidRPr="00D80D1F">
        <w:rPr>
          <w:rFonts w:eastAsiaTheme="minorHAnsi"/>
          <w:sz w:val="28"/>
          <w:szCs w:val="28"/>
          <w:lang w:eastAsia="en-US"/>
          <w14:ligatures w14:val="standardContextual"/>
        </w:rPr>
        <w:t>сделать.</w:t>
      </w:r>
    </w:p>
    <w:p w14:paraId="63FA8C8E" w14:textId="126ED185" w:rsidR="00D80D1F" w:rsidRDefault="00D80D1F" w:rsidP="00D80D1F">
      <w:pPr>
        <w:autoSpaceDE w:val="0"/>
        <w:autoSpaceDN w:val="0"/>
        <w:adjustRightInd w:val="0"/>
        <w:spacing w:line="360" w:lineRule="auto"/>
        <w:ind w:firstLine="708"/>
        <w:jc w:val="both"/>
        <w:rPr>
          <w:rFonts w:eastAsiaTheme="minorHAnsi"/>
          <w:sz w:val="28"/>
          <w:szCs w:val="28"/>
          <w:lang w:eastAsia="en-US"/>
          <w14:ligatures w14:val="standardContextual"/>
        </w:rPr>
      </w:pPr>
      <w:r w:rsidRPr="00D80D1F">
        <w:rPr>
          <w:rFonts w:eastAsiaTheme="minorHAnsi"/>
          <w:sz w:val="28"/>
          <w:szCs w:val="28"/>
          <w:lang w:eastAsia="en-US"/>
          <w14:ligatures w14:val="standardContextual"/>
        </w:rPr>
        <w:t>Стратегический анализ, который является необходимым этапом при</w:t>
      </w:r>
      <w:r>
        <w:rPr>
          <w:rFonts w:eastAsiaTheme="minorHAnsi"/>
          <w:sz w:val="28"/>
          <w:szCs w:val="28"/>
          <w:lang w:eastAsia="en-US"/>
          <w14:ligatures w14:val="standardContextual"/>
        </w:rPr>
        <w:t xml:space="preserve"> </w:t>
      </w:r>
      <w:r w:rsidRPr="00D80D1F">
        <w:rPr>
          <w:rFonts w:eastAsiaTheme="minorHAnsi"/>
          <w:sz w:val="28"/>
          <w:szCs w:val="28"/>
          <w:lang w:eastAsia="en-US"/>
          <w14:ligatures w14:val="standardContextual"/>
        </w:rPr>
        <w:t>определении эффективной стратегии компании, в полном объеме доступен</w:t>
      </w:r>
      <w:r>
        <w:rPr>
          <w:rFonts w:eastAsiaTheme="minorHAnsi"/>
          <w:sz w:val="28"/>
          <w:szCs w:val="28"/>
          <w:lang w:eastAsia="en-US"/>
          <w14:ligatures w14:val="standardContextual"/>
        </w:rPr>
        <w:t xml:space="preserve"> </w:t>
      </w:r>
      <w:r w:rsidRPr="00D80D1F">
        <w:rPr>
          <w:rFonts w:eastAsiaTheme="minorHAnsi"/>
          <w:sz w:val="28"/>
          <w:szCs w:val="28"/>
          <w:lang w:eastAsia="en-US"/>
          <w14:ligatures w14:val="standardContextual"/>
        </w:rPr>
        <w:t>только очень крупным предприятиям. Для небольших компаний, а также</w:t>
      </w:r>
      <w:r>
        <w:rPr>
          <w:rFonts w:eastAsiaTheme="minorHAnsi"/>
          <w:sz w:val="28"/>
          <w:szCs w:val="28"/>
          <w:lang w:eastAsia="en-US"/>
          <w14:ligatures w14:val="standardContextual"/>
        </w:rPr>
        <w:t xml:space="preserve"> </w:t>
      </w:r>
      <w:r w:rsidRPr="00D80D1F">
        <w:rPr>
          <w:rFonts w:eastAsiaTheme="minorHAnsi"/>
          <w:sz w:val="28"/>
          <w:szCs w:val="28"/>
          <w:lang w:eastAsia="en-US"/>
          <w14:ligatures w14:val="standardContextual"/>
        </w:rPr>
        <w:t>ряда крупных предприятий в условиях динамично изменяющегося рынка</w:t>
      </w:r>
      <w:r>
        <w:rPr>
          <w:rFonts w:eastAsiaTheme="minorHAnsi"/>
          <w:sz w:val="28"/>
          <w:szCs w:val="28"/>
          <w:lang w:eastAsia="en-US"/>
          <w14:ligatures w14:val="standardContextual"/>
        </w:rPr>
        <w:t xml:space="preserve"> </w:t>
      </w:r>
      <w:r w:rsidRPr="00D80D1F">
        <w:rPr>
          <w:rFonts w:eastAsiaTheme="minorHAnsi"/>
          <w:sz w:val="28"/>
          <w:szCs w:val="28"/>
          <w:lang w:eastAsia="en-US"/>
          <w14:ligatures w14:val="standardContextual"/>
        </w:rPr>
        <w:t>SWOT-</w:t>
      </w:r>
      <w:r>
        <w:rPr>
          <w:rFonts w:eastAsiaTheme="minorHAnsi"/>
          <w:sz w:val="28"/>
          <w:szCs w:val="28"/>
          <w:lang w:eastAsia="en-US"/>
          <w14:ligatures w14:val="standardContextual"/>
        </w:rPr>
        <w:t xml:space="preserve"> </w:t>
      </w:r>
      <w:r w:rsidRPr="00D80D1F">
        <w:rPr>
          <w:rFonts w:eastAsiaTheme="minorHAnsi"/>
          <w:sz w:val="28"/>
          <w:szCs w:val="28"/>
          <w:lang w:eastAsia="en-US"/>
          <w14:ligatures w14:val="standardContextual"/>
        </w:rPr>
        <w:t>анализ является необходимым и доступным инструментом стратегического управления компании.</w:t>
      </w:r>
    </w:p>
    <w:p w14:paraId="0917D272" w14:textId="067112DF" w:rsidR="00D80D1F" w:rsidRDefault="00D80D1F" w:rsidP="00BD48DA">
      <w:pPr>
        <w:autoSpaceDE w:val="0"/>
        <w:autoSpaceDN w:val="0"/>
        <w:adjustRightInd w:val="0"/>
        <w:spacing w:line="360" w:lineRule="auto"/>
        <w:ind w:firstLine="708"/>
        <w:jc w:val="both"/>
        <w:rPr>
          <w:rFonts w:eastAsiaTheme="minorHAnsi"/>
          <w:sz w:val="28"/>
          <w:szCs w:val="28"/>
          <w:lang w:eastAsia="en-US"/>
          <w14:ligatures w14:val="standardContextual"/>
        </w:rPr>
      </w:pPr>
      <w:r w:rsidRPr="00D80D1F">
        <w:rPr>
          <w:rFonts w:eastAsiaTheme="minorHAnsi"/>
          <w:sz w:val="28"/>
          <w:szCs w:val="28"/>
          <w:lang w:eastAsia="en-US"/>
          <w14:ligatures w14:val="standardContextual"/>
        </w:rPr>
        <w:t>Для стратегической перспективы компании особенно значимы сильные</w:t>
      </w:r>
      <w:r>
        <w:rPr>
          <w:rFonts w:eastAsiaTheme="minorHAnsi"/>
          <w:sz w:val="28"/>
          <w:szCs w:val="28"/>
          <w:lang w:eastAsia="en-US"/>
          <w14:ligatures w14:val="standardContextual"/>
        </w:rPr>
        <w:t xml:space="preserve"> </w:t>
      </w:r>
      <w:r w:rsidRPr="00D80D1F">
        <w:rPr>
          <w:rFonts w:eastAsiaTheme="minorHAnsi"/>
          <w:sz w:val="28"/>
          <w:szCs w:val="28"/>
          <w:lang w:eastAsia="en-US"/>
          <w14:ligatures w14:val="standardContextual"/>
        </w:rPr>
        <w:t>стороны, так как они являются краеугольными камнями стратегии и на них</w:t>
      </w:r>
      <w:r>
        <w:rPr>
          <w:rFonts w:eastAsiaTheme="minorHAnsi"/>
          <w:sz w:val="28"/>
          <w:szCs w:val="28"/>
          <w:lang w:eastAsia="en-US"/>
          <w14:ligatures w14:val="standardContextual"/>
        </w:rPr>
        <w:t xml:space="preserve"> </w:t>
      </w:r>
      <w:r w:rsidRPr="00D80D1F">
        <w:rPr>
          <w:rFonts w:eastAsiaTheme="minorHAnsi"/>
          <w:sz w:val="28"/>
          <w:szCs w:val="28"/>
          <w:lang w:eastAsia="en-US"/>
          <w14:ligatures w14:val="standardContextual"/>
        </w:rPr>
        <w:t>должно строиться достижение конкурентных преимуществ. В то же время</w:t>
      </w:r>
      <w:r>
        <w:rPr>
          <w:rFonts w:eastAsiaTheme="minorHAnsi"/>
          <w:sz w:val="28"/>
          <w:szCs w:val="28"/>
          <w:lang w:eastAsia="en-US"/>
          <w14:ligatures w14:val="standardContextual"/>
        </w:rPr>
        <w:t xml:space="preserve"> </w:t>
      </w:r>
      <w:r w:rsidRPr="00D80D1F">
        <w:rPr>
          <w:rFonts w:eastAsiaTheme="minorHAnsi"/>
          <w:sz w:val="28"/>
          <w:szCs w:val="28"/>
          <w:lang w:eastAsia="en-US"/>
          <w14:ligatures w14:val="standardContextual"/>
        </w:rPr>
        <w:t>хорошая стратегия требует вмешательства в слабые стороны. Организационная стратегия должна быть хорошо приспособлена к тому, что можно</w:t>
      </w:r>
      <w:r>
        <w:rPr>
          <w:rFonts w:eastAsiaTheme="minorHAnsi"/>
          <w:sz w:val="28"/>
          <w:szCs w:val="28"/>
          <w:lang w:eastAsia="en-US"/>
          <w14:ligatures w14:val="standardContextual"/>
        </w:rPr>
        <w:t xml:space="preserve"> </w:t>
      </w:r>
      <w:r w:rsidRPr="00D80D1F">
        <w:rPr>
          <w:rFonts w:eastAsiaTheme="minorHAnsi"/>
          <w:sz w:val="28"/>
          <w:szCs w:val="28"/>
          <w:lang w:eastAsia="en-US"/>
          <w14:ligatures w14:val="standardContextual"/>
        </w:rPr>
        <w:t>сделать. Особое значение имеет идентификация отличительных преимуществ</w:t>
      </w:r>
      <w:r w:rsidR="00BD48DA">
        <w:rPr>
          <w:rFonts w:eastAsiaTheme="minorHAnsi"/>
          <w:sz w:val="28"/>
          <w:szCs w:val="28"/>
          <w:lang w:eastAsia="en-US"/>
          <w14:ligatures w14:val="standardContextual"/>
        </w:rPr>
        <w:t xml:space="preserve"> </w:t>
      </w:r>
      <w:r w:rsidRPr="00D80D1F">
        <w:rPr>
          <w:rFonts w:eastAsiaTheme="minorHAnsi"/>
          <w:sz w:val="28"/>
          <w:szCs w:val="28"/>
          <w:lang w:eastAsia="en-US"/>
          <w14:ligatures w14:val="standardContextual"/>
        </w:rPr>
        <w:t>компании. Это важно для формирования стратегии, так как:</w:t>
      </w:r>
    </w:p>
    <w:p w14:paraId="58E87AA9" w14:textId="16FD6357" w:rsidR="00BD48DA" w:rsidRPr="00BD48DA" w:rsidRDefault="00BD48DA" w:rsidP="000B3E24">
      <w:pPr>
        <w:autoSpaceDE w:val="0"/>
        <w:autoSpaceDN w:val="0"/>
        <w:adjustRightInd w:val="0"/>
        <w:spacing w:line="360" w:lineRule="auto"/>
        <w:ind w:firstLine="708"/>
        <w:jc w:val="both"/>
        <w:rPr>
          <w:rFonts w:eastAsia="SymbolMT"/>
          <w:sz w:val="28"/>
          <w:szCs w:val="28"/>
          <w:lang w:eastAsia="en-US"/>
          <w14:ligatures w14:val="standardContextual"/>
        </w:rPr>
      </w:pPr>
      <w:r>
        <w:rPr>
          <w:rFonts w:eastAsia="SymbolMT"/>
          <w:sz w:val="28"/>
          <w:szCs w:val="28"/>
          <w:lang w:eastAsia="en-US"/>
          <w14:ligatures w14:val="standardContextual"/>
        </w:rPr>
        <w:t>-</w:t>
      </w:r>
      <w:r w:rsidRPr="00BD48DA">
        <w:rPr>
          <w:rFonts w:eastAsia="SymbolMT"/>
          <w:sz w:val="28"/>
          <w:szCs w:val="28"/>
          <w:lang w:eastAsia="en-US"/>
          <w14:ligatures w14:val="standardContextual"/>
        </w:rPr>
        <w:t xml:space="preserve"> уникальные возможности дают </w:t>
      </w:r>
      <w:r w:rsidR="00557C97">
        <w:rPr>
          <w:rFonts w:eastAsia="SymbolMT"/>
          <w:sz w:val="28"/>
          <w:szCs w:val="28"/>
          <w:lang w:eastAsia="en-US"/>
          <w14:ligatures w14:val="standardContextual"/>
        </w:rPr>
        <w:t>академии</w:t>
      </w:r>
      <w:r w:rsidRPr="00BD48DA">
        <w:rPr>
          <w:rFonts w:eastAsia="SymbolMT"/>
          <w:sz w:val="28"/>
          <w:szCs w:val="28"/>
          <w:lang w:eastAsia="en-US"/>
          <w14:ligatures w14:val="standardContextual"/>
        </w:rPr>
        <w:t xml:space="preserve"> шанс использовать рыночные</w:t>
      </w:r>
      <w:r w:rsidR="000B3E24">
        <w:rPr>
          <w:rFonts w:eastAsia="SymbolMT"/>
          <w:sz w:val="28"/>
          <w:szCs w:val="28"/>
          <w:lang w:eastAsia="en-US"/>
          <w14:ligatures w14:val="standardContextual"/>
        </w:rPr>
        <w:t xml:space="preserve"> </w:t>
      </w:r>
      <w:r w:rsidRPr="00BD48DA">
        <w:rPr>
          <w:rFonts w:eastAsia="SymbolMT"/>
          <w:sz w:val="28"/>
          <w:szCs w:val="28"/>
          <w:lang w:eastAsia="en-US"/>
          <w14:ligatures w14:val="standardContextual"/>
        </w:rPr>
        <w:t>благоприятные обстоятельства;</w:t>
      </w:r>
    </w:p>
    <w:p w14:paraId="69B68BF8" w14:textId="151AC3C9" w:rsidR="00BD48DA" w:rsidRPr="00BD48DA" w:rsidRDefault="00BD48DA" w:rsidP="00BD48DA">
      <w:pPr>
        <w:autoSpaceDE w:val="0"/>
        <w:autoSpaceDN w:val="0"/>
        <w:adjustRightInd w:val="0"/>
        <w:spacing w:line="360" w:lineRule="auto"/>
        <w:ind w:firstLine="708"/>
        <w:jc w:val="both"/>
        <w:rPr>
          <w:rFonts w:eastAsia="SymbolMT"/>
          <w:sz w:val="28"/>
          <w:szCs w:val="28"/>
          <w:lang w:eastAsia="en-US"/>
          <w14:ligatures w14:val="standardContextual"/>
        </w:rPr>
      </w:pPr>
      <w:r>
        <w:rPr>
          <w:rFonts w:eastAsia="SymbolMT"/>
          <w:sz w:val="28"/>
          <w:szCs w:val="28"/>
          <w:lang w:eastAsia="en-US"/>
          <w14:ligatures w14:val="standardContextual"/>
        </w:rPr>
        <w:t>-</w:t>
      </w:r>
      <w:r w:rsidRPr="00BD48DA">
        <w:rPr>
          <w:rFonts w:eastAsia="SymbolMT"/>
          <w:sz w:val="28"/>
          <w:szCs w:val="28"/>
          <w:lang w:eastAsia="en-US"/>
          <w14:ligatures w14:val="standardContextual"/>
        </w:rPr>
        <w:t xml:space="preserve"> создают конкурентные преимущества на рынке;</w:t>
      </w:r>
    </w:p>
    <w:p w14:paraId="4B206CAD" w14:textId="29A872B6" w:rsidR="00BD48DA" w:rsidRDefault="00BD48DA" w:rsidP="00BD48DA">
      <w:pPr>
        <w:autoSpaceDE w:val="0"/>
        <w:autoSpaceDN w:val="0"/>
        <w:adjustRightInd w:val="0"/>
        <w:spacing w:line="360" w:lineRule="auto"/>
        <w:ind w:firstLine="708"/>
        <w:jc w:val="both"/>
        <w:rPr>
          <w:rFonts w:eastAsia="SymbolMT"/>
          <w:sz w:val="28"/>
          <w:szCs w:val="28"/>
          <w:lang w:eastAsia="en-US"/>
          <w14:ligatures w14:val="standardContextual"/>
        </w:rPr>
      </w:pPr>
      <w:r>
        <w:rPr>
          <w:rFonts w:eastAsia="SymbolMT"/>
          <w:sz w:val="28"/>
          <w:szCs w:val="28"/>
          <w:lang w:eastAsia="en-US"/>
          <w14:ligatures w14:val="standardContextual"/>
        </w:rPr>
        <w:t>-</w:t>
      </w:r>
      <w:r w:rsidRPr="00BD48DA">
        <w:rPr>
          <w:rFonts w:eastAsia="SymbolMT"/>
          <w:sz w:val="28"/>
          <w:szCs w:val="28"/>
          <w:lang w:eastAsia="en-US"/>
          <w14:ligatures w14:val="standardContextual"/>
        </w:rPr>
        <w:t xml:space="preserve"> потенциально могут быть ключевыми пунктами стратегии.</w:t>
      </w:r>
    </w:p>
    <w:p w14:paraId="1D74D505" w14:textId="77777777" w:rsidR="00254B48" w:rsidRPr="00254B48" w:rsidRDefault="00254B48" w:rsidP="00254B48">
      <w:pPr>
        <w:autoSpaceDE w:val="0"/>
        <w:autoSpaceDN w:val="0"/>
        <w:adjustRightInd w:val="0"/>
        <w:spacing w:line="360" w:lineRule="auto"/>
        <w:ind w:firstLine="708"/>
        <w:jc w:val="both"/>
        <w:rPr>
          <w:rFonts w:eastAsiaTheme="minorHAnsi"/>
          <w:sz w:val="28"/>
          <w:szCs w:val="28"/>
          <w:u w:val="single"/>
          <w:lang w:eastAsia="en-US"/>
          <w14:ligatures w14:val="standardContextual"/>
        </w:rPr>
      </w:pPr>
      <w:r w:rsidRPr="00254B48">
        <w:rPr>
          <w:rFonts w:eastAsiaTheme="minorHAnsi"/>
          <w:sz w:val="28"/>
          <w:szCs w:val="28"/>
          <w:u w:val="single"/>
          <w:lang w:eastAsia="en-US"/>
          <w14:ligatures w14:val="standardContextual"/>
        </w:rPr>
        <w:t>Области применения SWOT-анализа:</w:t>
      </w:r>
    </w:p>
    <w:p w14:paraId="3C9B80D0" w14:textId="258C87B5" w:rsidR="00254B48" w:rsidRPr="00254B48" w:rsidRDefault="00254B48" w:rsidP="00254B48">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254B48">
        <w:rPr>
          <w:rFonts w:eastAsia="SymbolMT"/>
          <w:sz w:val="28"/>
          <w:szCs w:val="28"/>
          <w:lang w:eastAsia="en-US"/>
          <w14:ligatures w14:val="standardContextual"/>
        </w:rPr>
        <w:t xml:space="preserve"> </w:t>
      </w:r>
      <w:r w:rsidRPr="00254B48">
        <w:rPr>
          <w:rFonts w:eastAsiaTheme="minorHAnsi"/>
          <w:sz w:val="28"/>
          <w:szCs w:val="28"/>
          <w:lang w:eastAsia="en-US"/>
          <w14:ligatures w14:val="standardContextual"/>
        </w:rPr>
        <w:t>конкурентная разведка. SWOT-</w:t>
      </w:r>
      <w:r w:rsidR="000B3E24">
        <w:rPr>
          <w:rFonts w:eastAsiaTheme="minorHAnsi"/>
          <w:sz w:val="28"/>
          <w:szCs w:val="28"/>
          <w:lang w:eastAsia="en-US"/>
          <w14:ligatures w14:val="standardContextual"/>
        </w:rPr>
        <w:t xml:space="preserve"> </w:t>
      </w:r>
      <w:r w:rsidRPr="00254B48">
        <w:rPr>
          <w:rFonts w:eastAsiaTheme="minorHAnsi"/>
          <w:sz w:val="28"/>
          <w:szCs w:val="28"/>
          <w:lang w:eastAsia="en-US"/>
          <w14:ligatures w14:val="standardContextual"/>
        </w:rPr>
        <w:t>анализ широко применяется при</w:t>
      </w:r>
      <w:r>
        <w:rPr>
          <w:rFonts w:eastAsiaTheme="minorHAnsi"/>
          <w:sz w:val="28"/>
          <w:szCs w:val="28"/>
          <w:lang w:eastAsia="en-US"/>
          <w14:ligatures w14:val="standardContextual"/>
        </w:rPr>
        <w:t xml:space="preserve"> </w:t>
      </w:r>
      <w:r w:rsidRPr="00254B48">
        <w:rPr>
          <w:rFonts w:eastAsiaTheme="minorHAnsi"/>
          <w:sz w:val="28"/>
          <w:szCs w:val="28"/>
          <w:lang w:eastAsia="en-US"/>
          <w14:ligatures w14:val="standardContextual"/>
        </w:rPr>
        <w:t>сборе и изучении данных о конкурентах;</w:t>
      </w:r>
    </w:p>
    <w:p w14:paraId="2E1D9497" w14:textId="62873FB7" w:rsidR="00254B48" w:rsidRPr="00254B48" w:rsidRDefault="00254B48" w:rsidP="00254B48">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254B48">
        <w:rPr>
          <w:rFonts w:eastAsia="SymbolMT"/>
          <w:sz w:val="28"/>
          <w:szCs w:val="28"/>
          <w:lang w:eastAsia="en-US"/>
          <w14:ligatures w14:val="standardContextual"/>
        </w:rPr>
        <w:t xml:space="preserve"> </w:t>
      </w:r>
      <w:r w:rsidRPr="00254B48">
        <w:rPr>
          <w:rFonts w:eastAsiaTheme="minorHAnsi"/>
          <w:sz w:val="28"/>
          <w:szCs w:val="28"/>
          <w:lang w:eastAsia="en-US"/>
          <w14:ligatures w14:val="standardContextual"/>
        </w:rPr>
        <w:t>анализ факторов конкурентного окружения. На данный момент</w:t>
      </w:r>
      <w:r>
        <w:rPr>
          <w:rFonts w:eastAsiaTheme="minorHAnsi"/>
          <w:sz w:val="28"/>
          <w:szCs w:val="28"/>
          <w:lang w:eastAsia="en-US"/>
          <w14:ligatures w14:val="standardContextual"/>
        </w:rPr>
        <w:t xml:space="preserve"> </w:t>
      </w:r>
      <w:r w:rsidRPr="00254B48">
        <w:rPr>
          <w:rFonts w:eastAsiaTheme="minorHAnsi"/>
          <w:sz w:val="28"/>
          <w:szCs w:val="28"/>
          <w:lang w:eastAsia="en-US"/>
          <w14:ligatures w14:val="standardContextual"/>
        </w:rPr>
        <w:t>SWOT-анализ является отдельным этапом структурирования и оценки</w:t>
      </w:r>
      <w:r>
        <w:rPr>
          <w:rFonts w:eastAsiaTheme="minorHAnsi"/>
          <w:sz w:val="28"/>
          <w:szCs w:val="28"/>
          <w:lang w:eastAsia="en-US"/>
          <w14:ligatures w14:val="standardContextual"/>
        </w:rPr>
        <w:t xml:space="preserve"> </w:t>
      </w:r>
      <w:r w:rsidRPr="00254B48">
        <w:rPr>
          <w:rFonts w:eastAsiaTheme="minorHAnsi"/>
          <w:sz w:val="28"/>
          <w:szCs w:val="28"/>
          <w:lang w:eastAsia="en-US"/>
          <w14:ligatures w14:val="standardContextual"/>
        </w:rPr>
        <w:t>информации при стратегическом планировании;</w:t>
      </w:r>
    </w:p>
    <w:p w14:paraId="342930B4" w14:textId="2E192F30" w:rsidR="00254B48" w:rsidRDefault="00254B48" w:rsidP="00254B48">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254B48">
        <w:rPr>
          <w:rFonts w:eastAsia="SymbolMT"/>
          <w:sz w:val="28"/>
          <w:szCs w:val="28"/>
          <w:lang w:eastAsia="en-US"/>
          <w14:ligatures w14:val="standardContextual"/>
        </w:rPr>
        <w:t xml:space="preserve"> </w:t>
      </w:r>
      <w:r w:rsidRPr="00254B48">
        <w:rPr>
          <w:rFonts w:eastAsiaTheme="minorHAnsi"/>
          <w:sz w:val="28"/>
          <w:szCs w:val="28"/>
          <w:lang w:eastAsia="en-US"/>
          <w14:ligatures w14:val="standardContextual"/>
        </w:rPr>
        <w:t>планирование реализации стратегий.</w:t>
      </w:r>
    </w:p>
    <w:p w14:paraId="45D65754" w14:textId="4CD2A21D" w:rsidR="00254B48" w:rsidRDefault="00254B48" w:rsidP="00254B48">
      <w:pPr>
        <w:autoSpaceDE w:val="0"/>
        <w:autoSpaceDN w:val="0"/>
        <w:adjustRightInd w:val="0"/>
        <w:spacing w:line="360" w:lineRule="auto"/>
        <w:ind w:firstLine="708"/>
        <w:jc w:val="both"/>
        <w:rPr>
          <w:rFonts w:eastAsiaTheme="minorHAnsi"/>
          <w:sz w:val="28"/>
          <w:szCs w:val="28"/>
          <w:lang w:eastAsia="en-US"/>
          <w14:ligatures w14:val="standardContextual"/>
        </w:rPr>
      </w:pPr>
      <w:r w:rsidRPr="00254B48">
        <w:rPr>
          <w:rFonts w:eastAsiaTheme="minorHAnsi"/>
          <w:sz w:val="28"/>
          <w:szCs w:val="28"/>
          <w:lang w:eastAsia="en-US"/>
          <w14:ligatures w14:val="standardContextual"/>
        </w:rPr>
        <w:lastRenderedPageBreak/>
        <w:t>Для получения максимального эффекта при использовании SWOT-анализа и избегания ошибок, необходимо руководствоваться следующими</w:t>
      </w:r>
      <w:r>
        <w:rPr>
          <w:rFonts w:eastAsiaTheme="minorHAnsi"/>
          <w:sz w:val="28"/>
          <w:szCs w:val="28"/>
          <w:lang w:eastAsia="en-US"/>
          <w14:ligatures w14:val="standardContextual"/>
        </w:rPr>
        <w:t xml:space="preserve"> </w:t>
      </w:r>
      <w:r w:rsidRPr="00254B48">
        <w:rPr>
          <w:rFonts w:eastAsiaTheme="minorHAnsi"/>
          <w:sz w:val="28"/>
          <w:szCs w:val="28"/>
          <w:lang w:eastAsia="en-US"/>
          <w14:ligatures w14:val="standardContextual"/>
        </w:rPr>
        <w:t>правилами. Необходимо точно определить, что относится к внутренним и</w:t>
      </w:r>
      <w:r>
        <w:rPr>
          <w:rFonts w:eastAsiaTheme="minorHAnsi"/>
          <w:sz w:val="28"/>
          <w:szCs w:val="28"/>
          <w:lang w:eastAsia="en-US"/>
          <w14:ligatures w14:val="standardContextual"/>
        </w:rPr>
        <w:t xml:space="preserve"> </w:t>
      </w:r>
      <w:r w:rsidRPr="00254B48">
        <w:rPr>
          <w:rFonts w:eastAsiaTheme="minorHAnsi"/>
          <w:sz w:val="28"/>
          <w:szCs w:val="28"/>
          <w:lang w:eastAsia="en-US"/>
          <w14:ligatures w14:val="standardContextual"/>
        </w:rPr>
        <w:t>внешним элементам SWOT. К внутренним элементам относятся сильные и</w:t>
      </w:r>
      <w:r>
        <w:rPr>
          <w:rFonts w:eastAsiaTheme="minorHAnsi"/>
          <w:sz w:val="28"/>
          <w:szCs w:val="28"/>
          <w:lang w:eastAsia="en-US"/>
          <w14:ligatures w14:val="standardContextual"/>
        </w:rPr>
        <w:t xml:space="preserve"> </w:t>
      </w:r>
      <w:r w:rsidRPr="00254B48">
        <w:rPr>
          <w:rFonts w:eastAsiaTheme="minorHAnsi"/>
          <w:sz w:val="28"/>
          <w:szCs w:val="28"/>
          <w:lang w:eastAsia="en-US"/>
          <w14:ligatures w14:val="standardContextual"/>
        </w:rPr>
        <w:t>слабые стороны компании (силы и слабости) они соответственно подвержены влиянию компании. К внешним, неподвластным компании элементам</w:t>
      </w:r>
      <w:r>
        <w:rPr>
          <w:rFonts w:eastAsiaTheme="minorHAnsi"/>
          <w:sz w:val="28"/>
          <w:szCs w:val="28"/>
          <w:lang w:eastAsia="en-US"/>
          <w14:ligatures w14:val="standardContextual"/>
        </w:rPr>
        <w:t xml:space="preserve"> </w:t>
      </w:r>
      <w:r w:rsidRPr="00254B48">
        <w:rPr>
          <w:rFonts w:eastAsiaTheme="minorHAnsi"/>
          <w:sz w:val="28"/>
          <w:szCs w:val="28"/>
          <w:lang w:eastAsia="en-US"/>
          <w14:ligatures w14:val="standardContextual"/>
        </w:rPr>
        <w:t>SWOT относятся возможности и угрозы, так как они связаны с характеристиками рынка.</w:t>
      </w:r>
    </w:p>
    <w:p w14:paraId="2C08D45C" w14:textId="3463507E" w:rsidR="00254B48" w:rsidRPr="00254B48" w:rsidRDefault="00254B48" w:rsidP="00254B48">
      <w:pPr>
        <w:autoSpaceDE w:val="0"/>
        <w:autoSpaceDN w:val="0"/>
        <w:adjustRightInd w:val="0"/>
        <w:spacing w:line="360" w:lineRule="auto"/>
        <w:ind w:firstLine="708"/>
        <w:jc w:val="both"/>
        <w:rPr>
          <w:rFonts w:eastAsiaTheme="minorHAnsi"/>
          <w:sz w:val="28"/>
          <w:szCs w:val="28"/>
          <w:lang w:eastAsia="en-US"/>
          <w14:ligatures w14:val="standardContextual"/>
        </w:rPr>
      </w:pPr>
      <w:r w:rsidRPr="00254B48">
        <w:rPr>
          <w:rFonts w:eastAsiaTheme="minorHAnsi"/>
          <w:sz w:val="28"/>
          <w:szCs w:val="28"/>
          <w:lang w:eastAsia="en-US"/>
          <w14:ligatures w14:val="standardContextual"/>
        </w:rPr>
        <w:t xml:space="preserve">Основным минусом деятельности </w:t>
      </w:r>
      <w:r w:rsidR="00596E1F">
        <w:rPr>
          <w:rFonts w:eastAsiaTheme="minorHAnsi"/>
          <w:sz w:val="28"/>
          <w:szCs w:val="28"/>
          <w:lang w:eastAsia="en-US"/>
          <w14:ligatures w14:val="standardContextual"/>
        </w:rPr>
        <w:t>А</w:t>
      </w:r>
      <w:r w:rsidR="00557C97">
        <w:rPr>
          <w:rFonts w:eastAsiaTheme="minorHAnsi"/>
          <w:sz w:val="28"/>
          <w:szCs w:val="28"/>
          <w:lang w:eastAsia="en-US"/>
          <w14:ligatures w14:val="standardContextual"/>
        </w:rPr>
        <w:t>кадемии</w:t>
      </w:r>
      <w:r w:rsidRPr="00F66317">
        <w:rPr>
          <w:rFonts w:eastAsiaTheme="minorHAnsi"/>
          <w:sz w:val="28"/>
          <w:szCs w:val="28"/>
          <w:lang w:eastAsia="en-US"/>
          <w14:ligatures w14:val="standardContextual"/>
        </w:rPr>
        <w:t xml:space="preserve"> </w:t>
      </w:r>
      <w:r>
        <w:rPr>
          <w:rFonts w:eastAsiaTheme="minorHAnsi"/>
          <w:sz w:val="28"/>
          <w:szCs w:val="28"/>
          <w:lang w:eastAsia="en-US"/>
          <w14:ligatures w14:val="standardContextual"/>
        </w:rPr>
        <w:t>красоты</w:t>
      </w:r>
      <w:r w:rsidRPr="00F66317">
        <w:rPr>
          <w:rFonts w:eastAsiaTheme="minorHAnsi"/>
          <w:sz w:val="28"/>
          <w:szCs w:val="28"/>
          <w:lang w:eastAsia="en-US"/>
          <w14:ligatures w14:val="standardContextual"/>
        </w:rPr>
        <w:t xml:space="preserve"> «</w:t>
      </w:r>
      <w:r w:rsidRPr="00721A25">
        <w:rPr>
          <w:rFonts w:eastAsiaTheme="minorHAnsi"/>
          <w:sz w:val="28"/>
          <w:szCs w:val="28"/>
          <w:lang w:val="en-US" w:eastAsia="en-US"/>
          <w14:ligatures w14:val="standardContextual"/>
        </w:rPr>
        <w:t>D</w:t>
      </w:r>
      <w:r w:rsidR="00557C97">
        <w:rPr>
          <w:rFonts w:eastAsiaTheme="minorHAnsi"/>
          <w:sz w:val="28"/>
          <w:szCs w:val="28"/>
          <w:lang w:val="en-US" w:eastAsia="en-US"/>
          <w14:ligatures w14:val="standardContextual"/>
        </w:rPr>
        <w:t>IANA</w:t>
      </w:r>
      <w:r w:rsidRPr="00F66317">
        <w:rPr>
          <w:rFonts w:eastAsiaTheme="minorHAnsi"/>
          <w:sz w:val="28"/>
          <w:szCs w:val="28"/>
          <w:lang w:eastAsia="en-US"/>
          <w14:ligatures w14:val="standardContextual"/>
        </w:rPr>
        <w:t>»</w:t>
      </w:r>
      <w:r w:rsidRPr="00254B48">
        <w:rPr>
          <w:rFonts w:eastAsiaTheme="minorHAnsi"/>
          <w:sz w:val="28"/>
          <w:szCs w:val="28"/>
          <w:lang w:eastAsia="en-US"/>
          <w14:ligatures w14:val="standardContextual"/>
        </w:rPr>
        <w:t xml:space="preserve"> в настоящий</w:t>
      </w:r>
      <w:r>
        <w:rPr>
          <w:rFonts w:eastAsiaTheme="minorHAnsi"/>
          <w:sz w:val="28"/>
          <w:szCs w:val="28"/>
          <w:lang w:eastAsia="en-US"/>
          <w14:ligatures w14:val="standardContextual"/>
        </w:rPr>
        <w:t xml:space="preserve"> </w:t>
      </w:r>
      <w:r w:rsidRPr="00254B48">
        <w:rPr>
          <w:rFonts w:eastAsiaTheme="minorHAnsi"/>
          <w:sz w:val="28"/>
          <w:szCs w:val="28"/>
          <w:lang w:eastAsia="en-US"/>
          <w14:ligatures w14:val="standardContextual"/>
        </w:rPr>
        <w:t>момент является отсутствие автоматизированных методов приема заявок.</w:t>
      </w:r>
    </w:p>
    <w:p w14:paraId="590A9089" w14:textId="0C892C06" w:rsidR="00254B48" w:rsidRPr="00254B48" w:rsidRDefault="00254B48" w:rsidP="00254B48">
      <w:pPr>
        <w:autoSpaceDE w:val="0"/>
        <w:autoSpaceDN w:val="0"/>
        <w:adjustRightInd w:val="0"/>
        <w:spacing w:line="360" w:lineRule="auto"/>
        <w:ind w:firstLine="708"/>
        <w:jc w:val="both"/>
        <w:rPr>
          <w:rFonts w:eastAsiaTheme="minorHAnsi"/>
          <w:sz w:val="28"/>
          <w:szCs w:val="28"/>
          <w:lang w:eastAsia="en-US"/>
          <w14:ligatures w14:val="standardContextual"/>
        </w:rPr>
      </w:pPr>
      <w:r w:rsidRPr="00254B48">
        <w:rPr>
          <w:rFonts w:eastAsiaTheme="minorHAnsi"/>
          <w:sz w:val="28"/>
          <w:szCs w:val="28"/>
          <w:lang w:eastAsia="en-US"/>
          <w14:ligatures w14:val="standardContextual"/>
        </w:rPr>
        <w:t>Это снижает производительность труда, скорость работы с клиентами и</w:t>
      </w:r>
      <w:r>
        <w:rPr>
          <w:rFonts w:eastAsiaTheme="minorHAnsi"/>
          <w:sz w:val="28"/>
          <w:szCs w:val="28"/>
          <w:lang w:eastAsia="en-US"/>
          <w14:ligatures w14:val="standardContextual"/>
        </w:rPr>
        <w:t xml:space="preserve"> </w:t>
      </w:r>
      <w:r w:rsidRPr="00254B48">
        <w:rPr>
          <w:rFonts w:eastAsiaTheme="minorHAnsi"/>
          <w:sz w:val="28"/>
          <w:szCs w:val="28"/>
          <w:lang w:eastAsia="en-US"/>
          <w14:ligatures w14:val="standardContextual"/>
        </w:rPr>
        <w:t>оперативность получения необходимой услуги. Поэтому приоритетным</w:t>
      </w:r>
      <w:r>
        <w:rPr>
          <w:rFonts w:eastAsiaTheme="minorHAnsi"/>
          <w:sz w:val="28"/>
          <w:szCs w:val="28"/>
          <w:lang w:eastAsia="en-US"/>
          <w14:ligatures w14:val="standardContextual"/>
        </w:rPr>
        <w:t xml:space="preserve"> </w:t>
      </w:r>
      <w:r w:rsidRPr="00254B48">
        <w:rPr>
          <w:rFonts w:eastAsiaTheme="minorHAnsi"/>
          <w:sz w:val="28"/>
          <w:szCs w:val="28"/>
          <w:lang w:eastAsia="en-US"/>
          <w14:ligatures w14:val="standardContextual"/>
        </w:rPr>
        <w:t>направлением развития компании является автоматизация данного вида</w:t>
      </w:r>
      <w:r>
        <w:rPr>
          <w:rFonts w:eastAsiaTheme="minorHAnsi"/>
          <w:sz w:val="28"/>
          <w:szCs w:val="28"/>
          <w:lang w:eastAsia="en-US"/>
          <w14:ligatures w14:val="standardContextual"/>
        </w:rPr>
        <w:t xml:space="preserve"> </w:t>
      </w:r>
      <w:r w:rsidRPr="00254B48">
        <w:rPr>
          <w:rFonts w:eastAsiaTheme="minorHAnsi"/>
          <w:sz w:val="28"/>
          <w:szCs w:val="28"/>
          <w:lang w:eastAsia="en-US"/>
          <w14:ligatures w14:val="standardContextual"/>
        </w:rPr>
        <w:t>деятельности.</w:t>
      </w:r>
    </w:p>
    <w:p w14:paraId="2D51A11A" w14:textId="3431A532" w:rsidR="00254B48" w:rsidRPr="00596E1F" w:rsidRDefault="00254B48" w:rsidP="00254B48">
      <w:pPr>
        <w:autoSpaceDE w:val="0"/>
        <w:autoSpaceDN w:val="0"/>
        <w:adjustRightInd w:val="0"/>
        <w:spacing w:line="360" w:lineRule="auto"/>
        <w:ind w:firstLine="708"/>
        <w:jc w:val="both"/>
        <w:rPr>
          <w:rFonts w:eastAsiaTheme="minorHAnsi"/>
          <w:sz w:val="28"/>
          <w:szCs w:val="28"/>
          <w:lang w:eastAsia="en-US"/>
          <w14:ligatures w14:val="standardContextual"/>
        </w:rPr>
      </w:pPr>
      <w:r w:rsidRPr="00254B48">
        <w:rPr>
          <w:rFonts w:eastAsiaTheme="minorHAnsi"/>
          <w:sz w:val="28"/>
          <w:szCs w:val="28"/>
          <w:lang w:eastAsia="en-US"/>
          <w14:ligatures w14:val="standardContextual"/>
        </w:rPr>
        <w:t xml:space="preserve">В таблице 1 представлен SWOT-анализ </w:t>
      </w:r>
      <w:r w:rsidR="00596E1F">
        <w:rPr>
          <w:rFonts w:eastAsiaTheme="minorHAnsi"/>
          <w:sz w:val="28"/>
          <w:szCs w:val="28"/>
          <w:lang w:eastAsia="en-US"/>
          <w14:ligatures w14:val="standardContextual"/>
        </w:rPr>
        <w:t>А</w:t>
      </w:r>
      <w:r w:rsidR="00557C97">
        <w:rPr>
          <w:rFonts w:eastAsiaTheme="minorHAnsi"/>
          <w:sz w:val="28"/>
          <w:szCs w:val="28"/>
          <w:lang w:eastAsia="en-US"/>
          <w14:ligatures w14:val="standardContextual"/>
        </w:rPr>
        <w:t>кадемии</w:t>
      </w:r>
      <w:r w:rsidRPr="00F66317">
        <w:rPr>
          <w:rFonts w:eastAsiaTheme="minorHAnsi"/>
          <w:sz w:val="28"/>
          <w:szCs w:val="28"/>
          <w:lang w:eastAsia="en-US"/>
          <w14:ligatures w14:val="standardContextual"/>
        </w:rPr>
        <w:t xml:space="preserve"> </w:t>
      </w:r>
      <w:r>
        <w:rPr>
          <w:rFonts w:eastAsiaTheme="minorHAnsi"/>
          <w:sz w:val="28"/>
          <w:szCs w:val="28"/>
          <w:lang w:eastAsia="en-US"/>
          <w14:ligatures w14:val="standardContextual"/>
        </w:rPr>
        <w:t>красоты</w:t>
      </w:r>
      <w:r w:rsidRPr="00F66317">
        <w:rPr>
          <w:rFonts w:eastAsiaTheme="minorHAnsi"/>
          <w:sz w:val="28"/>
          <w:szCs w:val="28"/>
          <w:lang w:eastAsia="en-US"/>
          <w14:ligatures w14:val="standardContextual"/>
        </w:rPr>
        <w:t xml:space="preserve"> «</w:t>
      </w:r>
      <w:r w:rsidRPr="00721A25">
        <w:rPr>
          <w:rFonts w:eastAsiaTheme="minorHAnsi"/>
          <w:sz w:val="28"/>
          <w:szCs w:val="28"/>
          <w:lang w:val="en-US" w:eastAsia="en-US"/>
          <w14:ligatures w14:val="standardContextual"/>
        </w:rPr>
        <w:t>D</w:t>
      </w:r>
      <w:r w:rsidR="00557C97">
        <w:rPr>
          <w:rFonts w:eastAsiaTheme="minorHAnsi"/>
          <w:sz w:val="28"/>
          <w:szCs w:val="28"/>
          <w:lang w:val="en-US" w:eastAsia="en-US"/>
          <w14:ligatures w14:val="standardContextual"/>
        </w:rPr>
        <w:t>IANA</w:t>
      </w:r>
      <w:r w:rsidRPr="00F66317">
        <w:rPr>
          <w:rFonts w:eastAsiaTheme="minorHAnsi"/>
          <w:sz w:val="28"/>
          <w:szCs w:val="28"/>
          <w:lang w:eastAsia="en-US"/>
          <w14:ligatures w14:val="standardContextual"/>
        </w:rPr>
        <w:t>»</w:t>
      </w:r>
      <w:r w:rsidRPr="00254B48">
        <w:rPr>
          <w:rFonts w:eastAsiaTheme="minorHAnsi"/>
          <w:sz w:val="28"/>
          <w:szCs w:val="28"/>
          <w:lang w:eastAsia="en-US"/>
          <w14:ligatures w14:val="standardContextual"/>
        </w:rPr>
        <w:t xml:space="preserve"> до внедрения программного обеспечения (Web-сайта).</w:t>
      </w:r>
    </w:p>
    <w:p w14:paraId="639C5B1B" w14:textId="77777777" w:rsidR="00596E1F" w:rsidRPr="00596E1F" w:rsidRDefault="00596E1F" w:rsidP="00254B48">
      <w:pPr>
        <w:autoSpaceDE w:val="0"/>
        <w:autoSpaceDN w:val="0"/>
        <w:adjustRightInd w:val="0"/>
        <w:spacing w:line="360" w:lineRule="auto"/>
        <w:ind w:firstLine="708"/>
        <w:jc w:val="both"/>
        <w:rPr>
          <w:rFonts w:eastAsiaTheme="minorHAnsi"/>
          <w:sz w:val="28"/>
          <w:szCs w:val="28"/>
          <w:lang w:eastAsia="en-US"/>
          <w14:ligatures w14:val="standardContextual"/>
        </w:rPr>
      </w:pPr>
    </w:p>
    <w:p w14:paraId="0026DDD2" w14:textId="0E37A000" w:rsidR="0022172B" w:rsidRPr="00A66A9E" w:rsidRDefault="00254B48" w:rsidP="00254B48">
      <w:pPr>
        <w:autoSpaceDE w:val="0"/>
        <w:autoSpaceDN w:val="0"/>
        <w:adjustRightInd w:val="0"/>
        <w:spacing w:line="360" w:lineRule="auto"/>
        <w:ind w:firstLine="708"/>
        <w:jc w:val="both"/>
        <w:rPr>
          <w:rFonts w:eastAsiaTheme="minorHAnsi"/>
          <w:sz w:val="28"/>
          <w:szCs w:val="28"/>
          <w:lang w:eastAsia="en-US"/>
          <w14:ligatures w14:val="standardContextual"/>
        </w:rPr>
      </w:pPr>
      <w:r w:rsidRPr="00254B48">
        <w:rPr>
          <w:rFonts w:eastAsiaTheme="minorHAnsi"/>
          <w:sz w:val="28"/>
          <w:szCs w:val="28"/>
          <w:lang w:eastAsia="en-US"/>
          <w14:ligatures w14:val="standardContextual"/>
        </w:rPr>
        <w:t xml:space="preserve">Таблица 1 - SWOT-анализ текущего состояния </w:t>
      </w:r>
      <w:r w:rsidR="00A66A9E">
        <w:rPr>
          <w:rFonts w:eastAsiaTheme="minorHAnsi"/>
          <w:sz w:val="28"/>
          <w:szCs w:val="28"/>
          <w:lang w:eastAsia="en-US"/>
          <w14:ligatures w14:val="standardContextual"/>
        </w:rPr>
        <w:t>академии.</w:t>
      </w:r>
    </w:p>
    <w:tbl>
      <w:tblPr>
        <w:tblStyle w:val="afff5"/>
        <w:tblW w:w="0" w:type="auto"/>
        <w:tblLook w:val="04A0" w:firstRow="1" w:lastRow="0" w:firstColumn="1" w:lastColumn="0" w:noHBand="0" w:noVBand="1"/>
      </w:tblPr>
      <w:tblGrid>
        <w:gridCol w:w="4814"/>
        <w:gridCol w:w="4814"/>
      </w:tblGrid>
      <w:tr w:rsidR="00196019" w:rsidRPr="00196019" w14:paraId="54679736" w14:textId="77777777" w:rsidTr="00196019">
        <w:tc>
          <w:tcPr>
            <w:tcW w:w="4814" w:type="dxa"/>
          </w:tcPr>
          <w:p w14:paraId="30DF0D7B" w14:textId="418974B3" w:rsidR="00196019" w:rsidRPr="00196019" w:rsidRDefault="00196019" w:rsidP="00196019">
            <w:pPr>
              <w:autoSpaceDE w:val="0"/>
              <w:autoSpaceDN w:val="0"/>
              <w:adjustRightInd w:val="0"/>
              <w:spacing w:line="276" w:lineRule="auto"/>
              <w:jc w:val="both"/>
              <w:rPr>
                <w:rFonts w:eastAsiaTheme="minorHAnsi"/>
                <w:sz w:val="28"/>
                <w:szCs w:val="28"/>
                <w:lang w:eastAsia="en-US"/>
                <w14:ligatures w14:val="standardContextual"/>
              </w:rPr>
            </w:pPr>
            <w:r w:rsidRPr="00196019">
              <w:rPr>
                <w:rFonts w:eastAsiaTheme="minorHAnsi"/>
                <w:b/>
                <w:bCs/>
                <w:sz w:val="28"/>
                <w:szCs w:val="28"/>
                <w:lang w:eastAsia="en-US"/>
                <w14:ligatures w14:val="standardContextual"/>
              </w:rPr>
              <w:t>Внутренние сильные стороны</w:t>
            </w:r>
          </w:p>
        </w:tc>
        <w:tc>
          <w:tcPr>
            <w:tcW w:w="4814" w:type="dxa"/>
          </w:tcPr>
          <w:p w14:paraId="7814E379" w14:textId="5B35F70D" w:rsidR="00196019" w:rsidRPr="00196019" w:rsidRDefault="00196019" w:rsidP="00196019">
            <w:pPr>
              <w:autoSpaceDE w:val="0"/>
              <w:autoSpaceDN w:val="0"/>
              <w:adjustRightInd w:val="0"/>
              <w:spacing w:line="276" w:lineRule="auto"/>
              <w:jc w:val="both"/>
              <w:rPr>
                <w:rFonts w:eastAsiaTheme="minorHAnsi"/>
                <w:sz w:val="28"/>
                <w:szCs w:val="28"/>
                <w:lang w:eastAsia="en-US"/>
                <w14:ligatures w14:val="standardContextual"/>
              </w:rPr>
            </w:pPr>
            <w:r w:rsidRPr="00196019">
              <w:rPr>
                <w:rFonts w:eastAsiaTheme="minorHAnsi"/>
                <w:b/>
                <w:bCs/>
                <w:sz w:val="28"/>
                <w:szCs w:val="28"/>
                <w:lang w:eastAsia="en-US"/>
                <w14:ligatures w14:val="standardContextual"/>
              </w:rPr>
              <w:t>Внутренние слабые стороны</w:t>
            </w:r>
          </w:p>
        </w:tc>
      </w:tr>
      <w:tr w:rsidR="00196019" w:rsidRPr="00196019" w14:paraId="2D2C8605" w14:textId="77777777" w:rsidTr="00196019">
        <w:tc>
          <w:tcPr>
            <w:tcW w:w="4814" w:type="dxa"/>
          </w:tcPr>
          <w:p w14:paraId="6F8CDA6C" w14:textId="6A356276" w:rsidR="00196019" w:rsidRPr="00196019" w:rsidRDefault="00196019" w:rsidP="00196019">
            <w:pPr>
              <w:autoSpaceDE w:val="0"/>
              <w:autoSpaceDN w:val="0"/>
              <w:adjustRightInd w:val="0"/>
              <w:spacing w:line="276" w:lineRule="auto"/>
              <w:rPr>
                <w:rFonts w:eastAsia="SymbolMT"/>
                <w:sz w:val="28"/>
                <w:szCs w:val="28"/>
                <w:lang w:eastAsia="en-US"/>
                <w14:ligatures w14:val="standardContextual"/>
              </w:rPr>
            </w:pPr>
            <w:r w:rsidRPr="00196019">
              <w:rPr>
                <w:rFonts w:eastAsia="SymbolMT"/>
                <w:sz w:val="28"/>
                <w:szCs w:val="28"/>
                <w:lang w:eastAsia="en-US"/>
                <w14:ligatures w14:val="standardContextual"/>
              </w:rPr>
              <w:t>- большая база постоянных клиентов</w:t>
            </w:r>
          </w:p>
          <w:p w14:paraId="09A44591" w14:textId="6B904A72" w:rsidR="00196019" w:rsidRPr="00196019" w:rsidRDefault="00196019" w:rsidP="00196019">
            <w:pPr>
              <w:autoSpaceDE w:val="0"/>
              <w:autoSpaceDN w:val="0"/>
              <w:adjustRightInd w:val="0"/>
              <w:spacing w:line="276" w:lineRule="auto"/>
              <w:rPr>
                <w:rFonts w:eastAsia="SymbolMT"/>
                <w:sz w:val="28"/>
                <w:szCs w:val="28"/>
                <w:lang w:eastAsia="en-US"/>
                <w14:ligatures w14:val="standardContextual"/>
              </w:rPr>
            </w:pPr>
            <w:r w:rsidRPr="00196019">
              <w:rPr>
                <w:rFonts w:eastAsia="SymbolMT"/>
                <w:sz w:val="28"/>
                <w:szCs w:val="28"/>
                <w:lang w:eastAsia="en-US"/>
                <w14:ligatures w14:val="standardContextual"/>
              </w:rPr>
              <w:t>- высокая квалификация сотрудников</w:t>
            </w:r>
          </w:p>
          <w:p w14:paraId="2520CF01" w14:textId="1AC934D8" w:rsidR="00196019" w:rsidRPr="00196019" w:rsidRDefault="00196019" w:rsidP="00196019">
            <w:pPr>
              <w:autoSpaceDE w:val="0"/>
              <w:autoSpaceDN w:val="0"/>
              <w:adjustRightInd w:val="0"/>
              <w:spacing w:line="276" w:lineRule="auto"/>
              <w:jc w:val="both"/>
              <w:rPr>
                <w:rFonts w:eastAsiaTheme="minorHAnsi"/>
                <w:sz w:val="28"/>
                <w:szCs w:val="28"/>
                <w:lang w:eastAsia="en-US"/>
                <w14:ligatures w14:val="standardContextual"/>
              </w:rPr>
            </w:pPr>
            <w:r w:rsidRPr="00196019">
              <w:rPr>
                <w:rFonts w:eastAsia="SymbolMT"/>
                <w:sz w:val="28"/>
                <w:szCs w:val="28"/>
                <w:lang w:eastAsia="en-US"/>
                <w14:ligatures w14:val="standardContextual"/>
              </w:rPr>
              <w:t>- хорошее оснащение оборудованием</w:t>
            </w:r>
          </w:p>
        </w:tc>
        <w:tc>
          <w:tcPr>
            <w:tcW w:w="4814" w:type="dxa"/>
          </w:tcPr>
          <w:p w14:paraId="03991766" w14:textId="7329362E" w:rsidR="00196019" w:rsidRPr="00196019" w:rsidRDefault="00196019" w:rsidP="00196019">
            <w:pPr>
              <w:autoSpaceDE w:val="0"/>
              <w:autoSpaceDN w:val="0"/>
              <w:adjustRightInd w:val="0"/>
              <w:spacing w:line="276" w:lineRule="auto"/>
              <w:rPr>
                <w:rFonts w:eastAsia="SymbolMT"/>
                <w:sz w:val="28"/>
                <w:szCs w:val="28"/>
                <w:lang w:eastAsia="en-US"/>
                <w14:ligatures w14:val="standardContextual"/>
              </w:rPr>
            </w:pPr>
            <w:r w:rsidRPr="00196019">
              <w:rPr>
                <w:rFonts w:eastAsia="SymbolMT"/>
                <w:sz w:val="28"/>
                <w:szCs w:val="28"/>
                <w:lang w:eastAsia="en-US"/>
                <w14:ligatures w14:val="standardContextual"/>
              </w:rPr>
              <w:t>- отсутствие программного обеспечения,</w:t>
            </w:r>
            <w:r w:rsidR="00724361">
              <w:rPr>
                <w:rFonts w:eastAsia="SymbolMT"/>
                <w:sz w:val="28"/>
                <w:szCs w:val="28"/>
                <w:lang w:eastAsia="en-US"/>
                <w14:ligatures w14:val="standardContextual"/>
              </w:rPr>
              <w:t xml:space="preserve"> </w:t>
            </w:r>
            <w:r w:rsidRPr="00196019">
              <w:rPr>
                <w:rFonts w:eastAsia="SymbolMT"/>
                <w:sz w:val="28"/>
                <w:szCs w:val="28"/>
                <w:lang w:eastAsia="en-US"/>
                <w14:ligatures w14:val="standardContextual"/>
              </w:rPr>
              <w:t xml:space="preserve">удовлетворяющего потребностям </w:t>
            </w:r>
            <w:r w:rsidR="00BE7780">
              <w:rPr>
                <w:rFonts w:eastAsia="SymbolMT"/>
                <w:sz w:val="28"/>
                <w:szCs w:val="28"/>
                <w:lang w:eastAsia="en-US"/>
                <w14:ligatures w14:val="standardContextual"/>
              </w:rPr>
              <w:t>академии</w:t>
            </w:r>
            <w:r w:rsidRPr="00196019">
              <w:rPr>
                <w:rFonts w:eastAsia="SymbolMT"/>
                <w:sz w:val="28"/>
                <w:szCs w:val="28"/>
                <w:lang w:eastAsia="en-US"/>
                <w14:ligatures w14:val="standardContextual"/>
              </w:rPr>
              <w:t>;</w:t>
            </w:r>
          </w:p>
          <w:p w14:paraId="232363BF" w14:textId="4E654E41" w:rsidR="00196019" w:rsidRPr="00196019" w:rsidRDefault="00196019" w:rsidP="00196019">
            <w:pPr>
              <w:autoSpaceDE w:val="0"/>
              <w:autoSpaceDN w:val="0"/>
              <w:adjustRightInd w:val="0"/>
              <w:spacing w:line="276" w:lineRule="auto"/>
              <w:rPr>
                <w:rFonts w:eastAsia="SymbolMT"/>
                <w:sz w:val="28"/>
                <w:szCs w:val="28"/>
                <w:lang w:eastAsia="en-US"/>
                <w14:ligatures w14:val="standardContextual"/>
              </w:rPr>
            </w:pPr>
            <w:r w:rsidRPr="00196019">
              <w:rPr>
                <w:rFonts w:eastAsia="SymbolMT"/>
                <w:sz w:val="28"/>
                <w:szCs w:val="28"/>
                <w:lang w:eastAsia="en-US"/>
                <w14:ligatures w14:val="standardContextual"/>
              </w:rPr>
              <w:t>- использование устаревших методов</w:t>
            </w:r>
          </w:p>
          <w:p w14:paraId="1FB65900" w14:textId="77777777" w:rsidR="00196019" w:rsidRPr="00196019" w:rsidRDefault="00196019" w:rsidP="00196019">
            <w:pPr>
              <w:autoSpaceDE w:val="0"/>
              <w:autoSpaceDN w:val="0"/>
              <w:adjustRightInd w:val="0"/>
              <w:spacing w:line="276" w:lineRule="auto"/>
              <w:rPr>
                <w:rFonts w:eastAsia="SymbolMT"/>
                <w:sz w:val="28"/>
                <w:szCs w:val="28"/>
                <w:lang w:eastAsia="en-US"/>
                <w14:ligatures w14:val="standardContextual"/>
              </w:rPr>
            </w:pPr>
            <w:r w:rsidRPr="00196019">
              <w:rPr>
                <w:rFonts w:eastAsia="SymbolMT"/>
                <w:sz w:val="28"/>
                <w:szCs w:val="28"/>
                <w:lang w:eastAsia="en-US"/>
                <w14:ligatures w14:val="standardContextual"/>
              </w:rPr>
              <w:t>работы (ручная обработка бумажных</w:t>
            </w:r>
          </w:p>
          <w:p w14:paraId="31811AD6" w14:textId="77777777" w:rsidR="00196019" w:rsidRPr="00196019" w:rsidRDefault="00196019" w:rsidP="00196019">
            <w:pPr>
              <w:autoSpaceDE w:val="0"/>
              <w:autoSpaceDN w:val="0"/>
              <w:adjustRightInd w:val="0"/>
              <w:spacing w:line="276" w:lineRule="auto"/>
              <w:rPr>
                <w:rFonts w:eastAsia="SymbolMT"/>
                <w:sz w:val="28"/>
                <w:szCs w:val="28"/>
                <w:lang w:eastAsia="en-US"/>
                <w14:ligatures w14:val="standardContextual"/>
              </w:rPr>
            </w:pPr>
            <w:r w:rsidRPr="00196019">
              <w:rPr>
                <w:rFonts w:eastAsia="SymbolMT"/>
                <w:sz w:val="28"/>
                <w:szCs w:val="28"/>
                <w:lang w:eastAsia="en-US"/>
                <w14:ligatures w14:val="standardContextual"/>
              </w:rPr>
              <w:t>документов, дублирование потоков</w:t>
            </w:r>
          </w:p>
          <w:p w14:paraId="35CF9DE0" w14:textId="787B7053" w:rsidR="00196019" w:rsidRPr="00196019" w:rsidRDefault="00196019" w:rsidP="00196019">
            <w:pPr>
              <w:autoSpaceDE w:val="0"/>
              <w:autoSpaceDN w:val="0"/>
              <w:adjustRightInd w:val="0"/>
              <w:spacing w:line="276" w:lineRule="auto"/>
              <w:rPr>
                <w:rFonts w:eastAsia="SymbolMT"/>
                <w:sz w:val="28"/>
                <w:szCs w:val="28"/>
                <w:lang w:eastAsia="en-US"/>
                <w14:ligatures w14:val="standardContextual"/>
              </w:rPr>
            </w:pPr>
            <w:r w:rsidRPr="00196019">
              <w:rPr>
                <w:rFonts w:eastAsia="SymbolMT"/>
                <w:sz w:val="28"/>
                <w:szCs w:val="28"/>
                <w:lang w:eastAsia="en-US"/>
                <w14:ligatures w14:val="standardContextual"/>
              </w:rPr>
              <w:t>информации, неполное и неэффективное</w:t>
            </w:r>
            <w:r w:rsidR="00724361">
              <w:rPr>
                <w:rFonts w:eastAsia="SymbolMT"/>
                <w:sz w:val="28"/>
                <w:szCs w:val="28"/>
                <w:lang w:eastAsia="en-US"/>
                <w14:ligatures w14:val="standardContextual"/>
              </w:rPr>
              <w:t xml:space="preserve"> </w:t>
            </w:r>
            <w:r w:rsidRPr="00196019">
              <w:rPr>
                <w:rFonts w:eastAsia="SymbolMT"/>
                <w:sz w:val="28"/>
                <w:szCs w:val="28"/>
                <w:lang w:eastAsia="en-US"/>
                <w14:ligatures w14:val="standardContextual"/>
              </w:rPr>
              <w:t>использование технических средств);</w:t>
            </w:r>
          </w:p>
          <w:p w14:paraId="76B231C7" w14:textId="533E4C64" w:rsidR="00196019" w:rsidRPr="00724361" w:rsidRDefault="00196019" w:rsidP="00724361">
            <w:pPr>
              <w:autoSpaceDE w:val="0"/>
              <w:autoSpaceDN w:val="0"/>
              <w:adjustRightInd w:val="0"/>
              <w:spacing w:line="276" w:lineRule="auto"/>
              <w:rPr>
                <w:rFonts w:eastAsia="SymbolMT"/>
                <w:sz w:val="28"/>
                <w:szCs w:val="28"/>
                <w:lang w:eastAsia="en-US"/>
                <w14:ligatures w14:val="standardContextual"/>
              </w:rPr>
            </w:pPr>
            <w:r w:rsidRPr="00196019">
              <w:rPr>
                <w:rFonts w:eastAsia="SymbolMT"/>
                <w:sz w:val="28"/>
                <w:szCs w:val="28"/>
                <w:lang w:eastAsia="en-US"/>
                <w14:ligatures w14:val="standardContextual"/>
              </w:rPr>
              <w:t>- невозможность (в финансовом</w:t>
            </w:r>
            <w:r w:rsidR="00724361">
              <w:rPr>
                <w:rFonts w:eastAsia="SymbolMT"/>
                <w:sz w:val="28"/>
                <w:szCs w:val="28"/>
                <w:lang w:eastAsia="en-US"/>
                <w14:ligatures w14:val="standardContextual"/>
              </w:rPr>
              <w:t xml:space="preserve"> </w:t>
            </w:r>
            <w:r w:rsidRPr="00196019">
              <w:rPr>
                <w:rFonts w:eastAsia="SymbolMT"/>
                <w:sz w:val="28"/>
                <w:szCs w:val="28"/>
                <w:lang w:eastAsia="en-US"/>
                <w14:ligatures w14:val="standardContextual"/>
              </w:rPr>
              <w:t>плане)</w:t>
            </w:r>
            <w:r w:rsidR="00724361">
              <w:rPr>
                <w:rFonts w:eastAsia="SymbolMT"/>
                <w:sz w:val="28"/>
                <w:szCs w:val="28"/>
                <w:lang w:eastAsia="en-US"/>
                <w14:ligatures w14:val="standardContextual"/>
              </w:rPr>
              <w:t xml:space="preserve"> </w:t>
            </w:r>
            <w:r w:rsidRPr="00196019">
              <w:rPr>
                <w:rFonts w:eastAsia="SymbolMT"/>
                <w:sz w:val="28"/>
                <w:szCs w:val="28"/>
                <w:lang w:eastAsia="en-US"/>
                <w14:ligatures w14:val="standardContextual"/>
              </w:rPr>
              <w:t>заказать разработку программного</w:t>
            </w:r>
            <w:r w:rsidR="00724361">
              <w:rPr>
                <w:rFonts w:eastAsia="SymbolMT"/>
                <w:sz w:val="28"/>
                <w:szCs w:val="28"/>
                <w:lang w:eastAsia="en-US"/>
                <w14:ligatures w14:val="standardContextual"/>
              </w:rPr>
              <w:t xml:space="preserve"> </w:t>
            </w:r>
            <w:r w:rsidRPr="00196019">
              <w:rPr>
                <w:rFonts w:eastAsia="SymbolMT"/>
                <w:sz w:val="28"/>
                <w:szCs w:val="28"/>
                <w:lang w:eastAsia="en-US"/>
                <w14:ligatures w14:val="standardContextual"/>
              </w:rPr>
              <w:t>обеспечения фирмам – профессиональным</w:t>
            </w:r>
            <w:r w:rsidR="00724361">
              <w:rPr>
                <w:rFonts w:eastAsia="SymbolMT"/>
                <w:sz w:val="28"/>
                <w:szCs w:val="28"/>
                <w:lang w:eastAsia="en-US"/>
                <w14:ligatures w14:val="standardContextual"/>
              </w:rPr>
              <w:t xml:space="preserve"> </w:t>
            </w:r>
            <w:r w:rsidRPr="00196019">
              <w:rPr>
                <w:rFonts w:eastAsia="SymbolMT"/>
                <w:sz w:val="28"/>
                <w:szCs w:val="28"/>
                <w:lang w:eastAsia="en-US"/>
                <w14:ligatures w14:val="standardContextual"/>
              </w:rPr>
              <w:t>разработчикам.</w:t>
            </w:r>
          </w:p>
        </w:tc>
      </w:tr>
      <w:tr w:rsidR="00196019" w:rsidRPr="00196019" w14:paraId="0B407609" w14:textId="77777777" w:rsidTr="00196019">
        <w:tc>
          <w:tcPr>
            <w:tcW w:w="4814" w:type="dxa"/>
          </w:tcPr>
          <w:p w14:paraId="201E48DB" w14:textId="583487C5" w:rsidR="00196019" w:rsidRPr="00196019" w:rsidRDefault="00196019" w:rsidP="00196019">
            <w:pPr>
              <w:autoSpaceDE w:val="0"/>
              <w:autoSpaceDN w:val="0"/>
              <w:adjustRightInd w:val="0"/>
              <w:spacing w:line="276" w:lineRule="auto"/>
              <w:jc w:val="both"/>
              <w:rPr>
                <w:rFonts w:eastAsiaTheme="minorHAnsi"/>
                <w:sz w:val="28"/>
                <w:szCs w:val="28"/>
                <w:lang w:eastAsia="en-US"/>
                <w14:ligatures w14:val="standardContextual"/>
              </w:rPr>
            </w:pPr>
            <w:r w:rsidRPr="00196019">
              <w:rPr>
                <w:rFonts w:eastAsiaTheme="minorHAnsi"/>
                <w:b/>
                <w:bCs/>
                <w:sz w:val="28"/>
                <w:szCs w:val="28"/>
                <w:lang w:eastAsia="en-US"/>
                <w14:ligatures w14:val="standardContextual"/>
              </w:rPr>
              <w:t>Возможности во внешней среде</w:t>
            </w:r>
          </w:p>
        </w:tc>
        <w:tc>
          <w:tcPr>
            <w:tcW w:w="4814" w:type="dxa"/>
          </w:tcPr>
          <w:p w14:paraId="44DDC7A2" w14:textId="632F5FCC" w:rsidR="00196019" w:rsidRPr="00196019" w:rsidRDefault="00196019" w:rsidP="00196019">
            <w:pPr>
              <w:autoSpaceDE w:val="0"/>
              <w:autoSpaceDN w:val="0"/>
              <w:adjustRightInd w:val="0"/>
              <w:spacing w:line="276" w:lineRule="auto"/>
              <w:jc w:val="both"/>
              <w:rPr>
                <w:rFonts w:eastAsiaTheme="minorHAnsi"/>
                <w:sz w:val="28"/>
                <w:szCs w:val="28"/>
                <w:lang w:eastAsia="en-US"/>
                <w14:ligatures w14:val="standardContextual"/>
              </w:rPr>
            </w:pPr>
            <w:r w:rsidRPr="00196019">
              <w:rPr>
                <w:rFonts w:eastAsiaTheme="minorHAnsi"/>
                <w:b/>
                <w:bCs/>
                <w:sz w:val="28"/>
                <w:szCs w:val="28"/>
                <w:lang w:eastAsia="en-US"/>
                <w14:ligatures w14:val="standardContextual"/>
              </w:rPr>
              <w:t>Угрозы внешней среды</w:t>
            </w:r>
          </w:p>
        </w:tc>
      </w:tr>
      <w:tr w:rsidR="00196019" w:rsidRPr="00196019" w14:paraId="3897DA0A" w14:textId="77777777" w:rsidTr="00196019">
        <w:tc>
          <w:tcPr>
            <w:tcW w:w="4814" w:type="dxa"/>
          </w:tcPr>
          <w:p w14:paraId="5BA981A2" w14:textId="4C95D879" w:rsidR="00196019" w:rsidRPr="00196019" w:rsidRDefault="00196019" w:rsidP="00196019">
            <w:pPr>
              <w:autoSpaceDE w:val="0"/>
              <w:autoSpaceDN w:val="0"/>
              <w:adjustRightInd w:val="0"/>
              <w:spacing w:line="276" w:lineRule="auto"/>
              <w:rPr>
                <w:rFonts w:eastAsia="SymbolMT"/>
                <w:sz w:val="28"/>
                <w:szCs w:val="28"/>
                <w:lang w:eastAsia="en-US"/>
                <w14:ligatures w14:val="standardContextual"/>
              </w:rPr>
            </w:pPr>
            <w:r w:rsidRPr="00196019">
              <w:rPr>
                <w:rFonts w:eastAsia="SymbolMT"/>
                <w:sz w:val="28"/>
                <w:szCs w:val="28"/>
                <w:lang w:eastAsia="en-US"/>
                <w14:ligatures w14:val="standardContextual"/>
              </w:rPr>
              <w:t>- автоматизация отдельных задач;</w:t>
            </w:r>
          </w:p>
          <w:p w14:paraId="569A56C1" w14:textId="248F2692" w:rsidR="00196019" w:rsidRPr="00196019" w:rsidRDefault="00196019" w:rsidP="00196019">
            <w:pPr>
              <w:autoSpaceDE w:val="0"/>
              <w:autoSpaceDN w:val="0"/>
              <w:adjustRightInd w:val="0"/>
              <w:spacing w:line="276" w:lineRule="auto"/>
              <w:rPr>
                <w:rFonts w:eastAsia="SymbolMT"/>
                <w:sz w:val="28"/>
                <w:szCs w:val="28"/>
                <w:lang w:eastAsia="en-US"/>
                <w14:ligatures w14:val="standardContextual"/>
              </w:rPr>
            </w:pPr>
            <w:r w:rsidRPr="00196019">
              <w:rPr>
                <w:rFonts w:eastAsia="SymbolMT"/>
                <w:sz w:val="28"/>
                <w:szCs w:val="28"/>
                <w:lang w:eastAsia="en-US"/>
                <w14:ligatures w14:val="standardContextual"/>
              </w:rPr>
              <w:t>- использование новейших программных</w:t>
            </w:r>
            <w:r w:rsidR="00724361">
              <w:rPr>
                <w:rFonts w:eastAsia="SymbolMT"/>
                <w:sz w:val="28"/>
                <w:szCs w:val="28"/>
                <w:lang w:eastAsia="en-US"/>
                <w14:ligatures w14:val="standardContextual"/>
              </w:rPr>
              <w:t xml:space="preserve"> </w:t>
            </w:r>
            <w:r w:rsidRPr="00196019">
              <w:rPr>
                <w:rFonts w:eastAsia="SymbolMT"/>
                <w:sz w:val="28"/>
                <w:szCs w:val="28"/>
                <w:lang w:eastAsia="en-US"/>
                <w14:ligatures w14:val="standardContextual"/>
              </w:rPr>
              <w:t>и технических средств;</w:t>
            </w:r>
          </w:p>
          <w:p w14:paraId="79FF1735" w14:textId="688BFC9C" w:rsidR="00196019" w:rsidRPr="00196019" w:rsidRDefault="00196019" w:rsidP="00196019">
            <w:pPr>
              <w:autoSpaceDE w:val="0"/>
              <w:autoSpaceDN w:val="0"/>
              <w:adjustRightInd w:val="0"/>
              <w:spacing w:line="276" w:lineRule="auto"/>
              <w:rPr>
                <w:rFonts w:eastAsia="SymbolMT"/>
                <w:sz w:val="28"/>
                <w:szCs w:val="28"/>
                <w:lang w:eastAsia="en-US"/>
                <w14:ligatures w14:val="standardContextual"/>
              </w:rPr>
            </w:pPr>
            <w:r w:rsidRPr="00196019">
              <w:rPr>
                <w:rFonts w:eastAsia="SymbolMT"/>
                <w:sz w:val="28"/>
                <w:szCs w:val="28"/>
                <w:lang w:eastAsia="en-US"/>
                <w14:ligatures w14:val="standardContextual"/>
              </w:rPr>
              <w:lastRenderedPageBreak/>
              <w:t>- увеличение скорости работы с</w:t>
            </w:r>
          </w:p>
          <w:p w14:paraId="42FCE520" w14:textId="4A2A3813" w:rsidR="00196019" w:rsidRPr="00196019" w:rsidRDefault="00196019" w:rsidP="00196019">
            <w:pPr>
              <w:autoSpaceDE w:val="0"/>
              <w:autoSpaceDN w:val="0"/>
              <w:adjustRightInd w:val="0"/>
              <w:spacing w:line="276" w:lineRule="auto"/>
              <w:jc w:val="both"/>
              <w:rPr>
                <w:rFonts w:eastAsiaTheme="minorHAnsi"/>
                <w:sz w:val="28"/>
                <w:szCs w:val="28"/>
                <w:lang w:eastAsia="en-US"/>
                <w14:ligatures w14:val="standardContextual"/>
              </w:rPr>
            </w:pPr>
            <w:r w:rsidRPr="00196019">
              <w:rPr>
                <w:rFonts w:eastAsia="SymbolMT"/>
                <w:sz w:val="28"/>
                <w:szCs w:val="28"/>
                <w:lang w:eastAsia="en-US"/>
                <w14:ligatures w14:val="standardContextual"/>
              </w:rPr>
              <w:t>клиентами.</w:t>
            </w:r>
          </w:p>
        </w:tc>
        <w:tc>
          <w:tcPr>
            <w:tcW w:w="4814" w:type="dxa"/>
          </w:tcPr>
          <w:p w14:paraId="41F26692" w14:textId="586B58FC" w:rsidR="00196019" w:rsidRPr="00196019" w:rsidRDefault="00196019" w:rsidP="00196019">
            <w:pPr>
              <w:autoSpaceDE w:val="0"/>
              <w:autoSpaceDN w:val="0"/>
              <w:adjustRightInd w:val="0"/>
              <w:spacing w:line="276" w:lineRule="auto"/>
              <w:rPr>
                <w:rFonts w:eastAsia="SymbolMT"/>
                <w:sz w:val="28"/>
                <w:szCs w:val="28"/>
                <w:lang w:eastAsia="en-US"/>
                <w14:ligatures w14:val="standardContextual"/>
              </w:rPr>
            </w:pPr>
            <w:r w:rsidRPr="00196019">
              <w:rPr>
                <w:rFonts w:eastAsia="SymbolMT"/>
                <w:sz w:val="28"/>
                <w:szCs w:val="28"/>
                <w:lang w:eastAsia="en-US"/>
                <w14:ligatures w14:val="standardContextual"/>
              </w:rPr>
              <w:lastRenderedPageBreak/>
              <w:t xml:space="preserve">- </w:t>
            </w:r>
            <w:r w:rsidR="00724361">
              <w:rPr>
                <w:rFonts w:eastAsia="SymbolMT"/>
                <w:sz w:val="28"/>
                <w:szCs w:val="28"/>
                <w:lang w:eastAsia="en-US"/>
                <w14:ligatures w14:val="standardContextual"/>
              </w:rPr>
              <w:t>у</w:t>
            </w:r>
            <w:r w:rsidRPr="00196019">
              <w:rPr>
                <w:rFonts w:eastAsia="SymbolMT"/>
                <w:sz w:val="28"/>
                <w:szCs w:val="28"/>
                <w:lang w:eastAsia="en-US"/>
                <w14:ligatures w14:val="standardContextual"/>
              </w:rPr>
              <w:t>величение доли рынка основных</w:t>
            </w:r>
          </w:p>
          <w:p w14:paraId="0B55C79C" w14:textId="7A9D86F3" w:rsidR="00196019" w:rsidRPr="00196019" w:rsidRDefault="00724361" w:rsidP="00196019">
            <w:pPr>
              <w:autoSpaceDE w:val="0"/>
              <w:autoSpaceDN w:val="0"/>
              <w:adjustRightInd w:val="0"/>
              <w:spacing w:line="276" w:lineRule="auto"/>
              <w:rPr>
                <w:rFonts w:eastAsia="SymbolMT"/>
                <w:sz w:val="28"/>
                <w:szCs w:val="28"/>
                <w:lang w:eastAsia="en-US"/>
                <w14:ligatures w14:val="standardContextual"/>
              </w:rPr>
            </w:pPr>
            <w:r>
              <w:rPr>
                <w:rFonts w:eastAsia="SymbolMT"/>
                <w:sz w:val="28"/>
                <w:szCs w:val="28"/>
                <w:lang w:eastAsia="en-US"/>
                <w14:ligatures w14:val="standardContextual"/>
              </w:rPr>
              <w:t>к</w:t>
            </w:r>
            <w:r w:rsidR="00196019" w:rsidRPr="00196019">
              <w:rPr>
                <w:rFonts w:eastAsia="SymbolMT"/>
                <w:sz w:val="28"/>
                <w:szCs w:val="28"/>
                <w:lang w:eastAsia="en-US"/>
                <w14:ligatures w14:val="standardContextual"/>
              </w:rPr>
              <w:t>онкурентов</w:t>
            </w:r>
            <w:r>
              <w:rPr>
                <w:rFonts w:eastAsia="SymbolMT"/>
                <w:sz w:val="28"/>
                <w:szCs w:val="28"/>
                <w:lang w:eastAsia="en-US"/>
                <w14:ligatures w14:val="standardContextual"/>
              </w:rPr>
              <w:t>;</w:t>
            </w:r>
          </w:p>
          <w:p w14:paraId="74D7539B" w14:textId="5F3403F1" w:rsidR="00196019" w:rsidRPr="00196019" w:rsidRDefault="00196019" w:rsidP="00196019">
            <w:pPr>
              <w:autoSpaceDE w:val="0"/>
              <w:autoSpaceDN w:val="0"/>
              <w:adjustRightInd w:val="0"/>
              <w:spacing w:line="276" w:lineRule="auto"/>
              <w:rPr>
                <w:rFonts w:eastAsia="SymbolMT"/>
                <w:sz w:val="28"/>
                <w:szCs w:val="28"/>
                <w:lang w:eastAsia="en-US"/>
                <w14:ligatures w14:val="standardContextual"/>
              </w:rPr>
            </w:pPr>
            <w:r w:rsidRPr="00196019">
              <w:rPr>
                <w:rFonts w:eastAsia="SymbolMT"/>
                <w:sz w:val="28"/>
                <w:szCs w:val="28"/>
                <w:lang w:eastAsia="en-US"/>
                <w14:ligatures w14:val="standardContextual"/>
              </w:rPr>
              <w:t xml:space="preserve">- </w:t>
            </w:r>
            <w:r w:rsidR="00724361">
              <w:rPr>
                <w:rFonts w:eastAsia="SymbolMT"/>
                <w:sz w:val="28"/>
                <w:szCs w:val="28"/>
                <w:lang w:eastAsia="en-US"/>
                <w14:ligatures w14:val="standardContextual"/>
              </w:rPr>
              <w:t>у</w:t>
            </w:r>
            <w:r w:rsidRPr="00196019">
              <w:rPr>
                <w:rFonts w:eastAsia="SymbolMT"/>
                <w:sz w:val="28"/>
                <w:szCs w:val="28"/>
                <w:lang w:eastAsia="en-US"/>
                <w14:ligatures w14:val="standardContextual"/>
              </w:rPr>
              <w:t>меньшение цен на услуги у</w:t>
            </w:r>
          </w:p>
          <w:p w14:paraId="03AF5A66" w14:textId="7E073AA0" w:rsidR="00196019" w:rsidRPr="00196019" w:rsidRDefault="00724361" w:rsidP="00196019">
            <w:pPr>
              <w:autoSpaceDE w:val="0"/>
              <w:autoSpaceDN w:val="0"/>
              <w:adjustRightInd w:val="0"/>
              <w:spacing w:line="276" w:lineRule="auto"/>
              <w:rPr>
                <w:rFonts w:eastAsia="SymbolMT"/>
                <w:sz w:val="28"/>
                <w:szCs w:val="28"/>
                <w:lang w:eastAsia="en-US"/>
                <w14:ligatures w14:val="standardContextual"/>
              </w:rPr>
            </w:pPr>
            <w:r>
              <w:rPr>
                <w:rFonts w:eastAsia="SymbolMT"/>
                <w:sz w:val="28"/>
                <w:szCs w:val="28"/>
                <w:lang w:eastAsia="en-US"/>
                <w14:ligatures w14:val="standardContextual"/>
              </w:rPr>
              <w:lastRenderedPageBreak/>
              <w:t>к</w:t>
            </w:r>
            <w:r w:rsidR="00196019" w:rsidRPr="00196019">
              <w:rPr>
                <w:rFonts w:eastAsia="SymbolMT"/>
                <w:sz w:val="28"/>
                <w:szCs w:val="28"/>
                <w:lang w:eastAsia="en-US"/>
                <w14:ligatures w14:val="standardContextual"/>
              </w:rPr>
              <w:t>онкурентов</w:t>
            </w:r>
            <w:r>
              <w:rPr>
                <w:rFonts w:eastAsia="SymbolMT"/>
                <w:sz w:val="28"/>
                <w:szCs w:val="28"/>
                <w:lang w:eastAsia="en-US"/>
                <w14:ligatures w14:val="standardContextual"/>
              </w:rPr>
              <w:t>;</w:t>
            </w:r>
          </w:p>
          <w:p w14:paraId="792B9C8B" w14:textId="760FFBDD" w:rsidR="00196019" w:rsidRPr="00196019" w:rsidRDefault="00196019" w:rsidP="00196019">
            <w:pPr>
              <w:autoSpaceDE w:val="0"/>
              <w:autoSpaceDN w:val="0"/>
              <w:adjustRightInd w:val="0"/>
              <w:spacing w:line="276" w:lineRule="auto"/>
              <w:rPr>
                <w:rFonts w:eastAsia="SymbolMT"/>
                <w:sz w:val="28"/>
                <w:szCs w:val="28"/>
                <w:lang w:eastAsia="en-US"/>
                <w14:ligatures w14:val="standardContextual"/>
              </w:rPr>
            </w:pPr>
            <w:r w:rsidRPr="00196019">
              <w:rPr>
                <w:rFonts w:eastAsia="SymbolMT"/>
                <w:sz w:val="28"/>
                <w:szCs w:val="28"/>
                <w:lang w:eastAsia="en-US"/>
                <w14:ligatures w14:val="standardContextual"/>
              </w:rPr>
              <w:t xml:space="preserve">- </w:t>
            </w:r>
            <w:r w:rsidR="00724361">
              <w:rPr>
                <w:rFonts w:eastAsia="SymbolMT"/>
                <w:sz w:val="28"/>
                <w:szCs w:val="28"/>
                <w:lang w:eastAsia="en-US"/>
                <w14:ligatures w14:val="standardContextual"/>
              </w:rPr>
              <w:t>п</w:t>
            </w:r>
            <w:r w:rsidRPr="00196019">
              <w:rPr>
                <w:rFonts w:eastAsia="SymbolMT"/>
                <w:sz w:val="28"/>
                <w:szCs w:val="28"/>
                <w:lang w:eastAsia="en-US"/>
                <w14:ligatures w14:val="standardContextual"/>
              </w:rPr>
              <w:t>отеря клиентов</w:t>
            </w:r>
            <w:r w:rsidR="00724361">
              <w:rPr>
                <w:rFonts w:eastAsia="SymbolMT"/>
                <w:sz w:val="28"/>
                <w:szCs w:val="28"/>
                <w:lang w:eastAsia="en-US"/>
                <w14:ligatures w14:val="standardContextual"/>
              </w:rPr>
              <w:t>;</w:t>
            </w:r>
          </w:p>
          <w:p w14:paraId="7AEEDCC1" w14:textId="154F7BAF" w:rsidR="00196019" w:rsidRPr="00196019" w:rsidRDefault="00196019" w:rsidP="00196019">
            <w:pPr>
              <w:autoSpaceDE w:val="0"/>
              <w:autoSpaceDN w:val="0"/>
              <w:adjustRightInd w:val="0"/>
              <w:spacing w:line="276" w:lineRule="auto"/>
              <w:jc w:val="both"/>
              <w:rPr>
                <w:rFonts w:eastAsiaTheme="minorHAnsi"/>
                <w:sz w:val="28"/>
                <w:szCs w:val="28"/>
                <w:lang w:eastAsia="en-US"/>
                <w14:ligatures w14:val="standardContextual"/>
              </w:rPr>
            </w:pPr>
            <w:r w:rsidRPr="00196019">
              <w:rPr>
                <w:rFonts w:eastAsia="SymbolMT"/>
                <w:sz w:val="28"/>
                <w:szCs w:val="28"/>
                <w:lang w:eastAsia="en-US"/>
                <w14:ligatures w14:val="standardContextual"/>
              </w:rPr>
              <w:t xml:space="preserve">- </w:t>
            </w:r>
            <w:r w:rsidR="00724361">
              <w:rPr>
                <w:rFonts w:eastAsia="SymbolMT"/>
                <w:sz w:val="28"/>
                <w:szCs w:val="28"/>
                <w:lang w:eastAsia="en-US"/>
                <w14:ligatures w14:val="standardContextual"/>
              </w:rPr>
              <w:t>с</w:t>
            </w:r>
            <w:r w:rsidRPr="00196019">
              <w:rPr>
                <w:rFonts w:eastAsia="SymbolMT"/>
                <w:sz w:val="28"/>
                <w:szCs w:val="28"/>
                <w:lang w:eastAsia="en-US"/>
                <w14:ligatures w14:val="standardContextual"/>
              </w:rPr>
              <w:t>пад спроса из-за кризиса</w:t>
            </w:r>
          </w:p>
        </w:tc>
      </w:tr>
    </w:tbl>
    <w:p w14:paraId="39BD6677" w14:textId="77777777" w:rsidR="0022172B" w:rsidRPr="00F9797F" w:rsidRDefault="0022172B" w:rsidP="00B120AB">
      <w:pPr>
        <w:autoSpaceDE w:val="0"/>
        <w:autoSpaceDN w:val="0"/>
        <w:adjustRightInd w:val="0"/>
        <w:spacing w:line="360" w:lineRule="auto"/>
        <w:jc w:val="both"/>
        <w:rPr>
          <w:rFonts w:eastAsiaTheme="minorHAnsi"/>
          <w:sz w:val="28"/>
          <w:szCs w:val="28"/>
          <w:lang w:eastAsia="en-US"/>
          <w14:ligatures w14:val="standardContextual"/>
        </w:rPr>
      </w:pPr>
    </w:p>
    <w:p w14:paraId="4709EF05" w14:textId="073C3BDA" w:rsidR="0022172B" w:rsidRDefault="00196019" w:rsidP="00196019">
      <w:pPr>
        <w:autoSpaceDE w:val="0"/>
        <w:autoSpaceDN w:val="0"/>
        <w:adjustRightInd w:val="0"/>
        <w:spacing w:line="360" w:lineRule="auto"/>
        <w:ind w:firstLine="708"/>
        <w:jc w:val="both"/>
        <w:rPr>
          <w:rFonts w:eastAsiaTheme="minorHAnsi"/>
          <w:sz w:val="28"/>
          <w:szCs w:val="28"/>
          <w:lang w:eastAsia="en-US"/>
          <w14:ligatures w14:val="standardContextual"/>
        </w:rPr>
      </w:pPr>
      <w:r w:rsidRPr="00196019">
        <w:rPr>
          <w:rFonts w:eastAsiaTheme="minorHAnsi"/>
          <w:sz w:val="28"/>
          <w:szCs w:val="28"/>
          <w:lang w:eastAsia="en-US"/>
          <w14:ligatures w14:val="standardContextual"/>
        </w:rPr>
        <w:t>Внедрение нового метода приема заявок позволит устранить слабые</w:t>
      </w:r>
      <w:r>
        <w:rPr>
          <w:rFonts w:eastAsiaTheme="minorHAnsi"/>
          <w:sz w:val="28"/>
          <w:szCs w:val="28"/>
          <w:lang w:eastAsia="en-US"/>
          <w14:ligatures w14:val="standardContextual"/>
        </w:rPr>
        <w:t xml:space="preserve"> </w:t>
      </w:r>
      <w:r w:rsidRPr="00196019">
        <w:rPr>
          <w:rFonts w:eastAsiaTheme="minorHAnsi"/>
          <w:sz w:val="28"/>
          <w:szCs w:val="28"/>
          <w:lang w:eastAsia="en-US"/>
          <w14:ligatures w14:val="standardContextual"/>
        </w:rPr>
        <w:t>стороны.</w:t>
      </w:r>
    </w:p>
    <w:p w14:paraId="253A8D70" w14:textId="7E52DDCA" w:rsidR="00550777" w:rsidRDefault="00550777" w:rsidP="00550777">
      <w:pPr>
        <w:autoSpaceDE w:val="0"/>
        <w:autoSpaceDN w:val="0"/>
        <w:adjustRightInd w:val="0"/>
        <w:spacing w:line="360" w:lineRule="auto"/>
        <w:ind w:firstLine="708"/>
        <w:jc w:val="both"/>
        <w:rPr>
          <w:rFonts w:eastAsiaTheme="minorHAnsi"/>
          <w:sz w:val="28"/>
          <w:szCs w:val="28"/>
          <w:lang w:eastAsia="en-US"/>
          <w14:ligatures w14:val="standardContextual"/>
        </w:rPr>
      </w:pPr>
      <w:r w:rsidRPr="00550777">
        <w:rPr>
          <w:rFonts w:eastAsiaTheme="minorHAnsi"/>
          <w:sz w:val="28"/>
          <w:szCs w:val="28"/>
          <w:lang w:eastAsia="en-US"/>
          <w14:ligatures w14:val="standardContextual"/>
        </w:rPr>
        <w:t>В таблице 2 представлен SWOT-анализ</w:t>
      </w:r>
      <w:r>
        <w:rPr>
          <w:rFonts w:eastAsiaTheme="minorHAnsi"/>
          <w:sz w:val="28"/>
          <w:szCs w:val="28"/>
          <w:lang w:eastAsia="en-US"/>
          <w14:ligatures w14:val="standardContextual"/>
        </w:rPr>
        <w:t xml:space="preserve"> </w:t>
      </w:r>
      <w:r w:rsidR="00596E1F">
        <w:rPr>
          <w:rFonts w:eastAsiaTheme="minorHAnsi"/>
          <w:sz w:val="28"/>
          <w:szCs w:val="28"/>
          <w:lang w:eastAsia="en-US"/>
          <w14:ligatures w14:val="standardContextual"/>
        </w:rPr>
        <w:t>А</w:t>
      </w:r>
      <w:r w:rsidR="00BE7780">
        <w:rPr>
          <w:rFonts w:eastAsiaTheme="minorHAnsi"/>
          <w:sz w:val="28"/>
          <w:szCs w:val="28"/>
          <w:lang w:eastAsia="en-US"/>
          <w14:ligatures w14:val="standardContextual"/>
        </w:rPr>
        <w:t>кадемии</w:t>
      </w:r>
      <w:r w:rsidRPr="00F66317">
        <w:rPr>
          <w:rFonts w:eastAsiaTheme="minorHAnsi"/>
          <w:sz w:val="28"/>
          <w:szCs w:val="28"/>
          <w:lang w:eastAsia="en-US"/>
          <w14:ligatures w14:val="standardContextual"/>
        </w:rPr>
        <w:t xml:space="preserve"> </w:t>
      </w:r>
      <w:r>
        <w:rPr>
          <w:rFonts w:eastAsiaTheme="minorHAnsi"/>
          <w:sz w:val="28"/>
          <w:szCs w:val="28"/>
          <w:lang w:eastAsia="en-US"/>
          <w14:ligatures w14:val="standardContextual"/>
        </w:rPr>
        <w:t>красоты</w:t>
      </w:r>
      <w:r w:rsidRPr="00F66317">
        <w:rPr>
          <w:rFonts w:eastAsiaTheme="minorHAnsi"/>
          <w:sz w:val="28"/>
          <w:szCs w:val="28"/>
          <w:lang w:eastAsia="en-US"/>
          <w14:ligatures w14:val="standardContextual"/>
        </w:rPr>
        <w:t xml:space="preserve"> «</w:t>
      </w:r>
      <w:r w:rsidRPr="00721A25">
        <w:rPr>
          <w:rFonts w:eastAsiaTheme="minorHAnsi"/>
          <w:sz w:val="28"/>
          <w:szCs w:val="28"/>
          <w:lang w:val="en-US" w:eastAsia="en-US"/>
          <w14:ligatures w14:val="standardContextual"/>
        </w:rPr>
        <w:t>D</w:t>
      </w:r>
      <w:r w:rsidR="00BE7780">
        <w:rPr>
          <w:rFonts w:eastAsiaTheme="minorHAnsi"/>
          <w:sz w:val="28"/>
          <w:szCs w:val="28"/>
          <w:lang w:val="en-US" w:eastAsia="en-US"/>
          <w14:ligatures w14:val="standardContextual"/>
        </w:rPr>
        <w:t>IANA</w:t>
      </w:r>
      <w:r w:rsidRPr="00F66317">
        <w:rPr>
          <w:rFonts w:eastAsiaTheme="minorHAnsi"/>
          <w:sz w:val="28"/>
          <w:szCs w:val="28"/>
          <w:lang w:eastAsia="en-US"/>
          <w14:ligatures w14:val="standardContextual"/>
        </w:rPr>
        <w:t>»</w:t>
      </w:r>
      <w:r w:rsidRPr="00550777">
        <w:rPr>
          <w:rFonts w:eastAsiaTheme="minorHAnsi"/>
          <w:sz w:val="28"/>
          <w:szCs w:val="28"/>
          <w:lang w:eastAsia="en-US"/>
          <w14:ligatures w14:val="standardContextual"/>
        </w:rPr>
        <w:t xml:space="preserve"> после</w:t>
      </w:r>
      <w:r>
        <w:rPr>
          <w:rFonts w:eastAsiaTheme="minorHAnsi"/>
          <w:sz w:val="28"/>
          <w:szCs w:val="28"/>
          <w:lang w:eastAsia="en-US"/>
          <w14:ligatures w14:val="standardContextual"/>
        </w:rPr>
        <w:t xml:space="preserve"> </w:t>
      </w:r>
      <w:r w:rsidRPr="00550777">
        <w:rPr>
          <w:rFonts w:eastAsiaTheme="minorHAnsi"/>
          <w:sz w:val="28"/>
          <w:szCs w:val="28"/>
          <w:lang w:eastAsia="en-US"/>
          <w14:ligatures w14:val="standardContextual"/>
        </w:rPr>
        <w:t>внедрения программного обеспечения (Web-сайта).</w:t>
      </w:r>
    </w:p>
    <w:p w14:paraId="24BF5726" w14:textId="77777777" w:rsidR="00596E1F" w:rsidRDefault="00596E1F" w:rsidP="00550777">
      <w:pPr>
        <w:autoSpaceDE w:val="0"/>
        <w:autoSpaceDN w:val="0"/>
        <w:adjustRightInd w:val="0"/>
        <w:spacing w:line="360" w:lineRule="auto"/>
        <w:ind w:firstLine="708"/>
        <w:jc w:val="both"/>
        <w:rPr>
          <w:rFonts w:eastAsiaTheme="minorHAnsi"/>
          <w:sz w:val="28"/>
          <w:szCs w:val="28"/>
          <w:lang w:eastAsia="en-US"/>
          <w14:ligatures w14:val="standardContextual"/>
        </w:rPr>
      </w:pPr>
    </w:p>
    <w:p w14:paraId="587E0BCB" w14:textId="0363F736" w:rsidR="00550777" w:rsidRDefault="00550777" w:rsidP="00550777">
      <w:pPr>
        <w:autoSpaceDE w:val="0"/>
        <w:autoSpaceDN w:val="0"/>
        <w:adjustRightInd w:val="0"/>
        <w:spacing w:line="360" w:lineRule="auto"/>
        <w:ind w:firstLine="708"/>
        <w:jc w:val="both"/>
        <w:rPr>
          <w:rFonts w:eastAsiaTheme="minorHAnsi"/>
          <w:sz w:val="28"/>
          <w:szCs w:val="28"/>
          <w:lang w:eastAsia="en-US"/>
          <w14:ligatures w14:val="standardContextual"/>
        </w:rPr>
      </w:pPr>
      <w:r w:rsidRPr="00550777">
        <w:rPr>
          <w:rFonts w:eastAsiaTheme="minorHAnsi"/>
          <w:sz w:val="28"/>
          <w:szCs w:val="28"/>
          <w:lang w:eastAsia="en-US"/>
          <w14:ligatures w14:val="standardContextual"/>
        </w:rPr>
        <w:t xml:space="preserve">Таблица 2 - SWOT-анализ состояния </w:t>
      </w:r>
      <w:r w:rsidR="00A66A9E">
        <w:rPr>
          <w:rFonts w:eastAsiaTheme="minorHAnsi"/>
          <w:sz w:val="28"/>
          <w:szCs w:val="28"/>
          <w:lang w:eastAsia="en-US"/>
          <w14:ligatures w14:val="standardContextual"/>
        </w:rPr>
        <w:t>академии</w:t>
      </w:r>
      <w:r w:rsidRPr="00550777">
        <w:rPr>
          <w:rFonts w:eastAsiaTheme="minorHAnsi"/>
          <w:sz w:val="28"/>
          <w:szCs w:val="28"/>
          <w:lang w:eastAsia="en-US"/>
          <w14:ligatures w14:val="standardContextual"/>
        </w:rPr>
        <w:t xml:space="preserve"> после внедрения системы</w:t>
      </w:r>
    </w:p>
    <w:tbl>
      <w:tblPr>
        <w:tblStyle w:val="afff5"/>
        <w:tblW w:w="0" w:type="auto"/>
        <w:tblLook w:val="04A0" w:firstRow="1" w:lastRow="0" w:firstColumn="1" w:lastColumn="0" w:noHBand="0" w:noVBand="1"/>
      </w:tblPr>
      <w:tblGrid>
        <w:gridCol w:w="4814"/>
        <w:gridCol w:w="4814"/>
      </w:tblGrid>
      <w:tr w:rsidR="00550777" w:rsidRPr="00550777" w14:paraId="4262B4B2" w14:textId="77777777" w:rsidTr="00550777">
        <w:tc>
          <w:tcPr>
            <w:tcW w:w="4814" w:type="dxa"/>
          </w:tcPr>
          <w:p w14:paraId="72BA0922" w14:textId="361BFF1B" w:rsidR="00550777" w:rsidRPr="00550777" w:rsidRDefault="00550777" w:rsidP="00550777">
            <w:pPr>
              <w:autoSpaceDE w:val="0"/>
              <w:autoSpaceDN w:val="0"/>
              <w:adjustRightInd w:val="0"/>
              <w:spacing w:line="276" w:lineRule="auto"/>
              <w:jc w:val="both"/>
              <w:rPr>
                <w:rFonts w:eastAsiaTheme="minorHAnsi"/>
                <w:sz w:val="28"/>
                <w:szCs w:val="28"/>
                <w:lang w:eastAsia="en-US"/>
                <w14:ligatures w14:val="standardContextual"/>
              </w:rPr>
            </w:pPr>
            <w:r w:rsidRPr="00550777">
              <w:rPr>
                <w:rFonts w:eastAsiaTheme="minorHAnsi"/>
                <w:b/>
                <w:bCs/>
                <w:sz w:val="28"/>
                <w:szCs w:val="28"/>
                <w:lang w:eastAsia="en-US"/>
                <w14:ligatures w14:val="standardContextual"/>
              </w:rPr>
              <w:t>Внутренние сильные стороны</w:t>
            </w:r>
          </w:p>
        </w:tc>
        <w:tc>
          <w:tcPr>
            <w:tcW w:w="4814" w:type="dxa"/>
          </w:tcPr>
          <w:p w14:paraId="65FD52E9" w14:textId="5E7627BC" w:rsidR="00550777" w:rsidRPr="00550777" w:rsidRDefault="00550777" w:rsidP="00550777">
            <w:pPr>
              <w:autoSpaceDE w:val="0"/>
              <w:autoSpaceDN w:val="0"/>
              <w:adjustRightInd w:val="0"/>
              <w:spacing w:line="276" w:lineRule="auto"/>
              <w:jc w:val="both"/>
              <w:rPr>
                <w:rFonts w:eastAsiaTheme="minorHAnsi"/>
                <w:sz w:val="28"/>
                <w:szCs w:val="28"/>
                <w:lang w:eastAsia="en-US"/>
                <w14:ligatures w14:val="standardContextual"/>
              </w:rPr>
            </w:pPr>
            <w:r w:rsidRPr="00550777">
              <w:rPr>
                <w:rFonts w:eastAsiaTheme="minorHAnsi"/>
                <w:b/>
                <w:bCs/>
                <w:sz w:val="28"/>
                <w:szCs w:val="28"/>
                <w:lang w:eastAsia="en-US"/>
                <w14:ligatures w14:val="standardContextual"/>
              </w:rPr>
              <w:t>Внутренние слабые стороны</w:t>
            </w:r>
          </w:p>
        </w:tc>
      </w:tr>
      <w:tr w:rsidR="00550777" w:rsidRPr="00550777" w14:paraId="73A6AB6E" w14:textId="77777777" w:rsidTr="00550777">
        <w:tc>
          <w:tcPr>
            <w:tcW w:w="4814" w:type="dxa"/>
          </w:tcPr>
          <w:p w14:paraId="2ECD86F5" w14:textId="72779394" w:rsidR="00550777" w:rsidRPr="00550777" w:rsidRDefault="00550777" w:rsidP="00550777">
            <w:pPr>
              <w:autoSpaceDE w:val="0"/>
              <w:autoSpaceDN w:val="0"/>
              <w:adjustRightInd w:val="0"/>
              <w:spacing w:line="276" w:lineRule="auto"/>
              <w:rPr>
                <w:rFonts w:eastAsia="SymbolMT"/>
                <w:sz w:val="28"/>
                <w:szCs w:val="28"/>
                <w:lang w:eastAsia="en-US"/>
                <w14:ligatures w14:val="standardContextual"/>
              </w:rPr>
            </w:pPr>
            <w:r w:rsidRPr="00550777">
              <w:rPr>
                <w:rFonts w:eastAsia="SymbolMT"/>
                <w:sz w:val="28"/>
                <w:szCs w:val="28"/>
                <w:lang w:eastAsia="en-US"/>
                <w14:ligatures w14:val="standardContextual"/>
              </w:rPr>
              <w:t>- автоматизация основных функций,</w:t>
            </w:r>
          </w:p>
          <w:p w14:paraId="1DBF3867" w14:textId="77777777" w:rsidR="00550777" w:rsidRPr="00550777" w:rsidRDefault="00550777" w:rsidP="00550777">
            <w:pPr>
              <w:autoSpaceDE w:val="0"/>
              <w:autoSpaceDN w:val="0"/>
              <w:adjustRightInd w:val="0"/>
              <w:spacing w:line="276" w:lineRule="auto"/>
              <w:rPr>
                <w:rFonts w:eastAsia="SymbolMT"/>
                <w:sz w:val="28"/>
                <w:szCs w:val="28"/>
                <w:lang w:eastAsia="en-US"/>
                <w14:ligatures w14:val="standardContextual"/>
              </w:rPr>
            </w:pPr>
            <w:r w:rsidRPr="00550777">
              <w:rPr>
                <w:rFonts w:eastAsia="SymbolMT"/>
                <w:sz w:val="28"/>
                <w:szCs w:val="28"/>
                <w:lang w:eastAsia="en-US"/>
                <w14:ligatures w14:val="standardContextual"/>
              </w:rPr>
              <w:t>выполняемых администратором;</w:t>
            </w:r>
          </w:p>
          <w:p w14:paraId="4BE38143" w14:textId="01CC19F8" w:rsidR="00550777" w:rsidRPr="00550777" w:rsidRDefault="00550777" w:rsidP="00550777">
            <w:pPr>
              <w:autoSpaceDE w:val="0"/>
              <w:autoSpaceDN w:val="0"/>
              <w:adjustRightInd w:val="0"/>
              <w:spacing w:line="276" w:lineRule="auto"/>
              <w:rPr>
                <w:rFonts w:eastAsia="SymbolMT"/>
                <w:sz w:val="28"/>
                <w:szCs w:val="28"/>
                <w:lang w:eastAsia="en-US"/>
                <w14:ligatures w14:val="standardContextual"/>
              </w:rPr>
            </w:pPr>
            <w:r w:rsidRPr="00550777">
              <w:rPr>
                <w:rFonts w:eastAsia="SymbolMT"/>
                <w:sz w:val="28"/>
                <w:szCs w:val="28"/>
                <w:lang w:eastAsia="en-US"/>
                <w14:ligatures w14:val="standardContextual"/>
              </w:rPr>
              <w:t>- простой и удобный интерфейс;</w:t>
            </w:r>
          </w:p>
          <w:p w14:paraId="71E2C9DE" w14:textId="2104E540" w:rsidR="00550777" w:rsidRPr="00550777" w:rsidRDefault="00550777" w:rsidP="00550777">
            <w:pPr>
              <w:autoSpaceDE w:val="0"/>
              <w:autoSpaceDN w:val="0"/>
              <w:adjustRightInd w:val="0"/>
              <w:spacing w:line="276" w:lineRule="auto"/>
              <w:rPr>
                <w:rFonts w:eastAsia="SymbolMT"/>
                <w:sz w:val="28"/>
                <w:szCs w:val="28"/>
                <w:lang w:eastAsia="en-US"/>
                <w14:ligatures w14:val="standardContextual"/>
              </w:rPr>
            </w:pPr>
            <w:r w:rsidRPr="00550777">
              <w:rPr>
                <w:rFonts w:eastAsia="SymbolMT"/>
                <w:sz w:val="28"/>
                <w:szCs w:val="28"/>
                <w:lang w:eastAsia="en-US"/>
                <w14:ligatures w14:val="standardContextual"/>
              </w:rPr>
              <w:t>- приемлемая цена программного</w:t>
            </w:r>
          </w:p>
          <w:p w14:paraId="5FBAFAC3" w14:textId="24674462" w:rsidR="00550777" w:rsidRPr="00550777" w:rsidRDefault="00550777" w:rsidP="00550777">
            <w:pPr>
              <w:autoSpaceDE w:val="0"/>
              <w:autoSpaceDN w:val="0"/>
              <w:adjustRightInd w:val="0"/>
              <w:spacing w:line="276" w:lineRule="auto"/>
              <w:jc w:val="both"/>
              <w:rPr>
                <w:rFonts w:eastAsiaTheme="minorHAnsi"/>
                <w:sz w:val="28"/>
                <w:szCs w:val="28"/>
                <w:lang w:eastAsia="en-US"/>
                <w14:ligatures w14:val="standardContextual"/>
              </w:rPr>
            </w:pPr>
            <w:r w:rsidRPr="00550777">
              <w:rPr>
                <w:rFonts w:eastAsia="SymbolMT"/>
                <w:sz w:val="28"/>
                <w:szCs w:val="28"/>
                <w:lang w:eastAsia="en-US"/>
                <w14:ligatures w14:val="standardContextual"/>
              </w:rPr>
              <w:t>продукта, небольшой срок окупаемости.</w:t>
            </w:r>
          </w:p>
        </w:tc>
        <w:tc>
          <w:tcPr>
            <w:tcW w:w="4814" w:type="dxa"/>
          </w:tcPr>
          <w:p w14:paraId="5034AA63" w14:textId="3A580ED8" w:rsidR="00550777" w:rsidRPr="00550777" w:rsidRDefault="00550777" w:rsidP="00550777">
            <w:pPr>
              <w:autoSpaceDE w:val="0"/>
              <w:autoSpaceDN w:val="0"/>
              <w:adjustRightInd w:val="0"/>
              <w:spacing w:line="276" w:lineRule="auto"/>
              <w:rPr>
                <w:rFonts w:eastAsia="SymbolMT"/>
                <w:sz w:val="28"/>
                <w:szCs w:val="28"/>
                <w:lang w:eastAsia="en-US"/>
                <w14:ligatures w14:val="standardContextual"/>
              </w:rPr>
            </w:pPr>
            <w:r w:rsidRPr="00550777">
              <w:rPr>
                <w:rFonts w:eastAsia="SymbolMT"/>
                <w:sz w:val="28"/>
                <w:szCs w:val="28"/>
                <w:lang w:eastAsia="en-US"/>
                <w14:ligatures w14:val="standardContextual"/>
              </w:rPr>
              <w:t>- возможность несанкционированного</w:t>
            </w:r>
          </w:p>
          <w:p w14:paraId="2332EC79" w14:textId="0F796AFD" w:rsidR="00550777" w:rsidRPr="00550777" w:rsidRDefault="00550777" w:rsidP="00550777">
            <w:pPr>
              <w:autoSpaceDE w:val="0"/>
              <w:autoSpaceDN w:val="0"/>
              <w:adjustRightInd w:val="0"/>
              <w:spacing w:line="276" w:lineRule="auto"/>
              <w:jc w:val="both"/>
              <w:rPr>
                <w:rFonts w:eastAsiaTheme="minorHAnsi"/>
                <w:sz w:val="28"/>
                <w:szCs w:val="28"/>
                <w:lang w:eastAsia="en-US"/>
                <w14:ligatures w14:val="standardContextual"/>
              </w:rPr>
            </w:pPr>
            <w:r w:rsidRPr="00550777">
              <w:rPr>
                <w:rFonts w:eastAsia="SymbolMT"/>
                <w:sz w:val="28"/>
                <w:szCs w:val="28"/>
                <w:lang w:eastAsia="en-US"/>
                <w14:ligatures w14:val="standardContextual"/>
              </w:rPr>
              <w:t>доступа к данным.</w:t>
            </w:r>
          </w:p>
        </w:tc>
      </w:tr>
      <w:tr w:rsidR="00550777" w:rsidRPr="00550777" w14:paraId="44FD6100" w14:textId="77777777" w:rsidTr="00550777">
        <w:tc>
          <w:tcPr>
            <w:tcW w:w="4814" w:type="dxa"/>
          </w:tcPr>
          <w:p w14:paraId="5C0B941E" w14:textId="2A0BD35E" w:rsidR="00550777" w:rsidRPr="00550777" w:rsidRDefault="00550777" w:rsidP="00550777">
            <w:pPr>
              <w:autoSpaceDE w:val="0"/>
              <w:autoSpaceDN w:val="0"/>
              <w:adjustRightInd w:val="0"/>
              <w:spacing w:line="276" w:lineRule="auto"/>
              <w:jc w:val="both"/>
              <w:rPr>
                <w:rFonts w:eastAsiaTheme="minorHAnsi"/>
                <w:sz w:val="28"/>
                <w:szCs w:val="28"/>
                <w:lang w:eastAsia="en-US"/>
                <w14:ligatures w14:val="standardContextual"/>
              </w:rPr>
            </w:pPr>
            <w:r w:rsidRPr="00550777">
              <w:rPr>
                <w:rFonts w:eastAsiaTheme="minorHAnsi"/>
                <w:b/>
                <w:bCs/>
                <w:sz w:val="28"/>
                <w:szCs w:val="28"/>
                <w:lang w:eastAsia="en-US"/>
                <w14:ligatures w14:val="standardContextual"/>
              </w:rPr>
              <w:t>Возможности во внешней среде</w:t>
            </w:r>
          </w:p>
        </w:tc>
        <w:tc>
          <w:tcPr>
            <w:tcW w:w="4814" w:type="dxa"/>
          </w:tcPr>
          <w:p w14:paraId="433E3829" w14:textId="74FA331A" w:rsidR="00550777" w:rsidRPr="00550777" w:rsidRDefault="00550777" w:rsidP="00550777">
            <w:pPr>
              <w:autoSpaceDE w:val="0"/>
              <w:autoSpaceDN w:val="0"/>
              <w:adjustRightInd w:val="0"/>
              <w:spacing w:line="276" w:lineRule="auto"/>
              <w:jc w:val="both"/>
              <w:rPr>
                <w:rFonts w:eastAsiaTheme="minorHAnsi"/>
                <w:sz w:val="28"/>
                <w:szCs w:val="28"/>
                <w:lang w:eastAsia="en-US"/>
                <w14:ligatures w14:val="standardContextual"/>
              </w:rPr>
            </w:pPr>
            <w:r w:rsidRPr="00550777">
              <w:rPr>
                <w:rFonts w:eastAsiaTheme="minorHAnsi"/>
                <w:b/>
                <w:bCs/>
                <w:sz w:val="28"/>
                <w:szCs w:val="28"/>
                <w:lang w:eastAsia="en-US"/>
                <w14:ligatures w14:val="standardContextual"/>
              </w:rPr>
              <w:t>Угрозы внешней среды</w:t>
            </w:r>
          </w:p>
        </w:tc>
      </w:tr>
      <w:tr w:rsidR="00550777" w:rsidRPr="00550777" w14:paraId="2BADB90D" w14:textId="77777777" w:rsidTr="00550777">
        <w:tc>
          <w:tcPr>
            <w:tcW w:w="4814" w:type="dxa"/>
          </w:tcPr>
          <w:p w14:paraId="0E12F9D6" w14:textId="7B75DEEB" w:rsidR="00550777" w:rsidRPr="00550777" w:rsidRDefault="00550777" w:rsidP="00550777">
            <w:pPr>
              <w:autoSpaceDE w:val="0"/>
              <w:autoSpaceDN w:val="0"/>
              <w:adjustRightInd w:val="0"/>
              <w:spacing w:line="276" w:lineRule="auto"/>
              <w:rPr>
                <w:rFonts w:eastAsia="SymbolMT"/>
                <w:sz w:val="28"/>
                <w:szCs w:val="28"/>
                <w:lang w:eastAsia="en-US"/>
                <w14:ligatures w14:val="standardContextual"/>
              </w:rPr>
            </w:pPr>
            <w:r w:rsidRPr="00550777">
              <w:rPr>
                <w:rFonts w:eastAsia="SymbolMT"/>
                <w:sz w:val="28"/>
                <w:szCs w:val="28"/>
                <w:lang w:eastAsia="en-US"/>
                <w14:ligatures w14:val="standardContextual"/>
              </w:rPr>
              <w:t>- увеличение скорости работы с</w:t>
            </w:r>
          </w:p>
          <w:p w14:paraId="09073C2B" w14:textId="77777777" w:rsidR="00550777" w:rsidRPr="00550777" w:rsidRDefault="00550777" w:rsidP="00550777">
            <w:pPr>
              <w:autoSpaceDE w:val="0"/>
              <w:autoSpaceDN w:val="0"/>
              <w:adjustRightInd w:val="0"/>
              <w:spacing w:line="276" w:lineRule="auto"/>
              <w:rPr>
                <w:rFonts w:eastAsia="SymbolMT"/>
                <w:sz w:val="28"/>
                <w:szCs w:val="28"/>
                <w:lang w:eastAsia="en-US"/>
                <w14:ligatures w14:val="standardContextual"/>
              </w:rPr>
            </w:pPr>
            <w:r w:rsidRPr="00550777">
              <w:rPr>
                <w:rFonts w:eastAsia="SymbolMT"/>
                <w:sz w:val="28"/>
                <w:szCs w:val="28"/>
                <w:lang w:eastAsia="en-US"/>
                <w14:ligatures w14:val="standardContextual"/>
              </w:rPr>
              <w:t>клиентами;</w:t>
            </w:r>
          </w:p>
          <w:p w14:paraId="759C04A6" w14:textId="3BC350D2" w:rsidR="00550777" w:rsidRPr="00550777" w:rsidRDefault="00550777" w:rsidP="00550777">
            <w:pPr>
              <w:autoSpaceDE w:val="0"/>
              <w:autoSpaceDN w:val="0"/>
              <w:adjustRightInd w:val="0"/>
              <w:spacing w:line="276" w:lineRule="auto"/>
              <w:rPr>
                <w:rFonts w:eastAsia="SymbolMT"/>
                <w:sz w:val="28"/>
                <w:szCs w:val="28"/>
                <w:lang w:eastAsia="en-US"/>
                <w14:ligatures w14:val="standardContextual"/>
              </w:rPr>
            </w:pPr>
            <w:r w:rsidRPr="00550777">
              <w:rPr>
                <w:rFonts w:eastAsia="SymbolMT"/>
                <w:sz w:val="28"/>
                <w:szCs w:val="28"/>
                <w:lang w:eastAsia="en-US"/>
                <w14:ligatures w14:val="standardContextual"/>
              </w:rPr>
              <w:t>- внедрение новых перспективных</w:t>
            </w:r>
          </w:p>
          <w:p w14:paraId="7D6B5BFF" w14:textId="77777777" w:rsidR="00550777" w:rsidRPr="00550777" w:rsidRDefault="00550777" w:rsidP="00550777">
            <w:pPr>
              <w:autoSpaceDE w:val="0"/>
              <w:autoSpaceDN w:val="0"/>
              <w:adjustRightInd w:val="0"/>
              <w:spacing w:line="276" w:lineRule="auto"/>
              <w:rPr>
                <w:rFonts w:eastAsia="SymbolMT"/>
                <w:sz w:val="28"/>
                <w:szCs w:val="28"/>
                <w:lang w:eastAsia="en-US"/>
                <w14:ligatures w14:val="standardContextual"/>
              </w:rPr>
            </w:pPr>
            <w:r w:rsidRPr="00550777">
              <w:rPr>
                <w:rFonts w:eastAsia="SymbolMT"/>
                <w:sz w:val="28"/>
                <w:szCs w:val="28"/>
                <w:lang w:eastAsia="en-US"/>
                <w14:ligatures w14:val="standardContextual"/>
              </w:rPr>
              <w:t>технологий;</w:t>
            </w:r>
          </w:p>
          <w:p w14:paraId="1AB5440B" w14:textId="5B79AC67" w:rsidR="00550777" w:rsidRPr="00550777" w:rsidRDefault="00550777" w:rsidP="00550777">
            <w:pPr>
              <w:autoSpaceDE w:val="0"/>
              <w:autoSpaceDN w:val="0"/>
              <w:adjustRightInd w:val="0"/>
              <w:spacing w:line="276" w:lineRule="auto"/>
              <w:rPr>
                <w:rFonts w:eastAsia="SymbolMT"/>
                <w:sz w:val="28"/>
                <w:szCs w:val="28"/>
                <w:lang w:eastAsia="en-US"/>
                <w14:ligatures w14:val="standardContextual"/>
              </w:rPr>
            </w:pPr>
            <w:r w:rsidRPr="00550777">
              <w:rPr>
                <w:rFonts w:eastAsia="SymbolMT"/>
                <w:sz w:val="28"/>
                <w:szCs w:val="28"/>
                <w:lang w:eastAsia="en-US"/>
                <w14:ligatures w14:val="standardContextual"/>
              </w:rPr>
              <w:t>- увеличение объема продаж;</w:t>
            </w:r>
          </w:p>
          <w:p w14:paraId="477F0A40" w14:textId="1EAB3E39" w:rsidR="00550777" w:rsidRPr="00550777" w:rsidRDefault="00550777" w:rsidP="00550777">
            <w:pPr>
              <w:autoSpaceDE w:val="0"/>
              <w:autoSpaceDN w:val="0"/>
              <w:adjustRightInd w:val="0"/>
              <w:spacing w:line="276" w:lineRule="auto"/>
              <w:rPr>
                <w:rFonts w:eastAsia="SymbolMT"/>
                <w:sz w:val="28"/>
                <w:szCs w:val="28"/>
                <w:lang w:eastAsia="en-US"/>
                <w14:ligatures w14:val="standardContextual"/>
              </w:rPr>
            </w:pPr>
            <w:r w:rsidRPr="00550777">
              <w:rPr>
                <w:rFonts w:eastAsia="SymbolMT"/>
                <w:sz w:val="28"/>
                <w:szCs w:val="28"/>
                <w:lang w:eastAsia="en-US"/>
                <w14:ligatures w14:val="standardContextual"/>
              </w:rPr>
              <w:t>- увеличение узнаваемости и привлекательности фирмы для клиентов.</w:t>
            </w:r>
          </w:p>
        </w:tc>
        <w:tc>
          <w:tcPr>
            <w:tcW w:w="4814" w:type="dxa"/>
          </w:tcPr>
          <w:p w14:paraId="6FB91D80" w14:textId="2251C47E" w:rsidR="00550777" w:rsidRPr="00B120AB" w:rsidRDefault="00550777" w:rsidP="00B120AB">
            <w:pPr>
              <w:autoSpaceDE w:val="0"/>
              <w:autoSpaceDN w:val="0"/>
              <w:adjustRightInd w:val="0"/>
              <w:spacing w:line="276" w:lineRule="auto"/>
              <w:rPr>
                <w:rFonts w:eastAsia="SymbolMT"/>
                <w:sz w:val="28"/>
                <w:szCs w:val="28"/>
                <w:lang w:eastAsia="en-US"/>
                <w14:ligatures w14:val="standardContextual"/>
              </w:rPr>
            </w:pPr>
            <w:r w:rsidRPr="00550777">
              <w:rPr>
                <w:rFonts w:eastAsia="SymbolMT"/>
                <w:sz w:val="28"/>
                <w:szCs w:val="28"/>
                <w:lang w:eastAsia="en-US"/>
                <w14:ligatures w14:val="standardContextual"/>
              </w:rPr>
              <w:t>- более быстрое внедрение информационных технологий конкурентами, что</w:t>
            </w:r>
            <w:r w:rsidR="00B120AB">
              <w:rPr>
                <w:rFonts w:eastAsia="SymbolMT"/>
                <w:sz w:val="28"/>
                <w:szCs w:val="28"/>
                <w:lang w:eastAsia="en-US"/>
                <w14:ligatures w14:val="standardContextual"/>
              </w:rPr>
              <w:t xml:space="preserve"> </w:t>
            </w:r>
            <w:r w:rsidRPr="00550777">
              <w:rPr>
                <w:rFonts w:eastAsia="SymbolMT"/>
                <w:sz w:val="28"/>
                <w:szCs w:val="28"/>
                <w:lang w:eastAsia="en-US"/>
                <w14:ligatures w14:val="standardContextual"/>
              </w:rPr>
              <w:t>позволит им получить преимущество.</w:t>
            </w:r>
          </w:p>
        </w:tc>
      </w:tr>
    </w:tbl>
    <w:p w14:paraId="40C6A585" w14:textId="77777777" w:rsidR="00550777" w:rsidRPr="00550777" w:rsidRDefault="00550777" w:rsidP="00550777">
      <w:pPr>
        <w:autoSpaceDE w:val="0"/>
        <w:autoSpaceDN w:val="0"/>
        <w:adjustRightInd w:val="0"/>
        <w:spacing w:line="360" w:lineRule="auto"/>
        <w:ind w:firstLine="708"/>
        <w:jc w:val="both"/>
        <w:rPr>
          <w:rFonts w:eastAsiaTheme="minorHAnsi"/>
          <w:sz w:val="28"/>
          <w:szCs w:val="28"/>
          <w:lang w:eastAsia="en-US"/>
          <w14:ligatures w14:val="standardContextual"/>
        </w:rPr>
      </w:pPr>
    </w:p>
    <w:p w14:paraId="437E8848" w14:textId="77777777" w:rsidR="002D72E2" w:rsidRDefault="002D72E2" w:rsidP="007A67B4">
      <w:pPr>
        <w:autoSpaceDE w:val="0"/>
        <w:autoSpaceDN w:val="0"/>
        <w:adjustRightInd w:val="0"/>
        <w:spacing w:line="360" w:lineRule="auto"/>
        <w:jc w:val="center"/>
        <w:rPr>
          <w:rFonts w:eastAsiaTheme="minorHAnsi"/>
          <w:b/>
          <w:bCs/>
          <w:sz w:val="28"/>
          <w:szCs w:val="28"/>
          <w:lang w:val="en-US" w:eastAsia="en-US"/>
          <w14:ligatures w14:val="standardContextual"/>
        </w:rPr>
      </w:pPr>
    </w:p>
    <w:p w14:paraId="586B0866" w14:textId="77777777" w:rsidR="002D72E2" w:rsidRDefault="002D72E2" w:rsidP="007A67B4">
      <w:pPr>
        <w:autoSpaceDE w:val="0"/>
        <w:autoSpaceDN w:val="0"/>
        <w:adjustRightInd w:val="0"/>
        <w:spacing w:line="360" w:lineRule="auto"/>
        <w:jc w:val="center"/>
        <w:rPr>
          <w:rFonts w:eastAsiaTheme="minorHAnsi"/>
          <w:b/>
          <w:bCs/>
          <w:sz w:val="28"/>
          <w:szCs w:val="28"/>
          <w:lang w:val="en-US" w:eastAsia="en-US"/>
          <w14:ligatures w14:val="standardContextual"/>
        </w:rPr>
      </w:pPr>
    </w:p>
    <w:p w14:paraId="0C33900C" w14:textId="77777777" w:rsidR="002D72E2" w:rsidRDefault="002D72E2" w:rsidP="007A67B4">
      <w:pPr>
        <w:autoSpaceDE w:val="0"/>
        <w:autoSpaceDN w:val="0"/>
        <w:adjustRightInd w:val="0"/>
        <w:spacing w:line="360" w:lineRule="auto"/>
        <w:jc w:val="center"/>
        <w:rPr>
          <w:rFonts w:eastAsiaTheme="minorHAnsi"/>
          <w:b/>
          <w:bCs/>
          <w:sz w:val="28"/>
          <w:szCs w:val="28"/>
          <w:lang w:val="en-US" w:eastAsia="en-US"/>
          <w14:ligatures w14:val="standardContextual"/>
        </w:rPr>
      </w:pPr>
    </w:p>
    <w:p w14:paraId="2A53CAB8" w14:textId="77777777" w:rsidR="002D72E2" w:rsidRDefault="002D72E2" w:rsidP="007A67B4">
      <w:pPr>
        <w:autoSpaceDE w:val="0"/>
        <w:autoSpaceDN w:val="0"/>
        <w:adjustRightInd w:val="0"/>
        <w:spacing w:line="360" w:lineRule="auto"/>
        <w:jc w:val="center"/>
        <w:rPr>
          <w:rFonts w:eastAsiaTheme="minorHAnsi"/>
          <w:b/>
          <w:bCs/>
          <w:sz w:val="28"/>
          <w:szCs w:val="28"/>
          <w:lang w:val="en-US" w:eastAsia="en-US"/>
          <w14:ligatures w14:val="standardContextual"/>
        </w:rPr>
      </w:pPr>
    </w:p>
    <w:p w14:paraId="45F24AF2" w14:textId="77777777" w:rsidR="002D72E2" w:rsidRDefault="002D72E2" w:rsidP="007A67B4">
      <w:pPr>
        <w:autoSpaceDE w:val="0"/>
        <w:autoSpaceDN w:val="0"/>
        <w:adjustRightInd w:val="0"/>
        <w:spacing w:line="360" w:lineRule="auto"/>
        <w:jc w:val="center"/>
        <w:rPr>
          <w:rFonts w:eastAsiaTheme="minorHAnsi"/>
          <w:b/>
          <w:bCs/>
          <w:sz w:val="28"/>
          <w:szCs w:val="28"/>
          <w:lang w:val="en-US" w:eastAsia="en-US"/>
          <w14:ligatures w14:val="standardContextual"/>
        </w:rPr>
      </w:pPr>
    </w:p>
    <w:p w14:paraId="48725DAE" w14:textId="77777777" w:rsidR="002D72E2" w:rsidRDefault="002D72E2" w:rsidP="007A67B4">
      <w:pPr>
        <w:autoSpaceDE w:val="0"/>
        <w:autoSpaceDN w:val="0"/>
        <w:adjustRightInd w:val="0"/>
        <w:spacing w:line="360" w:lineRule="auto"/>
        <w:jc w:val="center"/>
        <w:rPr>
          <w:rFonts w:eastAsiaTheme="minorHAnsi"/>
          <w:b/>
          <w:bCs/>
          <w:sz w:val="28"/>
          <w:szCs w:val="28"/>
          <w:lang w:val="en-US" w:eastAsia="en-US"/>
          <w14:ligatures w14:val="standardContextual"/>
        </w:rPr>
      </w:pPr>
    </w:p>
    <w:p w14:paraId="753646F9" w14:textId="77777777" w:rsidR="002D72E2" w:rsidRDefault="002D72E2" w:rsidP="007A67B4">
      <w:pPr>
        <w:autoSpaceDE w:val="0"/>
        <w:autoSpaceDN w:val="0"/>
        <w:adjustRightInd w:val="0"/>
        <w:spacing w:line="360" w:lineRule="auto"/>
        <w:jc w:val="center"/>
        <w:rPr>
          <w:rFonts w:eastAsiaTheme="minorHAnsi"/>
          <w:b/>
          <w:bCs/>
          <w:sz w:val="28"/>
          <w:szCs w:val="28"/>
          <w:lang w:val="en-US" w:eastAsia="en-US"/>
          <w14:ligatures w14:val="standardContextual"/>
        </w:rPr>
      </w:pPr>
    </w:p>
    <w:p w14:paraId="48D45CEA" w14:textId="77777777" w:rsidR="002D72E2" w:rsidRDefault="002D72E2" w:rsidP="007A67B4">
      <w:pPr>
        <w:autoSpaceDE w:val="0"/>
        <w:autoSpaceDN w:val="0"/>
        <w:adjustRightInd w:val="0"/>
        <w:spacing w:line="360" w:lineRule="auto"/>
        <w:jc w:val="center"/>
        <w:rPr>
          <w:rFonts w:eastAsiaTheme="minorHAnsi"/>
          <w:b/>
          <w:bCs/>
          <w:sz w:val="28"/>
          <w:szCs w:val="28"/>
          <w:lang w:val="en-US" w:eastAsia="en-US"/>
          <w14:ligatures w14:val="standardContextual"/>
        </w:rPr>
      </w:pPr>
    </w:p>
    <w:p w14:paraId="09705CA4" w14:textId="3E4DC6E7" w:rsidR="007A67B4" w:rsidRPr="007A67B4" w:rsidRDefault="007A67B4" w:rsidP="007A67B4">
      <w:pPr>
        <w:autoSpaceDE w:val="0"/>
        <w:autoSpaceDN w:val="0"/>
        <w:adjustRightInd w:val="0"/>
        <w:spacing w:line="360" w:lineRule="auto"/>
        <w:jc w:val="center"/>
        <w:rPr>
          <w:rFonts w:eastAsiaTheme="minorHAnsi"/>
          <w:b/>
          <w:bCs/>
          <w:sz w:val="28"/>
          <w:szCs w:val="28"/>
          <w:lang w:eastAsia="en-US"/>
          <w14:ligatures w14:val="standardContextual"/>
        </w:rPr>
      </w:pPr>
      <w:r w:rsidRPr="007A67B4">
        <w:rPr>
          <w:rFonts w:eastAsiaTheme="minorHAnsi"/>
          <w:b/>
          <w:bCs/>
          <w:sz w:val="28"/>
          <w:szCs w:val="28"/>
          <w:lang w:eastAsia="en-US"/>
          <w14:ligatures w14:val="standardContextual"/>
        </w:rPr>
        <w:lastRenderedPageBreak/>
        <w:t>2.3 Мероприятия и рекомендации по совершенствованию</w:t>
      </w:r>
    </w:p>
    <w:p w14:paraId="63E09A1C" w14:textId="369EC6E9" w:rsidR="0022172B" w:rsidRDefault="007A67B4" w:rsidP="007A67B4">
      <w:pPr>
        <w:autoSpaceDE w:val="0"/>
        <w:autoSpaceDN w:val="0"/>
        <w:adjustRightInd w:val="0"/>
        <w:spacing w:line="360" w:lineRule="auto"/>
        <w:ind w:firstLine="708"/>
        <w:jc w:val="center"/>
        <w:rPr>
          <w:rFonts w:eastAsiaTheme="minorHAnsi"/>
          <w:b/>
          <w:bCs/>
          <w:sz w:val="28"/>
          <w:szCs w:val="28"/>
          <w:lang w:eastAsia="en-US"/>
          <w14:ligatures w14:val="standardContextual"/>
        </w:rPr>
      </w:pPr>
      <w:r w:rsidRPr="007A67B4">
        <w:rPr>
          <w:rFonts w:eastAsiaTheme="minorHAnsi"/>
          <w:b/>
          <w:bCs/>
          <w:sz w:val="28"/>
          <w:szCs w:val="28"/>
          <w:lang w:eastAsia="en-US"/>
          <w14:ligatures w14:val="standardContextual"/>
        </w:rPr>
        <w:t>информационной системы</w:t>
      </w:r>
    </w:p>
    <w:p w14:paraId="2450E9B5" w14:textId="5C0E6E62" w:rsidR="00A47E25" w:rsidRPr="00A47E25" w:rsidRDefault="00A47E25" w:rsidP="00A47E25">
      <w:pPr>
        <w:autoSpaceDE w:val="0"/>
        <w:autoSpaceDN w:val="0"/>
        <w:adjustRightInd w:val="0"/>
        <w:spacing w:line="360" w:lineRule="auto"/>
        <w:ind w:firstLine="708"/>
        <w:jc w:val="both"/>
        <w:rPr>
          <w:rFonts w:eastAsiaTheme="minorHAnsi"/>
          <w:sz w:val="28"/>
          <w:szCs w:val="28"/>
          <w:lang w:eastAsia="en-US"/>
          <w14:ligatures w14:val="standardContextual"/>
        </w:rPr>
      </w:pPr>
      <w:r w:rsidRPr="00A47E25">
        <w:rPr>
          <w:rFonts w:eastAsiaTheme="minorHAnsi"/>
          <w:sz w:val="28"/>
          <w:szCs w:val="28"/>
          <w:lang w:eastAsia="en-US"/>
          <w14:ligatures w14:val="standardContextual"/>
        </w:rPr>
        <w:t xml:space="preserve">Проведенный анализ текущего состояния системы </w:t>
      </w:r>
      <w:r w:rsidR="00BE7780">
        <w:rPr>
          <w:rFonts w:eastAsiaTheme="minorHAnsi"/>
          <w:sz w:val="28"/>
          <w:szCs w:val="28"/>
          <w:lang w:eastAsia="en-US"/>
          <w14:ligatures w14:val="standardContextual"/>
        </w:rPr>
        <w:t>академии</w:t>
      </w:r>
      <w:r w:rsidRPr="00A47E25">
        <w:rPr>
          <w:rFonts w:eastAsiaTheme="minorHAnsi"/>
          <w:sz w:val="28"/>
          <w:szCs w:val="28"/>
          <w:lang w:eastAsia="en-US"/>
          <w14:ligatures w14:val="standardContextual"/>
        </w:rPr>
        <w:t xml:space="preserve"> показал, что</w:t>
      </w:r>
      <w:r>
        <w:rPr>
          <w:rFonts w:eastAsiaTheme="minorHAnsi"/>
          <w:sz w:val="28"/>
          <w:szCs w:val="28"/>
          <w:lang w:eastAsia="en-US"/>
          <w14:ligatures w14:val="standardContextual"/>
        </w:rPr>
        <w:t xml:space="preserve"> </w:t>
      </w:r>
      <w:r w:rsidRPr="00A47E25">
        <w:rPr>
          <w:rFonts w:eastAsiaTheme="minorHAnsi"/>
          <w:sz w:val="28"/>
          <w:szCs w:val="28"/>
          <w:lang w:eastAsia="en-US"/>
          <w14:ligatures w14:val="standardContextual"/>
        </w:rPr>
        <w:t>в настоящее время используются устаревшие методы работы и стандартное</w:t>
      </w:r>
      <w:r>
        <w:rPr>
          <w:rFonts w:eastAsiaTheme="minorHAnsi"/>
          <w:sz w:val="28"/>
          <w:szCs w:val="28"/>
          <w:lang w:eastAsia="en-US"/>
          <w14:ligatures w14:val="standardContextual"/>
        </w:rPr>
        <w:t xml:space="preserve"> </w:t>
      </w:r>
      <w:r w:rsidRPr="00A47E25">
        <w:rPr>
          <w:rFonts w:eastAsiaTheme="minorHAnsi"/>
          <w:sz w:val="28"/>
          <w:szCs w:val="28"/>
          <w:lang w:eastAsia="en-US"/>
          <w14:ligatures w14:val="standardContextual"/>
        </w:rPr>
        <w:t>программное обеспечение. Они не позволяют оперативно вносить изменения</w:t>
      </w:r>
      <w:r>
        <w:rPr>
          <w:rFonts w:eastAsiaTheme="minorHAnsi"/>
          <w:sz w:val="28"/>
          <w:szCs w:val="28"/>
          <w:lang w:eastAsia="en-US"/>
          <w14:ligatures w14:val="standardContextual"/>
        </w:rPr>
        <w:t xml:space="preserve"> </w:t>
      </w:r>
      <w:r w:rsidRPr="00A47E25">
        <w:rPr>
          <w:rFonts w:eastAsiaTheme="minorHAnsi"/>
          <w:sz w:val="28"/>
          <w:szCs w:val="28"/>
          <w:lang w:eastAsia="en-US"/>
          <w14:ligatures w14:val="standardContextual"/>
        </w:rPr>
        <w:t>о клиентах, заявках, персонале, хранить различного рода информацию,</w:t>
      </w:r>
      <w:r>
        <w:rPr>
          <w:rFonts w:eastAsiaTheme="minorHAnsi"/>
          <w:sz w:val="28"/>
          <w:szCs w:val="28"/>
          <w:lang w:eastAsia="en-US"/>
          <w14:ligatures w14:val="standardContextual"/>
        </w:rPr>
        <w:t xml:space="preserve"> </w:t>
      </w:r>
      <w:r w:rsidRPr="00A47E25">
        <w:rPr>
          <w:rFonts w:eastAsiaTheme="minorHAnsi"/>
          <w:sz w:val="28"/>
          <w:szCs w:val="28"/>
          <w:lang w:eastAsia="en-US"/>
          <w14:ligatures w14:val="standardContextual"/>
        </w:rPr>
        <w:t>быстро находить нужную информацию.</w:t>
      </w:r>
    </w:p>
    <w:p w14:paraId="41E390DC" w14:textId="450F1778" w:rsidR="007A67B4" w:rsidRDefault="00A47E25" w:rsidP="00A47E25">
      <w:pPr>
        <w:autoSpaceDE w:val="0"/>
        <w:autoSpaceDN w:val="0"/>
        <w:adjustRightInd w:val="0"/>
        <w:spacing w:line="360" w:lineRule="auto"/>
        <w:ind w:firstLine="708"/>
        <w:jc w:val="both"/>
        <w:rPr>
          <w:rFonts w:eastAsiaTheme="minorHAnsi"/>
          <w:sz w:val="28"/>
          <w:szCs w:val="28"/>
          <w:lang w:eastAsia="en-US"/>
          <w14:ligatures w14:val="standardContextual"/>
        </w:rPr>
      </w:pPr>
      <w:r w:rsidRPr="00A47E25">
        <w:rPr>
          <w:rFonts w:eastAsiaTheme="minorHAnsi"/>
          <w:sz w:val="28"/>
          <w:szCs w:val="28"/>
          <w:lang w:eastAsia="en-US"/>
          <w14:ligatures w14:val="standardContextual"/>
        </w:rPr>
        <w:t>Проанализировав текущее состояние информационной системы организации, выделим основные недостатки, подлежащие устранению:</w:t>
      </w:r>
    </w:p>
    <w:p w14:paraId="1C77868D" w14:textId="187D8985" w:rsidR="00A47E25" w:rsidRPr="00A47E25" w:rsidRDefault="00A47E25" w:rsidP="00A47E25">
      <w:pPr>
        <w:autoSpaceDE w:val="0"/>
        <w:autoSpaceDN w:val="0"/>
        <w:adjustRightInd w:val="0"/>
        <w:spacing w:line="360" w:lineRule="auto"/>
        <w:ind w:firstLine="708"/>
        <w:jc w:val="both"/>
        <w:rPr>
          <w:rFonts w:eastAsia="SymbolMT"/>
          <w:sz w:val="28"/>
          <w:szCs w:val="28"/>
          <w:lang w:eastAsia="en-US"/>
          <w14:ligatures w14:val="standardContextual"/>
        </w:rPr>
      </w:pPr>
      <w:r>
        <w:rPr>
          <w:rFonts w:eastAsia="SymbolMT"/>
          <w:sz w:val="28"/>
          <w:szCs w:val="28"/>
          <w:lang w:eastAsia="en-US"/>
          <w14:ligatures w14:val="standardContextual"/>
        </w:rPr>
        <w:t>-</w:t>
      </w:r>
      <w:r w:rsidRPr="00A47E25">
        <w:rPr>
          <w:rFonts w:eastAsia="SymbolMT"/>
          <w:sz w:val="28"/>
          <w:szCs w:val="28"/>
          <w:lang w:eastAsia="en-US"/>
          <w14:ligatures w14:val="standardContextual"/>
        </w:rPr>
        <w:t xml:space="preserve"> неудобство работы с большими объемами данных;</w:t>
      </w:r>
    </w:p>
    <w:p w14:paraId="307183E6" w14:textId="75810917" w:rsidR="00A47E25" w:rsidRPr="00A47E25" w:rsidRDefault="00A47E25" w:rsidP="00A47E25">
      <w:pPr>
        <w:autoSpaceDE w:val="0"/>
        <w:autoSpaceDN w:val="0"/>
        <w:adjustRightInd w:val="0"/>
        <w:spacing w:line="360" w:lineRule="auto"/>
        <w:ind w:firstLine="708"/>
        <w:jc w:val="both"/>
        <w:rPr>
          <w:rFonts w:eastAsia="SymbolMT"/>
          <w:sz w:val="28"/>
          <w:szCs w:val="28"/>
          <w:lang w:eastAsia="en-US"/>
          <w14:ligatures w14:val="standardContextual"/>
        </w:rPr>
      </w:pPr>
      <w:r>
        <w:rPr>
          <w:rFonts w:eastAsia="SymbolMT"/>
          <w:sz w:val="28"/>
          <w:szCs w:val="28"/>
          <w:lang w:eastAsia="en-US"/>
          <w14:ligatures w14:val="standardContextual"/>
        </w:rPr>
        <w:t>-</w:t>
      </w:r>
      <w:r w:rsidRPr="00A47E25">
        <w:rPr>
          <w:rFonts w:eastAsia="SymbolMT"/>
          <w:sz w:val="28"/>
          <w:szCs w:val="28"/>
          <w:lang w:eastAsia="en-US"/>
          <w14:ligatures w14:val="standardContextual"/>
        </w:rPr>
        <w:t xml:space="preserve"> высокая трудоемкость обработки информации;</w:t>
      </w:r>
    </w:p>
    <w:p w14:paraId="0DDDDCA2" w14:textId="1DE2DBF0" w:rsidR="00A47E25" w:rsidRPr="00A47E25" w:rsidRDefault="00A47E25" w:rsidP="00A47E25">
      <w:pPr>
        <w:autoSpaceDE w:val="0"/>
        <w:autoSpaceDN w:val="0"/>
        <w:adjustRightInd w:val="0"/>
        <w:spacing w:line="360" w:lineRule="auto"/>
        <w:ind w:firstLine="708"/>
        <w:jc w:val="both"/>
        <w:rPr>
          <w:rFonts w:eastAsia="SymbolMT"/>
          <w:sz w:val="28"/>
          <w:szCs w:val="28"/>
          <w:lang w:eastAsia="en-US"/>
          <w14:ligatures w14:val="standardContextual"/>
        </w:rPr>
      </w:pPr>
      <w:r>
        <w:rPr>
          <w:rFonts w:eastAsia="SymbolMT"/>
          <w:sz w:val="28"/>
          <w:szCs w:val="28"/>
          <w:lang w:eastAsia="en-US"/>
          <w14:ligatures w14:val="standardContextual"/>
        </w:rPr>
        <w:t>-</w:t>
      </w:r>
      <w:r w:rsidRPr="00A47E25">
        <w:rPr>
          <w:rFonts w:eastAsia="SymbolMT"/>
          <w:sz w:val="28"/>
          <w:szCs w:val="28"/>
          <w:lang w:eastAsia="en-US"/>
          <w14:ligatures w14:val="standardContextual"/>
        </w:rPr>
        <w:t xml:space="preserve"> самостоятельное ведение обработки входного файла;</w:t>
      </w:r>
    </w:p>
    <w:p w14:paraId="102D13B4" w14:textId="0EB46B39" w:rsidR="00A47E25" w:rsidRDefault="00A47E25" w:rsidP="00A47E25">
      <w:pPr>
        <w:autoSpaceDE w:val="0"/>
        <w:autoSpaceDN w:val="0"/>
        <w:adjustRightInd w:val="0"/>
        <w:spacing w:line="360" w:lineRule="auto"/>
        <w:ind w:firstLine="708"/>
        <w:jc w:val="both"/>
        <w:rPr>
          <w:rFonts w:eastAsia="SymbolMT"/>
          <w:sz w:val="28"/>
          <w:szCs w:val="28"/>
          <w:lang w:eastAsia="en-US"/>
          <w14:ligatures w14:val="standardContextual"/>
        </w:rPr>
      </w:pPr>
      <w:r>
        <w:rPr>
          <w:rFonts w:eastAsia="SymbolMT"/>
          <w:sz w:val="28"/>
          <w:szCs w:val="28"/>
          <w:lang w:eastAsia="en-US"/>
          <w14:ligatures w14:val="standardContextual"/>
        </w:rPr>
        <w:t>-</w:t>
      </w:r>
      <w:r w:rsidRPr="00A47E25">
        <w:rPr>
          <w:rFonts w:eastAsia="SymbolMT"/>
          <w:sz w:val="28"/>
          <w:szCs w:val="28"/>
          <w:lang w:eastAsia="en-US"/>
          <w14:ligatures w14:val="standardContextual"/>
        </w:rPr>
        <w:t xml:space="preserve"> большие затраты по времени на обработку заявки.</w:t>
      </w:r>
    </w:p>
    <w:p w14:paraId="592DC1FD" w14:textId="5580A4A4" w:rsidR="00A47E25" w:rsidRPr="00A47E25" w:rsidRDefault="00A47E25" w:rsidP="00A47E25">
      <w:pPr>
        <w:autoSpaceDE w:val="0"/>
        <w:autoSpaceDN w:val="0"/>
        <w:adjustRightInd w:val="0"/>
        <w:spacing w:line="360" w:lineRule="auto"/>
        <w:ind w:firstLine="708"/>
        <w:jc w:val="both"/>
        <w:rPr>
          <w:rFonts w:eastAsiaTheme="minorHAnsi"/>
          <w:sz w:val="28"/>
          <w:szCs w:val="28"/>
          <w:lang w:eastAsia="en-US"/>
          <w14:ligatures w14:val="standardContextual"/>
        </w:rPr>
      </w:pPr>
      <w:r w:rsidRPr="00A47E25">
        <w:rPr>
          <w:rFonts w:eastAsiaTheme="minorHAnsi"/>
          <w:sz w:val="28"/>
          <w:szCs w:val="28"/>
          <w:lang w:eastAsia="en-US"/>
          <w14:ligatures w14:val="standardContextual"/>
        </w:rPr>
        <w:t>На основе этого сформулируем рекомендации по совершенствованию</w:t>
      </w:r>
      <w:r>
        <w:rPr>
          <w:rFonts w:eastAsiaTheme="minorHAnsi"/>
          <w:sz w:val="28"/>
          <w:szCs w:val="28"/>
          <w:lang w:eastAsia="en-US"/>
          <w14:ligatures w14:val="standardContextual"/>
        </w:rPr>
        <w:t xml:space="preserve"> </w:t>
      </w:r>
      <w:r w:rsidRPr="00A47E25">
        <w:rPr>
          <w:rFonts w:eastAsiaTheme="minorHAnsi"/>
          <w:sz w:val="28"/>
          <w:szCs w:val="28"/>
          <w:lang w:eastAsia="en-US"/>
          <w14:ligatures w14:val="standardContextual"/>
        </w:rPr>
        <w:t>информационной системы: разработать программное обеспечение, которое</w:t>
      </w:r>
      <w:r>
        <w:rPr>
          <w:rFonts w:eastAsiaTheme="minorHAnsi"/>
          <w:sz w:val="28"/>
          <w:szCs w:val="28"/>
          <w:lang w:eastAsia="en-US"/>
          <w14:ligatures w14:val="standardContextual"/>
        </w:rPr>
        <w:t xml:space="preserve"> </w:t>
      </w:r>
      <w:r w:rsidRPr="00A47E25">
        <w:rPr>
          <w:rFonts w:eastAsiaTheme="minorHAnsi"/>
          <w:sz w:val="28"/>
          <w:szCs w:val="28"/>
          <w:lang w:eastAsia="en-US"/>
          <w14:ligatures w14:val="standardContextual"/>
        </w:rPr>
        <w:t>позволит хранить входящую информацию, вести учет и распределение заявок</w:t>
      </w:r>
      <w:r>
        <w:rPr>
          <w:rFonts w:eastAsiaTheme="minorHAnsi"/>
          <w:sz w:val="28"/>
          <w:szCs w:val="28"/>
          <w:lang w:eastAsia="en-US"/>
          <w14:ligatures w14:val="standardContextual"/>
        </w:rPr>
        <w:t xml:space="preserve"> </w:t>
      </w:r>
      <w:r w:rsidRPr="00A47E25">
        <w:rPr>
          <w:rFonts w:eastAsiaTheme="minorHAnsi"/>
          <w:sz w:val="28"/>
          <w:szCs w:val="28"/>
          <w:lang w:eastAsia="en-US"/>
          <w14:ligatures w14:val="standardContextual"/>
        </w:rPr>
        <w:t>клиентов.</w:t>
      </w:r>
    </w:p>
    <w:p w14:paraId="0315C149" w14:textId="1B09B57F" w:rsidR="00A47E25" w:rsidRPr="00A47E25" w:rsidRDefault="00A47E25" w:rsidP="00A47E25">
      <w:pPr>
        <w:autoSpaceDE w:val="0"/>
        <w:autoSpaceDN w:val="0"/>
        <w:adjustRightInd w:val="0"/>
        <w:spacing w:line="360" w:lineRule="auto"/>
        <w:ind w:firstLine="708"/>
        <w:jc w:val="both"/>
        <w:rPr>
          <w:rFonts w:eastAsiaTheme="minorHAnsi"/>
          <w:sz w:val="28"/>
          <w:szCs w:val="28"/>
          <w:lang w:eastAsia="en-US"/>
          <w14:ligatures w14:val="standardContextual"/>
        </w:rPr>
      </w:pPr>
      <w:r w:rsidRPr="00A47E25">
        <w:rPr>
          <w:rFonts w:eastAsiaTheme="minorHAnsi"/>
          <w:sz w:val="28"/>
          <w:szCs w:val="28"/>
          <w:lang w:eastAsia="en-US"/>
          <w14:ligatures w14:val="standardContextual"/>
        </w:rPr>
        <w:t>При проектировании системы должна быть учтена возможность</w:t>
      </w:r>
      <w:r>
        <w:rPr>
          <w:rFonts w:eastAsiaTheme="minorHAnsi"/>
          <w:sz w:val="28"/>
          <w:szCs w:val="28"/>
          <w:lang w:eastAsia="en-US"/>
          <w14:ligatures w14:val="standardContextual"/>
        </w:rPr>
        <w:t xml:space="preserve"> </w:t>
      </w:r>
      <w:r w:rsidRPr="00A47E25">
        <w:rPr>
          <w:rFonts w:eastAsiaTheme="minorHAnsi"/>
          <w:sz w:val="28"/>
          <w:szCs w:val="28"/>
          <w:lang w:eastAsia="en-US"/>
          <w14:ligatures w14:val="standardContextual"/>
        </w:rPr>
        <w:t>надстройки необходимого функционала. Возможность дальнейшего развития</w:t>
      </w:r>
      <w:r>
        <w:rPr>
          <w:rFonts w:eastAsiaTheme="minorHAnsi"/>
          <w:sz w:val="28"/>
          <w:szCs w:val="28"/>
          <w:lang w:eastAsia="en-US"/>
          <w14:ligatures w14:val="standardContextual"/>
        </w:rPr>
        <w:t xml:space="preserve"> </w:t>
      </w:r>
      <w:r w:rsidRPr="00A47E25">
        <w:rPr>
          <w:rFonts w:eastAsiaTheme="minorHAnsi"/>
          <w:sz w:val="28"/>
          <w:szCs w:val="28"/>
          <w:lang w:eastAsia="en-US"/>
          <w14:ligatures w14:val="standardContextual"/>
        </w:rPr>
        <w:t>системы и интеграции в нее новых блоков.</w:t>
      </w:r>
    </w:p>
    <w:p w14:paraId="2EC88D2D" w14:textId="38545DD4" w:rsidR="00A47E25" w:rsidRDefault="00A47E25" w:rsidP="00A47E25">
      <w:pPr>
        <w:autoSpaceDE w:val="0"/>
        <w:autoSpaceDN w:val="0"/>
        <w:adjustRightInd w:val="0"/>
        <w:spacing w:line="360" w:lineRule="auto"/>
        <w:ind w:firstLine="708"/>
        <w:jc w:val="both"/>
        <w:rPr>
          <w:rFonts w:eastAsiaTheme="minorHAnsi"/>
          <w:sz w:val="28"/>
          <w:szCs w:val="28"/>
          <w:lang w:eastAsia="en-US"/>
          <w14:ligatures w14:val="standardContextual"/>
        </w:rPr>
      </w:pPr>
      <w:r w:rsidRPr="00A47E25">
        <w:rPr>
          <w:rFonts w:eastAsiaTheme="minorHAnsi"/>
          <w:sz w:val="28"/>
          <w:szCs w:val="28"/>
          <w:lang w:eastAsia="en-US"/>
          <w14:ligatures w14:val="standardContextual"/>
        </w:rPr>
        <w:t>Требуется создать единую базу данных, в которой будет храниться вся</w:t>
      </w:r>
      <w:r>
        <w:rPr>
          <w:rFonts w:eastAsiaTheme="minorHAnsi"/>
          <w:sz w:val="28"/>
          <w:szCs w:val="28"/>
          <w:lang w:eastAsia="en-US"/>
          <w14:ligatures w14:val="standardContextual"/>
        </w:rPr>
        <w:t xml:space="preserve"> </w:t>
      </w:r>
      <w:r w:rsidRPr="00A47E25">
        <w:rPr>
          <w:rFonts w:eastAsiaTheme="minorHAnsi"/>
          <w:sz w:val="28"/>
          <w:szCs w:val="28"/>
          <w:lang w:eastAsia="en-US"/>
          <w14:ligatures w14:val="standardContextual"/>
        </w:rPr>
        <w:t>необходимая информация, т.е. вся информация будет храниться в одном</w:t>
      </w:r>
      <w:r>
        <w:rPr>
          <w:rFonts w:eastAsiaTheme="minorHAnsi"/>
          <w:sz w:val="28"/>
          <w:szCs w:val="28"/>
          <w:lang w:eastAsia="en-US"/>
          <w14:ligatures w14:val="standardContextual"/>
        </w:rPr>
        <w:t xml:space="preserve"> </w:t>
      </w:r>
      <w:r w:rsidRPr="00A47E25">
        <w:rPr>
          <w:rFonts w:eastAsiaTheme="minorHAnsi"/>
          <w:sz w:val="28"/>
          <w:szCs w:val="28"/>
          <w:lang w:eastAsia="en-US"/>
          <w14:ligatures w14:val="standardContextual"/>
        </w:rPr>
        <w:t>месте, а не будет рассредоточена по отдельным файлам, это обеспечит ее</w:t>
      </w:r>
      <w:r>
        <w:rPr>
          <w:rFonts w:eastAsiaTheme="minorHAnsi"/>
          <w:sz w:val="28"/>
          <w:szCs w:val="28"/>
          <w:lang w:eastAsia="en-US"/>
          <w14:ligatures w14:val="standardContextual"/>
        </w:rPr>
        <w:t xml:space="preserve"> </w:t>
      </w:r>
      <w:r w:rsidRPr="00A47E25">
        <w:rPr>
          <w:rFonts w:eastAsiaTheme="minorHAnsi"/>
          <w:sz w:val="28"/>
          <w:szCs w:val="28"/>
          <w:lang w:eastAsia="en-US"/>
          <w14:ligatures w14:val="standardContextual"/>
        </w:rPr>
        <w:t>сохранность, непротиворечивость и простоту доступа к ней.</w:t>
      </w:r>
    </w:p>
    <w:p w14:paraId="60337207" w14:textId="77777777" w:rsidR="00BB5B5B" w:rsidRDefault="00BB5B5B" w:rsidP="00BB5B5B">
      <w:pPr>
        <w:autoSpaceDE w:val="0"/>
        <w:autoSpaceDN w:val="0"/>
        <w:adjustRightInd w:val="0"/>
        <w:spacing w:line="360" w:lineRule="auto"/>
        <w:jc w:val="both"/>
        <w:rPr>
          <w:rFonts w:eastAsiaTheme="minorHAnsi"/>
          <w:b/>
          <w:bCs/>
          <w:sz w:val="28"/>
          <w:szCs w:val="28"/>
          <w:lang w:eastAsia="en-US"/>
          <w14:ligatures w14:val="standardContextual"/>
        </w:rPr>
      </w:pPr>
    </w:p>
    <w:p w14:paraId="3501DD19" w14:textId="77777777" w:rsidR="002D72E2" w:rsidRDefault="002D72E2" w:rsidP="00B120AB">
      <w:pPr>
        <w:autoSpaceDE w:val="0"/>
        <w:autoSpaceDN w:val="0"/>
        <w:adjustRightInd w:val="0"/>
        <w:spacing w:line="480" w:lineRule="auto"/>
        <w:jc w:val="center"/>
        <w:rPr>
          <w:rFonts w:eastAsiaTheme="minorHAnsi"/>
          <w:b/>
          <w:bCs/>
          <w:sz w:val="28"/>
          <w:szCs w:val="28"/>
          <w:lang w:val="en-US" w:eastAsia="en-US"/>
          <w14:ligatures w14:val="standardContextual"/>
        </w:rPr>
      </w:pPr>
    </w:p>
    <w:p w14:paraId="45C92A8A" w14:textId="77777777" w:rsidR="002D72E2" w:rsidRDefault="002D72E2" w:rsidP="00B120AB">
      <w:pPr>
        <w:autoSpaceDE w:val="0"/>
        <w:autoSpaceDN w:val="0"/>
        <w:adjustRightInd w:val="0"/>
        <w:spacing w:line="480" w:lineRule="auto"/>
        <w:jc w:val="center"/>
        <w:rPr>
          <w:rFonts w:eastAsiaTheme="minorHAnsi"/>
          <w:b/>
          <w:bCs/>
          <w:sz w:val="28"/>
          <w:szCs w:val="28"/>
          <w:lang w:val="en-US" w:eastAsia="en-US"/>
          <w14:ligatures w14:val="standardContextual"/>
        </w:rPr>
      </w:pPr>
    </w:p>
    <w:p w14:paraId="157805F8" w14:textId="77777777" w:rsidR="002D72E2" w:rsidRDefault="002D72E2" w:rsidP="00B120AB">
      <w:pPr>
        <w:autoSpaceDE w:val="0"/>
        <w:autoSpaceDN w:val="0"/>
        <w:adjustRightInd w:val="0"/>
        <w:spacing w:line="480" w:lineRule="auto"/>
        <w:jc w:val="center"/>
        <w:rPr>
          <w:rFonts w:eastAsiaTheme="minorHAnsi"/>
          <w:b/>
          <w:bCs/>
          <w:sz w:val="28"/>
          <w:szCs w:val="28"/>
          <w:lang w:val="en-US" w:eastAsia="en-US"/>
          <w14:ligatures w14:val="standardContextual"/>
        </w:rPr>
      </w:pPr>
    </w:p>
    <w:p w14:paraId="151A874B" w14:textId="77777777" w:rsidR="002D72E2" w:rsidRDefault="002D72E2" w:rsidP="00B120AB">
      <w:pPr>
        <w:autoSpaceDE w:val="0"/>
        <w:autoSpaceDN w:val="0"/>
        <w:adjustRightInd w:val="0"/>
        <w:spacing w:line="480" w:lineRule="auto"/>
        <w:jc w:val="center"/>
        <w:rPr>
          <w:rFonts w:eastAsiaTheme="minorHAnsi"/>
          <w:b/>
          <w:bCs/>
          <w:sz w:val="28"/>
          <w:szCs w:val="28"/>
          <w:lang w:val="en-US" w:eastAsia="en-US"/>
          <w14:ligatures w14:val="standardContextual"/>
        </w:rPr>
      </w:pPr>
    </w:p>
    <w:p w14:paraId="7580610A" w14:textId="3889AF65" w:rsidR="00BB5B5B" w:rsidRPr="00BB5B5B" w:rsidRDefault="00BB5B5B" w:rsidP="00B120AB">
      <w:pPr>
        <w:autoSpaceDE w:val="0"/>
        <w:autoSpaceDN w:val="0"/>
        <w:adjustRightInd w:val="0"/>
        <w:spacing w:line="480" w:lineRule="auto"/>
        <w:jc w:val="center"/>
        <w:rPr>
          <w:rFonts w:eastAsiaTheme="minorHAnsi"/>
          <w:b/>
          <w:bCs/>
          <w:sz w:val="28"/>
          <w:szCs w:val="28"/>
          <w:lang w:eastAsia="en-US"/>
          <w14:ligatures w14:val="standardContextual"/>
        </w:rPr>
      </w:pPr>
      <w:r w:rsidRPr="00BB5B5B">
        <w:rPr>
          <w:rFonts w:eastAsiaTheme="minorHAnsi"/>
          <w:b/>
          <w:bCs/>
          <w:sz w:val="28"/>
          <w:szCs w:val="28"/>
          <w:lang w:eastAsia="en-US"/>
          <w14:ligatures w14:val="standardContextual"/>
        </w:rPr>
        <w:lastRenderedPageBreak/>
        <w:t>2.4 Обоснование необходимости автоматизации деятельности</w:t>
      </w:r>
    </w:p>
    <w:p w14:paraId="5917AAC7" w14:textId="500B41EF" w:rsidR="00BB5B5B" w:rsidRPr="002C15D5" w:rsidRDefault="00596E1F" w:rsidP="00B120AB">
      <w:pPr>
        <w:autoSpaceDE w:val="0"/>
        <w:autoSpaceDN w:val="0"/>
        <w:adjustRightInd w:val="0"/>
        <w:spacing w:line="480" w:lineRule="auto"/>
        <w:jc w:val="center"/>
        <w:rPr>
          <w:rFonts w:eastAsiaTheme="minorHAnsi"/>
          <w:b/>
          <w:bCs/>
          <w:sz w:val="28"/>
          <w:szCs w:val="28"/>
          <w:lang w:eastAsia="en-US"/>
          <w14:ligatures w14:val="standardContextual"/>
        </w:rPr>
      </w:pPr>
      <w:r>
        <w:rPr>
          <w:rFonts w:eastAsiaTheme="minorHAnsi"/>
          <w:b/>
          <w:bCs/>
          <w:sz w:val="28"/>
          <w:szCs w:val="28"/>
          <w:lang w:eastAsia="en-US"/>
          <w14:ligatures w14:val="standardContextual"/>
        </w:rPr>
        <w:t>А</w:t>
      </w:r>
      <w:r w:rsidR="00BE7780">
        <w:rPr>
          <w:rFonts w:eastAsiaTheme="minorHAnsi"/>
          <w:b/>
          <w:bCs/>
          <w:sz w:val="28"/>
          <w:szCs w:val="28"/>
          <w:lang w:eastAsia="en-US"/>
          <w14:ligatures w14:val="standardContextual"/>
        </w:rPr>
        <w:t>кадемии</w:t>
      </w:r>
      <w:r w:rsidR="002C15D5" w:rsidRPr="002C15D5">
        <w:rPr>
          <w:rFonts w:eastAsiaTheme="minorHAnsi"/>
          <w:b/>
          <w:bCs/>
          <w:sz w:val="28"/>
          <w:szCs w:val="28"/>
          <w:lang w:eastAsia="en-US"/>
          <w14:ligatures w14:val="standardContextual"/>
        </w:rPr>
        <w:t xml:space="preserve"> красоты «</w:t>
      </w:r>
      <w:r w:rsidR="002C15D5" w:rsidRPr="002C15D5">
        <w:rPr>
          <w:rFonts w:eastAsiaTheme="minorHAnsi"/>
          <w:b/>
          <w:bCs/>
          <w:sz w:val="28"/>
          <w:szCs w:val="28"/>
          <w:lang w:val="en-US" w:eastAsia="en-US"/>
          <w14:ligatures w14:val="standardContextual"/>
        </w:rPr>
        <w:t>D</w:t>
      </w:r>
      <w:r w:rsidR="00BE7780">
        <w:rPr>
          <w:rFonts w:eastAsiaTheme="minorHAnsi"/>
          <w:b/>
          <w:bCs/>
          <w:sz w:val="28"/>
          <w:szCs w:val="28"/>
          <w:lang w:val="en-US" w:eastAsia="en-US"/>
          <w14:ligatures w14:val="standardContextual"/>
        </w:rPr>
        <w:t>IANA</w:t>
      </w:r>
      <w:r w:rsidR="002C15D5" w:rsidRPr="002C15D5">
        <w:rPr>
          <w:rFonts w:eastAsiaTheme="minorHAnsi"/>
          <w:b/>
          <w:bCs/>
          <w:sz w:val="28"/>
          <w:szCs w:val="28"/>
          <w:lang w:eastAsia="en-US"/>
          <w14:ligatures w14:val="standardContextual"/>
        </w:rPr>
        <w:t>»</w:t>
      </w:r>
    </w:p>
    <w:p w14:paraId="7EE2980E" w14:textId="7D33ADD3" w:rsidR="00A47E25" w:rsidRDefault="00BB5B5B" w:rsidP="00B120AB">
      <w:pPr>
        <w:autoSpaceDE w:val="0"/>
        <w:autoSpaceDN w:val="0"/>
        <w:adjustRightInd w:val="0"/>
        <w:spacing w:line="480" w:lineRule="auto"/>
        <w:jc w:val="center"/>
        <w:rPr>
          <w:rFonts w:eastAsiaTheme="minorHAnsi"/>
          <w:b/>
          <w:bCs/>
          <w:sz w:val="28"/>
          <w:szCs w:val="28"/>
          <w:lang w:eastAsia="en-US"/>
          <w14:ligatures w14:val="standardContextual"/>
        </w:rPr>
      </w:pPr>
      <w:r w:rsidRPr="00BB5B5B">
        <w:rPr>
          <w:rFonts w:eastAsiaTheme="minorHAnsi"/>
          <w:b/>
          <w:bCs/>
          <w:sz w:val="28"/>
          <w:szCs w:val="28"/>
          <w:lang w:eastAsia="en-US"/>
          <w14:ligatures w14:val="standardContextual"/>
        </w:rPr>
        <w:t>2.4.1 Цель и назначение автоматизированного варианта решения</w:t>
      </w:r>
      <w:r>
        <w:rPr>
          <w:rFonts w:eastAsiaTheme="minorHAnsi"/>
          <w:b/>
          <w:bCs/>
          <w:sz w:val="28"/>
          <w:szCs w:val="28"/>
          <w:lang w:eastAsia="en-US"/>
          <w14:ligatures w14:val="standardContextual"/>
        </w:rPr>
        <w:t xml:space="preserve"> з</w:t>
      </w:r>
      <w:r w:rsidRPr="00BB5B5B">
        <w:rPr>
          <w:rFonts w:eastAsiaTheme="minorHAnsi"/>
          <w:b/>
          <w:bCs/>
          <w:sz w:val="28"/>
          <w:szCs w:val="28"/>
          <w:lang w:eastAsia="en-US"/>
          <w14:ligatures w14:val="standardContextual"/>
        </w:rPr>
        <w:t>адачи</w:t>
      </w:r>
    </w:p>
    <w:p w14:paraId="6B09C1D5" w14:textId="77777777" w:rsidR="00BB5B5B" w:rsidRPr="00BB5B5B" w:rsidRDefault="00BB5B5B" w:rsidP="00BB5B5B">
      <w:pPr>
        <w:autoSpaceDE w:val="0"/>
        <w:autoSpaceDN w:val="0"/>
        <w:adjustRightInd w:val="0"/>
        <w:spacing w:line="360" w:lineRule="auto"/>
        <w:ind w:firstLine="708"/>
        <w:jc w:val="both"/>
        <w:rPr>
          <w:rFonts w:eastAsiaTheme="minorHAnsi"/>
          <w:sz w:val="28"/>
          <w:szCs w:val="28"/>
          <w:lang w:eastAsia="en-US"/>
          <w14:ligatures w14:val="standardContextual"/>
        </w:rPr>
      </w:pPr>
      <w:r w:rsidRPr="00BB5B5B">
        <w:rPr>
          <w:rFonts w:eastAsiaTheme="minorHAnsi"/>
          <w:sz w:val="28"/>
          <w:szCs w:val="28"/>
          <w:lang w:eastAsia="en-US"/>
          <w14:ligatures w14:val="standardContextual"/>
        </w:rPr>
        <w:t>Цели создания программного продукта:</w:t>
      </w:r>
    </w:p>
    <w:p w14:paraId="705DF0AD" w14:textId="222D713E" w:rsidR="00BB5B5B" w:rsidRPr="00BB5B5B" w:rsidRDefault="00BB5B5B" w:rsidP="00BB5B5B">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BB5B5B">
        <w:rPr>
          <w:rFonts w:eastAsia="SymbolMT"/>
          <w:sz w:val="28"/>
          <w:szCs w:val="28"/>
          <w:lang w:eastAsia="en-US"/>
          <w14:ligatures w14:val="standardContextual"/>
        </w:rPr>
        <w:t xml:space="preserve"> </w:t>
      </w:r>
      <w:r w:rsidRPr="00BB5B5B">
        <w:rPr>
          <w:rFonts w:eastAsiaTheme="minorHAnsi"/>
          <w:sz w:val="28"/>
          <w:szCs w:val="28"/>
          <w:lang w:eastAsia="en-US"/>
          <w14:ligatures w14:val="standardContextual"/>
        </w:rPr>
        <w:t>повышение производительности труда;</w:t>
      </w:r>
    </w:p>
    <w:p w14:paraId="5EE7170E" w14:textId="1EB5FA3E" w:rsidR="00BB5B5B" w:rsidRPr="00BB5B5B" w:rsidRDefault="00BB5B5B" w:rsidP="00BB5B5B">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BB5B5B">
        <w:rPr>
          <w:rFonts w:eastAsia="SymbolMT"/>
          <w:sz w:val="28"/>
          <w:szCs w:val="28"/>
          <w:lang w:eastAsia="en-US"/>
          <w14:ligatures w14:val="standardContextual"/>
        </w:rPr>
        <w:t xml:space="preserve"> </w:t>
      </w:r>
      <w:r w:rsidRPr="00BB5B5B">
        <w:rPr>
          <w:rFonts w:eastAsiaTheme="minorHAnsi"/>
          <w:sz w:val="28"/>
          <w:szCs w:val="28"/>
          <w:lang w:eastAsia="en-US"/>
          <w14:ligatures w14:val="standardContextual"/>
        </w:rPr>
        <w:t>увеличение скорости работы с клиентами;</w:t>
      </w:r>
    </w:p>
    <w:p w14:paraId="626C57D0" w14:textId="345668F9" w:rsidR="00BB5B5B" w:rsidRPr="00BB5B5B" w:rsidRDefault="00BB5B5B" w:rsidP="00BB5B5B">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BB5B5B">
        <w:rPr>
          <w:rFonts w:eastAsia="SymbolMT"/>
          <w:sz w:val="28"/>
          <w:szCs w:val="28"/>
          <w:lang w:eastAsia="en-US"/>
          <w14:ligatures w14:val="standardContextual"/>
        </w:rPr>
        <w:t xml:space="preserve"> </w:t>
      </w:r>
      <w:r w:rsidRPr="00BB5B5B">
        <w:rPr>
          <w:rFonts w:eastAsiaTheme="minorHAnsi"/>
          <w:sz w:val="28"/>
          <w:szCs w:val="28"/>
          <w:lang w:eastAsia="en-US"/>
          <w14:ligatures w14:val="standardContextual"/>
        </w:rPr>
        <w:t>совершенствование качества обслуживания клиентов;</w:t>
      </w:r>
    </w:p>
    <w:p w14:paraId="7171BDB2" w14:textId="66222254" w:rsidR="00BB5B5B" w:rsidRPr="00BB5B5B" w:rsidRDefault="00BB5B5B" w:rsidP="00BB5B5B">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BB5B5B">
        <w:rPr>
          <w:rFonts w:eastAsia="SymbolMT"/>
          <w:sz w:val="28"/>
          <w:szCs w:val="28"/>
          <w:lang w:eastAsia="en-US"/>
          <w14:ligatures w14:val="standardContextual"/>
        </w:rPr>
        <w:t xml:space="preserve"> </w:t>
      </w:r>
      <w:r w:rsidRPr="00BB5B5B">
        <w:rPr>
          <w:rFonts w:eastAsiaTheme="minorHAnsi"/>
          <w:sz w:val="28"/>
          <w:szCs w:val="28"/>
          <w:lang w:eastAsia="en-US"/>
          <w14:ligatures w14:val="standardContextual"/>
        </w:rPr>
        <w:t>увеличение продаж услуг;</w:t>
      </w:r>
    </w:p>
    <w:p w14:paraId="68DC4411" w14:textId="3FB28DCD" w:rsidR="00BB5B5B" w:rsidRPr="00BB5B5B" w:rsidRDefault="00BB5B5B" w:rsidP="00AD4D29">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BB5B5B">
        <w:rPr>
          <w:rFonts w:eastAsia="SymbolMT"/>
          <w:sz w:val="28"/>
          <w:szCs w:val="28"/>
          <w:lang w:eastAsia="en-US"/>
          <w14:ligatures w14:val="standardContextual"/>
        </w:rPr>
        <w:t xml:space="preserve"> </w:t>
      </w:r>
      <w:r w:rsidRPr="00BB5B5B">
        <w:rPr>
          <w:rFonts w:eastAsiaTheme="minorHAnsi"/>
          <w:sz w:val="28"/>
          <w:szCs w:val="28"/>
          <w:lang w:eastAsia="en-US"/>
          <w14:ligatures w14:val="standardContextual"/>
        </w:rPr>
        <w:t>поддержка эффективного накопления, управления и доступа к информации;</w:t>
      </w:r>
    </w:p>
    <w:p w14:paraId="652C34C3" w14:textId="77777777" w:rsidR="00BB5B5B" w:rsidRPr="00BB5B5B" w:rsidRDefault="00BB5B5B" w:rsidP="00AD4D29">
      <w:pPr>
        <w:autoSpaceDE w:val="0"/>
        <w:autoSpaceDN w:val="0"/>
        <w:adjustRightInd w:val="0"/>
        <w:spacing w:line="360" w:lineRule="auto"/>
        <w:ind w:firstLine="708"/>
        <w:jc w:val="both"/>
        <w:rPr>
          <w:rFonts w:eastAsiaTheme="minorHAnsi"/>
          <w:sz w:val="28"/>
          <w:szCs w:val="28"/>
          <w:lang w:eastAsia="en-US"/>
          <w14:ligatures w14:val="standardContextual"/>
        </w:rPr>
      </w:pPr>
      <w:r w:rsidRPr="00BB5B5B">
        <w:rPr>
          <w:rFonts w:eastAsiaTheme="minorHAnsi"/>
          <w:sz w:val="28"/>
          <w:szCs w:val="28"/>
          <w:lang w:eastAsia="en-US"/>
          <w14:ligatures w14:val="standardContextual"/>
        </w:rPr>
        <w:t>Разработанная система призвана решить следующий ряд задач:</w:t>
      </w:r>
    </w:p>
    <w:p w14:paraId="19D798FC" w14:textId="26B98ACD" w:rsidR="00BB5B5B" w:rsidRPr="00BB5B5B" w:rsidRDefault="00AD4D29" w:rsidP="00AD4D29">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00BB5B5B" w:rsidRPr="00BB5B5B">
        <w:rPr>
          <w:rFonts w:eastAsia="SymbolMT"/>
          <w:sz w:val="28"/>
          <w:szCs w:val="28"/>
          <w:lang w:eastAsia="en-US"/>
          <w14:ligatures w14:val="standardContextual"/>
        </w:rPr>
        <w:t xml:space="preserve"> </w:t>
      </w:r>
      <w:r w:rsidR="00BB5B5B" w:rsidRPr="00BB5B5B">
        <w:rPr>
          <w:rFonts w:eastAsiaTheme="minorHAnsi"/>
          <w:sz w:val="28"/>
          <w:szCs w:val="28"/>
          <w:lang w:eastAsia="en-US"/>
          <w14:ligatures w14:val="standardContextual"/>
        </w:rPr>
        <w:t>предоставление заказчикам обширного круга информации о</w:t>
      </w:r>
      <w:r w:rsidR="00BE7780">
        <w:rPr>
          <w:rFonts w:eastAsiaTheme="minorHAnsi"/>
          <w:sz w:val="28"/>
          <w:szCs w:val="28"/>
          <w:lang w:eastAsia="en-US"/>
          <w14:ligatures w14:val="standardContextual"/>
        </w:rPr>
        <w:t>б академии</w:t>
      </w:r>
      <w:r>
        <w:rPr>
          <w:rFonts w:eastAsiaTheme="minorHAnsi"/>
          <w:sz w:val="28"/>
          <w:szCs w:val="28"/>
          <w:lang w:eastAsia="en-US"/>
          <w14:ligatures w14:val="standardContextual"/>
        </w:rPr>
        <w:t xml:space="preserve"> </w:t>
      </w:r>
      <w:r w:rsidR="00BB5B5B" w:rsidRPr="00BB5B5B">
        <w:rPr>
          <w:rFonts w:eastAsiaTheme="minorHAnsi"/>
          <w:sz w:val="28"/>
          <w:szCs w:val="28"/>
          <w:lang w:eastAsia="en-US"/>
          <w14:ligatures w14:val="standardContextual"/>
        </w:rPr>
        <w:t>и е</w:t>
      </w:r>
      <w:r>
        <w:rPr>
          <w:rFonts w:eastAsiaTheme="minorHAnsi"/>
          <w:sz w:val="28"/>
          <w:szCs w:val="28"/>
          <w:lang w:eastAsia="en-US"/>
          <w14:ligatures w14:val="standardContextual"/>
        </w:rPr>
        <w:t>е</w:t>
      </w:r>
      <w:r w:rsidR="00BB5B5B" w:rsidRPr="00BB5B5B">
        <w:rPr>
          <w:rFonts w:eastAsiaTheme="minorHAnsi"/>
          <w:sz w:val="28"/>
          <w:szCs w:val="28"/>
          <w:lang w:eastAsia="en-US"/>
          <w14:ligatures w14:val="standardContextual"/>
        </w:rPr>
        <w:t xml:space="preserve"> сотрудниках;</w:t>
      </w:r>
    </w:p>
    <w:p w14:paraId="7F14B636" w14:textId="2B7BB5B2" w:rsidR="00BB5B5B" w:rsidRPr="00BB5B5B" w:rsidRDefault="00AD4D29" w:rsidP="00AD4D29">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00BB5B5B" w:rsidRPr="00BB5B5B">
        <w:rPr>
          <w:rFonts w:eastAsia="SymbolMT"/>
          <w:sz w:val="28"/>
          <w:szCs w:val="28"/>
          <w:lang w:eastAsia="en-US"/>
          <w14:ligatures w14:val="standardContextual"/>
        </w:rPr>
        <w:t xml:space="preserve"> </w:t>
      </w:r>
      <w:r w:rsidR="00BB5B5B" w:rsidRPr="00BB5B5B">
        <w:rPr>
          <w:rFonts w:eastAsiaTheme="minorHAnsi"/>
          <w:sz w:val="28"/>
          <w:szCs w:val="28"/>
          <w:lang w:eastAsia="en-US"/>
          <w14:ligatures w14:val="standardContextual"/>
        </w:rPr>
        <w:t>привлечение новых клиентов.</w:t>
      </w:r>
    </w:p>
    <w:p w14:paraId="589F3E6F" w14:textId="77777777" w:rsidR="00BB5B5B" w:rsidRPr="00BB5B5B" w:rsidRDefault="00BB5B5B" w:rsidP="00AD4D29">
      <w:pPr>
        <w:autoSpaceDE w:val="0"/>
        <w:autoSpaceDN w:val="0"/>
        <w:adjustRightInd w:val="0"/>
        <w:spacing w:line="360" w:lineRule="auto"/>
        <w:ind w:firstLine="708"/>
        <w:jc w:val="both"/>
        <w:rPr>
          <w:rFonts w:eastAsiaTheme="minorHAnsi"/>
          <w:sz w:val="28"/>
          <w:szCs w:val="28"/>
          <w:lang w:eastAsia="en-US"/>
          <w14:ligatures w14:val="standardContextual"/>
        </w:rPr>
      </w:pPr>
      <w:r w:rsidRPr="00BB5B5B">
        <w:rPr>
          <w:rFonts w:eastAsiaTheme="minorHAnsi"/>
          <w:sz w:val="28"/>
          <w:szCs w:val="28"/>
          <w:lang w:eastAsia="en-US"/>
          <w14:ligatures w14:val="standardContextual"/>
        </w:rPr>
        <w:t>Внедрение системы позволит:</w:t>
      </w:r>
    </w:p>
    <w:p w14:paraId="702B1C3C" w14:textId="21C1BAE9" w:rsidR="00BB5B5B" w:rsidRPr="00BB5B5B" w:rsidRDefault="00AD4D29" w:rsidP="00AD4D29">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 xml:space="preserve">- </w:t>
      </w:r>
      <w:r w:rsidR="00BB5B5B" w:rsidRPr="00BB5B5B">
        <w:rPr>
          <w:rFonts w:eastAsiaTheme="minorHAnsi"/>
          <w:sz w:val="28"/>
          <w:szCs w:val="28"/>
          <w:lang w:eastAsia="en-US"/>
          <w14:ligatures w14:val="standardContextual"/>
        </w:rPr>
        <w:t>ускорить работу администратора с клиентом;</w:t>
      </w:r>
    </w:p>
    <w:p w14:paraId="42F58676" w14:textId="77777777" w:rsidR="00AD4D29" w:rsidRDefault="00AD4D29" w:rsidP="00AD4D29">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00BB5B5B" w:rsidRPr="00BB5B5B">
        <w:rPr>
          <w:rFonts w:eastAsia="SymbolMT"/>
          <w:sz w:val="28"/>
          <w:szCs w:val="28"/>
          <w:lang w:eastAsia="en-US"/>
          <w14:ligatures w14:val="standardContextual"/>
        </w:rPr>
        <w:t xml:space="preserve"> </w:t>
      </w:r>
      <w:r w:rsidR="00BB5B5B" w:rsidRPr="00BB5B5B">
        <w:rPr>
          <w:rFonts w:eastAsiaTheme="minorHAnsi"/>
          <w:sz w:val="28"/>
          <w:szCs w:val="28"/>
          <w:lang w:eastAsia="en-US"/>
          <w14:ligatures w14:val="standardContextual"/>
        </w:rPr>
        <w:t>повысить продуктивность работы администратора и всей фирмы в</w:t>
      </w:r>
      <w:r>
        <w:rPr>
          <w:rFonts w:eastAsiaTheme="minorHAnsi"/>
          <w:sz w:val="28"/>
          <w:szCs w:val="28"/>
          <w:lang w:eastAsia="en-US"/>
          <w14:ligatures w14:val="standardContextual"/>
        </w:rPr>
        <w:t xml:space="preserve"> </w:t>
      </w:r>
      <w:r w:rsidR="00BB5B5B" w:rsidRPr="00BB5B5B">
        <w:rPr>
          <w:rFonts w:eastAsiaTheme="minorHAnsi"/>
          <w:sz w:val="28"/>
          <w:szCs w:val="28"/>
          <w:lang w:eastAsia="en-US"/>
          <w14:ligatures w14:val="standardContextual"/>
        </w:rPr>
        <w:t>целом;</w:t>
      </w:r>
    </w:p>
    <w:p w14:paraId="11B50773" w14:textId="27996647" w:rsidR="00BB5B5B" w:rsidRDefault="00AD4D29" w:rsidP="00AD4D29">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00BB5B5B" w:rsidRPr="00BB5B5B">
        <w:rPr>
          <w:rFonts w:eastAsia="SymbolMT"/>
          <w:sz w:val="28"/>
          <w:szCs w:val="28"/>
          <w:lang w:eastAsia="en-US"/>
          <w14:ligatures w14:val="standardContextual"/>
        </w:rPr>
        <w:t xml:space="preserve"> </w:t>
      </w:r>
      <w:r w:rsidR="00BB5B5B" w:rsidRPr="00BB5B5B">
        <w:rPr>
          <w:rFonts w:eastAsiaTheme="minorHAnsi"/>
          <w:sz w:val="28"/>
          <w:szCs w:val="28"/>
          <w:lang w:eastAsia="en-US"/>
          <w14:ligatures w14:val="standardContextual"/>
        </w:rPr>
        <w:t>своевременно обновлять и корректировать информацию.</w:t>
      </w:r>
    </w:p>
    <w:p w14:paraId="5D3245B0" w14:textId="77777777" w:rsidR="002D72E2" w:rsidRPr="002D72E2" w:rsidRDefault="002D72E2" w:rsidP="00B120AB">
      <w:pPr>
        <w:autoSpaceDE w:val="0"/>
        <w:autoSpaceDN w:val="0"/>
        <w:adjustRightInd w:val="0"/>
        <w:spacing w:line="480" w:lineRule="auto"/>
        <w:jc w:val="center"/>
        <w:rPr>
          <w:rFonts w:eastAsiaTheme="minorHAnsi"/>
          <w:b/>
          <w:bCs/>
          <w:sz w:val="28"/>
          <w:szCs w:val="28"/>
          <w:lang w:val="en-US" w:eastAsia="en-US"/>
          <w14:ligatures w14:val="standardContextual"/>
        </w:rPr>
      </w:pPr>
    </w:p>
    <w:p w14:paraId="25F20401" w14:textId="370EB49D" w:rsidR="00AD4D29" w:rsidRPr="00AD4D29" w:rsidRDefault="00AD4D29" w:rsidP="00B120AB">
      <w:pPr>
        <w:autoSpaceDE w:val="0"/>
        <w:autoSpaceDN w:val="0"/>
        <w:adjustRightInd w:val="0"/>
        <w:spacing w:line="480" w:lineRule="auto"/>
        <w:jc w:val="center"/>
        <w:rPr>
          <w:rFonts w:eastAsiaTheme="minorHAnsi"/>
          <w:b/>
          <w:bCs/>
          <w:sz w:val="28"/>
          <w:szCs w:val="28"/>
          <w:lang w:eastAsia="en-US"/>
          <w14:ligatures w14:val="standardContextual"/>
        </w:rPr>
      </w:pPr>
      <w:r w:rsidRPr="00AD4D29">
        <w:rPr>
          <w:rFonts w:eastAsiaTheme="minorHAnsi"/>
          <w:b/>
          <w:bCs/>
          <w:sz w:val="28"/>
          <w:szCs w:val="28"/>
          <w:lang w:eastAsia="en-US"/>
          <w14:ligatures w14:val="standardContextual"/>
        </w:rPr>
        <w:t>2.4.2 Общая характеристика организации решения задачи с</w:t>
      </w:r>
    </w:p>
    <w:p w14:paraId="41DF6F7F" w14:textId="50905542" w:rsidR="00AD4D29" w:rsidRDefault="00AD4D29" w:rsidP="00B120AB">
      <w:pPr>
        <w:autoSpaceDE w:val="0"/>
        <w:autoSpaceDN w:val="0"/>
        <w:adjustRightInd w:val="0"/>
        <w:spacing w:line="480" w:lineRule="auto"/>
        <w:ind w:firstLine="708"/>
        <w:jc w:val="center"/>
        <w:rPr>
          <w:rFonts w:eastAsiaTheme="minorHAnsi"/>
          <w:b/>
          <w:bCs/>
          <w:sz w:val="28"/>
          <w:szCs w:val="28"/>
          <w:lang w:eastAsia="en-US"/>
          <w14:ligatures w14:val="standardContextual"/>
        </w:rPr>
      </w:pPr>
      <w:r w:rsidRPr="00AD4D29">
        <w:rPr>
          <w:rFonts w:eastAsiaTheme="minorHAnsi"/>
          <w:b/>
          <w:bCs/>
          <w:sz w:val="28"/>
          <w:szCs w:val="28"/>
          <w:lang w:eastAsia="en-US"/>
          <w14:ligatures w14:val="standardContextual"/>
        </w:rPr>
        <w:t>использованием электронной вычислительной машины</w:t>
      </w:r>
    </w:p>
    <w:p w14:paraId="287C7C0E" w14:textId="635D6F7A" w:rsidR="00AD4D29" w:rsidRPr="00AD4D29" w:rsidRDefault="00AD4D29" w:rsidP="002C15D5">
      <w:pPr>
        <w:autoSpaceDE w:val="0"/>
        <w:autoSpaceDN w:val="0"/>
        <w:adjustRightInd w:val="0"/>
        <w:spacing w:line="360" w:lineRule="auto"/>
        <w:ind w:firstLine="708"/>
        <w:jc w:val="both"/>
        <w:rPr>
          <w:rFonts w:eastAsiaTheme="minorHAnsi"/>
          <w:sz w:val="28"/>
          <w:szCs w:val="28"/>
          <w:lang w:eastAsia="en-US"/>
          <w14:ligatures w14:val="standardContextual"/>
        </w:rPr>
      </w:pPr>
      <w:r w:rsidRPr="00AD4D29">
        <w:rPr>
          <w:rFonts w:eastAsiaTheme="minorHAnsi"/>
          <w:sz w:val="28"/>
          <w:szCs w:val="28"/>
          <w:lang w:eastAsia="en-US"/>
          <w14:ligatures w14:val="standardContextual"/>
        </w:rPr>
        <w:t>При решении задач информация будет храниться в одном месте. Сбор</w:t>
      </w:r>
      <w:r>
        <w:rPr>
          <w:rFonts w:eastAsiaTheme="minorHAnsi"/>
          <w:sz w:val="28"/>
          <w:szCs w:val="28"/>
          <w:lang w:eastAsia="en-US"/>
          <w14:ligatures w14:val="standardContextual"/>
        </w:rPr>
        <w:t xml:space="preserve"> </w:t>
      </w:r>
      <w:r w:rsidRPr="00AD4D29">
        <w:rPr>
          <w:rFonts w:eastAsiaTheme="minorHAnsi"/>
          <w:sz w:val="28"/>
          <w:szCs w:val="28"/>
          <w:lang w:eastAsia="en-US"/>
          <w14:ligatures w14:val="standardContextual"/>
        </w:rPr>
        <w:t>и обработка данных будет происходить в режиме диалога, т.е. взаимодействия</w:t>
      </w:r>
      <w:r w:rsidR="002C15D5">
        <w:rPr>
          <w:rFonts w:eastAsiaTheme="minorHAnsi"/>
          <w:sz w:val="28"/>
          <w:szCs w:val="28"/>
          <w:lang w:eastAsia="en-US"/>
          <w14:ligatures w14:val="standardContextual"/>
        </w:rPr>
        <w:t xml:space="preserve"> </w:t>
      </w:r>
      <w:r w:rsidRPr="00AD4D29">
        <w:rPr>
          <w:rFonts w:eastAsiaTheme="minorHAnsi"/>
          <w:sz w:val="28"/>
          <w:szCs w:val="28"/>
          <w:lang w:eastAsia="en-US"/>
          <w14:ligatures w14:val="standardContextual"/>
        </w:rPr>
        <w:t>пользователя и ЭВМ.</w:t>
      </w:r>
    </w:p>
    <w:p w14:paraId="741D8CD6" w14:textId="4AAFDF61" w:rsidR="00AD4D29" w:rsidRDefault="00AD4D29" w:rsidP="00AD4D29">
      <w:pPr>
        <w:autoSpaceDE w:val="0"/>
        <w:autoSpaceDN w:val="0"/>
        <w:adjustRightInd w:val="0"/>
        <w:spacing w:line="360" w:lineRule="auto"/>
        <w:ind w:firstLine="708"/>
        <w:rPr>
          <w:rFonts w:eastAsiaTheme="minorHAnsi"/>
          <w:sz w:val="28"/>
          <w:szCs w:val="28"/>
          <w:lang w:eastAsia="en-US"/>
          <w14:ligatures w14:val="standardContextual"/>
        </w:rPr>
      </w:pPr>
      <w:r w:rsidRPr="00AD4D29">
        <w:rPr>
          <w:rFonts w:eastAsiaTheme="minorHAnsi"/>
          <w:sz w:val="28"/>
          <w:szCs w:val="28"/>
          <w:lang w:eastAsia="en-US"/>
          <w14:ligatures w14:val="standardContextual"/>
        </w:rPr>
        <w:t>Такая технология обеспечивает:</w:t>
      </w:r>
    </w:p>
    <w:p w14:paraId="79025D16" w14:textId="2ED59443" w:rsidR="00AD4D29" w:rsidRPr="00AD4D29" w:rsidRDefault="00AD4D29" w:rsidP="00AD4D29">
      <w:pPr>
        <w:autoSpaceDE w:val="0"/>
        <w:autoSpaceDN w:val="0"/>
        <w:adjustRightInd w:val="0"/>
        <w:spacing w:line="360" w:lineRule="auto"/>
        <w:ind w:firstLine="708"/>
        <w:jc w:val="both"/>
        <w:rPr>
          <w:rFonts w:eastAsia="SymbolMT"/>
          <w:sz w:val="28"/>
          <w:szCs w:val="28"/>
          <w:lang w:eastAsia="en-US"/>
          <w14:ligatures w14:val="standardContextual"/>
        </w:rPr>
      </w:pPr>
      <w:r>
        <w:rPr>
          <w:rFonts w:eastAsia="SymbolMT"/>
          <w:sz w:val="28"/>
          <w:szCs w:val="28"/>
          <w:lang w:eastAsia="en-US"/>
          <w14:ligatures w14:val="standardContextual"/>
        </w:rPr>
        <w:t>-</w:t>
      </w:r>
      <w:r w:rsidRPr="00AD4D29">
        <w:rPr>
          <w:rFonts w:eastAsia="SymbolMT"/>
          <w:sz w:val="28"/>
          <w:szCs w:val="28"/>
          <w:lang w:eastAsia="en-US"/>
          <w14:ligatures w14:val="standardContextual"/>
        </w:rPr>
        <w:t xml:space="preserve"> непосредственное сопряжение человека и вычислительной системы</w:t>
      </w:r>
      <w:r>
        <w:rPr>
          <w:rFonts w:eastAsia="SymbolMT"/>
          <w:sz w:val="28"/>
          <w:szCs w:val="28"/>
          <w:lang w:eastAsia="en-US"/>
          <w14:ligatures w14:val="standardContextual"/>
        </w:rPr>
        <w:t xml:space="preserve"> </w:t>
      </w:r>
      <w:r w:rsidRPr="00AD4D29">
        <w:rPr>
          <w:rFonts w:eastAsia="SymbolMT"/>
          <w:sz w:val="28"/>
          <w:szCs w:val="28"/>
          <w:lang w:eastAsia="en-US"/>
          <w14:ligatures w14:val="standardContextual"/>
        </w:rPr>
        <w:t>посредством передачи и приема сообщений;</w:t>
      </w:r>
    </w:p>
    <w:p w14:paraId="7BE39DEA" w14:textId="68E4D19A" w:rsidR="00AD4D29" w:rsidRPr="00AD4D29" w:rsidRDefault="00AD4D29" w:rsidP="00AD4D29">
      <w:pPr>
        <w:autoSpaceDE w:val="0"/>
        <w:autoSpaceDN w:val="0"/>
        <w:adjustRightInd w:val="0"/>
        <w:spacing w:line="360" w:lineRule="auto"/>
        <w:ind w:firstLine="708"/>
        <w:jc w:val="both"/>
        <w:rPr>
          <w:rFonts w:eastAsia="SymbolMT"/>
          <w:sz w:val="28"/>
          <w:szCs w:val="28"/>
          <w:lang w:eastAsia="en-US"/>
          <w14:ligatures w14:val="standardContextual"/>
        </w:rPr>
      </w:pPr>
      <w:r>
        <w:rPr>
          <w:rFonts w:eastAsia="SymbolMT"/>
          <w:sz w:val="28"/>
          <w:szCs w:val="28"/>
          <w:lang w:eastAsia="en-US"/>
          <w14:ligatures w14:val="standardContextual"/>
        </w:rPr>
        <w:lastRenderedPageBreak/>
        <w:t>-</w:t>
      </w:r>
      <w:r w:rsidRPr="00AD4D29">
        <w:rPr>
          <w:rFonts w:eastAsia="SymbolMT"/>
          <w:sz w:val="28"/>
          <w:szCs w:val="28"/>
          <w:lang w:eastAsia="en-US"/>
          <w14:ligatures w14:val="standardContextual"/>
        </w:rPr>
        <w:t xml:space="preserve"> быстрый доступ к информации быстрый поиск необходимой пользователю информации;</w:t>
      </w:r>
    </w:p>
    <w:p w14:paraId="662E090D" w14:textId="093AD614" w:rsidR="00AD4D29" w:rsidRPr="00AD4D29" w:rsidRDefault="00AD4D29" w:rsidP="00AD4D29">
      <w:pPr>
        <w:autoSpaceDE w:val="0"/>
        <w:autoSpaceDN w:val="0"/>
        <w:adjustRightInd w:val="0"/>
        <w:spacing w:line="360" w:lineRule="auto"/>
        <w:ind w:firstLine="708"/>
        <w:jc w:val="both"/>
        <w:rPr>
          <w:rFonts w:eastAsia="SymbolMT"/>
          <w:sz w:val="28"/>
          <w:szCs w:val="28"/>
          <w:lang w:eastAsia="en-US"/>
          <w14:ligatures w14:val="standardContextual"/>
        </w:rPr>
      </w:pPr>
      <w:r>
        <w:rPr>
          <w:rFonts w:eastAsia="SymbolMT"/>
          <w:sz w:val="28"/>
          <w:szCs w:val="28"/>
          <w:lang w:eastAsia="en-US"/>
          <w14:ligatures w14:val="standardContextual"/>
        </w:rPr>
        <w:t>-</w:t>
      </w:r>
      <w:r w:rsidRPr="00AD4D29">
        <w:rPr>
          <w:rFonts w:eastAsia="SymbolMT"/>
          <w:sz w:val="28"/>
          <w:szCs w:val="28"/>
          <w:lang w:eastAsia="en-US"/>
          <w14:ligatures w14:val="standardContextual"/>
        </w:rPr>
        <w:t xml:space="preserve"> быстрый доступ к информации;</w:t>
      </w:r>
    </w:p>
    <w:p w14:paraId="5874AA0E" w14:textId="56D547CF" w:rsidR="00AD4D29" w:rsidRDefault="00AD4D29" w:rsidP="00AD4D29">
      <w:pPr>
        <w:autoSpaceDE w:val="0"/>
        <w:autoSpaceDN w:val="0"/>
        <w:adjustRightInd w:val="0"/>
        <w:spacing w:line="360" w:lineRule="auto"/>
        <w:ind w:firstLine="708"/>
        <w:jc w:val="both"/>
        <w:rPr>
          <w:rFonts w:eastAsia="SymbolMT"/>
          <w:sz w:val="28"/>
          <w:szCs w:val="28"/>
          <w:lang w:eastAsia="en-US"/>
          <w14:ligatures w14:val="standardContextual"/>
        </w:rPr>
      </w:pPr>
      <w:r w:rsidRPr="00AD4D29">
        <w:rPr>
          <w:rFonts w:eastAsia="SymbolMT"/>
          <w:sz w:val="28"/>
          <w:szCs w:val="28"/>
          <w:lang w:eastAsia="en-US"/>
          <w14:ligatures w14:val="standardContextual"/>
        </w:rPr>
        <w:t xml:space="preserve">Пользовательский интерфейс будет представлен через </w:t>
      </w:r>
      <w:proofErr w:type="spellStart"/>
      <w:r w:rsidRPr="00AD4D29">
        <w:rPr>
          <w:rFonts w:eastAsia="SymbolMT"/>
          <w:sz w:val="28"/>
          <w:szCs w:val="28"/>
          <w:lang w:eastAsia="en-US"/>
          <w14:ligatures w14:val="standardContextual"/>
        </w:rPr>
        <w:t>web</w:t>
      </w:r>
      <w:proofErr w:type="spellEnd"/>
      <w:r w:rsidRPr="00AD4D29">
        <w:rPr>
          <w:rFonts w:eastAsia="SymbolMT"/>
          <w:sz w:val="28"/>
          <w:szCs w:val="28"/>
          <w:lang w:eastAsia="en-US"/>
          <w14:ligatures w14:val="standardContextual"/>
        </w:rPr>
        <w:t>-браузер.</w:t>
      </w:r>
      <w:r>
        <w:rPr>
          <w:rFonts w:eastAsia="SymbolMT"/>
          <w:sz w:val="28"/>
          <w:szCs w:val="28"/>
          <w:lang w:eastAsia="en-US"/>
          <w14:ligatures w14:val="standardContextual"/>
        </w:rPr>
        <w:t xml:space="preserve"> </w:t>
      </w:r>
      <w:r w:rsidRPr="00AD4D29">
        <w:rPr>
          <w:rFonts w:eastAsia="SymbolMT"/>
          <w:sz w:val="28"/>
          <w:szCs w:val="28"/>
          <w:lang w:eastAsia="en-US"/>
          <w14:ligatures w14:val="standardContextual"/>
        </w:rPr>
        <w:t>Входная информация вводится с помощью форм, выходная – на страницы</w:t>
      </w:r>
      <w:r>
        <w:rPr>
          <w:rFonts w:eastAsia="SymbolMT"/>
          <w:sz w:val="28"/>
          <w:szCs w:val="28"/>
          <w:lang w:eastAsia="en-US"/>
          <w14:ligatures w14:val="standardContextual"/>
        </w:rPr>
        <w:t xml:space="preserve"> </w:t>
      </w:r>
      <w:r w:rsidRPr="00AD4D29">
        <w:rPr>
          <w:rFonts w:eastAsia="SymbolMT"/>
          <w:sz w:val="28"/>
          <w:szCs w:val="28"/>
          <w:lang w:eastAsia="en-US"/>
          <w14:ligatures w14:val="standardContextual"/>
        </w:rPr>
        <w:t>сайта. Условно-постоянная информация хранится в базе данных.</w:t>
      </w:r>
    </w:p>
    <w:p w14:paraId="1923315E" w14:textId="77777777" w:rsidR="00AD4D29" w:rsidRDefault="00AD4D29" w:rsidP="00AD4D29">
      <w:pPr>
        <w:autoSpaceDE w:val="0"/>
        <w:autoSpaceDN w:val="0"/>
        <w:adjustRightInd w:val="0"/>
        <w:spacing w:line="360" w:lineRule="auto"/>
        <w:ind w:firstLine="708"/>
        <w:jc w:val="both"/>
        <w:rPr>
          <w:rFonts w:eastAsia="SymbolMT"/>
          <w:sz w:val="28"/>
          <w:szCs w:val="28"/>
          <w:lang w:eastAsia="en-US"/>
          <w14:ligatures w14:val="standardContextual"/>
        </w:rPr>
      </w:pPr>
    </w:p>
    <w:p w14:paraId="36AF10D6" w14:textId="451583BB" w:rsidR="00AD4D29" w:rsidRPr="00AD4D29" w:rsidRDefault="00AD4D29" w:rsidP="00D53C10">
      <w:pPr>
        <w:autoSpaceDE w:val="0"/>
        <w:autoSpaceDN w:val="0"/>
        <w:adjustRightInd w:val="0"/>
        <w:spacing w:line="480" w:lineRule="auto"/>
        <w:ind w:firstLine="708"/>
        <w:jc w:val="center"/>
        <w:rPr>
          <w:rFonts w:eastAsiaTheme="minorHAnsi"/>
          <w:b/>
          <w:bCs/>
          <w:sz w:val="28"/>
          <w:szCs w:val="28"/>
          <w:lang w:eastAsia="en-US"/>
          <w14:ligatures w14:val="standardContextual"/>
        </w:rPr>
      </w:pPr>
      <w:r w:rsidRPr="00AD4D29">
        <w:rPr>
          <w:rFonts w:eastAsiaTheme="minorHAnsi"/>
          <w:b/>
          <w:bCs/>
          <w:sz w:val="28"/>
          <w:szCs w:val="28"/>
          <w:lang w:eastAsia="en-US"/>
          <w14:ligatures w14:val="standardContextual"/>
        </w:rPr>
        <w:t>2.5 Обоснование проектных решений по видам обеспечения</w:t>
      </w:r>
    </w:p>
    <w:p w14:paraId="17E28FC3" w14:textId="679A5A8D" w:rsidR="00AD4D29" w:rsidRDefault="00AD4D29" w:rsidP="00D53C10">
      <w:pPr>
        <w:autoSpaceDE w:val="0"/>
        <w:autoSpaceDN w:val="0"/>
        <w:adjustRightInd w:val="0"/>
        <w:spacing w:line="480" w:lineRule="auto"/>
        <w:ind w:firstLine="708"/>
        <w:jc w:val="center"/>
        <w:rPr>
          <w:rFonts w:eastAsiaTheme="minorHAnsi"/>
          <w:b/>
          <w:bCs/>
          <w:sz w:val="28"/>
          <w:szCs w:val="28"/>
          <w:lang w:eastAsia="en-US"/>
          <w14:ligatures w14:val="standardContextual"/>
        </w:rPr>
      </w:pPr>
      <w:r w:rsidRPr="00AD4D29">
        <w:rPr>
          <w:rFonts w:eastAsiaTheme="minorHAnsi"/>
          <w:b/>
          <w:bCs/>
          <w:sz w:val="28"/>
          <w:szCs w:val="28"/>
          <w:lang w:eastAsia="en-US"/>
          <w14:ligatures w14:val="standardContextual"/>
        </w:rPr>
        <w:t>2.5.1 Обоснование выбора технического обеспечения</w:t>
      </w:r>
    </w:p>
    <w:p w14:paraId="6CC43AB6" w14:textId="1EA2FF89" w:rsidR="00AD4D29" w:rsidRPr="00AD4D29" w:rsidRDefault="00AD4D29" w:rsidP="00AD4D29">
      <w:pPr>
        <w:autoSpaceDE w:val="0"/>
        <w:autoSpaceDN w:val="0"/>
        <w:adjustRightInd w:val="0"/>
        <w:spacing w:line="360" w:lineRule="auto"/>
        <w:ind w:firstLine="708"/>
        <w:jc w:val="both"/>
        <w:rPr>
          <w:rFonts w:eastAsiaTheme="minorHAnsi"/>
          <w:sz w:val="28"/>
          <w:szCs w:val="28"/>
          <w:lang w:eastAsia="en-US"/>
          <w14:ligatures w14:val="standardContextual"/>
        </w:rPr>
      </w:pPr>
      <w:r w:rsidRPr="00AD4D29">
        <w:rPr>
          <w:rFonts w:eastAsiaTheme="minorHAnsi"/>
          <w:sz w:val="28"/>
          <w:szCs w:val="28"/>
          <w:lang w:eastAsia="en-US"/>
          <w14:ligatures w14:val="standardContextual"/>
        </w:rPr>
        <w:t>Важнейшим фактором, который необходимо учесть при разработке</w:t>
      </w:r>
      <w:r>
        <w:rPr>
          <w:rFonts w:eastAsiaTheme="minorHAnsi"/>
          <w:sz w:val="28"/>
          <w:szCs w:val="28"/>
          <w:lang w:eastAsia="en-US"/>
          <w14:ligatures w14:val="standardContextual"/>
        </w:rPr>
        <w:t xml:space="preserve"> </w:t>
      </w:r>
      <w:r w:rsidRPr="00AD4D29">
        <w:rPr>
          <w:rFonts w:eastAsiaTheme="minorHAnsi"/>
          <w:sz w:val="28"/>
          <w:szCs w:val="28"/>
          <w:lang w:eastAsia="en-US"/>
          <w14:ligatures w14:val="standardContextual"/>
        </w:rPr>
        <w:t>программы, является соответствие потребностей в ресурсах имеющемуся в</w:t>
      </w:r>
      <w:r>
        <w:rPr>
          <w:rFonts w:eastAsiaTheme="minorHAnsi"/>
          <w:sz w:val="28"/>
          <w:szCs w:val="28"/>
          <w:lang w:eastAsia="en-US"/>
          <w14:ligatures w14:val="standardContextual"/>
        </w:rPr>
        <w:t xml:space="preserve"> </w:t>
      </w:r>
      <w:r w:rsidR="00BE7780">
        <w:rPr>
          <w:rFonts w:eastAsiaTheme="minorHAnsi"/>
          <w:sz w:val="28"/>
          <w:szCs w:val="28"/>
          <w:lang w:eastAsia="en-US"/>
          <w14:ligatures w14:val="standardContextual"/>
        </w:rPr>
        <w:t>академии</w:t>
      </w:r>
      <w:r w:rsidRPr="00AD4D29">
        <w:rPr>
          <w:rFonts w:eastAsiaTheme="minorHAnsi"/>
          <w:sz w:val="28"/>
          <w:szCs w:val="28"/>
          <w:lang w:eastAsia="en-US"/>
          <w14:ligatures w14:val="standardContextual"/>
        </w:rPr>
        <w:t xml:space="preserve"> техническому обеспечению. Программа должна корректно работать</w:t>
      </w:r>
      <w:r>
        <w:rPr>
          <w:rFonts w:eastAsiaTheme="minorHAnsi"/>
          <w:sz w:val="28"/>
          <w:szCs w:val="28"/>
          <w:lang w:eastAsia="en-US"/>
          <w14:ligatures w14:val="standardContextual"/>
        </w:rPr>
        <w:t xml:space="preserve"> </w:t>
      </w:r>
      <w:r w:rsidRPr="00AD4D29">
        <w:rPr>
          <w:rFonts w:eastAsiaTheme="minorHAnsi"/>
          <w:sz w:val="28"/>
          <w:szCs w:val="28"/>
          <w:lang w:eastAsia="en-US"/>
          <w14:ligatures w14:val="standardContextual"/>
        </w:rPr>
        <w:t>на совместимом с ним оборудовании.</w:t>
      </w:r>
    </w:p>
    <w:p w14:paraId="471B04E3" w14:textId="663B3E8F" w:rsidR="00AD4D29" w:rsidRDefault="00AD4D29" w:rsidP="00AD4D29">
      <w:pPr>
        <w:autoSpaceDE w:val="0"/>
        <w:autoSpaceDN w:val="0"/>
        <w:adjustRightInd w:val="0"/>
        <w:spacing w:line="360" w:lineRule="auto"/>
        <w:ind w:firstLine="708"/>
        <w:jc w:val="both"/>
        <w:rPr>
          <w:rFonts w:eastAsiaTheme="minorHAnsi"/>
          <w:sz w:val="28"/>
          <w:szCs w:val="28"/>
          <w:lang w:eastAsia="en-US"/>
          <w14:ligatures w14:val="standardContextual"/>
        </w:rPr>
      </w:pPr>
      <w:r w:rsidRPr="00AD4D29">
        <w:rPr>
          <w:rFonts w:eastAsiaTheme="minorHAnsi"/>
          <w:sz w:val="28"/>
          <w:szCs w:val="28"/>
          <w:lang w:eastAsia="en-US"/>
          <w14:ligatures w14:val="standardContextual"/>
        </w:rPr>
        <w:t>Реализация проекта проводится в системе разработки сценариев (PHP),</w:t>
      </w:r>
      <w:r>
        <w:rPr>
          <w:rFonts w:eastAsiaTheme="minorHAnsi"/>
          <w:sz w:val="28"/>
          <w:szCs w:val="28"/>
          <w:lang w:eastAsia="en-US"/>
          <w14:ligatures w14:val="standardContextual"/>
        </w:rPr>
        <w:t xml:space="preserve"> </w:t>
      </w:r>
      <w:r w:rsidRPr="00AD4D29">
        <w:rPr>
          <w:rFonts w:eastAsiaTheme="minorHAnsi"/>
          <w:sz w:val="28"/>
          <w:szCs w:val="28"/>
          <w:lang w:eastAsia="en-US"/>
          <w14:ligatures w14:val="standardContextual"/>
        </w:rPr>
        <w:t>включающая интерпретатор языка, набор функций для доступа к базам</w:t>
      </w:r>
      <w:r>
        <w:rPr>
          <w:rFonts w:eastAsiaTheme="minorHAnsi"/>
          <w:sz w:val="28"/>
          <w:szCs w:val="28"/>
          <w:lang w:eastAsia="en-US"/>
          <w14:ligatures w14:val="standardContextual"/>
        </w:rPr>
        <w:t xml:space="preserve"> </w:t>
      </w:r>
      <w:r w:rsidRPr="00AD4D29">
        <w:rPr>
          <w:rFonts w:eastAsiaTheme="minorHAnsi"/>
          <w:sz w:val="28"/>
          <w:szCs w:val="28"/>
          <w:lang w:eastAsia="en-US"/>
          <w14:ligatures w14:val="standardContextual"/>
        </w:rPr>
        <w:t>данных и различным службам Интернет. Использование данного продукта</w:t>
      </w:r>
      <w:r>
        <w:rPr>
          <w:rFonts w:eastAsiaTheme="minorHAnsi"/>
          <w:sz w:val="28"/>
          <w:szCs w:val="28"/>
          <w:lang w:eastAsia="en-US"/>
          <w14:ligatures w14:val="standardContextual"/>
        </w:rPr>
        <w:t xml:space="preserve"> </w:t>
      </w:r>
      <w:r w:rsidRPr="00AD4D29">
        <w:rPr>
          <w:rFonts w:eastAsiaTheme="minorHAnsi"/>
          <w:sz w:val="28"/>
          <w:szCs w:val="28"/>
          <w:lang w:eastAsia="en-US"/>
          <w14:ligatures w14:val="standardContextual"/>
        </w:rPr>
        <w:t>предъявляет следующие требования к оборудованию и программному</w:t>
      </w:r>
      <w:r>
        <w:rPr>
          <w:rFonts w:eastAsiaTheme="minorHAnsi"/>
          <w:sz w:val="28"/>
          <w:szCs w:val="28"/>
          <w:lang w:eastAsia="en-US"/>
          <w14:ligatures w14:val="standardContextual"/>
        </w:rPr>
        <w:t xml:space="preserve"> </w:t>
      </w:r>
      <w:r w:rsidRPr="00AD4D29">
        <w:rPr>
          <w:rFonts w:eastAsiaTheme="minorHAnsi"/>
          <w:sz w:val="28"/>
          <w:szCs w:val="28"/>
          <w:lang w:eastAsia="en-US"/>
          <w14:ligatures w14:val="standardContextual"/>
        </w:rPr>
        <w:t>обеспечению:</w:t>
      </w:r>
    </w:p>
    <w:p w14:paraId="6478D401" w14:textId="65933C74" w:rsidR="002C15D5" w:rsidRPr="002C15D5" w:rsidRDefault="002C15D5" w:rsidP="002C15D5">
      <w:pPr>
        <w:autoSpaceDE w:val="0"/>
        <w:autoSpaceDN w:val="0"/>
        <w:adjustRightInd w:val="0"/>
        <w:spacing w:line="360" w:lineRule="auto"/>
        <w:ind w:firstLine="708"/>
        <w:jc w:val="both"/>
        <w:rPr>
          <w:rFonts w:eastAsia="SymbolMT"/>
          <w:sz w:val="28"/>
          <w:szCs w:val="28"/>
          <w:lang w:eastAsia="en-US"/>
          <w14:ligatures w14:val="standardContextual"/>
        </w:rPr>
      </w:pPr>
      <w:r>
        <w:rPr>
          <w:rFonts w:eastAsia="SymbolMT"/>
          <w:sz w:val="28"/>
          <w:szCs w:val="28"/>
          <w:lang w:eastAsia="en-US"/>
          <w14:ligatures w14:val="standardContextual"/>
        </w:rPr>
        <w:t>-</w:t>
      </w:r>
      <w:r w:rsidRPr="002C15D5">
        <w:rPr>
          <w:rFonts w:eastAsia="SymbolMT"/>
          <w:sz w:val="28"/>
          <w:szCs w:val="28"/>
          <w:lang w:eastAsia="en-US"/>
          <w14:ligatures w14:val="standardContextual"/>
        </w:rPr>
        <w:t xml:space="preserve"> процессор Intel Pentium III 866 МГц и выше (рекомендуется Intel</w:t>
      </w:r>
      <w:r>
        <w:rPr>
          <w:rFonts w:eastAsia="SymbolMT"/>
          <w:sz w:val="28"/>
          <w:szCs w:val="28"/>
          <w:lang w:eastAsia="en-US"/>
          <w14:ligatures w14:val="standardContextual"/>
        </w:rPr>
        <w:t xml:space="preserve"> </w:t>
      </w:r>
      <w:r w:rsidRPr="002C15D5">
        <w:rPr>
          <w:rFonts w:eastAsia="SymbolMT"/>
          <w:sz w:val="28"/>
          <w:szCs w:val="28"/>
          <w:lang w:eastAsia="en-US"/>
          <w14:ligatures w14:val="standardContextual"/>
        </w:rPr>
        <w:t>Pentium IV/ Celeron 1800 МГц);</w:t>
      </w:r>
    </w:p>
    <w:p w14:paraId="0A6A1F08" w14:textId="29EFD8B1" w:rsidR="002C15D5" w:rsidRPr="002C15D5" w:rsidRDefault="002C15D5" w:rsidP="002C15D5">
      <w:pPr>
        <w:autoSpaceDE w:val="0"/>
        <w:autoSpaceDN w:val="0"/>
        <w:adjustRightInd w:val="0"/>
        <w:spacing w:line="360" w:lineRule="auto"/>
        <w:ind w:firstLine="708"/>
        <w:jc w:val="both"/>
        <w:rPr>
          <w:rFonts w:eastAsia="SymbolMT"/>
          <w:sz w:val="28"/>
          <w:szCs w:val="28"/>
          <w:lang w:eastAsia="en-US"/>
          <w14:ligatures w14:val="standardContextual"/>
        </w:rPr>
      </w:pPr>
      <w:r>
        <w:rPr>
          <w:rFonts w:eastAsia="SymbolMT"/>
          <w:sz w:val="28"/>
          <w:szCs w:val="28"/>
          <w:lang w:eastAsia="en-US"/>
          <w14:ligatures w14:val="standardContextual"/>
        </w:rPr>
        <w:t>-</w:t>
      </w:r>
      <w:r w:rsidRPr="002C15D5">
        <w:rPr>
          <w:rFonts w:eastAsia="SymbolMT"/>
          <w:sz w:val="28"/>
          <w:szCs w:val="28"/>
          <w:lang w:eastAsia="en-US"/>
          <w14:ligatures w14:val="standardContextual"/>
        </w:rPr>
        <w:t xml:space="preserve"> оперативная память 1024 Мбайт и выше;</w:t>
      </w:r>
    </w:p>
    <w:p w14:paraId="24352244" w14:textId="6FBBE67A" w:rsidR="002C15D5" w:rsidRPr="002C15D5" w:rsidRDefault="002C15D5" w:rsidP="002C15D5">
      <w:pPr>
        <w:autoSpaceDE w:val="0"/>
        <w:autoSpaceDN w:val="0"/>
        <w:adjustRightInd w:val="0"/>
        <w:spacing w:line="360" w:lineRule="auto"/>
        <w:ind w:firstLine="708"/>
        <w:jc w:val="both"/>
        <w:rPr>
          <w:rFonts w:eastAsia="SymbolMT"/>
          <w:sz w:val="28"/>
          <w:szCs w:val="28"/>
          <w:lang w:eastAsia="en-US"/>
          <w14:ligatures w14:val="standardContextual"/>
        </w:rPr>
      </w:pPr>
      <w:r>
        <w:rPr>
          <w:rFonts w:eastAsia="SymbolMT"/>
          <w:sz w:val="28"/>
          <w:szCs w:val="28"/>
          <w:lang w:eastAsia="en-US"/>
          <w14:ligatures w14:val="standardContextual"/>
        </w:rPr>
        <w:t>-</w:t>
      </w:r>
      <w:r w:rsidRPr="002C15D5">
        <w:rPr>
          <w:rFonts w:eastAsia="SymbolMT"/>
          <w:sz w:val="28"/>
          <w:szCs w:val="28"/>
          <w:lang w:eastAsia="en-US"/>
          <w14:ligatures w14:val="standardContextual"/>
        </w:rPr>
        <w:t xml:space="preserve"> дисковое пространство не менее 100 Мб;</w:t>
      </w:r>
    </w:p>
    <w:p w14:paraId="25705290" w14:textId="25C61866" w:rsidR="002C15D5" w:rsidRPr="002C15D5" w:rsidRDefault="002C15D5" w:rsidP="002C15D5">
      <w:pPr>
        <w:autoSpaceDE w:val="0"/>
        <w:autoSpaceDN w:val="0"/>
        <w:adjustRightInd w:val="0"/>
        <w:spacing w:line="360" w:lineRule="auto"/>
        <w:ind w:firstLine="708"/>
        <w:jc w:val="both"/>
        <w:rPr>
          <w:rFonts w:eastAsia="SymbolMT"/>
          <w:sz w:val="28"/>
          <w:szCs w:val="28"/>
          <w:lang w:eastAsia="en-US"/>
          <w14:ligatures w14:val="standardContextual"/>
        </w:rPr>
      </w:pPr>
      <w:r>
        <w:rPr>
          <w:rFonts w:eastAsia="SymbolMT"/>
          <w:sz w:val="28"/>
          <w:szCs w:val="28"/>
          <w:lang w:eastAsia="en-US"/>
          <w14:ligatures w14:val="standardContextual"/>
        </w:rPr>
        <w:t>-</w:t>
      </w:r>
      <w:r w:rsidRPr="002C15D5">
        <w:rPr>
          <w:rFonts w:eastAsia="SymbolMT"/>
          <w:sz w:val="28"/>
          <w:szCs w:val="28"/>
          <w:lang w:eastAsia="en-US"/>
          <w14:ligatures w14:val="standardContextual"/>
        </w:rPr>
        <w:t xml:space="preserve"> видеокарта 256Мб;</w:t>
      </w:r>
    </w:p>
    <w:p w14:paraId="611C1934" w14:textId="7FF7748F" w:rsidR="002C15D5" w:rsidRPr="002C15D5" w:rsidRDefault="002C15D5" w:rsidP="002C15D5">
      <w:pPr>
        <w:autoSpaceDE w:val="0"/>
        <w:autoSpaceDN w:val="0"/>
        <w:adjustRightInd w:val="0"/>
        <w:spacing w:line="360" w:lineRule="auto"/>
        <w:ind w:firstLine="708"/>
        <w:jc w:val="both"/>
        <w:rPr>
          <w:rFonts w:eastAsia="SymbolMT"/>
          <w:sz w:val="28"/>
          <w:szCs w:val="28"/>
          <w:lang w:eastAsia="en-US"/>
          <w14:ligatures w14:val="standardContextual"/>
        </w:rPr>
      </w:pPr>
      <w:r>
        <w:rPr>
          <w:rFonts w:eastAsia="SymbolMT"/>
          <w:sz w:val="28"/>
          <w:szCs w:val="28"/>
          <w:lang w:eastAsia="en-US"/>
          <w14:ligatures w14:val="standardContextual"/>
        </w:rPr>
        <w:t xml:space="preserve">- </w:t>
      </w:r>
      <w:r w:rsidRPr="002C15D5">
        <w:rPr>
          <w:rFonts w:eastAsia="SymbolMT"/>
          <w:sz w:val="28"/>
          <w:szCs w:val="28"/>
          <w:lang w:eastAsia="en-US"/>
          <w14:ligatures w14:val="standardContextual"/>
        </w:rPr>
        <w:t>минимальное разрешение экрана 1024x768;</w:t>
      </w:r>
    </w:p>
    <w:p w14:paraId="77B5E08A" w14:textId="1B8FBD6C" w:rsidR="002C15D5" w:rsidRPr="002C15D5" w:rsidRDefault="002C15D5" w:rsidP="002C15D5">
      <w:pPr>
        <w:autoSpaceDE w:val="0"/>
        <w:autoSpaceDN w:val="0"/>
        <w:adjustRightInd w:val="0"/>
        <w:spacing w:line="360" w:lineRule="auto"/>
        <w:ind w:firstLine="708"/>
        <w:jc w:val="both"/>
        <w:rPr>
          <w:rFonts w:eastAsia="SymbolMT"/>
          <w:sz w:val="28"/>
          <w:szCs w:val="28"/>
          <w:lang w:eastAsia="en-US"/>
          <w14:ligatures w14:val="standardContextual"/>
        </w:rPr>
      </w:pPr>
      <w:r>
        <w:rPr>
          <w:rFonts w:eastAsia="SymbolMT"/>
          <w:sz w:val="28"/>
          <w:szCs w:val="28"/>
          <w:lang w:eastAsia="en-US"/>
          <w14:ligatures w14:val="standardContextual"/>
        </w:rPr>
        <w:t>-</w:t>
      </w:r>
      <w:r w:rsidRPr="002C15D5">
        <w:rPr>
          <w:rFonts w:eastAsia="SymbolMT"/>
          <w:sz w:val="28"/>
          <w:szCs w:val="28"/>
          <w:lang w:eastAsia="en-US"/>
          <w14:ligatures w14:val="standardContextual"/>
        </w:rPr>
        <w:t>32-разрядная операционная система Windows (NT/2000/XP/</w:t>
      </w:r>
      <w:r>
        <w:rPr>
          <w:rFonts w:eastAsia="SymbolMT"/>
          <w:sz w:val="28"/>
          <w:szCs w:val="28"/>
          <w:lang w:eastAsia="en-US"/>
          <w14:ligatures w14:val="standardContextual"/>
        </w:rPr>
        <w:t xml:space="preserve"> </w:t>
      </w:r>
      <w:r w:rsidRPr="002C15D5">
        <w:rPr>
          <w:rFonts w:eastAsia="SymbolMT"/>
          <w:sz w:val="28"/>
          <w:szCs w:val="28"/>
          <w:lang w:eastAsia="en-US"/>
          <w14:ligatures w14:val="standardContextual"/>
        </w:rPr>
        <w:t>Vista/Seven/10);</w:t>
      </w:r>
    </w:p>
    <w:p w14:paraId="78137595" w14:textId="1E6A8016" w:rsidR="002C15D5" w:rsidRPr="002C15D5" w:rsidRDefault="002C15D5" w:rsidP="002C15D5">
      <w:pPr>
        <w:autoSpaceDE w:val="0"/>
        <w:autoSpaceDN w:val="0"/>
        <w:adjustRightInd w:val="0"/>
        <w:spacing w:line="360" w:lineRule="auto"/>
        <w:ind w:firstLine="708"/>
        <w:rPr>
          <w:rFonts w:eastAsia="SymbolMT"/>
          <w:sz w:val="28"/>
          <w:szCs w:val="28"/>
          <w:lang w:eastAsia="en-US"/>
          <w14:ligatures w14:val="standardContextual"/>
        </w:rPr>
      </w:pPr>
      <w:r>
        <w:rPr>
          <w:rFonts w:eastAsia="SymbolMT"/>
          <w:sz w:val="28"/>
          <w:szCs w:val="28"/>
          <w:lang w:eastAsia="en-US"/>
          <w14:ligatures w14:val="standardContextual"/>
        </w:rPr>
        <w:t>-</w:t>
      </w:r>
      <w:r w:rsidRPr="002C15D5">
        <w:rPr>
          <w:rFonts w:eastAsia="SymbolMT"/>
          <w:sz w:val="28"/>
          <w:szCs w:val="28"/>
          <w:lang w:eastAsia="en-US"/>
          <w14:ligatures w14:val="standardContextual"/>
        </w:rPr>
        <w:t xml:space="preserve"> поддержка технологии Flash;</w:t>
      </w:r>
    </w:p>
    <w:p w14:paraId="22B34AC9" w14:textId="698B2F8D" w:rsidR="002C15D5" w:rsidRPr="00E84D2C" w:rsidRDefault="002C15D5" w:rsidP="002C15D5">
      <w:pPr>
        <w:autoSpaceDE w:val="0"/>
        <w:autoSpaceDN w:val="0"/>
        <w:adjustRightInd w:val="0"/>
        <w:spacing w:line="360" w:lineRule="auto"/>
        <w:ind w:firstLine="708"/>
        <w:rPr>
          <w:rFonts w:eastAsia="SymbolMT"/>
          <w:sz w:val="28"/>
          <w:szCs w:val="28"/>
          <w:lang w:eastAsia="en-US"/>
          <w14:ligatures w14:val="standardContextual"/>
        </w:rPr>
      </w:pPr>
      <w:r w:rsidRPr="00E84D2C">
        <w:rPr>
          <w:rFonts w:eastAsia="SymbolMT"/>
          <w:sz w:val="28"/>
          <w:szCs w:val="28"/>
          <w:lang w:eastAsia="en-US"/>
          <w14:ligatures w14:val="standardContextual"/>
        </w:rPr>
        <w:t xml:space="preserve">- </w:t>
      </w:r>
      <w:r w:rsidRPr="002C15D5">
        <w:rPr>
          <w:rFonts w:eastAsia="SymbolMT"/>
          <w:sz w:val="28"/>
          <w:szCs w:val="28"/>
          <w:lang w:eastAsia="en-US"/>
          <w14:ligatures w14:val="standardContextual"/>
        </w:rPr>
        <w:t>Интернет</w:t>
      </w:r>
      <w:r w:rsidRPr="00E84D2C">
        <w:rPr>
          <w:rFonts w:eastAsia="SymbolMT"/>
          <w:sz w:val="28"/>
          <w:szCs w:val="28"/>
          <w:lang w:eastAsia="en-US"/>
          <w14:ligatures w14:val="standardContextual"/>
        </w:rPr>
        <w:t>-</w:t>
      </w:r>
      <w:r w:rsidRPr="002C15D5">
        <w:rPr>
          <w:rFonts w:eastAsia="SymbolMT"/>
          <w:sz w:val="28"/>
          <w:szCs w:val="28"/>
          <w:lang w:eastAsia="en-US"/>
          <w14:ligatures w14:val="standardContextual"/>
        </w:rPr>
        <w:t>обозреватель</w:t>
      </w:r>
      <w:r w:rsidRPr="00E84D2C">
        <w:rPr>
          <w:rFonts w:eastAsia="SymbolMT"/>
          <w:sz w:val="28"/>
          <w:szCs w:val="28"/>
          <w:lang w:eastAsia="en-US"/>
          <w14:ligatures w14:val="standardContextual"/>
        </w:rPr>
        <w:t xml:space="preserve">: </w:t>
      </w:r>
      <w:r w:rsidRPr="002C15D5">
        <w:rPr>
          <w:rFonts w:eastAsia="SymbolMT"/>
          <w:sz w:val="28"/>
          <w:szCs w:val="28"/>
          <w:lang w:val="en-US" w:eastAsia="en-US"/>
          <w14:ligatures w14:val="standardContextual"/>
        </w:rPr>
        <w:t>Opera</w:t>
      </w:r>
      <w:r w:rsidRPr="00E84D2C">
        <w:rPr>
          <w:rFonts w:eastAsia="SymbolMT"/>
          <w:sz w:val="28"/>
          <w:szCs w:val="28"/>
          <w:lang w:eastAsia="en-US"/>
          <w14:ligatures w14:val="standardContextual"/>
        </w:rPr>
        <w:t xml:space="preserve">, </w:t>
      </w:r>
      <w:r w:rsidRPr="002C15D5">
        <w:rPr>
          <w:rFonts w:eastAsia="SymbolMT"/>
          <w:sz w:val="28"/>
          <w:szCs w:val="28"/>
          <w:lang w:val="en-US" w:eastAsia="en-US"/>
          <w14:ligatures w14:val="standardContextual"/>
        </w:rPr>
        <w:t>Mozilla</w:t>
      </w:r>
      <w:r w:rsidRPr="00E84D2C">
        <w:rPr>
          <w:rFonts w:eastAsia="SymbolMT"/>
          <w:sz w:val="28"/>
          <w:szCs w:val="28"/>
          <w:lang w:eastAsia="en-US"/>
          <w14:ligatures w14:val="standardContextual"/>
        </w:rPr>
        <w:t xml:space="preserve"> </w:t>
      </w:r>
      <w:r w:rsidRPr="002C15D5">
        <w:rPr>
          <w:rFonts w:eastAsia="SymbolMT"/>
          <w:sz w:val="28"/>
          <w:szCs w:val="28"/>
          <w:lang w:val="en-US" w:eastAsia="en-US"/>
          <w14:ligatures w14:val="standardContextual"/>
        </w:rPr>
        <w:t>Firefox</w:t>
      </w:r>
      <w:r w:rsidRPr="00E84D2C">
        <w:rPr>
          <w:rFonts w:eastAsia="SymbolMT"/>
          <w:sz w:val="28"/>
          <w:szCs w:val="28"/>
          <w:lang w:eastAsia="en-US"/>
          <w14:ligatures w14:val="standardContextual"/>
        </w:rPr>
        <w:t xml:space="preserve">, </w:t>
      </w:r>
      <w:r w:rsidRPr="002C15D5">
        <w:rPr>
          <w:rFonts w:eastAsia="SymbolMT"/>
          <w:sz w:val="28"/>
          <w:szCs w:val="28"/>
          <w:lang w:val="en-US" w:eastAsia="en-US"/>
          <w14:ligatures w14:val="standardContextual"/>
        </w:rPr>
        <w:t>Internet</w:t>
      </w:r>
      <w:r w:rsidRPr="00E84D2C">
        <w:rPr>
          <w:rFonts w:eastAsia="SymbolMT"/>
          <w:sz w:val="28"/>
          <w:szCs w:val="28"/>
          <w:lang w:eastAsia="en-US"/>
          <w14:ligatures w14:val="standardContextual"/>
        </w:rPr>
        <w:t xml:space="preserve"> </w:t>
      </w:r>
      <w:r w:rsidRPr="002C15D5">
        <w:rPr>
          <w:rFonts w:eastAsia="SymbolMT"/>
          <w:sz w:val="28"/>
          <w:szCs w:val="28"/>
          <w:lang w:val="en-US" w:eastAsia="en-US"/>
          <w14:ligatures w14:val="standardContextual"/>
        </w:rPr>
        <w:t>Explorer</w:t>
      </w:r>
      <w:r w:rsidRPr="00E84D2C">
        <w:rPr>
          <w:rFonts w:eastAsia="SymbolMT"/>
          <w:sz w:val="28"/>
          <w:szCs w:val="28"/>
          <w:lang w:eastAsia="en-US"/>
          <w14:ligatures w14:val="standardContextual"/>
        </w:rPr>
        <w:t xml:space="preserve">, </w:t>
      </w:r>
      <w:r w:rsidRPr="002C15D5">
        <w:rPr>
          <w:rFonts w:eastAsia="SymbolMT"/>
          <w:sz w:val="28"/>
          <w:szCs w:val="28"/>
          <w:lang w:val="en-US" w:eastAsia="en-US"/>
          <w14:ligatures w14:val="standardContextual"/>
        </w:rPr>
        <w:t>Google</w:t>
      </w:r>
      <w:r w:rsidRPr="00E84D2C">
        <w:rPr>
          <w:rFonts w:eastAsia="SymbolMT"/>
          <w:sz w:val="28"/>
          <w:szCs w:val="28"/>
          <w:lang w:eastAsia="en-US"/>
          <w14:ligatures w14:val="standardContextual"/>
        </w:rPr>
        <w:t xml:space="preserve"> </w:t>
      </w:r>
      <w:r w:rsidRPr="002C15D5">
        <w:rPr>
          <w:rFonts w:eastAsia="SymbolMT"/>
          <w:sz w:val="28"/>
          <w:szCs w:val="28"/>
          <w:lang w:val="en-US" w:eastAsia="en-US"/>
          <w14:ligatures w14:val="standardContextual"/>
        </w:rPr>
        <w:t>Chrome</w:t>
      </w:r>
      <w:r w:rsidRPr="00E84D2C">
        <w:rPr>
          <w:rFonts w:eastAsia="SymbolMT"/>
          <w:sz w:val="28"/>
          <w:szCs w:val="28"/>
          <w:lang w:eastAsia="en-US"/>
          <w14:ligatures w14:val="standardContextual"/>
        </w:rPr>
        <w:t>;</w:t>
      </w:r>
    </w:p>
    <w:p w14:paraId="5348D071" w14:textId="5E2474B9" w:rsidR="002C15D5" w:rsidRPr="002C15D5" w:rsidRDefault="002C15D5" w:rsidP="002C15D5">
      <w:pPr>
        <w:autoSpaceDE w:val="0"/>
        <w:autoSpaceDN w:val="0"/>
        <w:adjustRightInd w:val="0"/>
        <w:spacing w:line="360" w:lineRule="auto"/>
        <w:ind w:firstLine="708"/>
        <w:rPr>
          <w:rFonts w:eastAsia="SymbolMT"/>
          <w:sz w:val="28"/>
          <w:szCs w:val="28"/>
          <w:lang w:eastAsia="en-US"/>
          <w14:ligatures w14:val="standardContextual"/>
        </w:rPr>
      </w:pPr>
      <w:r>
        <w:rPr>
          <w:rFonts w:eastAsia="SymbolMT"/>
          <w:sz w:val="28"/>
          <w:szCs w:val="28"/>
          <w:lang w:eastAsia="en-US"/>
          <w14:ligatures w14:val="standardContextual"/>
        </w:rPr>
        <w:t>-</w:t>
      </w:r>
      <w:r w:rsidRPr="002C15D5">
        <w:rPr>
          <w:rFonts w:eastAsia="SymbolMT"/>
          <w:sz w:val="28"/>
          <w:szCs w:val="28"/>
          <w:lang w:eastAsia="en-US"/>
          <w14:ligatures w14:val="standardContextual"/>
        </w:rPr>
        <w:t xml:space="preserve"> манипулятор «мышь»;</w:t>
      </w:r>
    </w:p>
    <w:p w14:paraId="004B8B8C" w14:textId="61E6563E" w:rsidR="00A47E25" w:rsidRDefault="002C15D5" w:rsidP="002C15D5">
      <w:pPr>
        <w:autoSpaceDE w:val="0"/>
        <w:autoSpaceDN w:val="0"/>
        <w:adjustRightInd w:val="0"/>
        <w:spacing w:line="480" w:lineRule="auto"/>
        <w:ind w:firstLine="708"/>
        <w:rPr>
          <w:rFonts w:eastAsia="SymbolMT"/>
          <w:sz w:val="28"/>
          <w:szCs w:val="28"/>
          <w:lang w:eastAsia="en-US"/>
          <w14:ligatures w14:val="standardContextual"/>
        </w:rPr>
      </w:pPr>
      <w:r>
        <w:rPr>
          <w:rFonts w:eastAsia="SymbolMT"/>
          <w:sz w:val="28"/>
          <w:szCs w:val="28"/>
          <w:lang w:eastAsia="en-US"/>
          <w14:ligatures w14:val="standardContextual"/>
        </w:rPr>
        <w:lastRenderedPageBreak/>
        <w:t>-</w:t>
      </w:r>
      <w:r w:rsidRPr="002C15D5">
        <w:rPr>
          <w:rFonts w:eastAsia="SymbolMT"/>
          <w:sz w:val="28"/>
          <w:szCs w:val="28"/>
          <w:lang w:eastAsia="en-US"/>
          <w14:ligatures w14:val="standardContextual"/>
        </w:rPr>
        <w:t xml:space="preserve"> клавиатура.</w:t>
      </w:r>
    </w:p>
    <w:p w14:paraId="226E65C6" w14:textId="5E6CB933" w:rsidR="002C15D5" w:rsidRPr="002C15D5" w:rsidRDefault="002C15D5" w:rsidP="00341E57">
      <w:pPr>
        <w:autoSpaceDE w:val="0"/>
        <w:autoSpaceDN w:val="0"/>
        <w:adjustRightInd w:val="0"/>
        <w:spacing w:line="480" w:lineRule="auto"/>
        <w:jc w:val="center"/>
        <w:rPr>
          <w:rFonts w:eastAsiaTheme="minorHAnsi"/>
          <w:b/>
          <w:bCs/>
          <w:sz w:val="28"/>
          <w:szCs w:val="28"/>
          <w:lang w:eastAsia="en-US"/>
          <w14:ligatures w14:val="standardContextual"/>
        </w:rPr>
      </w:pPr>
      <w:r w:rsidRPr="002C15D5">
        <w:rPr>
          <w:rFonts w:eastAsiaTheme="minorHAnsi"/>
          <w:b/>
          <w:bCs/>
          <w:sz w:val="28"/>
          <w:szCs w:val="28"/>
          <w:lang w:eastAsia="en-US"/>
          <w14:ligatures w14:val="standardContextual"/>
        </w:rPr>
        <w:t xml:space="preserve">2.6 Разработка сайта </w:t>
      </w:r>
      <w:r w:rsidR="00596E1F">
        <w:rPr>
          <w:rFonts w:eastAsiaTheme="minorHAnsi"/>
          <w:b/>
          <w:bCs/>
          <w:sz w:val="28"/>
          <w:szCs w:val="28"/>
          <w:lang w:eastAsia="en-US"/>
          <w14:ligatures w14:val="standardContextual"/>
        </w:rPr>
        <w:t>А</w:t>
      </w:r>
      <w:r w:rsidR="00BE7780">
        <w:rPr>
          <w:rFonts w:eastAsiaTheme="minorHAnsi"/>
          <w:b/>
          <w:bCs/>
          <w:sz w:val="28"/>
          <w:szCs w:val="28"/>
          <w:lang w:eastAsia="en-US"/>
          <w14:ligatures w14:val="standardContextual"/>
        </w:rPr>
        <w:t>кадемии</w:t>
      </w:r>
      <w:r w:rsidRPr="002C15D5">
        <w:rPr>
          <w:rFonts w:eastAsiaTheme="minorHAnsi"/>
          <w:b/>
          <w:bCs/>
          <w:sz w:val="28"/>
          <w:szCs w:val="28"/>
          <w:lang w:eastAsia="en-US"/>
          <w14:ligatures w14:val="standardContextual"/>
        </w:rPr>
        <w:t xml:space="preserve"> красоты «</w:t>
      </w:r>
      <w:r w:rsidRPr="002C15D5">
        <w:rPr>
          <w:rFonts w:eastAsiaTheme="minorHAnsi"/>
          <w:b/>
          <w:bCs/>
          <w:sz w:val="28"/>
          <w:szCs w:val="28"/>
          <w:lang w:val="en-US" w:eastAsia="en-US"/>
          <w14:ligatures w14:val="standardContextual"/>
        </w:rPr>
        <w:t>D</w:t>
      </w:r>
      <w:r w:rsidR="00BE7780">
        <w:rPr>
          <w:rFonts w:eastAsiaTheme="minorHAnsi"/>
          <w:b/>
          <w:bCs/>
          <w:sz w:val="28"/>
          <w:szCs w:val="28"/>
          <w:lang w:val="en-US" w:eastAsia="en-US"/>
          <w14:ligatures w14:val="standardContextual"/>
        </w:rPr>
        <w:t>IANA</w:t>
      </w:r>
      <w:r w:rsidRPr="002C15D5">
        <w:rPr>
          <w:rFonts w:eastAsiaTheme="minorHAnsi"/>
          <w:b/>
          <w:bCs/>
          <w:sz w:val="28"/>
          <w:szCs w:val="28"/>
          <w:lang w:eastAsia="en-US"/>
          <w14:ligatures w14:val="standardContextual"/>
        </w:rPr>
        <w:t>»</w:t>
      </w:r>
    </w:p>
    <w:p w14:paraId="515C7561" w14:textId="6F493FBE" w:rsidR="002C15D5" w:rsidRDefault="002C15D5" w:rsidP="00D53C10">
      <w:pPr>
        <w:autoSpaceDE w:val="0"/>
        <w:autoSpaceDN w:val="0"/>
        <w:adjustRightInd w:val="0"/>
        <w:spacing w:line="360" w:lineRule="auto"/>
        <w:ind w:firstLine="708"/>
        <w:rPr>
          <w:rFonts w:eastAsiaTheme="minorHAnsi"/>
          <w:sz w:val="28"/>
          <w:szCs w:val="28"/>
          <w:lang w:eastAsia="en-US"/>
          <w14:ligatures w14:val="standardContextual"/>
        </w:rPr>
      </w:pPr>
      <w:r w:rsidRPr="002C15D5">
        <w:rPr>
          <w:rFonts w:eastAsiaTheme="minorHAnsi"/>
          <w:sz w:val="28"/>
          <w:szCs w:val="28"/>
          <w:lang w:eastAsia="en-US"/>
          <w14:ligatures w14:val="standardContextual"/>
        </w:rPr>
        <w:t xml:space="preserve">Web-сайт </w:t>
      </w:r>
      <w:r w:rsidR="00596E1F">
        <w:rPr>
          <w:rFonts w:eastAsiaTheme="minorHAnsi"/>
          <w:sz w:val="28"/>
          <w:szCs w:val="28"/>
          <w:lang w:eastAsia="en-US"/>
          <w14:ligatures w14:val="standardContextual"/>
        </w:rPr>
        <w:t>А</w:t>
      </w:r>
      <w:r w:rsidR="00BE7780">
        <w:rPr>
          <w:rFonts w:eastAsiaTheme="minorHAnsi"/>
          <w:sz w:val="28"/>
          <w:szCs w:val="28"/>
          <w:lang w:eastAsia="en-US"/>
          <w14:ligatures w14:val="standardContextual"/>
        </w:rPr>
        <w:t>кадемии</w:t>
      </w:r>
      <w:r w:rsidRPr="00F66317">
        <w:rPr>
          <w:rFonts w:eastAsiaTheme="minorHAnsi"/>
          <w:sz w:val="28"/>
          <w:szCs w:val="28"/>
          <w:lang w:eastAsia="en-US"/>
          <w14:ligatures w14:val="standardContextual"/>
        </w:rPr>
        <w:t xml:space="preserve"> </w:t>
      </w:r>
      <w:r>
        <w:rPr>
          <w:rFonts w:eastAsiaTheme="minorHAnsi"/>
          <w:sz w:val="28"/>
          <w:szCs w:val="28"/>
          <w:lang w:eastAsia="en-US"/>
          <w14:ligatures w14:val="standardContextual"/>
        </w:rPr>
        <w:t>красоты</w:t>
      </w:r>
      <w:r w:rsidRPr="00F66317">
        <w:rPr>
          <w:rFonts w:eastAsiaTheme="minorHAnsi"/>
          <w:sz w:val="28"/>
          <w:szCs w:val="28"/>
          <w:lang w:eastAsia="en-US"/>
          <w14:ligatures w14:val="standardContextual"/>
        </w:rPr>
        <w:t xml:space="preserve"> «</w:t>
      </w:r>
      <w:r w:rsidRPr="00721A25">
        <w:rPr>
          <w:rFonts w:eastAsiaTheme="minorHAnsi"/>
          <w:sz w:val="28"/>
          <w:szCs w:val="28"/>
          <w:lang w:val="en-US" w:eastAsia="en-US"/>
          <w14:ligatures w14:val="standardContextual"/>
        </w:rPr>
        <w:t>D</w:t>
      </w:r>
      <w:r w:rsidR="00BE7780">
        <w:rPr>
          <w:rFonts w:eastAsiaTheme="minorHAnsi"/>
          <w:sz w:val="28"/>
          <w:szCs w:val="28"/>
          <w:lang w:val="en-US" w:eastAsia="en-US"/>
          <w14:ligatures w14:val="standardContextual"/>
        </w:rPr>
        <w:t>IANA</w:t>
      </w:r>
      <w:r w:rsidRPr="00F66317">
        <w:rPr>
          <w:rFonts w:eastAsiaTheme="minorHAnsi"/>
          <w:sz w:val="28"/>
          <w:szCs w:val="28"/>
          <w:lang w:eastAsia="en-US"/>
          <w14:ligatures w14:val="standardContextual"/>
        </w:rPr>
        <w:t>»</w:t>
      </w:r>
      <w:r w:rsidRPr="002C15D5">
        <w:rPr>
          <w:rFonts w:eastAsiaTheme="minorHAnsi"/>
          <w:sz w:val="28"/>
          <w:szCs w:val="28"/>
          <w:lang w:eastAsia="en-US"/>
          <w14:ligatures w14:val="standardContextual"/>
        </w:rPr>
        <w:t xml:space="preserve"> делится на две части: клиентскую и</w:t>
      </w:r>
      <w:r>
        <w:rPr>
          <w:rFonts w:eastAsiaTheme="minorHAnsi"/>
          <w:sz w:val="28"/>
          <w:szCs w:val="28"/>
          <w:lang w:eastAsia="en-US"/>
          <w14:ligatures w14:val="standardContextual"/>
        </w:rPr>
        <w:t xml:space="preserve"> </w:t>
      </w:r>
      <w:r w:rsidRPr="002C15D5">
        <w:rPr>
          <w:rFonts w:eastAsiaTheme="minorHAnsi"/>
          <w:sz w:val="28"/>
          <w:szCs w:val="28"/>
          <w:lang w:eastAsia="en-US"/>
          <w14:ligatures w14:val="standardContextual"/>
        </w:rPr>
        <w:t>администраторскую (</w:t>
      </w:r>
      <w:r w:rsidR="00341E57">
        <w:rPr>
          <w:rFonts w:eastAsiaTheme="minorHAnsi"/>
          <w:sz w:val="28"/>
          <w:szCs w:val="28"/>
          <w:lang w:eastAsia="en-US"/>
          <w14:ligatures w14:val="standardContextual"/>
        </w:rPr>
        <w:t>Р</w:t>
      </w:r>
      <w:r w:rsidRPr="002C15D5">
        <w:rPr>
          <w:rFonts w:eastAsiaTheme="minorHAnsi"/>
          <w:sz w:val="28"/>
          <w:szCs w:val="28"/>
          <w:lang w:eastAsia="en-US"/>
          <w14:ligatures w14:val="standardContextual"/>
        </w:rPr>
        <w:t xml:space="preserve">исунок 7). В клиентской части </w:t>
      </w:r>
      <w:proofErr w:type="gramStart"/>
      <w:r w:rsidRPr="002C15D5">
        <w:rPr>
          <w:rFonts w:eastAsiaTheme="minorHAnsi"/>
          <w:sz w:val="28"/>
          <w:szCs w:val="28"/>
          <w:lang w:eastAsia="en-US"/>
          <w14:ligatures w14:val="standardContextual"/>
        </w:rPr>
        <w:t>сайта</w:t>
      </w:r>
      <w:proofErr w:type="gramEnd"/>
      <w:r w:rsidRPr="002C15D5">
        <w:rPr>
          <w:rFonts w:eastAsiaTheme="minorHAnsi"/>
          <w:sz w:val="28"/>
          <w:szCs w:val="28"/>
          <w:lang w:eastAsia="en-US"/>
          <w14:ligatures w14:val="standardContextual"/>
        </w:rPr>
        <w:t xml:space="preserve"> расположенной</w:t>
      </w:r>
      <w:r>
        <w:rPr>
          <w:rFonts w:eastAsiaTheme="minorHAnsi"/>
          <w:sz w:val="28"/>
          <w:szCs w:val="28"/>
          <w:lang w:eastAsia="en-US"/>
          <w14:ligatures w14:val="standardContextual"/>
        </w:rPr>
        <w:t xml:space="preserve"> </w:t>
      </w:r>
      <w:r w:rsidRPr="002C15D5">
        <w:rPr>
          <w:rFonts w:eastAsiaTheme="minorHAnsi"/>
          <w:sz w:val="28"/>
          <w:szCs w:val="28"/>
          <w:lang w:eastAsia="en-US"/>
          <w14:ligatures w14:val="standardContextual"/>
        </w:rPr>
        <w:t xml:space="preserve">по адресу </w:t>
      </w:r>
      <w:r w:rsidR="00D53C10" w:rsidRPr="00D53C10">
        <w:rPr>
          <w:rFonts w:eastAsiaTheme="minorHAnsi"/>
          <w:sz w:val="28"/>
          <w:szCs w:val="28"/>
          <w:lang w:eastAsia="en-US"/>
          <w14:ligatures w14:val="standardContextual"/>
        </w:rPr>
        <w:t>http://(адрес</w:t>
      </w:r>
      <w:r w:rsidR="00D53C10">
        <w:rPr>
          <w:rFonts w:eastAsiaTheme="minorHAnsi"/>
          <w:sz w:val="28"/>
          <w:szCs w:val="28"/>
          <w:lang w:eastAsia="en-US"/>
          <w14:ligatures w14:val="standardContextual"/>
        </w:rPr>
        <w:t xml:space="preserve"> сайта)</w:t>
      </w:r>
      <w:r w:rsidRPr="002C15D5">
        <w:rPr>
          <w:rFonts w:eastAsiaTheme="minorHAnsi"/>
          <w:sz w:val="28"/>
          <w:szCs w:val="28"/>
          <w:lang w:eastAsia="en-US"/>
          <w14:ligatures w14:val="standardContextual"/>
        </w:rPr>
        <w:t xml:space="preserve"> представлена информация о</w:t>
      </w:r>
      <w:r w:rsidR="00BE7780">
        <w:rPr>
          <w:rFonts w:eastAsiaTheme="minorHAnsi"/>
          <w:sz w:val="28"/>
          <w:szCs w:val="28"/>
          <w:lang w:eastAsia="en-US"/>
          <w14:ligatures w14:val="standardContextual"/>
        </w:rPr>
        <w:t>б академии</w:t>
      </w:r>
      <w:r w:rsidRPr="002C15D5">
        <w:rPr>
          <w:rFonts w:eastAsiaTheme="minorHAnsi"/>
          <w:sz w:val="28"/>
          <w:szCs w:val="28"/>
          <w:lang w:eastAsia="en-US"/>
          <w14:ligatures w14:val="standardContextual"/>
        </w:rPr>
        <w:t>,</w:t>
      </w:r>
      <w:r>
        <w:rPr>
          <w:rFonts w:eastAsiaTheme="minorHAnsi"/>
          <w:sz w:val="28"/>
          <w:szCs w:val="28"/>
          <w:lang w:eastAsia="en-US"/>
          <w14:ligatures w14:val="standardContextual"/>
        </w:rPr>
        <w:t xml:space="preserve"> </w:t>
      </w:r>
      <w:r w:rsidRPr="002C15D5">
        <w:rPr>
          <w:rFonts w:eastAsiaTheme="minorHAnsi"/>
          <w:sz w:val="28"/>
          <w:szCs w:val="28"/>
          <w:lang w:eastAsia="en-US"/>
          <w14:ligatures w14:val="standardContextual"/>
        </w:rPr>
        <w:t>предоставляемых услугах, есть возможность подачи заявки,</w:t>
      </w:r>
      <w:r>
        <w:rPr>
          <w:rFonts w:eastAsiaTheme="minorHAnsi"/>
          <w:sz w:val="28"/>
          <w:szCs w:val="28"/>
          <w:lang w:eastAsia="en-US"/>
          <w14:ligatures w14:val="standardContextual"/>
        </w:rPr>
        <w:t xml:space="preserve"> </w:t>
      </w:r>
      <w:r w:rsidRPr="002C15D5">
        <w:rPr>
          <w:rFonts w:eastAsiaTheme="minorHAnsi"/>
          <w:sz w:val="28"/>
          <w:szCs w:val="28"/>
          <w:lang w:eastAsia="en-US"/>
          <w14:ligatures w14:val="standardContextual"/>
        </w:rPr>
        <w:t>отправляемой администратору фирмы. В администраторской части</w:t>
      </w:r>
      <w:r>
        <w:rPr>
          <w:rFonts w:eastAsiaTheme="minorHAnsi"/>
          <w:sz w:val="28"/>
          <w:szCs w:val="28"/>
          <w:lang w:eastAsia="en-US"/>
          <w14:ligatures w14:val="standardContextual"/>
        </w:rPr>
        <w:t xml:space="preserve"> </w:t>
      </w:r>
      <w:r w:rsidRPr="002C15D5">
        <w:rPr>
          <w:rFonts w:eastAsiaTheme="minorHAnsi"/>
          <w:sz w:val="28"/>
          <w:szCs w:val="28"/>
          <w:lang w:eastAsia="en-US"/>
          <w14:ligatures w14:val="standardContextual"/>
        </w:rPr>
        <w:t xml:space="preserve">- </w:t>
      </w:r>
      <w:r w:rsidR="00D53C10" w:rsidRPr="00D53C10">
        <w:rPr>
          <w:rFonts w:eastAsiaTheme="minorHAnsi"/>
          <w:sz w:val="28"/>
          <w:szCs w:val="28"/>
          <w:lang w:eastAsia="en-US"/>
          <w14:ligatures w14:val="standardContextual"/>
        </w:rPr>
        <w:t>http://(адрес</w:t>
      </w:r>
      <w:r w:rsidR="00D53C10">
        <w:rPr>
          <w:rFonts w:eastAsiaTheme="minorHAnsi"/>
          <w:sz w:val="28"/>
          <w:szCs w:val="28"/>
          <w:lang w:eastAsia="en-US"/>
          <w14:ligatures w14:val="standardContextual"/>
        </w:rPr>
        <w:t xml:space="preserve"> администраторской части)</w:t>
      </w:r>
      <w:r w:rsidRPr="002C15D5">
        <w:rPr>
          <w:rFonts w:eastAsiaTheme="minorHAnsi"/>
          <w:sz w:val="28"/>
          <w:szCs w:val="28"/>
          <w:lang w:eastAsia="en-US"/>
          <w14:ligatures w14:val="standardContextual"/>
        </w:rPr>
        <w:t xml:space="preserve"> есть возможность добавления, редактирования текстов, располагающихся в клиентской</w:t>
      </w:r>
      <w:r>
        <w:rPr>
          <w:rFonts w:eastAsiaTheme="minorHAnsi"/>
          <w:sz w:val="28"/>
          <w:szCs w:val="28"/>
          <w:lang w:eastAsia="en-US"/>
          <w14:ligatures w14:val="standardContextual"/>
        </w:rPr>
        <w:t xml:space="preserve"> </w:t>
      </w:r>
      <w:r w:rsidRPr="002C15D5">
        <w:rPr>
          <w:rFonts w:eastAsiaTheme="minorHAnsi"/>
          <w:sz w:val="28"/>
          <w:szCs w:val="28"/>
          <w:lang w:eastAsia="en-US"/>
          <w14:ligatures w14:val="standardContextual"/>
        </w:rPr>
        <w:t>части, видов и стоимости услуг, добавления пользователей, редактирования</w:t>
      </w:r>
      <w:r>
        <w:rPr>
          <w:rFonts w:eastAsiaTheme="minorHAnsi"/>
          <w:sz w:val="28"/>
          <w:szCs w:val="28"/>
          <w:lang w:eastAsia="en-US"/>
          <w14:ligatures w14:val="standardContextual"/>
        </w:rPr>
        <w:t xml:space="preserve"> </w:t>
      </w:r>
      <w:r w:rsidRPr="002C15D5">
        <w:rPr>
          <w:rFonts w:eastAsiaTheme="minorHAnsi"/>
          <w:sz w:val="28"/>
          <w:szCs w:val="28"/>
          <w:lang w:eastAsia="en-US"/>
          <w14:ligatures w14:val="standardContextual"/>
        </w:rPr>
        <w:t xml:space="preserve">информации о сотрудниках </w:t>
      </w:r>
      <w:r w:rsidR="00BE7780">
        <w:rPr>
          <w:rFonts w:eastAsiaTheme="minorHAnsi"/>
          <w:sz w:val="28"/>
          <w:szCs w:val="28"/>
          <w:lang w:eastAsia="en-US"/>
          <w14:ligatures w14:val="standardContextual"/>
        </w:rPr>
        <w:t>академии</w:t>
      </w:r>
      <w:r w:rsidRPr="002C15D5">
        <w:rPr>
          <w:rFonts w:eastAsiaTheme="minorHAnsi"/>
          <w:sz w:val="28"/>
          <w:szCs w:val="28"/>
          <w:lang w:eastAsia="en-US"/>
          <w14:ligatures w14:val="standardContextual"/>
        </w:rPr>
        <w:t>.</w:t>
      </w:r>
    </w:p>
    <w:p w14:paraId="685FEA7B" w14:textId="77777777" w:rsidR="006B69F4" w:rsidRPr="009B2EDC" w:rsidRDefault="006B69F4" w:rsidP="009B2EDC">
      <w:pPr>
        <w:autoSpaceDE w:val="0"/>
        <w:autoSpaceDN w:val="0"/>
        <w:adjustRightInd w:val="0"/>
        <w:spacing w:line="360" w:lineRule="auto"/>
        <w:rPr>
          <w:rFonts w:eastAsiaTheme="minorHAnsi"/>
          <w:sz w:val="28"/>
          <w:szCs w:val="28"/>
          <w:lang w:val="en-US" w:eastAsia="en-US"/>
          <w14:ligatures w14:val="standardContextual"/>
        </w:rPr>
      </w:pPr>
    </w:p>
    <w:p w14:paraId="2AE57BC1" w14:textId="11B5EDB1" w:rsidR="00A47E25" w:rsidRDefault="0055441B" w:rsidP="00BB5B5B">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Theme="minorHAnsi"/>
          <w:noProof/>
          <w:sz w:val="28"/>
          <w:szCs w:val="28"/>
          <w:lang w:eastAsia="en-US"/>
          <w14:ligatures w14:val="standardContextual"/>
        </w:rPr>
        <mc:AlternateContent>
          <mc:Choice Requires="wps">
            <w:drawing>
              <wp:anchor distT="0" distB="0" distL="114300" distR="114300" simplePos="0" relativeHeight="251659264" behindDoc="0" locked="0" layoutInCell="1" allowOverlap="1" wp14:anchorId="0B6C67E9" wp14:editId="307FC768">
                <wp:simplePos x="0" y="0"/>
                <wp:positionH relativeFrom="column">
                  <wp:posOffset>2205990</wp:posOffset>
                </wp:positionH>
                <wp:positionV relativeFrom="paragraph">
                  <wp:posOffset>70485</wp:posOffset>
                </wp:positionV>
                <wp:extent cx="2057400" cy="409575"/>
                <wp:effectExtent l="0" t="0" r="19050" b="28575"/>
                <wp:wrapNone/>
                <wp:docPr id="65429339" name="Прямоугольник 4"/>
                <wp:cNvGraphicFramePr/>
                <a:graphic xmlns:a="http://schemas.openxmlformats.org/drawingml/2006/main">
                  <a:graphicData uri="http://schemas.microsoft.com/office/word/2010/wordprocessingShape">
                    <wps:wsp>
                      <wps:cNvSpPr/>
                      <wps:spPr>
                        <a:xfrm>
                          <a:off x="0" y="0"/>
                          <a:ext cx="2057400" cy="40957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922DD0C" w14:textId="59211E3D" w:rsidR="0055441B" w:rsidRPr="0055441B" w:rsidRDefault="005A5B93" w:rsidP="005A5B93">
                            <w:pPr>
                              <w:rPr>
                                <w:color w:val="000000" w:themeColor="text1"/>
                                <w:sz w:val="28"/>
                                <w:szCs w:val="28"/>
                              </w:rPr>
                            </w:pPr>
                            <w:r>
                              <w:rPr>
                                <w:color w:val="000000" w:themeColor="text1"/>
                                <w:sz w:val="28"/>
                                <w:szCs w:val="28"/>
                              </w:rPr>
                              <w:t xml:space="preserve">                </w:t>
                            </w:r>
                            <w:r w:rsidR="0055441B" w:rsidRPr="0055441B">
                              <w:rPr>
                                <w:color w:val="000000" w:themeColor="text1"/>
                                <w:sz w:val="28"/>
                                <w:szCs w:val="28"/>
                              </w:rPr>
                              <w:t>Сайт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6C67E9" id="Прямоугольник 4" o:spid="_x0000_s1032" style="position:absolute;left:0;text-align:left;margin-left:173.7pt;margin-top:5.55pt;width:162pt;height:3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" fillcolor="white [3212]" strokecolor="#09101d [484]" strokeweight="1pt">
                <v:textbox>
                  <w:txbxContent>
                    <w:p w14:paraId="2922DD0C" w14:textId="59211E3D" w:rsidR="0055441B" w:rsidRPr="0055441B" w:rsidRDefault="005A5B93" w:rsidP="005A5B93">
                      <w:pPr>
                        <w:rPr>
                          <w:color w:val="000000" w:themeColor="text1"/>
                          <w:sz w:val="28"/>
                          <w:szCs w:val="28"/>
                        </w:rPr>
                      </w:pPr>
                      <w:r>
                        <w:rPr>
                          <w:color w:val="000000" w:themeColor="text1"/>
                          <w:sz w:val="28"/>
                          <w:szCs w:val="28"/>
                        </w:rPr>
                        <w:t xml:space="preserve">                </w:t>
                      </w:r>
                      <w:r w:rsidR="0055441B" w:rsidRPr="0055441B">
                        <w:rPr>
                          <w:color w:val="000000" w:themeColor="text1"/>
                          <w:sz w:val="28"/>
                          <w:szCs w:val="28"/>
                        </w:rPr>
                        <w:t>Сайт</w:t>
                      </w:r>
                    </w:p>
                  </w:txbxContent>
                </v:textbox>
              </v:rect>
            </w:pict>
          </mc:Fallback>
        </mc:AlternateContent>
      </w:r>
    </w:p>
    <w:p w14:paraId="2C99C0B0" w14:textId="7E309425" w:rsidR="0055441B" w:rsidRDefault="00635691" w:rsidP="00BB5B5B">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Theme="minorHAnsi"/>
          <w:noProof/>
          <w:sz w:val="28"/>
          <w:szCs w:val="28"/>
          <w:lang w:eastAsia="en-US"/>
          <w14:ligatures w14:val="standardContextual"/>
        </w:rPr>
        <mc:AlternateContent>
          <mc:Choice Requires="wps">
            <w:drawing>
              <wp:anchor distT="0" distB="0" distL="114300" distR="114300" simplePos="0" relativeHeight="251665408" behindDoc="0" locked="0" layoutInCell="1" allowOverlap="1" wp14:anchorId="2D705CD6" wp14:editId="589AFD8F">
                <wp:simplePos x="0" y="0"/>
                <wp:positionH relativeFrom="column">
                  <wp:posOffset>3175635</wp:posOffset>
                </wp:positionH>
                <wp:positionV relativeFrom="paragraph">
                  <wp:posOffset>169545</wp:posOffset>
                </wp:positionV>
                <wp:extent cx="0" cy="752475"/>
                <wp:effectExtent l="0" t="0" r="38100" b="28575"/>
                <wp:wrapNone/>
                <wp:docPr id="1061656679" name="Прямая соединительная линия 8"/>
                <wp:cNvGraphicFramePr/>
                <a:graphic xmlns:a="http://schemas.openxmlformats.org/drawingml/2006/main">
                  <a:graphicData uri="http://schemas.microsoft.com/office/word/2010/wordprocessingShape">
                    <wps:wsp>
                      <wps:cNvCnPr/>
                      <wps:spPr>
                        <a:xfrm>
                          <a:off x="0" y="0"/>
                          <a:ext cx="0" cy="7524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0B36F15" id="Прямая соединительная линия 8"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0.05pt,13.35pt" to="250.05pt,7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" strokecolor="black [3213]" strokeweight=".5pt">
                <v:stroke joinstyle="miter"/>
              </v:line>
            </w:pict>
          </mc:Fallback>
        </mc:AlternateContent>
      </w:r>
    </w:p>
    <w:p w14:paraId="2BF66AB6" w14:textId="1B113525" w:rsidR="0055441B" w:rsidRDefault="0055441B" w:rsidP="005A5B93">
      <w:pPr>
        <w:autoSpaceDE w:val="0"/>
        <w:autoSpaceDN w:val="0"/>
        <w:adjustRightInd w:val="0"/>
        <w:spacing w:line="360" w:lineRule="auto"/>
        <w:jc w:val="both"/>
        <w:rPr>
          <w:rFonts w:eastAsiaTheme="minorHAnsi"/>
          <w:sz w:val="28"/>
          <w:szCs w:val="28"/>
          <w:lang w:eastAsia="en-US"/>
          <w14:ligatures w14:val="standardContextual"/>
        </w:rPr>
      </w:pPr>
    </w:p>
    <w:p w14:paraId="6FFB2C24" w14:textId="66C5D9DC" w:rsidR="0055441B" w:rsidRDefault="00635691" w:rsidP="00BB5B5B">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Theme="minorHAnsi"/>
          <w:noProof/>
          <w:sz w:val="28"/>
          <w:szCs w:val="28"/>
          <w:lang w:eastAsia="en-US"/>
          <w14:ligatures w14:val="standardContextual"/>
        </w:rPr>
        <mc:AlternateContent>
          <mc:Choice Requires="wps">
            <w:drawing>
              <wp:anchor distT="0" distB="0" distL="114300" distR="114300" simplePos="0" relativeHeight="251663360" behindDoc="0" locked="0" layoutInCell="1" allowOverlap="1" wp14:anchorId="1E5961AA" wp14:editId="6ECDE9CE">
                <wp:simplePos x="0" y="0"/>
                <wp:positionH relativeFrom="column">
                  <wp:posOffset>3777615</wp:posOffset>
                </wp:positionH>
                <wp:positionV relativeFrom="paragraph">
                  <wp:posOffset>102870</wp:posOffset>
                </wp:positionV>
                <wp:extent cx="2295525" cy="504825"/>
                <wp:effectExtent l="0" t="0" r="28575" b="28575"/>
                <wp:wrapNone/>
                <wp:docPr id="1065230255" name="Прямоугольник 4"/>
                <wp:cNvGraphicFramePr/>
                <a:graphic xmlns:a="http://schemas.openxmlformats.org/drawingml/2006/main">
                  <a:graphicData uri="http://schemas.microsoft.com/office/word/2010/wordprocessingShape">
                    <wps:wsp>
                      <wps:cNvSpPr/>
                      <wps:spPr>
                        <a:xfrm>
                          <a:off x="0" y="0"/>
                          <a:ext cx="2295525" cy="50482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B4C16CA" w14:textId="74AD42AA" w:rsidR="0055441B" w:rsidRPr="005A5B93" w:rsidRDefault="0055441B" w:rsidP="0055441B">
                            <w:pPr>
                              <w:jc w:val="center"/>
                              <w:rPr>
                                <w:color w:val="000000" w:themeColor="text1"/>
                                <w:sz w:val="28"/>
                                <w:szCs w:val="28"/>
                              </w:rPr>
                            </w:pPr>
                            <w:r w:rsidRPr="005A5B93">
                              <w:rPr>
                                <w:color w:val="000000" w:themeColor="text1"/>
                                <w:sz w:val="28"/>
                                <w:szCs w:val="28"/>
                              </w:rPr>
                              <w:t>Клиентская</w:t>
                            </w:r>
                          </w:p>
                          <w:p w14:paraId="6E4C9F7F" w14:textId="791DF89E" w:rsidR="0055441B" w:rsidRPr="005A5B93" w:rsidRDefault="0055441B" w:rsidP="0055441B">
                            <w:pPr>
                              <w:jc w:val="center"/>
                              <w:rPr>
                                <w:color w:val="000000" w:themeColor="text1"/>
                                <w:sz w:val="28"/>
                                <w:szCs w:val="28"/>
                              </w:rPr>
                            </w:pPr>
                            <w:r w:rsidRPr="005A5B93">
                              <w:rPr>
                                <w:color w:val="000000" w:themeColor="text1"/>
                                <w:sz w:val="28"/>
                                <w:szCs w:val="28"/>
                              </w:rPr>
                              <w:t>часть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5961AA" id="_x0000_s1033" style="position:absolute;left:0;text-align:left;margin-left:297.45pt;margin-top:8.1pt;width:180.75pt;height:3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" fillcolor="white [3212]" strokecolor="#09101d [484]" strokeweight="1pt">
                <v:textbox>
                  <w:txbxContent>
                    <w:p w14:paraId="2B4C16CA" w14:textId="74AD42AA" w:rsidR="0055441B" w:rsidRPr="005A5B93" w:rsidRDefault="0055441B" w:rsidP="0055441B">
                      <w:pPr>
                        <w:jc w:val="center"/>
                        <w:rPr>
                          <w:color w:val="000000" w:themeColor="text1"/>
                          <w:sz w:val="28"/>
                          <w:szCs w:val="28"/>
                        </w:rPr>
                      </w:pPr>
                      <w:r w:rsidRPr="005A5B93">
                        <w:rPr>
                          <w:color w:val="000000" w:themeColor="text1"/>
                          <w:sz w:val="28"/>
                          <w:szCs w:val="28"/>
                        </w:rPr>
                        <w:t>Клиентская</w:t>
                      </w:r>
                    </w:p>
                    <w:p w14:paraId="6E4C9F7F" w14:textId="791DF89E" w:rsidR="0055441B" w:rsidRPr="005A5B93" w:rsidRDefault="0055441B" w:rsidP="0055441B">
                      <w:pPr>
                        <w:jc w:val="center"/>
                        <w:rPr>
                          <w:color w:val="000000" w:themeColor="text1"/>
                          <w:sz w:val="28"/>
                          <w:szCs w:val="28"/>
                        </w:rPr>
                      </w:pPr>
                      <w:r w:rsidRPr="005A5B93">
                        <w:rPr>
                          <w:color w:val="000000" w:themeColor="text1"/>
                          <w:sz w:val="28"/>
                          <w:szCs w:val="28"/>
                        </w:rPr>
                        <w:t>часть</w:t>
                      </w:r>
                    </w:p>
                  </w:txbxContent>
                </v:textbox>
              </v:rect>
            </w:pict>
          </mc:Fallback>
        </mc:AlternateContent>
      </w:r>
      <w:r>
        <w:rPr>
          <w:rFonts w:eastAsiaTheme="minorHAnsi"/>
          <w:noProof/>
          <w:sz w:val="28"/>
          <w:szCs w:val="28"/>
          <w:lang w:eastAsia="en-US"/>
          <w14:ligatures w14:val="standardContextual"/>
        </w:rPr>
        <mc:AlternateContent>
          <mc:Choice Requires="wps">
            <w:drawing>
              <wp:anchor distT="0" distB="0" distL="114300" distR="114300" simplePos="0" relativeHeight="251661312" behindDoc="0" locked="0" layoutInCell="1" allowOverlap="1" wp14:anchorId="66EB02DA" wp14:editId="5533B7CC">
                <wp:simplePos x="0" y="0"/>
                <wp:positionH relativeFrom="column">
                  <wp:posOffset>120015</wp:posOffset>
                </wp:positionH>
                <wp:positionV relativeFrom="paragraph">
                  <wp:posOffset>102870</wp:posOffset>
                </wp:positionV>
                <wp:extent cx="2371725" cy="504825"/>
                <wp:effectExtent l="0" t="0" r="28575" b="28575"/>
                <wp:wrapNone/>
                <wp:docPr id="637152769" name="Прямоугольник 4"/>
                <wp:cNvGraphicFramePr/>
                <a:graphic xmlns:a="http://schemas.openxmlformats.org/drawingml/2006/main">
                  <a:graphicData uri="http://schemas.microsoft.com/office/word/2010/wordprocessingShape">
                    <wps:wsp>
                      <wps:cNvSpPr/>
                      <wps:spPr>
                        <a:xfrm>
                          <a:off x="0" y="0"/>
                          <a:ext cx="2371725" cy="50482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E34C229" w14:textId="7C4B1AB1" w:rsidR="0055441B" w:rsidRPr="0055441B" w:rsidRDefault="0055441B" w:rsidP="0055441B">
                            <w:pPr>
                              <w:jc w:val="center"/>
                              <w:rPr>
                                <w:color w:val="000000" w:themeColor="text1"/>
                                <w:sz w:val="28"/>
                                <w:szCs w:val="28"/>
                              </w:rPr>
                            </w:pPr>
                            <w:r w:rsidRPr="0055441B">
                              <w:rPr>
                                <w:color w:val="000000" w:themeColor="text1"/>
                                <w:sz w:val="28"/>
                                <w:szCs w:val="28"/>
                              </w:rPr>
                              <w:t>Администраторская</w:t>
                            </w:r>
                          </w:p>
                          <w:p w14:paraId="423664E4" w14:textId="74943207" w:rsidR="0055441B" w:rsidRPr="0055441B" w:rsidRDefault="0055441B" w:rsidP="0055441B">
                            <w:pPr>
                              <w:jc w:val="center"/>
                              <w:rPr>
                                <w:color w:val="000000" w:themeColor="text1"/>
                                <w:sz w:val="28"/>
                                <w:szCs w:val="28"/>
                              </w:rPr>
                            </w:pPr>
                            <w:r w:rsidRPr="0055441B">
                              <w:rPr>
                                <w:color w:val="000000" w:themeColor="text1"/>
                                <w:sz w:val="28"/>
                                <w:szCs w:val="28"/>
                              </w:rPr>
                              <w:t>часть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EB02DA" id="_x0000_s1034" style="position:absolute;left:0;text-align:left;margin-left:9.45pt;margin-top:8.1pt;width:186.75pt;height:3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" fillcolor="white [3212]" strokecolor="#09101d [484]" strokeweight="1pt">
                <v:textbox>
                  <w:txbxContent>
                    <w:p w14:paraId="0E34C229" w14:textId="7C4B1AB1" w:rsidR="0055441B" w:rsidRPr="0055441B" w:rsidRDefault="0055441B" w:rsidP="0055441B">
                      <w:pPr>
                        <w:jc w:val="center"/>
                        <w:rPr>
                          <w:color w:val="000000" w:themeColor="text1"/>
                          <w:sz w:val="28"/>
                          <w:szCs w:val="28"/>
                        </w:rPr>
                      </w:pPr>
                      <w:r w:rsidRPr="0055441B">
                        <w:rPr>
                          <w:color w:val="000000" w:themeColor="text1"/>
                          <w:sz w:val="28"/>
                          <w:szCs w:val="28"/>
                        </w:rPr>
                        <w:t>Администраторская</w:t>
                      </w:r>
                    </w:p>
                    <w:p w14:paraId="423664E4" w14:textId="74943207" w:rsidR="0055441B" w:rsidRPr="0055441B" w:rsidRDefault="0055441B" w:rsidP="0055441B">
                      <w:pPr>
                        <w:jc w:val="center"/>
                        <w:rPr>
                          <w:color w:val="000000" w:themeColor="text1"/>
                          <w:sz w:val="28"/>
                          <w:szCs w:val="28"/>
                        </w:rPr>
                      </w:pPr>
                      <w:r w:rsidRPr="0055441B">
                        <w:rPr>
                          <w:color w:val="000000" w:themeColor="text1"/>
                          <w:sz w:val="28"/>
                          <w:szCs w:val="28"/>
                        </w:rPr>
                        <w:t>часть</w:t>
                      </w:r>
                    </w:p>
                  </w:txbxContent>
                </v:textbox>
              </v:rect>
            </w:pict>
          </mc:Fallback>
        </mc:AlternateContent>
      </w:r>
    </w:p>
    <w:p w14:paraId="56B8CF7A" w14:textId="7422283E" w:rsidR="0055441B" w:rsidRDefault="005A5B93" w:rsidP="00BB5B5B">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Theme="minorHAnsi"/>
          <w:noProof/>
          <w:sz w:val="28"/>
          <w:szCs w:val="28"/>
          <w:lang w:eastAsia="en-US"/>
          <w14:ligatures w14:val="standardContextual"/>
        </w:rPr>
        <mc:AlternateContent>
          <mc:Choice Requires="wps">
            <w:drawing>
              <wp:anchor distT="0" distB="0" distL="114300" distR="114300" simplePos="0" relativeHeight="251664384" behindDoc="0" locked="0" layoutInCell="1" allowOverlap="1" wp14:anchorId="72D41315" wp14:editId="588C2C41">
                <wp:simplePos x="0" y="0"/>
                <wp:positionH relativeFrom="column">
                  <wp:posOffset>2489200</wp:posOffset>
                </wp:positionH>
                <wp:positionV relativeFrom="paragraph">
                  <wp:posOffset>1905</wp:posOffset>
                </wp:positionV>
                <wp:extent cx="1285875" cy="0"/>
                <wp:effectExtent l="38100" t="76200" r="9525" b="95250"/>
                <wp:wrapNone/>
                <wp:docPr id="1644795913" name="Прямая со стрелкой 7"/>
                <wp:cNvGraphicFramePr/>
                <a:graphic xmlns:a="http://schemas.openxmlformats.org/drawingml/2006/main">
                  <a:graphicData uri="http://schemas.microsoft.com/office/word/2010/wordprocessingShape">
                    <wps:wsp>
                      <wps:cNvCnPr/>
                      <wps:spPr>
                        <a:xfrm>
                          <a:off x="0" y="0"/>
                          <a:ext cx="128587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D56756C" id="_x0000_t32" coordsize="21600,21600" o:spt="32" o:oned="t" path="m,l21600,21600e" filled="f">
                <v:path arrowok="t" fillok="f" o:connecttype="none"/>
                <o:lock v:ext="edit" shapetype="t"/>
              </v:shapetype>
              <v:shape id="Прямая со стрелкой 7" o:spid="_x0000_s1026" type="#_x0000_t32" style="position:absolute;margin-left:196pt;margin-top:.15pt;width:101.2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" strokecolor="black [3213]" strokeweight=".5pt">
                <v:stroke startarrow="block" endarrow="block" joinstyle="miter"/>
              </v:shape>
            </w:pict>
          </mc:Fallback>
        </mc:AlternateContent>
      </w:r>
    </w:p>
    <w:p w14:paraId="7CD1629C" w14:textId="60CB58FF" w:rsidR="0055441B" w:rsidRDefault="0055441B" w:rsidP="0055441B">
      <w:pPr>
        <w:autoSpaceDE w:val="0"/>
        <w:autoSpaceDN w:val="0"/>
        <w:adjustRightInd w:val="0"/>
        <w:spacing w:line="360" w:lineRule="auto"/>
        <w:ind w:firstLine="708"/>
        <w:jc w:val="center"/>
        <w:rPr>
          <w:rFonts w:eastAsiaTheme="minorHAnsi"/>
          <w:sz w:val="28"/>
          <w:szCs w:val="28"/>
          <w:lang w:eastAsia="en-US"/>
          <w14:ligatures w14:val="standardContextual"/>
        </w:rPr>
      </w:pPr>
    </w:p>
    <w:p w14:paraId="652095C4" w14:textId="1D1CA1F3" w:rsidR="00A47E25" w:rsidRPr="0055441B" w:rsidRDefault="0055441B" w:rsidP="0055441B">
      <w:pPr>
        <w:autoSpaceDE w:val="0"/>
        <w:autoSpaceDN w:val="0"/>
        <w:adjustRightInd w:val="0"/>
        <w:spacing w:line="360" w:lineRule="auto"/>
        <w:ind w:firstLine="708"/>
        <w:jc w:val="center"/>
        <w:rPr>
          <w:rFonts w:eastAsiaTheme="minorHAnsi"/>
          <w:sz w:val="28"/>
          <w:szCs w:val="28"/>
          <w:lang w:eastAsia="en-US"/>
          <w14:ligatures w14:val="standardContextual"/>
        </w:rPr>
      </w:pPr>
      <w:r w:rsidRPr="0055441B">
        <w:rPr>
          <w:rFonts w:eastAsiaTheme="minorHAnsi"/>
          <w:sz w:val="28"/>
          <w:szCs w:val="28"/>
          <w:lang w:eastAsia="en-US"/>
          <w14:ligatures w14:val="standardContextual"/>
        </w:rPr>
        <w:t>Рисунок 7 - Структура сайта</w:t>
      </w:r>
    </w:p>
    <w:p w14:paraId="27F73468" w14:textId="77777777" w:rsidR="00596E1F" w:rsidRDefault="00596E1F" w:rsidP="00E42000">
      <w:pPr>
        <w:autoSpaceDE w:val="0"/>
        <w:autoSpaceDN w:val="0"/>
        <w:adjustRightInd w:val="0"/>
        <w:spacing w:line="360" w:lineRule="auto"/>
        <w:ind w:firstLine="708"/>
        <w:rPr>
          <w:rFonts w:eastAsiaTheme="minorHAnsi"/>
          <w:sz w:val="28"/>
          <w:szCs w:val="28"/>
          <w:lang w:eastAsia="en-US"/>
          <w14:ligatures w14:val="standardContextual"/>
        </w:rPr>
      </w:pPr>
    </w:p>
    <w:p w14:paraId="5AE2497B" w14:textId="71F39064" w:rsidR="0055441B" w:rsidRPr="00E42000" w:rsidRDefault="00E42000" w:rsidP="00E42000">
      <w:pPr>
        <w:autoSpaceDE w:val="0"/>
        <w:autoSpaceDN w:val="0"/>
        <w:adjustRightInd w:val="0"/>
        <w:spacing w:line="360" w:lineRule="auto"/>
        <w:ind w:firstLine="708"/>
        <w:rPr>
          <w:rFonts w:eastAsiaTheme="minorHAnsi"/>
          <w:sz w:val="28"/>
          <w:szCs w:val="28"/>
          <w:lang w:eastAsia="en-US"/>
          <w14:ligatures w14:val="standardContextual"/>
        </w:rPr>
      </w:pPr>
      <w:r w:rsidRPr="00E42000">
        <w:rPr>
          <w:rFonts w:eastAsiaTheme="minorHAnsi"/>
          <w:sz w:val="28"/>
          <w:szCs w:val="28"/>
          <w:lang w:eastAsia="en-US"/>
          <w14:ligatures w14:val="standardContextual"/>
        </w:rPr>
        <w:t xml:space="preserve">Работа с системой начинается с запуска </w:t>
      </w:r>
      <w:proofErr w:type="gramStart"/>
      <w:r w:rsidRPr="00E42000">
        <w:rPr>
          <w:rFonts w:eastAsiaTheme="minorHAnsi"/>
          <w:sz w:val="28"/>
          <w:szCs w:val="28"/>
          <w:lang w:eastAsia="en-US"/>
          <w14:ligatures w14:val="standardContextual"/>
        </w:rPr>
        <w:t>Интернет обозревателя</w:t>
      </w:r>
      <w:proofErr w:type="gramEnd"/>
      <w:r w:rsidRPr="00E42000">
        <w:rPr>
          <w:rFonts w:eastAsiaTheme="minorHAnsi"/>
          <w:sz w:val="28"/>
          <w:szCs w:val="28"/>
          <w:lang w:eastAsia="en-US"/>
          <w14:ligatures w14:val="standardContextual"/>
        </w:rPr>
        <w:t xml:space="preserve"> и</w:t>
      </w:r>
      <w:r>
        <w:rPr>
          <w:rFonts w:eastAsiaTheme="minorHAnsi"/>
          <w:sz w:val="28"/>
          <w:szCs w:val="28"/>
          <w:lang w:eastAsia="en-US"/>
          <w14:ligatures w14:val="standardContextual"/>
        </w:rPr>
        <w:t xml:space="preserve"> </w:t>
      </w:r>
      <w:r w:rsidRPr="00E42000">
        <w:rPr>
          <w:rFonts w:eastAsiaTheme="minorHAnsi"/>
          <w:sz w:val="28"/>
          <w:szCs w:val="28"/>
          <w:lang w:eastAsia="en-US"/>
          <w14:ligatures w14:val="standardContextual"/>
        </w:rPr>
        <w:t>перехода на</w:t>
      </w:r>
      <w:r>
        <w:rPr>
          <w:rFonts w:eastAsiaTheme="minorHAnsi"/>
          <w:sz w:val="28"/>
          <w:szCs w:val="28"/>
          <w:lang w:eastAsia="en-US"/>
          <w14:ligatures w14:val="standardContextual"/>
        </w:rPr>
        <w:t xml:space="preserve"> </w:t>
      </w:r>
      <w:r w:rsidRPr="00E42000">
        <w:rPr>
          <w:rFonts w:eastAsiaTheme="minorHAnsi"/>
          <w:sz w:val="28"/>
          <w:szCs w:val="28"/>
          <w:lang w:eastAsia="en-US"/>
          <w14:ligatures w14:val="standardContextual"/>
        </w:rPr>
        <w:t xml:space="preserve">хост </w:t>
      </w:r>
      <w:proofErr w:type="spellStart"/>
      <w:r w:rsidRPr="00E42000">
        <w:rPr>
          <w:rFonts w:eastAsiaTheme="minorHAnsi"/>
          <w:sz w:val="28"/>
          <w:szCs w:val="28"/>
          <w:lang w:eastAsia="en-US"/>
          <w14:ligatures w14:val="standardContextual"/>
        </w:rPr>
        <w:t>web</w:t>
      </w:r>
      <w:proofErr w:type="spellEnd"/>
      <w:r w:rsidRPr="00E42000">
        <w:rPr>
          <w:rFonts w:eastAsiaTheme="minorHAnsi"/>
          <w:sz w:val="28"/>
          <w:szCs w:val="28"/>
          <w:lang w:eastAsia="en-US"/>
          <w14:ligatures w14:val="standardContextual"/>
        </w:rPr>
        <w:t xml:space="preserve">-сервера. После перехода по адресу </w:t>
      </w:r>
      <w:r w:rsidR="00341E57" w:rsidRPr="00341E57">
        <w:rPr>
          <w:rFonts w:eastAsiaTheme="minorHAnsi"/>
          <w:sz w:val="28"/>
          <w:szCs w:val="28"/>
          <w:lang w:eastAsia="en-US"/>
          <w14:ligatures w14:val="standardContextual"/>
        </w:rPr>
        <w:t>http://(сайт</w:t>
      </w:r>
      <w:r w:rsidR="00341E57">
        <w:rPr>
          <w:rFonts w:eastAsiaTheme="minorHAnsi"/>
          <w:sz w:val="28"/>
          <w:szCs w:val="28"/>
          <w:lang w:eastAsia="en-US"/>
          <w14:ligatures w14:val="standardContextual"/>
        </w:rPr>
        <w:t xml:space="preserve"> </w:t>
      </w:r>
      <w:r w:rsidR="00757755">
        <w:rPr>
          <w:rFonts w:eastAsiaTheme="minorHAnsi"/>
          <w:sz w:val="28"/>
          <w:szCs w:val="28"/>
          <w:lang w:eastAsia="en-US"/>
          <w14:ligatures w14:val="standardContextual"/>
        </w:rPr>
        <w:t>академии</w:t>
      </w:r>
      <w:r w:rsidR="00341E57">
        <w:rPr>
          <w:rFonts w:eastAsiaTheme="minorHAnsi"/>
          <w:sz w:val="28"/>
          <w:szCs w:val="28"/>
          <w:lang w:eastAsia="en-US"/>
          <w14:ligatures w14:val="standardContextual"/>
        </w:rPr>
        <w:t xml:space="preserve">) </w:t>
      </w:r>
      <w:r w:rsidRPr="00E42000">
        <w:rPr>
          <w:rFonts w:eastAsiaTheme="minorHAnsi"/>
          <w:sz w:val="28"/>
          <w:szCs w:val="28"/>
          <w:lang w:eastAsia="en-US"/>
          <w14:ligatures w14:val="standardContextual"/>
        </w:rPr>
        <w:t>открывается главная страница сайта, которая изображена на</w:t>
      </w:r>
      <w:r>
        <w:rPr>
          <w:rFonts w:eastAsiaTheme="minorHAnsi"/>
          <w:sz w:val="28"/>
          <w:szCs w:val="28"/>
          <w:lang w:eastAsia="en-US"/>
          <w14:ligatures w14:val="standardContextual"/>
        </w:rPr>
        <w:t xml:space="preserve"> </w:t>
      </w:r>
      <w:r w:rsidRPr="00E42000">
        <w:rPr>
          <w:rFonts w:eastAsiaTheme="minorHAnsi"/>
          <w:sz w:val="28"/>
          <w:szCs w:val="28"/>
          <w:lang w:eastAsia="en-US"/>
          <w14:ligatures w14:val="standardContextual"/>
        </w:rPr>
        <w:t>рисунке 8.</w:t>
      </w:r>
    </w:p>
    <w:p w14:paraId="5ED599A1" w14:textId="77777777" w:rsidR="00A47E25" w:rsidRDefault="00A47E25" w:rsidP="00A47E25">
      <w:pPr>
        <w:autoSpaceDE w:val="0"/>
        <w:autoSpaceDN w:val="0"/>
        <w:adjustRightInd w:val="0"/>
        <w:spacing w:line="360" w:lineRule="auto"/>
        <w:ind w:firstLine="708"/>
        <w:jc w:val="both"/>
        <w:rPr>
          <w:rFonts w:eastAsiaTheme="minorHAnsi"/>
          <w:sz w:val="28"/>
          <w:szCs w:val="28"/>
          <w:lang w:eastAsia="en-US"/>
          <w14:ligatures w14:val="standardContextual"/>
        </w:rPr>
      </w:pPr>
    </w:p>
    <w:p w14:paraId="071130C8" w14:textId="28BF5F5F" w:rsidR="00346303" w:rsidRDefault="00596E1F" w:rsidP="00596E1F">
      <w:pPr>
        <w:autoSpaceDE w:val="0"/>
        <w:autoSpaceDN w:val="0"/>
        <w:adjustRightInd w:val="0"/>
        <w:spacing w:line="360" w:lineRule="auto"/>
        <w:jc w:val="both"/>
        <w:rPr>
          <w:rFonts w:eastAsiaTheme="minorHAnsi"/>
          <w:sz w:val="28"/>
          <w:szCs w:val="28"/>
          <w:lang w:eastAsia="en-US"/>
          <w14:ligatures w14:val="standardContextual"/>
        </w:rPr>
      </w:pPr>
      <w:r>
        <w:rPr>
          <w:noProof/>
          <w14:ligatures w14:val="standardContextual"/>
        </w:rPr>
        <w:lastRenderedPageBreak/>
        <w:drawing>
          <wp:inline distT="0" distB="0" distL="0" distR="0" wp14:anchorId="50BA8E7C" wp14:editId="45EF7571">
            <wp:extent cx="6120130" cy="4714875"/>
            <wp:effectExtent l="0" t="0" r="0" b="9525"/>
            <wp:docPr id="858071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7142" name=""/>
                    <pic:cNvPicPr/>
                  </pic:nvPicPr>
                  <pic:blipFill>
                    <a:blip r:embed="rId26"/>
                    <a:stretch>
                      <a:fillRect/>
                    </a:stretch>
                  </pic:blipFill>
                  <pic:spPr>
                    <a:xfrm>
                      <a:off x="0" y="0"/>
                      <a:ext cx="6120130" cy="4714875"/>
                    </a:xfrm>
                    <a:prstGeom prst="rect">
                      <a:avLst/>
                    </a:prstGeom>
                  </pic:spPr>
                </pic:pic>
              </a:graphicData>
            </a:graphic>
          </wp:inline>
        </w:drawing>
      </w:r>
    </w:p>
    <w:p w14:paraId="5DA143A8" w14:textId="77777777" w:rsidR="00346303" w:rsidRDefault="00346303" w:rsidP="00A47E25">
      <w:pPr>
        <w:autoSpaceDE w:val="0"/>
        <w:autoSpaceDN w:val="0"/>
        <w:adjustRightInd w:val="0"/>
        <w:spacing w:line="360" w:lineRule="auto"/>
        <w:ind w:firstLine="708"/>
        <w:jc w:val="both"/>
        <w:rPr>
          <w:rFonts w:eastAsiaTheme="minorHAnsi"/>
          <w:sz w:val="28"/>
          <w:szCs w:val="28"/>
          <w:lang w:eastAsia="en-US"/>
          <w14:ligatures w14:val="standardContextual"/>
        </w:rPr>
      </w:pPr>
    </w:p>
    <w:p w14:paraId="55162BF6" w14:textId="1FD69105" w:rsidR="00346303" w:rsidRPr="00346303" w:rsidRDefault="00346303" w:rsidP="00346303">
      <w:pPr>
        <w:autoSpaceDE w:val="0"/>
        <w:autoSpaceDN w:val="0"/>
        <w:adjustRightInd w:val="0"/>
        <w:spacing w:line="360" w:lineRule="auto"/>
        <w:ind w:firstLine="708"/>
        <w:jc w:val="center"/>
        <w:rPr>
          <w:rFonts w:eastAsiaTheme="minorHAnsi"/>
          <w:sz w:val="28"/>
          <w:szCs w:val="28"/>
          <w:lang w:eastAsia="en-US"/>
          <w14:ligatures w14:val="standardContextual"/>
        </w:rPr>
      </w:pPr>
      <w:r w:rsidRPr="00346303">
        <w:rPr>
          <w:rFonts w:eastAsiaTheme="minorHAnsi"/>
          <w:sz w:val="28"/>
          <w:szCs w:val="28"/>
          <w:lang w:eastAsia="en-US"/>
          <w14:ligatures w14:val="standardContextual"/>
        </w:rPr>
        <w:t xml:space="preserve">Рисунок 8 – Главная страница </w:t>
      </w:r>
      <w:proofErr w:type="spellStart"/>
      <w:r w:rsidRPr="00346303">
        <w:rPr>
          <w:rFonts w:eastAsiaTheme="minorHAnsi"/>
          <w:sz w:val="28"/>
          <w:szCs w:val="28"/>
          <w:lang w:eastAsia="en-US"/>
          <w14:ligatures w14:val="standardContextual"/>
        </w:rPr>
        <w:t>web</w:t>
      </w:r>
      <w:proofErr w:type="spellEnd"/>
      <w:r w:rsidRPr="00346303">
        <w:rPr>
          <w:rFonts w:eastAsiaTheme="minorHAnsi"/>
          <w:sz w:val="28"/>
          <w:szCs w:val="28"/>
          <w:lang w:eastAsia="en-US"/>
          <w14:ligatures w14:val="standardContextual"/>
        </w:rPr>
        <w:t>-сайта</w:t>
      </w:r>
    </w:p>
    <w:p w14:paraId="6F2C9F81" w14:textId="77777777" w:rsidR="007C0DB4" w:rsidRPr="007C0DB4" w:rsidRDefault="007C0DB4" w:rsidP="007C0DB4">
      <w:pPr>
        <w:autoSpaceDE w:val="0"/>
        <w:autoSpaceDN w:val="0"/>
        <w:adjustRightInd w:val="0"/>
        <w:spacing w:line="360" w:lineRule="auto"/>
        <w:ind w:firstLine="708"/>
        <w:jc w:val="both"/>
        <w:rPr>
          <w:rFonts w:eastAsiaTheme="minorHAnsi"/>
          <w:sz w:val="28"/>
          <w:szCs w:val="28"/>
          <w:lang w:eastAsia="en-US"/>
          <w14:ligatures w14:val="standardContextual"/>
        </w:rPr>
      </w:pPr>
      <w:r w:rsidRPr="007C0DB4">
        <w:rPr>
          <w:rFonts w:eastAsiaTheme="minorHAnsi"/>
          <w:sz w:val="28"/>
          <w:szCs w:val="28"/>
          <w:lang w:eastAsia="en-US"/>
          <w14:ligatures w14:val="standardContextual"/>
        </w:rPr>
        <w:t>На главной странице отображаются ссылки и кнопки для навигации по</w:t>
      </w:r>
    </w:p>
    <w:p w14:paraId="7062021E" w14:textId="548EE167" w:rsidR="007C0DB4" w:rsidRPr="007C0DB4" w:rsidRDefault="007C0DB4" w:rsidP="007C0DB4">
      <w:pPr>
        <w:autoSpaceDE w:val="0"/>
        <w:autoSpaceDN w:val="0"/>
        <w:adjustRightInd w:val="0"/>
        <w:spacing w:line="360" w:lineRule="auto"/>
        <w:jc w:val="both"/>
        <w:rPr>
          <w:rFonts w:eastAsiaTheme="minorHAnsi"/>
          <w:sz w:val="28"/>
          <w:szCs w:val="28"/>
          <w:lang w:eastAsia="en-US"/>
          <w14:ligatures w14:val="standardContextual"/>
        </w:rPr>
      </w:pPr>
      <w:r w:rsidRPr="007C0DB4">
        <w:rPr>
          <w:rFonts w:eastAsiaTheme="minorHAnsi"/>
          <w:sz w:val="28"/>
          <w:szCs w:val="28"/>
          <w:lang w:eastAsia="en-US"/>
          <w14:ligatures w14:val="standardContextual"/>
        </w:rPr>
        <w:t>сайту для посетителей, справа контактная информация, физический адрес</w:t>
      </w:r>
      <w:r>
        <w:rPr>
          <w:rFonts w:eastAsiaTheme="minorHAnsi"/>
          <w:sz w:val="28"/>
          <w:szCs w:val="28"/>
          <w:lang w:eastAsia="en-US"/>
          <w14:ligatures w14:val="standardContextual"/>
        </w:rPr>
        <w:t xml:space="preserve"> </w:t>
      </w:r>
      <w:r w:rsidR="00757755">
        <w:rPr>
          <w:rFonts w:eastAsiaTheme="minorHAnsi"/>
          <w:sz w:val="28"/>
          <w:szCs w:val="28"/>
          <w:lang w:eastAsia="en-US"/>
          <w14:ligatures w14:val="standardContextual"/>
        </w:rPr>
        <w:t>академии</w:t>
      </w:r>
      <w:r w:rsidRPr="007C0DB4">
        <w:rPr>
          <w:rFonts w:eastAsiaTheme="minorHAnsi"/>
          <w:sz w:val="28"/>
          <w:szCs w:val="28"/>
          <w:lang w:eastAsia="en-US"/>
          <w14:ligatures w14:val="standardContextual"/>
        </w:rPr>
        <w:t>, номер телефона, схема проезда – данные ссылки не исчезают при</w:t>
      </w:r>
      <w:r>
        <w:rPr>
          <w:rFonts w:eastAsiaTheme="minorHAnsi"/>
          <w:sz w:val="28"/>
          <w:szCs w:val="28"/>
          <w:lang w:eastAsia="en-US"/>
          <w14:ligatures w14:val="standardContextual"/>
        </w:rPr>
        <w:t xml:space="preserve"> </w:t>
      </w:r>
      <w:r w:rsidRPr="007C0DB4">
        <w:rPr>
          <w:rFonts w:eastAsiaTheme="minorHAnsi"/>
          <w:sz w:val="28"/>
          <w:szCs w:val="28"/>
          <w:lang w:eastAsia="en-US"/>
          <w14:ligatures w14:val="standardContextual"/>
        </w:rPr>
        <w:t>переходе на другие страницы. Так же на главной странице располагается</w:t>
      </w:r>
      <w:r>
        <w:rPr>
          <w:rFonts w:eastAsiaTheme="minorHAnsi"/>
          <w:sz w:val="28"/>
          <w:szCs w:val="28"/>
          <w:lang w:eastAsia="en-US"/>
          <w14:ligatures w14:val="standardContextual"/>
        </w:rPr>
        <w:t xml:space="preserve"> </w:t>
      </w:r>
      <w:r w:rsidRPr="007C0DB4">
        <w:rPr>
          <w:rFonts w:eastAsiaTheme="minorHAnsi"/>
          <w:sz w:val="28"/>
          <w:szCs w:val="28"/>
          <w:lang w:eastAsia="en-US"/>
          <w14:ligatures w14:val="standardContextual"/>
        </w:rPr>
        <w:t xml:space="preserve">логотип </w:t>
      </w:r>
      <w:r w:rsidR="00635691">
        <w:rPr>
          <w:rFonts w:eastAsiaTheme="minorHAnsi"/>
          <w:sz w:val="28"/>
          <w:szCs w:val="28"/>
          <w:lang w:eastAsia="en-US"/>
          <w14:ligatures w14:val="standardContextual"/>
        </w:rPr>
        <w:t>А</w:t>
      </w:r>
      <w:r w:rsidR="00757755">
        <w:rPr>
          <w:rFonts w:eastAsiaTheme="minorHAnsi"/>
          <w:sz w:val="28"/>
          <w:szCs w:val="28"/>
          <w:lang w:eastAsia="en-US"/>
          <w14:ligatures w14:val="standardContextual"/>
        </w:rPr>
        <w:t>кадемии</w:t>
      </w:r>
      <w:r w:rsidRPr="00F66317">
        <w:rPr>
          <w:rFonts w:eastAsiaTheme="minorHAnsi"/>
          <w:sz w:val="28"/>
          <w:szCs w:val="28"/>
          <w:lang w:eastAsia="en-US"/>
          <w14:ligatures w14:val="standardContextual"/>
        </w:rPr>
        <w:t xml:space="preserve"> </w:t>
      </w:r>
      <w:r>
        <w:rPr>
          <w:rFonts w:eastAsiaTheme="minorHAnsi"/>
          <w:sz w:val="28"/>
          <w:szCs w:val="28"/>
          <w:lang w:eastAsia="en-US"/>
          <w14:ligatures w14:val="standardContextual"/>
        </w:rPr>
        <w:t>красоты</w:t>
      </w:r>
      <w:r w:rsidRPr="00F66317">
        <w:rPr>
          <w:rFonts w:eastAsiaTheme="minorHAnsi"/>
          <w:sz w:val="28"/>
          <w:szCs w:val="28"/>
          <w:lang w:eastAsia="en-US"/>
          <w14:ligatures w14:val="standardContextual"/>
        </w:rPr>
        <w:t xml:space="preserve"> «</w:t>
      </w:r>
      <w:r w:rsidRPr="00721A25">
        <w:rPr>
          <w:rFonts w:eastAsiaTheme="minorHAnsi"/>
          <w:sz w:val="28"/>
          <w:szCs w:val="28"/>
          <w:lang w:val="en-US" w:eastAsia="en-US"/>
          <w14:ligatures w14:val="standardContextual"/>
        </w:rPr>
        <w:t>D</w:t>
      </w:r>
      <w:r w:rsidR="00757755">
        <w:rPr>
          <w:rFonts w:eastAsiaTheme="minorHAnsi"/>
          <w:sz w:val="28"/>
          <w:szCs w:val="28"/>
          <w:lang w:val="en-US" w:eastAsia="en-US"/>
          <w14:ligatures w14:val="standardContextual"/>
        </w:rPr>
        <w:t>IANA</w:t>
      </w:r>
      <w:r w:rsidRPr="00F66317">
        <w:rPr>
          <w:rFonts w:eastAsiaTheme="minorHAnsi"/>
          <w:sz w:val="28"/>
          <w:szCs w:val="28"/>
          <w:lang w:eastAsia="en-US"/>
          <w14:ligatures w14:val="standardContextual"/>
        </w:rPr>
        <w:t>»</w:t>
      </w:r>
      <w:r w:rsidR="00635691">
        <w:rPr>
          <w:rFonts w:eastAsiaTheme="minorHAnsi"/>
          <w:sz w:val="28"/>
          <w:szCs w:val="28"/>
          <w:lang w:eastAsia="en-US"/>
          <w14:ligatures w14:val="standardContextual"/>
        </w:rPr>
        <w:t>.</w:t>
      </w:r>
    </w:p>
    <w:p w14:paraId="1C9F01AA" w14:textId="0015342E" w:rsidR="007C0DB4" w:rsidRDefault="007C0DB4" w:rsidP="007C0DB4">
      <w:pPr>
        <w:autoSpaceDE w:val="0"/>
        <w:autoSpaceDN w:val="0"/>
        <w:adjustRightInd w:val="0"/>
        <w:spacing w:line="360" w:lineRule="auto"/>
        <w:ind w:firstLine="708"/>
        <w:jc w:val="both"/>
        <w:rPr>
          <w:rFonts w:eastAsiaTheme="minorHAnsi"/>
          <w:sz w:val="28"/>
          <w:szCs w:val="28"/>
          <w:lang w:eastAsia="en-US"/>
          <w14:ligatures w14:val="standardContextual"/>
        </w:rPr>
      </w:pPr>
      <w:r w:rsidRPr="007C0DB4">
        <w:rPr>
          <w:rFonts w:eastAsiaTheme="minorHAnsi"/>
          <w:sz w:val="28"/>
          <w:szCs w:val="28"/>
          <w:lang w:eastAsia="en-US"/>
          <w14:ligatures w14:val="standardContextual"/>
        </w:rPr>
        <w:t>С</w:t>
      </w:r>
      <w:r w:rsidR="00635691">
        <w:rPr>
          <w:rFonts w:eastAsiaTheme="minorHAnsi"/>
          <w:sz w:val="28"/>
          <w:szCs w:val="28"/>
          <w:lang w:eastAsia="en-US"/>
          <w14:ligatures w14:val="standardContextual"/>
        </w:rPr>
        <w:t>лева</w:t>
      </w:r>
      <w:r w:rsidRPr="007C0DB4">
        <w:rPr>
          <w:rFonts w:eastAsiaTheme="minorHAnsi"/>
          <w:sz w:val="28"/>
          <w:szCs w:val="28"/>
          <w:lang w:eastAsia="en-US"/>
          <w14:ligatures w14:val="standardContextual"/>
        </w:rPr>
        <w:t xml:space="preserve"> в «шапке» находится меню сайта – ссылки для навигации по</w:t>
      </w:r>
      <w:r>
        <w:rPr>
          <w:rFonts w:eastAsiaTheme="minorHAnsi"/>
          <w:sz w:val="28"/>
          <w:szCs w:val="28"/>
          <w:lang w:eastAsia="en-US"/>
          <w14:ligatures w14:val="standardContextual"/>
        </w:rPr>
        <w:t xml:space="preserve"> </w:t>
      </w:r>
      <w:r w:rsidRPr="007C0DB4">
        <w:rPr>
          <w:rFonts w:eastAsiaTheme="minorHAnsi"/>
          <w:sz w:val="28"/>
          <w:szCs w:val="28"/>
          <w:lang w:eastAsia="en-US"/>
          <w14:ligatures w14:val="standardContextual"/>
        </w:rPr>
        <w:t>сайту. На рисунке 9 показано данное меню.</w:t>
      </w:r>
    </w:p>
    <w:p w14:paraId="7EA2785D" w14:textId="77777777" w:rsidR="00635691" w:rsidRDefault="00635691" w:rsidP="007C0DB4">
      <w:pPr>
        <w:autoSpaceDE w:val="0"/>
        <w:autoSpaceDN w:val="0"/>
        <w:adjustRightInd w:val="0"/>
        <w:spacing w:line="360" w:lineRule="auto"/>
        <w:ind w:firstLine="708"/>
        <w:jc w:val="both"/>
        <w:rPr>
          <w:rFonts w:eastAsiaTheme="minorHAnsi"/>
          <w:sz w:val="28"/>
          <w:szCs w:val="28"/>
          <w:lang w:eastAsia="en-US"/>
          <w14:ligatures w14:val="standardContextual"/>
        </w:rPr>
      </w:pPr>
    </w:p>
    <w:p w14:paraId="3D6C2239" w14:textId="19B14C60" w:rsidR="00635691" w:rsidRPr="007C0DB4" w:rsidRDefault="00635691" w:rsidP="00635691">
      <w:pPr>
        <w:autoSpaceDE w:val="0"/>
        <w:autoSpaceDN w:val="0"/>
        <w:adjustRightInd w:val="0"/>
        <w:spacing w:line="360" w:lineRule="auto"/>
        <w:jc w:val="both"/>
        <w:rPr>
          <w:rFonts w:eastAsiaTheme="minorHAnsi"/>
          <w:sz w:val="28"/>
          <w:szCs w:val="28"/>
          <w:lang w:eastAsia="en-US"/>
          <w14:ligatures w14:val="standardContextual"/>
        </w:rPr>
      </w:pPr>
      <w:r>
        <w:rPr>
          <w:noProof/>
          <w14:ligatures w14:val="standardContextual"/>
        </w:rPr>
        <w:drawing>
          <wp:inline distT="0" distB="0" distL="0" distR="0" wp14:anchorId="41CBC109" wp14:editId="23F27367">
            <wp:extent cx="6120130" cy="847725"/>
            <wp:effectExtent l="0" t="0" r="0" b="9525"/>
            <wp:docPr id="13314950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95049" name=""/>
                    <pic:cNvPicPr/>
                  </pic:nvPicPr>
                  <pic:blipFill>
                    <a:blip r:embed="rId27"/>
                    <a:stretch>
                      <a:fillRect/>
                    </a:stretch>
                  </pic:blipFill>
                  <pic:spPr>
                    <a:xfrm>
                      <a:off x="0" y="0"/>
                      <a:ext cx="6120130" cy="847725"/>
                    </a:xfrm>
                    <a:prstGeom prst="rect">
                      <a:avLst/>
                    </a:prstGeom>
                  </pic:spPr>
                </pic:pic>
              </a:graphicData>
            </a:graphic>
          </wp:inline>
        </w:drawing>
      </w:r>
    </w:p>
    <w:p w14:paraId="42792918" w14:textId="7EF1D95F" w:rsidR="000C1C72" w:rsidRPr="007C0DB4" w:rsidRDefault="007C0DB4" w:rsidP="00A47E25">
      <w:pPr>
        <w:autoSpaceDE w:val="0"/>
        <w:autoSpaceDN w:val="0"/>
        <w:adjustRightInd w:val="0"/>
        <w:spacing w:line="360" w:lineRule="auto"/>
        <w:ind w:firstLine="708"/>
        <w:jc w:val="both"/>
        <w:rPr>
          <w:rFonts w:eastAsiaTheme="minorHAnsi"/>
          <w:sz w:val="28"/>
          <w:szCs w:val="28"/>
          <w:lang w:eastAsia="en-US"/>
          <w14:ligatures w14:val="standardContextual"/>
        </w:rPr>
      </w:pPr>
      <w:r w:rsidRPr="007C0DB4">
        <w:rPr>
          <w:rFonts w:eastAsiaTheme="minorHAnsi"/>
          <w:sz w:val="28"/>
          <w:szCs w:val="28"/>
          <w:lang w:eastAsia="en-US"/>
          <w14:ligatures w14:val="standardContextual"/>
        </w:rPr>
        <w:t xml:space="preserve">Рисунок 9 – Меню </w:t>
      </w:r>
      <w:proofErr w:type="spellStart"/>
      <w:r w:rsidRPr="007C0DB4">
        <w:rPr>
          <w:rFonts w:eastAsiaTheme="minorHAnsi"/>
          <w:sz w:val="28"/>
          <w:szCs w:val="28"/>
          <w:lang w:eastAsia="en-US"/>
          <w14:ligatures w14:val="standardContextual"/>
        </w:rPr>
        <w:t>web</w:t>
      </w:r>
      <w:proofErr w:type="spellEnd"/>
      <w:r w:rsidRPr="007C0DB4">
        <w:rPr>
          <w:rFonts w:eastAsiaTheme="minorHAnsi"/>
          <w:sz w:val="28"/>
          <w:szCs w:val="28"/>
          <w:lang w:eastAsia="en-US"/>
          <w14:ligatures w14:val="standardContextual"/>
        </w:rPr>
        <w:t xml:space="preserve">-сайта </w:t>
      </w:r>
      <w:r w:rsidR="00635691">
        <w:rPr>
          <w:rFonts w:eastAsiaTheme="minorHAnsi"/>
          <w:sz w:val="28"/>
          <w:szCs w:val="28"/>
          <w:lang w:eastAsia="en-US"/>
          <w14:ligatures w14:val="standardContextual"/>
        </w:rPr>
        <w:t>А</w:t>
      </w:r>
      <w:r w:rsidR="00757755">
        <w:rPr>
          <w:rFonts w:eastAsiaTheme="minorHAnsi"/>
          <w:sz w:val="28"/>
          <w:szCs w:val="28"/>
          <w:lang w:eastAsia="en-US"/>
          <w14:ligatures w14:val="standardContextual"/>
        </w:rPr>
        <w:t>кадемии</w:t>
      </w:r>
      <w:r w:rsidRPr="00F66317">
        <w:rPr>
          <w:rFonts w:eastAsiaTheme="minorHAnsi"/>
          <w:sz w:val="28"/>
          <w:szCs w:val="28"/>
          <w:lang w:eastAsia="en-US"/>
          <w14:ligatures w14:val="standardContextual"/>
        </w:rPr>
        <w:t xml:space="preserve"> </w:t>
      </w:r>
      <w:r>
        <w:rPr>
          <w:rFonts w:eastAsiaTheme="minorHAnsi"/>
          <w:sz w:val="28"/>
          <w:szCs w:val="28"/>
          <w:lang w:eastAsia="en-US"/>
          <w14:ligatures w14:val="standardContextual"/>
        </w:rPr>
        <w:t>красоты</w:t>
      </w:r>
      <w:r w:rsidRPr="00F66317">
        <w:rPr>
          <w:rFonts w:eastAsiaTheme="minorHAnsi"/>
          <w:sz w:val="28"/>
          <w:szCs w:val="28"/>
          <w:lang w:eastAsia="en-US"/>
          <w14:ligatures w14:val="standardContextual"/>
        </w:rPr>
        <w:t xml:space="preserve"> «</w:t>
      </w:r>
      <w:r w:rsidR="00757755">
        <w:rPr>
          <w:rFonts w:eastAsiaTheme="minorHAnsi"/>
          <w:sz w:val="28"/>
          <w:szCs w:val="28"/>
          <w:lang w:val="en-US" w:eastAsia="en-US"/>
          <w14:ligatures w14:val="standardContextual"/>
        </w:rPr>
        <w:t>DIANA</w:t>
      </w:r>
      <w:r w:rsidRPr="00F66317">
        <w:rPr>
          <w:rFonts w:eastAsiaTheme="minorHAnsi"/>
          <w:sz w:val="28"/>
          <w:szCs w:val="28"/>
          <w:lang w:eastAsia="en-US"/>
          <w14:ligatures w14:val="standardContextual"/>
        </w:rPr>
        <w:t>»</w:t>
      </w:r>
    </w:p>
    <w:p w14:paraId="5C2DA9F6" w14:textId="77777777" w:rsidR="00FD6FF4" w:rsidRDefault="00FD6FF4" w:rsidP="00FD6FF4">
      <w:pPr>
        <w:autoSpaceDE w:val="0"/>
        <w:autoSpaceDN w:val="0"/>
        <w:adjustRightInd w:val="0"/>
        <w:rPr>
          <w:rFonts w:ascii="TimesNewRomanPSMT" w:eastAsiaTheme="minorHAnsi" w:hAnsi="TimesNewRomanPSMT" w:cs="TimesNewRomanPSMT"/>
          <w:sz w:val="28"/>
          <w:szCs w:val="28"/>
          <w:lang w:eastAsia="en-US"/>
          <w14:ligatures w14:val="standardContextual"/>
        </w:rPr>
      </w:pPr>
    </w:p>
    <w:p w14:paraId="07F2DDB4" w14:textId="516C6125" w:rsidR="007C79F7" w:rsidRDefault="00FD6FF4" w:rsidP="00341E57">
      <w:pPr>
        <w:autoSpaceDE w:val="0"/>
        <w:autoSpaceDN w:val="0"/>
        <w:adjustRightInd w:val="0"/>
        <w:spacing w:line="360" w:lineRule="auto"/>
        <w:ind w:firstLine="708"/>
        <w:jc w:val="both"/>
        <w:rPr>
          <w:rFonts w:eastAsiaTheme="minorHAnsi"/>
          <w:sz w:val="28"/>
          <w:szCs w:val="28"/>
          <w:lang w:eastAsia="en-US"/>
          <w14:ligatures w14:val="standardContextual"/>
        </w:rPr>
      </w:pPr>
      <w:r w:rsidRPr="00FD6FF4">
        <w:rPr>
          <w:rFonts w:eastAsiaTheme="minorHAnsi"/>
          <w:sz w:val="28"/>
          <w:szCs w:val="28"/>
          <w:lang w:eastAsia="en-US"/>
          <w14:ligatures w14:val="standardContextual"/>
        </w:rPr>
        <w:t>При переходе по любой из ссылок пользователь попадает на страницу с</w:t>
      </w:r>
      <w:r w:rsidR="00341E57">
        <w:rPr>
          <w:rFonts w:eastAsiaTheme="minorHAnsi"/>
          <w:sz w:val="28"/>
          <w:szCs w:val="28"/>
          <w:lang w:eastAsia="en-US"/>
          <w14:ligatures w14:val="standardContextual"/>
        </w:rPr>
        <w:t xml:space="preserve"> </w:t>
      </w:r>
      <w:r w:rsidRPr="00FD6FF4">
        <w:rPr>
          <w:rFonts w:eastAsiaTheme="minorHAnsi"/>
          <w:sz w:val="28"/>
          <w:szCs w:val="28"/>
          <w:lang w:eastAsia="en-US"/>
          <w14:ligatures w14:val="standardContextual"/>
        </w:rPr>
        <w:t>соответствующей названию информацией. При нажатии на пункт меню</w:t>
      </w:r>
      <w:r>
        <w:rPr>
          <w:rFonts w:eastAsiaTheme="minorHAnsi"/>
          <w:sz w:val="28"/>
          <w:szCs w:val="28"/>
          <w:lang w:eastAsia="en-US"/>
          <w14:ligatures w14:val="standardContextual"/>
        </w:rPr>
        <w:t xml:space="preserve"> </w:t>
      </w:r>
      <w:r w:rsidRPr="00FD6FF4">
        <w:rPr>
          <w:rFonts w:eastAsiaTheme="minorHAnsi"/>
          <w:sz w:val="28"/>
          <w:szCs w:val="28"/>
          <w:lang w:eastAsia="en-US"/>
          <w14:ligatures w14:val="standardContextual"/>
        </w:rPr>
        <w:t>«Главная», расположенный в «шапке» сайта</w:t>
      </w:r>
      <w:r w:rsidR="00635691">
        <w:rPr>
          <w:rFonts w:eastAsiaTheme="minorHAnsi"/>
          <w:sz w:val="28"/>
          <w:szCs w:val="28"/>
          <w:lang w:eastAsia="en-US"/>
          <w14:ligatures w14:val="standardContextual"/>
        </w:rPr>
        <w:t>,</w:t>
      </w:r>
      <w:r w:rsidR="007C79F7">
        <w:rPr>
          <w:rFonts w:eastAsiaTheme="minorHAnsi"/>
          <w:sz w:val="28"/>
          <w:szCs w:val="28"/>
          <w:lang w:eastAsia="en-US"/>
          <w14:ligatures w14:val="standardContextual"/>
        </w:rPr>
        <w:t xml:space="preserve"> </w:t>
      </w:r>
      <w:r w:rsidRPr="00FD6FF4">
        <w:rPr>
          <w:rFonts w:eastAsiaTheme="minorHAnsi"/>
          <w:sz w:val="28"/>
          <w:szCs w:val="28"/>
          <w:lang w:eastAsia="en-US"/>
          <w14:ligatures w14:val="standardContextual"/>
        </w:rPr>
        <w:t>пользователь возвращается на главную страницу сайта.</w:t>
      </w:r>
    </w:p>
    <w:p w14:paraId="20588DFB" w14:textId="77EAEDCC" w:rsidR="0022172B" w:rsidRDefault="00FD6FF4" w:rsidP="007C79F7">
      <w:pPr>
        <w:autoSpaceDE w:val="0"/>
        <w:autoSpaceDN w:val="0"/>
        <w:adjustRightInd w:val="0"/>
        <w:spacing w:line="360" w:lineRule="auto"/>
        <w:ind w:firstLine="708"/>
        <w:jc w:val="both"/>
        <w:rPr>
          <w:rFonts w:eastAsiaTheme="minorHAnsi"/>
          <w:sz w:val="28"/>
          <w:szCs w:val="28"/>
          <w:lang w:eastAsia="en-US"/>
          <w14:ligatures w14:val="standardContextual"/>
        </w:rPr>
      </w:pPr>
      <w:r w:rsidRPr="00FD6FF4">
        <w:rPr>
          <w:rFonts w:eastAsiaTheme="minorHAnsi"/>
          <w:sz w:val="28"/>
          <w:szCs w:val="28"/>
          <w:lang w:eastAsia="en-US"/>
          <w14:ligatures w14:val="standardContextual"/>
        </w:rPr>
        <w:t xml:space="preserve">При нажатии на кнопку меню сайта «Услуги </w:t>
      </w:r>
      <w:r w:rsidR="00757755">
        <w:rPr>
          <w:rFonts w:eastAsiaTheme="minorHAnsi"/>
          <w:sz w:val="28"/>
          <w:szCs w:val="28"/>
          <w:lang w:eastAsia="en-US"/>
          <w14:ligatures w14:val="standardContextual"/>
        </w:rPr>
        <w:t>академии</w:t>
      </w:r>
      <w:r w:rsidRPr="00FD6FF4">
        <w:rPr>
          <w:rFonts w:eastAsiaTheme="minorHAnsi"/>
          <w:sz w:val="28"/>
          <w:szCs w:val="28"/>
          <w:lang w:eastAsia="en-US"/>
          <w14:ligatures w14:val="standardContextual"/>
        </w:rPr>
        <w:t>» пользователь</w:t>
      </w:r>
      <w:r w:rsidR="007C79F7">
        <w:rPr>
          <w:rFonts w:eastAsiaTheme="minorHAnsi"/>
          <w:sz w:val="28"/>
          <w:szCs w:val="28"/>
          <w:lang w:eastAsia="en-US"/>
          <w14:ligatures w14:val="standardContextual"/>
        </w:rPr>
        <w:t xml:space="preserve"> </w:t>
      </w:r>
      <w:r w:rsidRPr="00FD6FF4">
        <w:rPr>
          <w:rFonts w:eastAsiaTheme="minorHAnsi"/>
          <w:sz w:val="28"/>
          <w:szCs w:val="28"/>
          <w:lang w:eastAsia="en-US"/>
          <w14:ligatures w14:val="standardContextual"/>
        </w:rPr>
        <w:t>попадает на страницу, в которой размещена информация о</w:t>
      </w:r>
      <w:r w:rsidR="00757755">
        <w:rPr>
          <w:rFonts w:eastAsiaTheme="minorHAnsi"/>
          <w:sz w:val="28"/>
          <w:szCs w:val="28"/>
          <w:lang w:eastAsia="en-US"/>
          <w14:ligatures w14:val="standardContextual"/>
        </w:rPr>
        <w:t xml:space="preserve">б </w:t>
      </w:r>
      <w:r w:rsidR="00635691">
        <w:rPr>
          <w:rFonts w:eastAsiaTheme="minorHAnsi"/>
          <w:sz w:val="28"/>
          <w:szCs w:val="28"/>
          <w:lang w:eastAsia="en-US"/>
          <w14:ligatures w14:val="standardContextual"/>
        </w:rPr>
        <w:t>А</w:t>
      </w:r>
      <w:r w:rsidR="00757755">
        <w:rPr>
          <w:rFonts w:eastAsiaTheme="minorHAnsi"/>
          <w:sz w:val="28"/>
          <w:szCs w:val="28"/>
          <w:lang w:eastAsia="en-US"/>
          <w14:ligatures w14:val="standardContextual"/>
        </w:rPr>
        <w:t>кадемии</w:t>
      </w:r>
      <w:r w:rsidR="007C79F7" w:rsidRPr="00F66317">
        <w:rPr>
          <w:rFonts w:eastAsiaTheme="minorHAnsi"/>
          <w:sz w:val="28"/>
          <w:szCs w:val="28"/>
          <w:lang w:eastAsia="en-US"/>
          <w14:ligatures w14:val="standardContextual"/>
        </w:rPr>
        <w:t xml:space="preserve"> </w:t>
      </w:r>
      <w:r w:rsidR="007C79F7">
        <w:rPr>
          <w:rFonts w:eastAsiaTheme="minorHAnsi"/>
          <w:sz w:val="28"/>
          <w:szCs w:val="28"/>
          <w:lang w:eastAsia="en-US"/>
          <w14:ligatures w14:val="standardContextual"/>
        </w:rPr>
        <w:t>красоты</w:t>
      </w:r>
      <w:r w:rsidR="007C79F7" w:rsidRPr="00F66317">
        <w:rPr>
          <w:rFonts w:eastAsiaTheme="minorHAnsi"/>
          <w:sz w:val="28"/>
          <w:szCs w:val="28"/>
          <w:lang w:eastAsia="en-US"/>
          <w14:ligatures w14:val="standardContextual"/>
        </w:rPr>
        <w:t xml:space="preserve"> «</w:t>
      </w:r>
      <w:r w:rsidR="007C79F7" w:rsidRPr="00721A25">
        <w:rPr>
          <w:rFonts w:eastAsiaTheme="minorHAnsi"/>
          <w:sz w:val="28"/>
          <w:szCs w:val="28"/>
          <w:lang w:val="en-US" w:eastAsia="en-US"/>
          <w14:ligatures w14:val="standardContextual"/>
        </w:rPr>
        <w:t>D</w:t>
      </w:r>
      <w:r w:rsidR="00757755">
        <w:rPr>
          <w:rFonts w:eastAsiaTheme="minorHAnsi"/>
          <w:sz w:val="28"/>
          <w:szCs w:val="28"/>
          <w:lang w:val="en-US" w:eastAsia="en-US"/>
          <w14:ligatures w14:val="standardContextual"/>
        </w:rPr>
        <w:t>IANA</w:t>
      </w:r>
      <w:r w:rsidR="007C79F7" w:rsidRPr="00F66317">
        <w:rPr>
          <w:rFonts w:eastAsiaTheme="minorHAnsi"/>
          <w:sz w:val="28"/>
          <w:szCs w:val="28"/>
          <w:lang w:eastAsia="en-US"/>
          <w14:ligatures w14:val="standardContextual"/>
        </w:rPr>
        <w:t>»</w:t>
      </w:r>
      <w:r w:rsidR="007C79F7">
        <w:rPr>
          <w:rFonts w:eastAsiaTheme="minorHAnsi"/>
          <w:sz w:val="28"/>
          <w:szCs w:val="28"/>
          <w:lang w:eastAsia="en-US"/>
          <w14:ligatures w14:val="standardContextual"/>
        </w:rPr>
        <w:t xml:space="preserve"> </w:t>
      </w:r>
      <w:r w:rsidRPr="00FD6FF4">
        <w:rPr>
          <w:rFonts w:eastAsiaTheme="minorHAnsi"/>
          <w:sz w:val="28"/>
          <w:szCs w:val="28"/>
          <w:lang w:eastAsia="en-US"/>
          <w14:ligatures w14:val="standardContextual"/>
        </w:rPr>
        <w:t>(</w:t>
      </w:r>
      <w:r w:rsidR="00341E57">
        <w:rPr>
          <w:rFonts w:eastAsiaTheme="minorHAnsi"/>
          <w:sz w:val="28"/>
          <w:szCs w:val="28"/>
          <w:lang w:eastAsia="en-US"/>
          <w14:ligatures w14:val="standardContextual"/>
        </w:rPr>
        <w:t>Р</w:t>
      </w:r>
      <w:r w:rsidRPr="00FD6FF4">
        <w:rPr>
          <w:rFonts w:eastAsiaTheme="minorHAnsi"/>
          <w:sz w:val="28"/>
          <w:szCs w:val="28"/>
          <w:lang w:eastAsia="en-US"/>
          <w14:ligatures w14:val="standardContextual"/>
        </w:rPr>
        <w:t>исунок 10).</w:t>
      </w:r>
      <w:r w:rsidR="007838C3">
        <w:rPr>
          <w:rFonts w:eastAsiaTheme="minorHAnsi"/>
          <w:sz w:val="28"/>
          <w:szCs w:val="28"/>
          <w:lang w:eastAsia="en-US"/>
          <w14:ligatures w14:val="standardContextual"/>
        </w:rPr>
        <w:t xml:space="preserve"> (Страница в стадии доработки).</w:t>
      </w:r>
    </w:p>
    <w:p w14:paraId="4051CBA4" w14:textId="7598420A" w:rsidR="007C79F7" w:rsidRDefault="007838C3" w:rsidP="007C79F7">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Theme="minorHAnsi"/>
          <w:sz w:val="28"/>
          <w:szCs w:val="28"/>
          <w:lang w:eastAsia="en-US"/>
          <w14:ligatures w14:val="standardContextual"/>
        </w:rPr>
        <w:t xml:space="preserve">                      </w:t>
      </w:r>
      <w:r>
        <w:rPr>
          <w:noProof/>
          <w14:ligatures w14:val="standardContextual"/>
        </w:rPr>
        <w:drawing>
          <wp:inline distT="0" distB="0" distL="0" distR="0" wp14:anchorId="563473AA" wp14:editId="6C4898C5">
            <wp:extent cx="3190875" cy="2552700"/>
            <wp:effectExtent l="0" t="0" r="9525" b="0"/>
            <wp:docPr id="5481105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10592" name=""/>
                    <pic:cNvPicPr/>
                  </pic:nvPicPr>
                  <pic:blipFill>
                    <a:blip r:embed="rId28"/>
                    <a:stretch>
                      <a:fillRect/>
                    </a:stretch>
                  </pic:blipFill>
                  <pic:spPr>
                    <a:xfrm>
                      <a:off x="0" y="0"/>
                      <a:ext cx="3190875" cy="2552700"/>
                    </a:xfrm>
                    <a:prstGeom prst="rect">
                      <a:avLst/>
                    </a:prstGeom>
                  </pic:spPr>
                </pic:pic>
              </a:graphicData>
            </a:graphic>
          </wp:inline>
        </w:drawing>
      </w:r>
    </w:p>
    <w:p w14:paraId="697D5411" w14:textId="36E17BD4" w:rsidR="007C79F7" w:rsidRPr="007C79F7" w:rsidRDefault="007C79F7" w:rsidP="007C79F7">
      <w:pPr>
        <w:autoSpaceDE w:val="0"/>
        <w:autoSpaceDN w:val="0"/>
        <w:adjustRightInd w:val="0"/>
        <w:spacing w:line="360" w:lineRule="auto"/>
        <w:ind w:firstLine="708"/>
        <w:jc w:val="center"/>
        <w:rPr>
          <w:rFonts w:eastAsiaTheme="minorHAnsi"/>
          <w:sz w:val="28"/>
          <w:szCs w:val="28"/>
          <w:lang w:eastAsia="en-US"/>
          <w14:ligatures w14:val="standardContextual"/>
        </w:rPr>
      </w:pPr>
      <w:r w:rsidRPr="007C79F7">
        <w:rPr>
          <w:rFonts w:eastAsiaTheme="minorHAnsi"/>
          <w:sz w:val="28"/>
          <w:szCs w:val="28"/>
          <w:lang w:eastAsia="en-US"/>
          <w14:ligatures w14:val="standardContextual"/>
        </w:rPr>
        <w:t xml:space="preserve">Рисунок 10 – Страница </w:t>
      </w:r>
      <w:proofErr w:type="spellStart"/>
      <w:r w:rsidRPr="007C79F7">
        <w:rPr>
          <w:rFonts w:eastAsiaTheme="minorHAnsi"/>
          <w:sz w:val="28"/>
          <w:szCs w:val="28"/>
          <w:lang w:eastAsia="en-US"/>
          <w14:ligatures w14:val="standardContextual"/>
        </w:rPr>
        <w:t>web</w:t>
      </w:r>
      <w:proofErr w:type="spellEnd"/>
      <w:r w:rsidRPr="007C79F7">
        <w:rPr>
          <w:rFonts w:eastAsiaTheme="minorHAnsi"/>
          <w:sz w:val="28"/>
          <w:szCs w:val="28"/>
          <w:lang w:eastAsia="en-US"/>
          <w14:ligatures w14:val="standardContextual"/>
        </w:rPr>
        <w:t xml:space="preserve">-сайта «Услуги </w:t>
      </w:r>
      <w:r w:rsidR="00757755">
        <w:rPr>
          <w:rFonts w:eastAsiaTheme="minorHAnsi"/>
          <w:sz w:val="28"/>
          <w:szCs w:val="28"/>
          <w:lang w:eastAsia="en-US"/>
          <w14:ligatures w14:val="standardContextual"/>
        </w:rPr>
        <w:t>академии</w:t>
      </w:r>
      <w:r w:rsidRPr="007C79F7">
        <w:rPr>
          <w:rFonts w:eastAsiaTheme="minorHAnsi"/>
          <w:sz w:val="28"/>
          <w:szCs w:val="28"/>
          <w:lang w:eastAsia="en-US"/>
          <w14:ligatures w14:val="standardContextual"/>
        </w:rPr>
        <w:t>»</w:t>
      </w:r>
    </w:p>
    <w:p w14:paraId="4E86717E" w14:textId="53B3FC66" w:rsidR="00FD6FF4" w:rsidRDefault="00E20779" w:rsidP="00E20779">
      <w:pPr>
        <w:autoSpaceDE w:val="0"/>
        <w:autoSpaceDN w:val="0"/>
        <w:adjustRightInd w:val="0"/>
        <w:spacing w:line="360" w:lineRule="auto"/>
        <w:ind w:firstLine="708"/>
        <w:jc w:val="both"/>
        <w:rPr>
          <w:rFonts w:eastAsiaTheme="minorHAnsi"/>
          <w:sz w:val="28"/>
          <w:szCs w:val="28"/>
          <w:lang w:eastAsia="en-US"/>
          <w14:ligatures w14:val="standardContextual"/>
        </w:rPr>
      </w:pPr>
      <w:r w:rsidRPr="00E20779">
        <w:rPr>
          <w:rFonts w:eastAsiaTheme="minorHAnsi"/>
          <w:sz w:val="28"/>
          <w:szCs w:val="28"/>
          <w:lang w:eastAsia="en-US"/>
          <w14:ligatures w14:val="standardContextual"/>
        </w:rPr>
        <w:t>При нажатии на кнопку меню сайта «Схема проезда» пользователь</w:t>
      </w:r>
      <w:r>
        <w:rPr>
          <w:rFonts w:eastAsiaTheme="minorHAnsi"/>
          <w:sz w:val="28"/>
          <w:szCs w:val="28"/>
          <w:lang w:eastAsia="en-US"/>
          <w14:ligatures w14:val="standardContextual"/>
        </w:rPr>
        <w:t xml:space="preserve"> </w:t>
      </w:r>
      <w:r w:rsidRPr="00E20779">
        <w:rPr>
          <w:rFonts w:eastAsiaTheme="minorHAnsi"/>
          <w:sz w:val="28"/>
          <w:szCs w:val="28"/>
          <w:lang w:eastAsia="en-US"/>
          <w14:ligatures w14:val="standardContextual"/>
        </w:rPr>
        <w:t>попадает на страницу, в которой представлены адрес и карта проезда. Карта</w:t>
      </w:r>
      <w:r>
        <w:rPr>
          <w:rFonts w:eastAsiaTheme="minorHAnsi"/>
          <w:sz w:val="28"/>
          <w:szCs w:val="28"/>
          <w:lang w:eastAsia="en-US"/>
          <w14:ligatures w14:val="standardContextual"/>
        </w:rPr>
        <w:t xml:space="preserve"> </w:t>
      </w:r>
      <w:r w:rsidRPr="00E20779">
        <w:rPr>
          <w:rFonts w:eastAsiaTheme="minorHAnsi"/>
          <w:sz w:val="28"/>
          <w:szCs w:val="28"/>
          <w:lang w:eastAsia="en-US"/>
          <w14:ligatures w14:val="standardContextual"/>
        </w:rPr>
        <w:t>проезда использует сервис «</w:t>
      </w:r>
      <w:proofErr w:type="spellStart"/>
      <w:r w:rsidRPr="00E20779">
        <w:rPr>
          <w:rFonts w:eastAsiaTheme="minorHAnsi"/>
          <w:sz w:val="28"/>
          <w:szCs w:val="28"/>
          <w:lang w:eastAsia="en-US"/>
          <w14:ligatures w14:val="standardContextual"/>
        </w:rPr>
        <w:t>Яндекс.Карты</w:t>
      </w:r>
      <w:proofErr w:type="spellEnd"/>
      <w:r w:rsidRPr="00E20779">
        <w:rPr>
          <w:rFonts w:eastAsiaTheme="minorHAnsi"/>
          <w:sz w:val="28"/>
          <w:szCs w:val="28"/>
          <w:lang w:eastAsia="en-US"/>
          <w14:ligatures w14:val="standardContextual"/>
        </w:rPr>
        <w:t>» (</w:t>
      </w:r>
      <w:r w:rsidR="00341E57">
        <w:rPr>
          <w:rFonts w:eastAsiaTheme="minorHAnsi"/>
          <w:sz w:val="28"/>
          <w:szCs w:val="28"/>
          <w:lang w:eastAsia="en-US"/>
          <w14:ligatures w14:val="standardContextual"/>
        </w:rPr>
        <w:t>Р</w:t>
      </w:r>
      <w:r w:rsidRPr="00E20779">
        <w:rPr>
          <w:rFonts w:eastAsiaTheme="minorHAnsi"/>
          <w:sz w:val="28"/>
          <w:szCs w:val="28"/>
          <w:lang w:eastAsia="en-US"/>
          <w14:ligatures w14:val="standardContextual"/>
        </w:rPr>
        <w:t>исунок 11).</w:t>
      </w:r>
      <w:r w:rsidR="007838C3">
        <w:rPr>
          <w:rFonts w:eastAsiaTheme="minorHAnsi"/>
          <w:sz w:val="28"/>
          <w:szCs w:val="28"/>
          <w:lang w:eastAsia="en-US"/>
          <w14:ligatures w14:val="standardContextual"/>
        </w:rPr>
        <w:t xml:space="preserve"> (В стадии доработки)</w:t>
      </w:r>
    </w:p>
    <w:p w14:paraId="704D39B7" w14:textId="77777777" w:rsidR="007838C3" w:rsidRPr="00E20779" w:rsidRDefault="007838C3" w:rsidP="00E20779">
      <w:pPr>
        <w:autoSpaceDE w:val="0"/>
        <w:autoSpaceDN w:val="0"/>
        <w:adjustRightInd w:val="0"/>
        <w:spacing w:line="360" w:lineRule="auto"/>
        <w:ind w:firstLine="708"/>
        <w:jc w:val="both"/>
        <w:rPr>
          <w:rFonts w:eastAsiaTheme="minorHAnsi"/>
          <w:sz w:val="28"/>
          <w:szCs w:val="28"/>
          <w:lang w:eastAsia="en-US"/>
          <w14:ligatures w14:val="standardContextual"/>
        </w:rPr>
      </w:pPr>
    </w:p>
    <w:p w14:paraId="621E6F94" w14:textId="556DC6A7" w:rsidR="00FD6FF4" w:rsidRDefault="007838C3" w:rsidP="00A47E25">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Theme="minorHAnsi"/>
          <w:sz w:val="28"/>
          <w:szCs w:val="28"/>
          <w:lang w:eastAsia="en-US"/>
          <w14:ligatures w14:val="standardContextual"/>
        </w:rPr>
        <w:t xml:space="preserve">                               </w:t>
      </w:r>
      <w:r>
        <w:rPr>
          <w:noProof/>
          <w14:ligatures w14:val="standardContextual"/>
        </w:rPr>
        <w:drawing>
          <wp:inline distT="0" distB="0" distL="0" distR="0" wp14:anchorId="2D6CFE84" wp14:editId="1482A744">
            <wp:extent cx="2162175" cy="704850"/>
            <wp:effectExtent l="0" t="0" r="9525" b="0"/>
            <wp:docPr id="2587995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99586" name=""/>
                    <pic:cNvPicPr/>
                  </pic:nvPicPr>
                  <pic:blipFill>
                    <a:blip r:embed="rId29"/>
                    <a:stretch>
                      <a:fillRect/>
                    </a:stretch>
                  </pic:blipFill>
                  <pic:spPr>
                    <a:xfrm>
                      <a:off x="0" y="0"/>
                      <a:ext cx="2162175" cy="704850"/>
                    </a:xfrm>
                    <a:prstGeom prst="rect">
                      <a:avLst/>
                    </a:prstGeom>
                  </pic:spPr>
                </pic:pic>
              </a:graphicData>
            </a:graphic>
          </wp:inline>
        </w:drawing>
      </w:r>
    </w:p>
    <w:p w14:paraId="34CA6721" w14:textId="0FC7499D" w:rsidR="00FD6FF4" w:rsidRPr="00E20779" w:rsidRDefault="00E20779" w:rsidP="00E20779">
      <w:pPr>
        <w:autoSpaceDE w:val="0"/>
        <w:autoSpaceDN w:val="0"/>
        <w:adjustRightInd w:val="0"/>
        <w:spacing w:line="360" w:lineRule="auto"/>
        <w:ind w:firstLine="708"/>
        <w:jc w:val="center"/>
        <w:rPr>
          <w:rFonts w:eastAsiaTheme="minorHAnsi"/>
          <w:sz w:val="28"/>
          <w:szCs w:val="28"/>
          <w:lang w:eastAsia="en-US"/>
          <w14:ligatures w14:val="standardContextual"/>
        </w:rPr>
      </w:pPr>
      <w:r w:rsidRPr="00E20779">
        <w:rPr>
          <w:rFonts w:eastAsiaTheme="minorHAnsi"/>
          <w:sz w:val="28"/>
          <w:szCs w:val="28"/>
          <w:lang w:eastAsia="en-US"/>
          <w14:ligatures w14:val="standardContextual"/>
        </w:rPr>
        <w:t xml:space="preserve">Рисунок 11 – Страница </w:t>
      </w:r>
      <w:proofErr w:type="spellStart"/>
      <w:r w:rsidRPr="00E20779">
        <w:rPr>
          <w:rFonts w:eastAsiaTheme="minorHAnsi"/>
          <w:sz w:val="28"/>
          <w:szCs w:val="28"/>
          <w:lang w:eastAsia="en-US"/>
          <w14:ligatures w14:val="standardContextual"/>
        </w:rPr>
        <w:t>web</w:t>
      </w:r>
      <w:proofErr w:type="spellEnd"/>
      <w:r w:rsidRPr="00E20779">
        <w:rPr>
          <w:rFonts w:eastAsiaTheme="minorHAnsi"/>
          <w:sz w:val="28"/>
          <w:szCs w:val="28"/>
          <w:lang w:eastAsia="en-US"/>
          <w14:ligatures w14:val="standardContextual"/>
        </w:rPr>
        <w:t>-сайта «Схема проезда»</w:t>
      </w:r>
    </w:p>
    <w:p w14:paraId="4D2BA6AA" w14:textId="77777777" w:rsidR="00FD6FF4" w:rsidRDefault="00FD6FF4" w:rsidP="00A47E25">
      <w:pPr>
        <w:autoSpaceDE w:val="0"/>
        <w:autoSpaceDN w:val="0"/>
        <w:adjustRightInd w:val="0"/>
        <w:spacing w:line="360" w:lineRule="auto"/>
        <w:ind w:firstLine="708"/>
        <w:jc w:val="both"/>
        <w:rPr>
          <w:rFonts w:eastAsiaTheme="minorHAnsi"/>
          <w:sz w:val="28"/>
          <w:szCs w:val="28"/>
          <w:lang w:eastAsia="en-US"/>
          <w14:ligatures w14:val="standardContextual"/>
        </w:rPr>
      </w:pPr>
    </w:p>
    <w:p w14:paraId="1E5E517C" w14:textId="62990F2C" w:rsidR="00E20779" w:rsidRPr="00E20779" w:rsidRDefault="00E20779" w:rsidP="00E20779">
      <w:pPr>
        <w:autoSpaceDE w:val="0"/>
        <w:autoSpaceDN w:val="0"/>
        <w:adjustRightInd w:val="0"/>
        <w:spacing w:line="360" w:lineRule="auto"/>
        <w:ind w:firstLine="708"/>
        <w:jc w:val="both"/>
        <w:rPr>
          <w:rFonts w:eastAsiaTheme="minorHAnsi"/>
          <w:sz w:val="28"/>
          <w:szCs w:val="28"/>
          <w:lang w:eastAsia="en-US"/>
          <w14:ligatures w14:val="standardContextual"/>
        </w:rPr>
      </w:pPr>
      <w:r w:rsidRPr="00E20779">
        <w:rPr>
          <w:rFonts w:eastAsiaTheme="minorHAnsi"/>
          <w:sz w:val="28"/>
          <w:szCs w:val="28"/>
          <w:lang w:eastAsia="en-US"/>
          <w14:ligatures w14:val="standardContextual"/>
        </w:rPr>
        <w:t xml:space="preserve">В выпадающем меню представлены виды услуг </w:t>
      </w:r>
      <w:r w:rsidR="00757755">
        <w:rPr>
          <w:rFonts w:eastAsiaTheme="minorHAnsi"/>
          <w:sz w:val="28"/>
          <w:szCs w:val="28"/>
          <w:lang w:eastAsia="en-US"/>
          <w14:ligatures w14:val="standardContextual"/>
        </w:rPr>
        <w:t>академии</w:t>
      </w:r>
      <w:r w:rsidRPr="00E20779">
        <w:rPr>
          <w:rFonts w:eastAsiaTheme="minorHAnsi"/>
          <w:sz w:val="28"/>
          <w:szCs w:val="28"/>
          <w:lang w:eastAsia="en-US"/>
          <w14:ligatures w14:val="standardContextual"/>
        </w:rPr>
        <w:t xml:space="preserve"> (</w:t>
      </w:r>
      <w:r w:rsidR="00341E57">
        <w:rPr>
          <w:rFonts w:eastAsiaTheme="minorHAnsi"/>
          <w:sz w:val="28"/>
          <w:szCs w:val="28"/>
          <w:lang w:eastAsia="en-US"/>
          <w14:ligatures w14:val="standardContextual"/>
        </w:rPr>
        <w:t>Р</w:t>
      </w:r>
      <w:r w:rsidRPr="00E20779">
        <w:rPr>
          <w:rFonts w:eastAsiaTheme="minorHAnsi"/>
          <w:sz w:val="28"/>
          <w:szCs w:val="28"/>
          <w:lang w:eastAsia="en-US"/>
          <w14:ligatures w14:val="standardContextual"/>
        </w:rPr>
        <w:t>исунок 12).</w:t>
      </w:r>
      <w:r w:rsidR="007838C3">
        <w:rPr>
          <w:rFonts w:eastAsiaTheme="minorHAnsi"/>
          <w:sz w:val="28"/>
          <w:szCs w:val="28"/>
          <w:lang w:eastAsia="en-US"/>
          <w14:ligatures w14:val="standardContextual"/>
        </w:rPr>
        <w:t>(В стадии доработки)</w:t>
      </w:r>
    </w:p>
    <w:p w14:paraId="033F44E6" w14:textId="1BEAFB05" w:rsidR="00E20779" w:rsidRDefault="007838C3" w:rsidP="00A47E25">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Theme="minorHAnsi"/>
          <w:sz w:val="28"/>
          <w:szCs w:val="28"/>
          <w:lang w:eastAsia="en-US"/>
          <w14:ligatures w14:val="standardContextual"/>
        </w:rPr>
        <w:t xml:space="preserve">                                            </w:t>
      </w:r>
      <w:r>
        <w:rPr>
          <w:noProof/>
          <w14:ligatures w14:val="standardContextual"/>
        </w:rPr>
        <w:drawing>
          <wp:inline distT="0" distB="0" distL="0" distR="0" wp14:anchorId="01988696" wp14:editId="536FDC57">
            <wp:extent cx="1028700" cy="266700"/>
            <wp:effectExtent l="0" t="0" r="0" b="0"/>
            <wp:docPr id="5194200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20047" name=""/>
                    <pic:cNvPicPr/>
                  </pic:nvPicPr>
                  <pic:blipFill>
                    <a:blip r:embed="rId30"/>
                    <a:stretch>
                      <a:fillRect/>
                    </a:stretch>
                  </pic:blipFill>
                  <pic:spPr>
                    <a:xfrm>
                      <a:off x="0" y="0"/>
                      <a:ext cx="1028700" cy="266700"/>
                    </a:xfrm>
                    <a:prstGeom prst="rect">
                      <a:avLst/>
                    </a:prstGeom>
                  </pic:spPr>
                </pic:pic>
              </a:graphicData>
            </a:graphic>
          </wp:inline>
        </w:drawing>
      </w:r>
    </w:p>
    <w:p w14:paraId="3F7FD914" w14:textId="3882BA4D" w:rsidR="00E20779" w:rsidRDefault="00E20779" w:rsidP="00E20779">
      <w:pPr>
        <w:autoSpaceDE w:val="0"/>
        <w:autoSpaceDN w:val="0"/>
        <w:adjustRightInd w:val="0"/>
        <w:spacing w:line="360" w:lineRule="auto"/>
        <w:ind w:firstLine="708"/>
        <w:jc w:val="center"/>
        <w:rPr>
          <w:rFonts w:eastAsiaTheme="minorHAnsi"/>
          <w:sz w:val="28"/>
          <w:szCs w:val="28"/>
          <w:lang w:eastAsia="en-US"/>
          <w14:ligatures w14:val="standardContextual"/>
        </w:rPr>
      </w:pPr>
      <w:r w:rsidRPr="00E20779">
        <w:rPr>
          <w:rFonts w:eastAsiaTheme="minorHAnsi"/>
          <w:sz w:val="28"/>
          <w:szCs w:val="28"/>
          <w:lang w:eastAsia="en-US"/>
          <w14:ligatures w14:val="standardContextual"/>
        </w:rPr>
        <w:t xml:space="preserve">Рисунок 12 – Выпадающее меню кнопки «Услуги </w:t>
      </w:r>
      <w:r w:rsidR="00757755">
        <w:rPr>
          <w:rFonts w:eastAsiaTheme="minorHAnsi"/>
          <w:sz w:val="28"/>
          <w:szCs w:val="28"/>
          <w:lang w:eastAsia="en-US"/>
          <w14:ligatures w14:val="standardContextual"/>
        </w:rPr>
        <w:t>академии</w:t>
      </w:r>
      <w:r w:rsidRPr="00E20779">
        <w:rPr>
          <w:rFonts w:eastAsiaTheme="minorHAnsi"/>
          <w:sz w:val="28"/>
          <w:szCs w:val="28"/>
          <w:lang w:eastAsia="en-US"/>
          <w14:ligatures w14:val="standardContextual"/>
        </w:rPr>
        <w:t>»</w:t>
      </w:r>
    </w:p>
    <w:p w14:paraId="565938A7" w14:textId="77777777" w:rsidR="00FB3729" w:rsidRDefault="00FB3729" w:rsidP="00E20779">
      <w:pPr>
        <w:autoSpaceDE w:val="0"/>
        <w:autoSpaceDN w:val="0"/>
        <w:adjustRightInd w:val="0"/>
        <w:spacing w:line="360" w:lineRule="auto"/>
        <w:ind w:firstLine="708"/>
        <w:jc w:val="center"/>
        <w:rPr>
          <w:rFonts w:eastAsiaTheme="minorHAnsi"/>
          <w:sz w:val="28"/>
          <w:szCs w:val="28"/>
          <w:lang w:eastAsia="en-US"/>
          <w14:ligatures w14:val="standardContextual"/>
        </w:rPr>
      </w:pPr>
    </w:p>
    <w:p w14:paraId="08E98C04" w14:textId="32BFD07E" w:rsidR="00FB3729" w:rsidRDefault="00FB3729" w:rsidP="006719DD">
      <w:pPr>
        <w:autoSpaceDE w:val="0"/>
        <w:autoSpaceDN w:val="0"/>
        <w:adjustRightInd w:val="0"/>
        <w:spacing w:line="360" w:lineRule="auto"/>
        <w:ind w:firstLine="708"/>
        <w:jc w:val="both"/>
        <w:rPr>
          <w:rFonts w:eastAsiaTheme="minorHAnsi"/>
          <w:sz w:val="28"/>
          <w:szCs w:val="28"/>
          <w:lang w:eastAsia="en-US"/>
          <w14:ligatures w14:val="standardContextual"/>
        </w:rPr>
      </w:pPr>
      <w:r w:rsidRPr="00FB3729">
        <w:rPr>
          <w:rFonts w:eastAsiaTheme="minorHAnsi"/>
          <w:sz w:val="28"/>
          <w:szCs w:val="28"/>
          <w:lang w:eastAsia="en-US"/>
          <w14:ligatures w14:val="standardContextual"/>
        </w:rPr>
        <w:t>Следующий пункт меню сайта – «</w:t>
      </w:r>
      <w:r w:rsidR="008B4397">
        <w:rPr>
          <w:rFonts w:eastAsiaTheme="minorHAnsi"/>
          <w:sz w:val="28"/>
          <w:szCs w:val="28"/>
          <w:lang w:eastAsia="en-US"/>
          <w14:ligatures w14:val="standardContextual"/>
        </w:rPr>
        <w:t>Парикмахерские услуги</w:t>
      </w:r>
      <w:r w:rsidRPr="00FB3729">
        <w:rPr>
          <w:rFonts w:eastAsiaTheme="minorHAnsi"/>
          <w:sz w:val="28"/>
          <w:szCs w:val="28"/>
          <w:lang w:eastAsia="en-US"/>
          <w14:ligatures w14:val="standardContextual"/>
        </w:rPr>
        <w:t>». Пользователь</w:t>
      </w:r>
      <w:r>
        <w:rPr>
          <w:rFonts w:eastAsiaTheme="minorHAnsi"/>
          <w:sz w:val="28"/>
          <w:szCs w:val="28"/>
          <w:lang w:eastAsia="en-US"/>
          <w14:ligatures w14:val="standardContextual"/>
        </w:rPr>
        <w:t xml:space="preserve"> </w:t>
      </w:r>
      <w:r w:rsidRPr="00FB3729">
        <w:rPr>
          <w:rFonts w:eastAsiaTheme="minorHAnsi"/>
          <w:sz w:val="28"/>
          <w:szCs w:val="28"/>
          <w:lang w:eastAsia="en-US"/>
          <w14:ligatures w14:val="standardContextual"/>
        </w:rPr>
        <w:t>видит краткое описание раздела и прейскурант цен на предоставляемые</w:t>
      </w:r>
      <w:r w:rsidR="006719DD">
        <w:rPr>
          <w:rFonts w:eastAsiaTheme="minorHAnsi"/>
          <w:sz w:val="28"/>
          <w:szCs w:val="28"/>
          <w:lang w:eastAsia="en-US"/>
          <w14:ligatures w14:val="standardContextual"/>
        </w:rPr>
        <w:t xml:space="preserve"> </w:t>
      </w:r>
      <w:r w:rsidR="007838C3">
        <w:rPr>
          <w:rFonts w:eastAsiaTheme="minorHAnsi"/>
          <w:sz w:val="28"/>
          <w:szCs w:val="28"/>
          <w:lang w:eastAsia="en-US"/>
          <w14:ligatures w14:val="standardContextual"/>
        </w:rPr>
        <w:t>А</w:t>
      </w:r>
      <w:r w:rsidR="00757755">
        <w:rPr>
          <w:rFonts w:eastAsiaTheme="minorHAnsi"/>
          <w:sz w:val="28"/>
          <w:szCs w:val="28"/>
          <w:lang w:eastAsia="en-US"/>
          <w14:ligatures w14:val="standardContextual"/>
        </w:rPr>
        <w:t>кадемией</w:t>
      </w:r>
      <w:r w:rsidR="006719DD" w:rsidRPr="00F66317">
        <w:rPr>
          <w:rFonts w:eastAsiaTheme="minorHAnsi"/>
          <w:sz w:val="28"/>
          <w:szCs w:val="28"/>
          <w:lang w:eastAsia="en-US"/>
          <w14:ligatures w14:val="standardContextual"/>
        </w:rPr>
        <w:t xml:space="preserve"> </w:t>
      </w:r>
      <w:r w:rsidR="006719DD">
        <w:rPr>
          <w:rFonts w:eastAsiaTheme="minorHAnsi"/>
          <w:sz w:val="28"/>
          <w:szCs w:val="28"/>
          <w:lang w:eastAsia="en-US"/>
          <w14:ligatures w14:val="standardContextual"/>
        </w:rPr>
        <w:t>красоты</w:t>
      </w:r>
      <w:r w:rsidR="006719DD" w:rsidRPr="00F66317">
        <w:rPr>
          <w:rFonts w:eastAsiaTheme="minorHAnsi"/>
          <w:sz w:val="28"/>
          <w:szCs w:val="28"/>
          <w:lang w:eastAsia="en-US"/>
          <w14:ligatures w14:val="standardContextual"/>
        </w:rPr>
        <w:t xml:space="preserve"> «</w:t>
      </w:r>
      <w:r w:rsidR="006719DD" w:rsidRPr="00721A25">
        <w:rPr>
          <w:rFonts w:eastAsiaTheme="minorHAnsi"/>
          <w:sz w:val="28"/>
          <w:szCs w:val="28"/>
          <w:lang w:val="en-US" w:eastAsia="en-US"/>
          <w14:ligatures w14:val="standardContextual"/>
        </w:rPr>
        <w:t>D</w:t>
      </w:r>
      <w:r w:rsidR="00757755">
        <w:rPr>
          <w:rFonts w:eastAsiaTheme="minorHAnsi"/>
          <w:sz w:val="28"/>
          <w:szCs w:val="28"/>
          <w:lang w:val="en-US" w:eastAsia="en-US"/>
          <w14:ligatures w14:val="standardContextual"/>
        </w:rPr>
        <w:t>IANA</w:t>
      </w:r>
      <w:r w:rsidR="006719DD" w:rsidRPr="00F66317">
        <w:rPr>
          <w:rFonts w:eastAsiaTheme="minorHAnsi"/>
          <w:sz w:val="28"/>
          <w:szCs w:val="28"/>
          <w:lang w:eastAsia="en-US"/>
          <w14:ligatures w14:val="standardContextual"/>
        </w:rPr>
        <w:t>»</w:t>
      </w:r>
      <w:r w:rsidRPr="00FB3729">
        <w:rPr>
          <w:rFonts w:eastAsiaTheme="minorHAnsi"/>
          <w:sz w:val="28"/>
          <w:szCs w:val="28"/>
          <w:lang w:eastAsia="en-US"/>
          <w14:ligatures w14:val="standardContextual"/>
        </w:rPr>
        <w:t xml:space="preserve"> услуги, может ознакомиться с предлагаемыми</w:t>
      </w:r>
      <w:r w:rsidR="008B4397">
        <w:rPr>
          <w:rFonts w:eastAsiaTheme="minorHAnsi"/>
          <w:sz w:val="28"/>
          <w:szCs w:val="28"/>
          <w:lang w:eastAsia="en-US"/>
          <w14:ligatures w14:val="standardContextual"/>
        </w:rPr>
        <w:t xml:space="preserve"> парикмахерскими</w:t>
      </w:r>
      <w:r w:rsidRPr="00FB3729">
        <w:rPr>
          <w:rFonts w:eastAsiaTheme="minorHAnsi"/>
          <w:sz w:val="28"/>
          <w:szCs w:val="28"/>
          <w:lang w:eastAsia="en-US"/>
          <w14:ligatures w14:val="standardContextual"/>
        </w:rPr>
        <w:t xml:space="preserve"> услугами, их ценами (</w:t>
      </w:r>
      <w:r w:rsidR="00341E57">
        <w:rPr>
          <w:rFonts w:eastAsiaTheme="minorHAnsi"/>
          <w:sz w:val="28"/>
          <w:szCs w:val="28"/>
          <w:lang w:eastAsia="en-US"/>
          <w14:ligatures w14:val="standardContextual"/>
        </w:rPr>
        <w:t>Р</w:t>
      </w:r>
      <w:r w:rsidRPr="00FB3729">
        <w:rPr>
          <w:rFonts w:eastAsiaTheme="minorHAnsi"/>
          <w:sz w:val="28"/>
          <w:szCs w:val="28"/>
          <w:lang w:eastAsia="en-US"/>
          <w14:ligatures w14:val="standardContextual"/>
        </w:rPr>
        <w:t>исунок 13).</w:t>
      </w:r>
      <w:r w:rsidR="008B4397">
        <w:rPr>
          <w:rFonts w:eastAsiaTheme="minorHAnsi"/>
          <w:sz w:val="28"/>
          <w:szCs w:val="28"/>
          <w:lang w:eastAsia="en-US"/>
          <w14:ligatures w14:val="standardContextual"/>
        </w:rPr>
        <w:t xml:space="preserve"> (В стадии доработки)</w:t>
      </w:r>
    </w:p>
    <w:p w14:paraId="587E9941" w14:textId="77777777" w:rsidR="008B4397" w:rsidRDefault="008B4397" w:rsidP="006719DD">
      <w:pPr>
        <w:autoSpaceDE w:val="0"/>
        <w:autoSpaceDN w:val="0"/>
        <w:adjustRightInd w:val="0"/>
        <w:spacing w:line="360" w:lineRule="auto"/>
        <w:ind w:firstLine="708"/>
        <w:jc w:val="both"/>
        <w:rPr>
          <w:rFonts w:eastAsiaTheme="minorHAnsi"/>
          <w:sz w:val="28"/>
          <w:szCs w:val="28"/>
          <w:lang w:eastAsia="en-US"/>
          <w14:ligatures w14:val="standardContextual"/>
        </w:rPr>
      </w:pPr>
    </w:p>
    <w:p w14:paraId="3074DE9E" w14:textId="501C4993" w:rsidR="006719DD" w:rsidRDefault="008B4397" w:rsidP="006719DD">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Theme="minorHAnsi"/>
          <w:sz w:val="28"/>
          <w:szCs w:val="28"/>
          <w:lang w:eastAsia="en-US"/>
          <w14:ligatures w14:val="standardContextual"/>
        </w:rPr>
        <w:t xml:space="preserve">                     </w:t>
      </w:r>
      <w:r>
        <w:rPr>
          <w:noProof/>
          <w14:ligatures w14:val="standardContextual"/>
        </w:rPr>
        <w:drawing>
          <wp:inline distT="0" distB="0" distL="0" distR="0" wp14:anchorId="2C16F75C" wp14:editId="05665CD8">
            <wp:extent cx="3429000" cy="2495550"/>
            <wp:effectExtent l="0" t="0" r="0" b="0"/>
            <wp:docPr id="14133190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19024" name=""/>
                    <pic:cNvPicPr/>
                  </pic:nvPicPr>
                  <pic:blipFill>
                    <a:blip r:embed="rId31"/>
                    <a:stretch>
                      <a:fillRect/>
                    </a:stretch>
                  </pic:blipFill>
                  <pic:spPr>
                    <a:xfrm>
                      <a:off x="0" y="0"/>
                      <a:ext cx="3429000" cy="2495550"/>
                    </a:xfrm>
                    <a:prstGeom prst="rect">
                      <a:avLst/>
                    </a:prstGeom>
                  </pic:spPr>
                </pic:pic>
              </a:graphicData>
            </a:graphic>
          </wp:inline>
        </w:drawing>
      </w:r>
    </w:p>
    <w:p w14:paraId="56DC3A70" w14:textId="77777777" w:rsidR="006719DD" w:rsidRDefault="006719DD" w:rsidP="006719DD">
      <w:pPr>
        <w:autoSpaceDE w:val="0"/>
        <w:autoSpaceDN w:val="0"/>
        <w:adjustRightInd w:val="0"/>
        <w:spacing w:line="360" w:lineRule="auto"/>
        <w:ind w:firstLine="708"/>
        <w:jc w:val="both"/>
        <w:rPr>
          <w:rFonts w:eastAsiaTheme="minorHAnsi"/>
          <w:sz w:val="28"/>
          <w:szCs w:val="28"/>
          <w:lang w:eastAsia="en-US"/>
          <w14:ligatures w14:val="standardContextual"/>
        </w:rPr>
      </w:pPr>
    </w:p>
    <w:p w14:paraId="695EFFB7" w14:textId="44688147" w:rsidR="006719DD" w:rsidRDefault="006719DD" w:rsidP="006719DD">
      <w:pPr>
        <w:autoSpaceDE w:val="0"/>
        <w:autoSpaceDN w:val="0"/>
        <w:adjustRightInd w:val="0"/>
        <w:spacing w:line="360" w:lineRule="auto"/>
        <w:ind w:firstLine="708"/>
        <w:jc w:val="center"/>
        <w:rPr>
          <w:rFonts w:eastAsiaTheme="minorHAnsi"/>
          <w:sz w:val="28"/>
          <w:szCs w:val="28"/>
          <w:lang w:eastAsia="en-US"/>
          <w14:ligatures w14:val="standardContextual"/>
        </w:rPr>
      </w:pPr>
      <w:r w:rsidRPr="006719DD">
        <w:rPr>
          <w:rFonts w:eastAsiaTheme="minorHAnsi"/>
          <w:sz w:val="28"/>
          <w:szCs w:val="28"/>
          <w:lang w:eastAsia="en-US"/>
          <w14:ligatures w14:val="standardContextual"/>
        </w:rPr>
        <w:t xml:space="preserve">Рисунок 13 – Страница </w:t>
      </w:r>
      <w:proofErr w:type="spellStart"/>
      <w:r w:rsidRPr="006719DD">
        <w:rPr>
          <w:rFonts w:eastAsiaTheme="minorHAnsi"/>
          <w:sz w:val="28"/>
          <w:szCs w:val="28"/>
          <w:lang w:eastAsia="en-US"/>
          <w14:ligatures w14:val="standardContextual"/>
        </w:rPr>
        <w:t>web</w:t>
      </w:r>
      <w:proofErr w:type="spellEnd"/>
      <w:r w:rsidRPr="006719DD">
        <w:rPr>
          <w:rFonts w:eastAsiaTheme="minorHAnsi"/>
          <w:sz w:val="28"/>
          <w:szCs w:val="28"/>
          <w:lang w:eastAsia="en-US"/>
          <w14:ligatures w14:val="standardContextual"/>
        </w:rPr>
        <w:t>-сайта «</w:t>
      </w:r>
      <w:r w:rsidR="008B4397">
        <w:rPr>
          <w:rFonts w:eastAsiaTheme="minorHAnsi"/>
          <w:sz w:val="28"/>
          <w:szCs w:val="28"/>
          <w:lang w:eastAsia="en-US"/>
          <w14:ligatures w14:val="standardContextual"/>
        </w:rPr>
        <w:t>Парикмахерские услуги</w:t>
      </w:r>
      <w:r w:rsidRPr="006719DD">
        <w:rPr>
          <w:rFonts w:eastAsiaTheme="minorHAnsi"/>
          <w:sz w:val="28"/>
          <w:szCs w:val="28"/>
          <w:lang w:eastAsia="en-US"/>
          <w14:ligatures w14:val="standardContextual"/>
        </w:rPr>
        <w:t>»</w:t>
      </w:r>
    </w:p>
    <w:p w14:paraId="524B9020" w14:textId="77777777" w:rsidR="006719DD" w:rsidRDefault="006719DD" w:rsidP="006719DD">
      <w:pPr>
        <w:autoSpaceDE w:val="0"/>
        <w:autoSpaceDN w:val="0"/>
        <w:adjustRightInd w:val="0"/>
        <w:spacing w:line="360" w:lineRule="auto"/>
        <w:ind w:firstLine="708"/>
        <w:jc w:val="center"/>
        <w:rPr>
          <w:rFonts w:eastAsiaTheme="minorHAnsi"/>
          <w:sz w:val="28"/>
          <w:szCs w:val="28"/>
          <w:lang w:eastAsia="en-US"/>
          <w14:ligatures w14:val="standardContextual"/>
        </w:rPr>
      </w:pPr>
    </w:p>
    <w:p w14:paraId="41DDEFB3" w14:textId="178BB070" w:rsidR="006719DD" w:rsidRPr="006719DD" w:rsidRDefault="006719DD" w:rsidP="006719DD">
      <w:pPr>
        <w:autoSpaceDE w:val="0"/>
        <w:autoSpaceDN w:val="0"/>
        <w:adjustRightInd w:val="0"/>
        <w:spacing w:line="360" w:lineRule="auto"/>
        <w:ind w:firstLine="708"/>
        <w:jc w:val="both"/>
        <w:rPr>
          <w:rFonts w:eastAsiaTheme="minorHAnsi"/>
          <w:sz w:val="28"/>
          <w:szCs w:val="28"/>
          <w:lang w:eastAsia="en-US"/>
          <w14:ligatures w14:val="standardContextual"/>
        </w:rPr>
      </w:pPr>
      <w:r w:rsidRPr="006719DD">
        <w:rPr>
          <w:rFonts w:eastAsiaTheme="minorHAnsi"/>
          <w:sz w:val="28"/>
          <w:szCs w:val="28"/>
          <w:lang w:eastAsia="en-US"/>
          <w14:ligatures w14:val="standardContextual"/>
        </w:rPr>
        <w:t>Созданы также разделы:</w:t>
      </w:r>
      <w:r w:rsidR="008B4397">
        <w:rPr>
          <w:rFonts w:eastAsiaTheme="minorHAnsi"/>
          <w:sz w:val="28"/>
          <w:szCs w:val="28"/>
          <w:lang w:eastAsia="en-US"/>
          <w14:ligatures w14:val="standardContextual"/>
        </w:rPr>
        <w:t xml:space="preserve"> Ногтевой сервис</w:t>
      </w:r>
      <w:r w:rsidRPr="006719DD">
        <w:rPr>
          <w:rFonts w:eastAsiaTheme="minorHAnsi"/>
          <w:sz w:val="28"/>
          <w:szCs w:val="28"/>
          <w:lang w:eastAsia="en-US"/>
          <w14:ligatures w14:val="standardContextual"/>
        </w:rPr>
        <w:t>, Массаж. Эти</w:t>
      </w:r>
      <w:r>
        <w:rPr>
          <w:rFonts w:eastAsiaTheme="minorHAnsi"/>
          <w:sz w:val="28"/>
          <w:szCs w:val="28"/>
          <w:lang w:eastAsia="en-US"/>
          <w14:ligatures w14:val="standardContextual"/>
        </w:rPr>
        <w:t xml:space="preserve"> </w:t>
      </w:r>
      <w:r w:rsidRPr="006719DD">
        <w:rPr>
          <w:rFonts w:eastAsiaTheme="minorHAnsi"/>
          <w:sz w:val="28"/>
          <w:szCs w:val="28"/>
          <w:lang w:eastAsia="en-US"/>
          <w14:ligatures w14:val="standardContextual"/>
        </w:rPr>
        <w:t>разделы имеют схожий дизайн, отличаются только наполнением.</w:t>
      </w:r>
    </w:p>
    <w:p w14:paraId="68950647" w14:textId="463818C1" w:rsidR="006719DD" w:rsidRDefault="006719DD" w:rsidP="006719DD">
      <w:pPr>
        <w:autoSpaceDE w:val="0"/>
        <w:autoSpaceDN w:val="0"/>
        <w:adjustRightInd w:val="0"/>
        <w:spacing w:line="360" w:lineRule="auto"/>
        <w:ind w:firstLine="708"/>
        <w:jc w:val="both"/>
        <w:rPr>
          <w:rFonts w:eastAsiaTheme="minorHAnsi"/>
          <w:sz w:val="28"/>
          <w:szCs w:val="28"/>
          <w:lang w:eastAsia="en-US"/>
          <w14:ligatures w14:val="standardContextual"/>
        </w:rPr>
      </w:pPr>
      <w:r w:rsidRPr="006719DD">
        <w:rPr>
          <w:rFonts w:eastAsiaTheme="minorHAnsi"/>
          <w:sz w:val="28"/>
          <w:szCs w:val="28"/>
          <w:lang w:eastAsia="en-US"/>
          <w14:ligatures w14:val="standardContextual"/>
        </w:rPr>
        <w:t>Следующий пункт меню сайта – «</w:t>
      </w:r>
      <w:r w:rsidR="00E611D0">
        <w:rPr>
          <w:rFonts w:eastAsiaTheme="minorHAnsi"/>
          <w:sz w:val="28"/>
          <w:szCs w:val="28"/>
          <w:lang w:eastAsia="en-US"/>
          <w14:ligatures w14:val="standardContextual"/>
        </w:rPr>
        <w:t>Записаться сейчас</w:t>
      </w:r>
      <w:r w:rsidRPr="006719DD">
        <w:rPr>
          <w:rFonts w:eastAsiaTheme="minorHAnsi"/>
          <w:sz w:val="28"/>
          <w:szCs w:val="28"/>
          <w:lang w:eastAsia="en-US"/>
          <w14:ligatures w14:val="standardContextual"/>
        </w:rPr>
        <w:t>». После перехода на данную</w:t>
      </w:r>
      <w:r>
        <w:rPr>
          <w:rFonts w:eastAsiaTheme="minorHAnsi"/>
          <w:sz w:val="28"/>
          <w:szCs w:val="28"/>
          <w:lang w:eastAsia="en-US"/>
          <w14:ligatures w14:val="standardContextual"/>
        </w:rPr>
        <w:t xml:space="preserve"> </w:t>
      </w:r>
      <w:r w:rsidRPr="006719DD">
        <w:rPr>
          <w:rFonts w:eastAsiaTheme="minorHAnsi"/>
          <w:sz w:val="28"/>
          <w:szCs w:val="28"/>
          <w:lang w:eastAsia="en-US"/>
          <w14:ligatures w14:val="standardContextual"/>
        </w:rPr>
        <w:t xml:space="preserve">страницу пользователь видит </w:t>
      </w:r>
      <w:r w:rsidR="00E611D0">
        <w:rPr>
          <w:rFonts w:eastAsiaTheme="minorHAnsi"/>
          <w:sz w:val="28"/>
          <w:szCs w:val="28"/>
          <w:lang w:eastAsia="en-US"/>
          <w14:ligatures w14:val="standardContextual"/>
        </w:rPr>
        <w:t>форму для записи</w:t>
      </w:r>
      <w:r w:rsidRPr="006719DD">
        <w:rPr>
          <w:rFonts w:eastAsiaTheme="minorHAnsi"/>
          <w:sz w:val="28"/>
          <w:szCs w:val="28"/>
          <w:lang w:eastAsia="en-US"/>
          <w14:ligatures w14:val="standardContextual"/>
        </w:rPr>
        <w:t xml:space="preserve"> (</w:t>
      </w:r>
      <w:r w:rsidR="00341E57">
        <w:rPr>
          <w:rFonts w:eastAsiaTheme="minorHAnsi"/>
          <w:sz w:val="28"/>
          <w:szCs w:val="28"/>
          <w:lang w:eastAsia="en-US"/>
          <w14:ligatures w14:val="standardContextual"/>
        </w:rPr>
        <w:t>Р</w:t>
      </w:r>
      <w:r w:rsidRPr="006719DD">
        <w:rPr>
          <w:rFonts w:eastAsiaTheme="minorHAnsi"/>
          <w:sz w:val="28"/>
          <w:szCs w:val="28"/>
          <w:lang w:eastAsia="en-US"/>
          <w14:ligatures w14:val="standardContextual"/>
        </w:rPr>
        <w:t>исунок 14).</w:t>
      </w:r>
    </w:p>
    <w:p w14:paraId="4487A314" w14:textId="77777777" w:rsidR="00E611D0" w:rsidRPr="006719DD" w:rsidRDefault="00E611D0" w:rsidP="006719DD">
      <w:pPr>
        <w:autoSpaceDE w:val="0"/>
        <w:autoSpaceDN w:val="0"/>
        <w:adjustRightInd w:val="0"/>
        <w:spacing w:line="360" w:lineRule="auto"/>
        <w:ind w:firstLine="708"/>
        <w:jc w:val="both"/>
        <w:rPr>
          <w:rFonts w:eastAsiaTheme="minorHAnsi"/>
          <w:sz w:val="28"/>
          <w:szCs w:val="28"/>
          <w:lang w:eastAsia="en-US"/>
          <w14:ligatures w14:val="standardContextual"/>
        </w:rPr>
      </w:pPr>
    </w:p>
    <w:p w14:paraId="148CE2B8" w14:textId="41A4DD05" w:rsidR="006719DD" w:rsidRDefault="00E611D0" w:rsidP="00E611D0">
      <w:pPr>
        <w:autoSpaceDE w:val="0"/>
        <w:autoSpaceDN w:val="0"/>
        <w:adjustRightInd w:val="0"/>
        <w:spacing w:line="360" w:lineRule="auto"/>
        <w:jc w:val="both"/>
        <w:rPr>
          <w:rFonts w:eastAsiaTheme="minorHAnsi"/>
          <w:sz w:val="28"/>
          <w:szCs w:val="28"/>
          <w:lang w:eastAsia="en-US"/>
          <w14:ligatures w14:val="standardContextual"/>
        </w:rPr>
      </w:pPr>
      <w:r>
        <w:rPr>
          <w:noProof/>
          <w14:ligatures w14:val="standardContextual"/>
        </w:rPr>
        <w:lastRenderedPageBreak/>
        <w:drawing>
          <wp:inline distT="0" distB="0" distL="0" distR="0" wp14:anchorId="6CBFD95D" wp14:editId="4A229728">
            <wp:extent cx="6120130" cy="4636770"/>
            <wp:effectExtent l="0" t="0" r="0" b="0"/>
            <wp:docPr id="1852778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7826" name=""/>
                    <pic:cNvPicPr/>
                  </pic:nvPicPr>
                  <pic:blipFill>
                    <a:blip r:embed="rId32"/>
                    <a:stretch>
                      <a:fillRect/>
                    </a:stretch>
                  </pic:blipFill>
                  <pic:spPr>
                    <a:xfrm>
                      <a:off x="0" y="0"/>
                      <a:ext cx="6120130" cy="4636770"/>
                    </a:xfrm>
                    <a:prstGeom prst="rect">
                      <a:avLst/>
                    </a:prstGeom>
                  </pic:spPr>
                </pic:pic>
              </a:graphicData>
            </a:graphic>
          </wp:inline>
        </w:drawing>
      </w:r>
    </w:p>
    <w:p w14:paraId="59CD42BF" w14:textId="77777777" w:rsidR="00E611D0" w:rsidRDefault="00E611D0" w:rsidP="006719DD">
      <w:pPr>
        <w:autoSpaceDE w:val="0"/>
        <w:autoSpaceDN w:val="0"/>
        <w:adjustRightInd w:val="0"/>
        <w:spacing w:line="360" w:lineRule="auto"/>
        <w:ind w:firstLine="708"/>
        <w:jc w:val="center"/>
        <w:rPr>
          <w:rFonts w:eastAsiaTheme="minorHAnsi"/>
          <w:sz w:val="28"/>
          <w:szCs w:val="28"/>
          <w:lang w:eastAsia="en-US"/>
          <w14:ligatures w14:val="standardContextual"/>
        </w:rPr>
      </w:pPr>
    </w:p>
    <w:p w14:paraId="2D07A01D" w14:textId="22881653" w:rsidR="006719DD" w:rsidRPr="006719DD" w:rsidRDefault="006719DD" w:rsidP="006719DD">
      <w:pPr>
        <w:autoSpaceDE w:val="0"/>
        <w:autoSpaceDN w:val="0"/>
        <w:adjustRightInd w:val="0"/>
        <w:spacing w:line="360" w:lineRule="auto"/>
        <w:ind w:firstLine="708"/>
        <w:jc w:val="center"/>
        <w:rPr>
          <w:rFonts w:eastAsiaTheme="minorHAnsi"/>
          <w:sz w:val="28"/>
          <w:szCs w:val="28"/>
          <w:lang w:eastAsia="en-US"/>
          <w14:ligatures w14:val="standardContextual"/>
        </w:rPr>
      </w:pPr>
      <w:r w:rsidRPr="006719DD">
        <w:rPr>
          <w:rFonts w:eastAsiaTheme="minorHAnsi"/>
          <w:sz w:val="28"/>
          <w:szCs w:val="28"/>
          <w:lang w:eastAsia="en-US"/>
          <w14:ligatures w14:val="standardContextual"/>
        </w:rPr>
        <w:t xml:space="preserve">Рисунок 14 – Страница </w:t>
      </w:r>
      <w:proofErr w:type="spellStart"/>
      <w:r w:rsidRPr="006719DD">
        <w:rPr>
          <w:rFonts w:eastAsiaTheme="minorHAnsi"/>
          <w:sz w:val="28"/>
          <w:szCs w:val="28"/>
          <w:lang w:eastAsia="en-US"/>
          <w14:ligatures w14:val="standardContextual"/>
        </w:rPr>
        <w:t>web</w:t>
      </w:r>
      <w:proofErr w:type="spellEnd"/>
      <w:r w:rsidRPr="006719DD">
        <w:rPr>
          <w:rFonts w:eastAsiaTheme="minorHAnsi"/>
          <w:sz w:val="28"/>
          <w:szCs w:val="28"/>
          <w:lang w:eastAsia="en-US"/>
          <w14:ligatures w14:val="standardContextual"/>
        </w:rPr>
        <w:t>-сайта «Галерея»</w:t>
      </w:r>
    </w:p>
    <w:p w14:paraId="33620A24" w14:textId="77777777" w:rsidR="006719DD" w:rsidRDefault="006719DD" w:rsidP="006719DD">
      <w:pPr>
        <w:autoSpaceDE w:val="0"/>
        <w:autoSpaceDN w:val="0"/>
        <w:adjustRightInd w:val="0"/>
        <w:spacing w:line="360" w:lineRule="auto"/>
        <w:ind w:firstLine="708"/>
        <w:jc w:val="both"/>
        <w:rPr>
          <w:rFonts w:eastAsiaTheme="minorHAnsi"/>
          <w:sz w:val="28"/>
          <w:szCs w:val="28"/>
          <w:lang w:eastAsia="en-US"/>
          <w14:ligatures w14:val="standardContextual"/>
        </w:rPr>
      </w:pPr>
    </w:p>
    <w:p w14:paraId="56859BDA" w14:textId="33C90652" w:rsidR="006719DD" w:rsidRPr="00D66239" w:rsidRDefault="00D66239" w:rsidP="00D66239">
      <w:pPr>
        <w:autoSpaceDE w:val="0"/>
        <w:autoSpaceDN w:val="0"/>
        <w:adjustRightInd w:val="0"/>
        <w:spacing w:line="360" w:lineRule="auto"/>
        <w:ind w:firstLine="708"/>
        <w:jc w:val="both"/>
        <w:rPr>
          <w:rFonts w:eastAsiaTheme="minorHAnsi"/>
          <w:sz w:val="28"/>
          <w:szCs w:val="28"/>
          <w:lang w:eastAsia="en-US"/>
          <w14:ligatures w14:val="standardContextual"/>
        </w:rPr>
      </w:pPr>
      <w:r w:rsidRPr="00D66239">
        <w:rPr>
          <w:rFonts w:eastAsiaTheme="minorHAnsi"/>
          <w:sz w:val="28"/>
          <w:szCs w:val="28"/>
          <w:lang w:eastAsia="en-US"/>
          <w14:ligatures w14:val="standardContextual"/>
        </w:rPr>
        <w:t xml:space="preserve">На главной странице </w:t>
      </w:r>
      <w:proofErr w:type="spellStart"/>
      <w:r w:rsidRPr="00D66239">
        <w:rPr>
          <w:rFonts w:eastAsiaTheme="minorHAnsi"/>
          <w:sz w:val="28"/>
          <w:szCs w:val="28"/>
          <w:lang w:eastAsia="en-US"/>
          <w14:ligatures w14:val="standardContextual"/>
        </w:rPr>
        <w:t>web</w:t>
      </w:r>
      <w:proofErr w:type="spellEnd"/>
      <w:r w:rsidRPr="00D66239">
        <w:rPr>
          <w:rFonts w:eastAsiaTheme="minorHAnsi"/>
          <w:sz w:val="28"/>
          <w:szCs w:val="28"/>
          <w:lang w:eastAsia="en-US"/>
          <w14:ligatures w14:val="standardContextual"/>
        </w:rPr>
        <w:t>-сайта, перейдя по ссылке «Наши специалисты»,</w:t>
      </w:r>
      <w:r>
        <w:rPr>
          <w:rFonts w:eastAsiaTheme="minorHAnsi"/>
          <w:sz w:val="28"/>
          <w:szCs w:val="28"/>
          <w:lang w:eastAsia="en-US"/>
          <w14:ligatures w14:val="standardContextual"/>
        </w:rPr>
        <w:t xml:space="preserve"> </w:t>
      </w:r>
      <w:r w:rsidRPr="00D66239">
        <w:rPr>
          <w:rFonts w:eastAsiaTheme="minorHAnsi"/>
          <w:sz w:val="28"/>
          <w:szCs w:val="28"/>
          <w:lang w:eastAsia="en-US"/>
          <w14:ligatures w14:val="standardContextual"/>
        </w:rPr>
        <w:t xml:space="preserve">клиенты могут познакомиться с работающими в </w:t>
      </w:r>
      <w:r w:rsidR="00E611D0">
        <w:rPr>
          <w:rFonts w:eastAsiaTheme="minorHAnsi"/>
          <w:sz w:val="28"/>
          <w:szCs w:val="28"/>
          <w:lang w:eastAsia="en-US"/>
          <w14:ligatures w14:val="standardContextual"/>
        </w:rPr>
        <w:t>А</w:t>
      </w:r>
      <w:r w:rsidR="00757755">
        <w:rPr>
          <w:rFonts w:eastAsiaTheme="minorHAnsi"/>
          <w:sz w:val="28"/>
          <w:szCs w:val="28"/>
          <w:lang w:eastAsia="en-US"/>
          <w14:ligatures w14:val="standardContextual"/>
        </w:rPr>
        <w:t>кадемии</w:t>
      </w:r>
      <w:r w:rsidRPr="00F66317">
        <w:rPr>
          <w:rFonts w:eastAsiaTheme="minorHAnsi"/>
          <w:sz w:val="28"/>
          <w:szCs w:val="28"/>
          <w:lang w:eastAsia="en-US"/>
          <w14:ligatures w14:val="standardContextual"/>
        </w:rPr>
        <w:t xml:space="preserve"> </w:t>
      </w:r>
      <w:r>
        <w:rPr>
          <w:rFonts w:eastAsiaTheme="minorHAnsi"/>
          <w:sz w:val="28"/>
          <w:szCs w:val="28"/>
          <w:lang w:eastAsia="en-US"/>
          <w14:ligatures w14:val="standardContextual"/>
        </w:rPr>
        <w:t>красоты</w:t>
      </w:r>
      <w:r w:rsidRPr="00F66317">
        <w:rPr>
          <w:rFonts w:eastAsiaTheme="minorHAnsi"/>
          <w:sz w:val="28"/>
          <w:szCs w:val="28"/>
          <w:lang w:eastAsia="en-US"/>
          <w14:ligatures w14:val="standardContextual"/>
        </w:rPr>
        <w:t xml:space="preserve"> «</w:t>
      </w:r>
      <w:r w:rsidRPr="00721A25">
        <w:rPr>
          <w:rFonts w:eastAsiaTheme="minorHAnsi"/>
          <w:sz w:val="28"/>
          <w:szCs w:val="28"/>
          <w:lang w:val="en-US" w:eastAsia="en-US"/>
          <w14:ligatures w14:val="standardContextual"/>
        </w:rPr>
        <w:t>D</w:t>
      </w:r>
      <w:r w:rsidR="00757755">
        <w:rPr>
          <w:rFonts w:eastAsiaTheme="minorHAnsi"/>
          <w:sz w:val="28"/>
          <w:szCs w:val="28"/>
          <w:lang w:val="en-US" w:eastAsia="en-US"/>
          <w14:ligatures w14:val="standardContextual"/>
        </w:rPr>
        <w:t>IANA</w:t>
      </w:r>
      <w:r w:rsidRPr="00F66317">
        <w:rPr>
          <w:rFonts w:eastAsiaTheme="minorHAnsi"/>
          <w:sz w:val="28"/>
          <w:szCs w:val="28"/>
          <w:lang w:eastAsia="en-US"/>
          <w14:ligatures w14:val="standardContextual"/>
        </w:rPr>
        <w:t>»</w:t>
      </w:r>
      <w:r>
        <w:rPr>
          <w:rFonts w:eastAsiaTheme="minorHAnsi"/>
          <w:sz w:val="28"/>
          <w:szCs w:val="28"/>
          <w:lang w:eastAsia="en-US"/>
          <w14:ligatures w14:val="standardContextual"/>
        </w:rPr>
        <w:t xml:space="preserve"> </w:t>
      </w:r>
      <w:r w:rsidRPr="00D66239">
        <w:rPr>
          <w:rFonts w:eastAsiaTheme="minorHAnsi"/>
          <w:sz w:val="28"/>
          <w:szCs w:val="28"/>
          <w:lang w:eastAsia="en-US"/>
          <w14:ligatures w14:val="standardContextual"/>
        </w:rPr>
        <w:t>специалистами (</w:t>
      </w:r>
      <w:r w:rsidR="00341E57">
        <w:rPr>
          <w:rFonts w:eastAsiaTheme="minorHAnsi"/>
          <w:sz w:val="28"/>
          <w:szCs w:val="28"/>
          <w:lang w:eastAsia="en-US"/>
          <w14:ligatures w14:val="standardContextual"/>
        </w:rPr>
        <w:t>Р</w:t>
      </w:r>
      <w:r w:rsidRPr="00D66239">
        <w:rPr>
          <w:rFonts w:eastAsiaTheme="minorHAnsi"/>
          <w:sz w:val="28"/>
          <w:szCs w:val="28"/>
          <w:lang w:eastAsia="en-US"/>
          <w14:ligatures w14:val="standardContextual"/>
        </w:rPr>
        <w:t>исунок 15).</w:t>
      </w:r>
      <w:r w:rsidR="00E611D0">
        <w:rPr>
          <w:rFonts w:eastAsiaTheme="minorHAnsi"/>
          <w:sz w:val="28"/>
          <w:szCs w:val="28"/>
          <w:lang w:eastAsia="en-US"/>
          <w14:ligatures w14:val="standardContextual"/>
        </w:rPr>
        <w:t xml:space="preserve"> (В стадии доработки)</w:t>
      </w:r>
    </w:p>
    <w:p w14:paraId="73D92CDF" w14:textId="77777777" w:rsidR="006719DD" w:rsidRDefault="006719DD" w:rsidP="00D66239">
      <w:pPr>
        <w:autoSpaceDE w:val="0"/>
        <w:autoSpaceDN w:val="0"/>
        <w:adjustRightInd w:val="0"/>
        <w:spacing w:line="360" w:lineRule="auto"/>
        <w:ind w:firstLine="708"/>
        <w:jc w:val="both"/>
        <w:rPr>
          <w:rFonts w:eastAsiaTheme="minorHAnsi"/>
          <w:sz w:val="28"/>
          <w:szCs w:val="28"/>
          <w:lang w:eastAsia="en-US"/>
          <w14:ligatures w14:val="standardContextual"/>
        </w:rPr>
      </w:pPr>
    </w:p>
    <w:p w14:paraId="37892405" w14:textId="77777777" w:rsidR="00E611D0" w:rsidRDefault="00E611D0" w:rsidP="00D66239">
      <w:pPr>
        <w:autoSpaceDE w:val="0"/>
        <w:autoSpaceDN w:val="0"/>
        <w:adjustRightInd w:val="0"/>
        <w:spacing w:line="360" w:lineRule="auto"/>
        <w:ind w:firstLine="708"/>
        <w:jc w:val="both"/>
        <w:rPr>
          <w:rFonts w:eastAsiaTheme="minorHAnsi"/>
          <w:sz w:val="28"/>
          <w:szCs w:val="28"/>
          <w:lang w:eastAsia="en-US"/>
          <w14:ligatures w14:val="standardContextual"/>
        </w:rPr>
      </w:pPr>
    </w:p>
    <w:p w14:paraId="27C651F5" w14:textId="4BE05EC9" w:rsidR="00E611D0" w:rsidRDefault="00E611D0" w:rsidP="00D66239">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Theme="minorHAnsi"/>
          <w:sz w:val="28"/>
          <w:szCs w:val="28"/>
          <w:lang w:eastAsia="en-US"/>
          <w14:ligatures w14:val="standardContextual"/>
        </w:rPr>
        <w:t xml:space="preserve">                                      </w:t>
      </w:r>
      <w:r>
        <w:rPr>
          <w:noProof/>
          <w14:ligatures w14:val="standardContextual"/>
        </w:rPr>
        <w:drawing>
          <wp:inline distT="0" distB="0" distL="0" distR="0" wp14:anchorId="416D28A7" wp14:editId="13BD5627">
            <wp:extent cx="1514475" cy="1971675"/>
            <wp:effectExtent l="0" t="0" r="9525" b="9525"/>
            <wp:docPr id="8240013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01362" name=""/>
                    <pic:cNvPicPr/>
                  </pic:nvPicPr>
                  <pic:blipFill>
                    <a:blip r:embed="rId33"/>
                    <a:stretch>
                      <a:fillRect/>
                    </a:stretch>
                  </pic:blipFill>
                  <pic:spPr>
                    <a:xfrm>
                      <a:off x="0" y="0"/>
                      <a:ext cx="1514475" cy="1971675"/>
                    </a:xfrm>
                    <a:prstGeom prst="rect">
                      <a:avLst/>
                    </a:prstGeom>
                  </pic:spPr>
                </pic:pic>
              </a:graphicData>
            </a:graphic>
          </wp:inline>
        </w:drawing>
      </w:r>
    </w:p>
    <w:p w14:paraId="3C9F1C33" w14:textId="77777777" w:rsidR="00D66239" w:rsidRPr="00D66239" w:rsidRDefault="00D66239" w:rsidP="00D66239">
      <w:pPr>
        <w:autoSpaceDE w:val="0"/>
        <w:autoSpaceDN w:val="0"/>
        <w:adjustRightInd w:val="0"/>
        <w:spacing w:line="360" w:lineRule="auto"/>
        <w:ind w:firstLine="708"/>
        <w:jc w:val="both"/>
        <w:rPr>
          <w:rFonts w:eastAsiaTheme="minorHAnsi"/>
          <w:sz w:val="28"/>
          <w:szCs w:val="28"/>
          <w:lang w:eastAsia="en-US"/>
          <w14:ligatures w14:val="standardContextual"/>
        </w:rPr>
      </w:pPr>
    </w:p>
    <w:p w14:paraId="23654D33" w14:textId="004F543B" w:rsidR="00D66239" w:rsidRPr="00D66239" w:rsidRDefault="00D66239" w:rsidP="00D66239">
      <w:pPr>
        <w:autoSpaceDE w:val="0"/>
        <w:autoSpaceDN w:val="0"/>
        <w:adjustRightInd w:val="0"/>
        <w:spacing w:line="360" w:lineRule="auto"/>
        <w:ind w:firstLine="708"/>
        <w:jc w:val="center"/>
        <w:rPr>
          <w:rFonts w:eastAsiaTheme="minorHAnsi"/>
          <w:sz w:val="28"/>
          <w:szCs w:val="28"/>
          <w:lang w:eastAsia="en-US"/>
          <w14:ligatures w14:val="standardContextual"/>
        </w:rPr>
      </w:pPr>
      <w:r w:rsidRPr="00D66239">
        <w:rPr>
          <w:rFonts w:eastAsiaTheme="minorHAnsi"/>
          <w:sz w:val="28"/>
          <w:szCs w:val="28"/>
          <w:lang w:eastAsia="en-US"/>
          <w14:ligatures w14:val="standardContextual"/>
        </w:rPr>
        <w:t xml:space="preserve">Рисунок 15 – Страница </w:t>
      </w:r>
      <w:proofErr w:type="spellStart"/>
      <w:r w:rsidRPr="00D66239">
        <w:rPr>
          <w:rFonts w:eastAsiaTheme="minorHAnsi"/>
          <w:sz w:val="28"/>
          <w:szCs w:val="28"/>
          <w:lang w:eastAsia="en-US"/>
          <w14:ligatures w14:val="standardContextual"/>
        </w:rPr>
        <w:t>web</w:t>
      </w:r>
      <w:proofErr w:type="spellEnd"/>
      <w:r w:rsidRPr="00D66239">
        <w:rPr>
          <w:rFonts w:eastAsiaTheme="minorHAnsi"/>
          <w:sz w:val="28"/>
          <w:szCs w:val="28"/>
          <w:lang w:eastAsia="en-US"/>
          <w14:ligatures w14:val="standardContextual"/>
        </w:rPr>
        <w:t>-сайта «Наши специалисты»</w:t>
      </w:r>
    </w:p>
    <w:p w14:paraId="08B2724C" w14:textId="77777777" w:rsidR="00D66239" w:rsidRDefault="00D66239" w:rsidP="00D66239">
      <w:pPr>
        <w:autoSpaceDE w:val="0"/>
        <w:autoSpaceDN w:val="0"/>
        <w:adjustRightInd w:val="0"/>
        <w:spacing w:line="360" w:lineRule="auto"/>
        <w:ind w:firstLine="708"/>
        <w:jc w:val="both"/>
        <w:rPr>
          <w:rFonts w:eastAsiaTheme="minorHAnsi"/>
          <w:sz w:val="28"/>
          <w:szCs w:val="28"/>
          <w:lang w:eastAsia="en-US"/>
          <w14:ligatures w14:val="standardContextual"/>
        </w:rPr>
      </w:pPr>
    </w:p>
    <w:p w14:paraId="6CEFDA4B" w14:textId="7407F2F5" w:rsidR="00E611D0" w:rsidRDefault="00D66239" w:rsidP="00E611D0">
      <w:pPr>
        <w:autoSpaceDE w:val="0"/>
        <w:autoSpaceDN w:val="0"/>
        <w:adjustRightInd w:val="0"/>
        <w:spacing w:line="360" w:lineRule="auto"/>
        <w:ind w:firstLine="708"/>
        <w:jc w:val="both"/>
        <w:rPr>
          <w:rFonts w:eastAsiaTheme="minorHAnsi"/>
          <w:sz w:val="28"/>
          <w:szCs w:val="28"/>
          <w:lang w:eastAsia="en-US"/>
          <w14:ligatures w14:val="standardContextual"/>
        </w:rPr>
      </w:pPr>
      <w:r w:rsidRPr="00D66239">
        <w:rPr>
          <w:rFonts w:eastAsiaTheme="minorHAnsi"/>
          <w:sz w:val="28"/>
          <w:szCs w:val="28"/>
          <w:lang w:eastAsia="en-US"/>
          <w14:ligatures w14:val="standardContextual"/>
        </w:rPr>
        <w:t>Специалисты – это сотрудники, непосредственно работающие с</w:t>
      </w:r>
      <w:r>
        <w:rPr>
          <w:rFonts w:eastAsiaTheme="minorHAnsi"/>
          <w:sz w:val="28"/>
          <w:szCs w:val="28"/>
          <w:lang w:eastAsia="en-US"/>
          <w14:ligatures w14:val="standardContextual"/>
        </w:rPr>
        <w:t xml:space="preserve"> </w:t>
      </w:r>
      <w:r w:rsidRPr="00D66239">
        <w:rPr>
          <w:rFonts w:eastAsiaTheme="minorHAnsi"/>
          <w:sz w:val="28"/>
          <w:szCs w:val="28"/>
          <w:lang w:eastAsia="en-US"/>
          <w14:ligatures w14:val="standardContextual"/>
        </w:rPr>
        <w:t xml:space="preserve">клиентами, поэтому вполне естественно, что у клиентов </w:t>
      </w:r>
      <w:r w:rsidR="00757755">
        <w:rPr>
          <w:rFonts w:eastAsiaTheme="minorHAnsi"/>
          <w:sz w:val="28"/>
          <w:szCs w:val="28"/>
          <w:lang w:eastAsia="en-US"/>
          <w14:ligatures w14:val="standardContextual"/>
        </w:rPr>
        <w:t>академии</w:t>
      </w:r>
      <w:r w:rsidRPr="00D66239">
        <w:rPr>
          <w:rFonts w:eastAsiaTheme="minorHAnsi"/>
          <w:sz w:val="28"/>
          <w:szCs w:val="28"/>
          <w:lang w:eastAsia="en-US"/>
          <w14:ligatures w14:val="standardContextual"/>
        </w:rPr>
        <w:t xml:space="preserve"> возникает</w:t>
      </w:r>
      <w:r>
        <w:rPr>
          <w:rFonts w:eastAsiaTheme="minorHAnsi"/>
          <w:sz w:val="28"/>
          <w:szCs w:val="28"/>
          <w:lang w:eastAsia="en-US"/>
          <w14:ligatures w14:val="standardContextual"/>
        </w:rPr>
        <w:t xml:space="preserve"> </w:t>
      </w:r>
      <w:r w:rsidRPr="00D66239">
        <w:rPr>
          <w:rFonts w:eastAsiaTheme="minorHAnsi"/>
          <w:sz w:val="28"/>
          <w:szCs w:val="28"/>
          <w:lang w:eastAsia="en-US"/>
          <w14:ligatures w14:val="standardContextual"/>
        </w:rPr>
        <w:t>желание получить информацию о них. При нажатии на фотографию</w:t>
      </w:r>
      <w:r>
        <w:rPr>
          <w:rFonts w:eastAsiaTheme="minorHAnsi"/>
          <w:sz w:val="28"/>
          <w:szCs w:val="28"/>
          <w:lang w:eastAsia="en-US"/>
          <w14:ligatures w14:val="standardContextual"/>
        </w:rPr>
        <w:t xml:space="preserve"> </w:t>
      </w:r>
      <w:r w:rsidRPr="00D66239">
        <w:rPr>
          <w:rFonts w:eastAsiaTheme="minorHAnsi"/>
          <w:sz w:val="28"/>
          <w:szCs w:val="28"/>
          <w:lang w:eastAsia="en-US"/>
          <w14:ligatures w14:val="standardContextual"/>
        </w:rPr>
        <w:t>пользователь попадает на страницу, в которой чуть более подробно дана</w:t>
      </w:r>
      <w:r>
        <w:rPr>
          <w:rFonts w:eastAsiaTheme="minorHAnsi"/>
          <w:sz w:val="28"/>
          <w:szCs w:val="28"/>
          <w:lang w:eastAsia="en-US"/>
          <w14:ligatures w14:val="standardContextual"/>
        </w:rPr>
        <w:t xml:space="preserve"> </w:t>
      </w:r>
      <w:r w:rsidRPr="00D66239">
        <w:rPr>
          <w:rFonts w:eastAsiaTheme="minorHAnsi"/>
          <w:sz w:val="28"/>
          <w:szCs w:val="28"/>
          <w:lang w:eastAsia="en-US"/>
          <w14:ligatures w14:val="standardContextual"/>
        </w:rPr>
        <w:t>информация об интересующем специалисте, с его фотографией, именем и</w:t>
      </w:r>
      <w:r>
        <w:rPr>
          <w:rFonts w:eastAsiaTheme="minorHAnsi"/>
          <w:sz w:val="28"/>
          <w:szCs w:val="28"/>
          <w:lang w:eastAsia="en-US"/>
          <w14:ligatures w14:val="standardContextual"/>
        </w:rPr>
        <w:t xml:space="preserve"> </w:t>
      </w:r>
      <w:r w:rsidRPr="00D66239">
        <w:rPr>
          <w:rFonts w:eastAsiaTheme="minorHAnsi"/>
          <w:sz w:val="28"/>
          <w:szCs w:val="28"/>
          <w:lang w:eastAsia="en-US"/>
          <w14:ligatures w14:val="standardContextual"/>
        </w:rPr>
        <w:t>данными об образовании и навыках (</w:t>
      </w:r>
      <w:r w:rsidR="00341E57">
        <w:rPr>
          <w:rFonts w:eastAsiaTheme="minorHAnsi"/>
          <w:sz w:val="28"/>
          <w:szCs w:val="28"/>
          <w:lang w:eastAsia="en-US"/>
          <w14:ligatures w14:val="standardContextual"/>
        </w:rPr>
        <w:t>Р</w:t>
      </w:r>
      <w:r w:rsidRPr="00D66239">
        <w:rPr>
          <w:rFonts w:eastAsiaTheme="minorHAnsi"/>
          <w:sz w:val="28"/>
          <w:szCs w:val="28"/>
          <w:lang w:eastAsia="en-US"/>
          <w14:ligatures w14:val="standardContextual"/>
        </w:rPr>
        <w:t>исунок 16).</w:t>
      </w:r>
      <w:r w:rsidR="00E611D0">
        <w:rPr>
          <w:rFonts w:eastAsiaTheme="minorHAnsi"/>
          <w:sz w:val="28"/>
          <w:szCs w:val="28"/>
          <w:lang w:eastAsia="en-US"/>
          <w14:ligatures w14:val="standardContextual"/>
        </w:rPr>
        <w:t xml:space="preserve">  (В стадии доработки).</w:t>
      </w:r>
    </w:p>
    <w:p w14:paraId="1131DF40" w14:textId="77777777" w:rsidR="00D66239" w:rsidRDefault="00D66239" w:rsidP="00D66239">
      <w:pPr>
        <w:autoSpaceDE w:val="0"/>
        <w:autoSpaceDN w:val="0"/>
        <w:adjustRightInd w:val="0"/>
        <w:spacing w:line="360" w:lineRule="auto"/>
        <w:ind w:firstLine="708"/>
        <w:jc w:val="both"/>
        <w:rPr>
          <w:rFonts w:eastAsiaTheme="minorHAnsi"/>
          <w:sz w:val="28"/>
          <w:szCs w:val="28"/>
          <w:lang w:eastAsia="en-US"/>
          <w14:ligatures w14:val="standardContextual"/>
        </w:rPr>
      </w:pPr>
    </w:p>
    <w:p w14:paraId="775B83F5" w14:textId="77777777" w:rsidR="00D66239" w:rsidRDefault="00D66239" w:rsidP="00D66239">
      <w:pPr>
        <w:autoSpaceDE w:val="0"/>
        <w:autoSpaceDN w:val="0"/>
        <w:adjustRightInd w:val="0"/>
        <w:spacing w:line="360" w:lineRule="auto"/>
        <w:ind w:firstLine="708"/>
        <w:jc w:val="both"/>
        <w:rPr>
          <w:rFonts w:eastAsiaTheme="minorHAnsi"/>
          <w:sz w:val="28"/>
          <w:szCs w:val="28"/>
          <w:lang w:eastAsia="en-US"/>
          <w14:ligatures w14:val="standardContextual"/>
        </w:rPr>
      </w:pPr>
    </w:p>
    <w:p w14:paraId="61F8CC53" w14:textId="77777777" w:rsidR="00D66239" w:rsidRDefault="00D66239" w:rsidP="00D66239">
      <w:pPr>
        <w:autoSpaceDE w:val="0"/>
        <w:autoSpaceDN w:val="0"/>
        <w:adjustRightInd w:val="0"/>
        <w:spacing w:line="360" w:lineRule="auto"/>
        <w:ind w:firstLine="708"/>
        <w:jc w:val="both"/>
        <w:rPr>
          <w:rFonts w:eastAsiaTheme="minorHAnsi"/>
          <w:sz w:val="28"/>
          <w:szCs w:val="28"/>
          <w:lang w:eastAsia="en-US"/>
          <w14:ligatures w14:val="standardContextual"/>
        </w:rPr>
      </w:pPr>
    </w:p>
    <w:p w14:paraId="06DE4867" w14:textId="77777777" w:rsidR="00D66239" w:rsidRDefault="00D66239" w:rsidP="00D66239">
      <w:pPr>
        <w:autoSpaceDE w:val="0"/>
        <w:autoSpaceDN w:val="0"/>
        <w:adjustRightInd w:val="0"/>
        <w:spacing w:line="360" w:lineRule="auto"/>
        <w:ind w:firstLine="708"/>
        <w:jc w:val="both"/>
        <w:rPr>
          <w:rFonts w:eastAsiaTheme="minorHAnsi"/>
          <w:sz w:val="28"/>
          <w:szCs w:val="28"/>
          <w:lang w:eastAsia="en-US"/>
          <w14:ligatures w14:val="standardContextual"/>
        </w:rPr>
      </w:pPr>
    </w:p>
    <w:p w14:paraId="5719BC45" w14:textId="77777777" w:rsidR="00D66239" w:rsidRPr="00D66239" w:rsidRDefault="00D66239" w:rsidP="00D66239">
      <w:pPr>
        <w:autoSpaceDE w:val="0"/>
        <w:autoSpaceDN w:val="0"/>
        <w:adjustRightInd w:val="0"/>
        <w:spacing w:line="360" w:lineRule="auto"/>
        <w:ind w:firstLine="708"/>
        <w:jc w:val="center"/>
        <w:rPr>
          <w:rFonts w:eastAsiaTheme="minorHAnsi"/>
          <w:sz w:val="28"/>
          <w:szCs w:val="28"/>
          <w:lang w:eastAsia="en-US"/>
          <w14:ligatures w14:val="standardContextual"/>
        </w:rPr>
      </w:pPr>
    </w:p>
    <w:p w14:paraId="0D37E560" w14:textId="7A9628F1" w:rsidR="00D66239" w:rsidRDefault="00D66239" w:rsidP="00D66239">
      <w:pPr>
        <w:autoSpaceDE w:val="0"/>
        <w:autoSpaceDN w:val="0"/>
        <w:adjustRightInd w:val="0"/>
        <w:spacing w:line="360" w:lineRule="auto"/>
        <w:ind w:firstLine="708"/>
        <w:jc w:val="center"/>
        <w:rPr>
          <w:rFonts w:eastAsiaTheme="minorHAnsi"/>
          <w:sz w:val="28"/>
          <w:szCs w:val="28"/>
          <w:lang w:eastAsia="en-US"/>
          <w14:ligatures w14:val="standardContextual"/>
        </w:rPr>
      </w:pPr>
      <w:r w:rsidRPr="00D66239">
        <w:rPr>
          <w:rFonts w:eastAsiaTheme="minorHAnsi"/>
          <w:sz w:val="28"/>
          <w:szCs w:val="28"/>
          <w:lang w:eastAsia="en-US"/>
          <w14:ligatures w14:val="standardContextual"/>
        </w:rPr>
        <w:t xml:space="preserve">Рисунок 16 – Страница </w:t>
      </w:r>
      <w:proofErr w:type="spellStart"/>
      <w:r w:rsidRPr="00D66239">
        <w:rPr>
          <w:rFonts w:eastAsiaTheme="minorHAnsi"/>
          <w:sz w:val="28"/>
          <w:szCs w:val="28"/>
          <w:lang w:eastAsia="en-US"/>
          <w14:ligatures w14:val="standardContextual"/>
        </w:rPr>
        <w:t>web</w:t>
      </w:r>
      <w:proofErr w:type="spellEnd"/>
      <w:r w:rsidRPr="00D66239">
        <w:rPr>
          <w:rFonts w:eastAsiaTheme="minorHAnsi"/>
          <w:sz w:val="28"/>
          <w:szCs w:val="28"/>
          <w:lang w:eastAsia="en-US"/>
          <w14:ligatures w14:val="standardContextual"/>
        </w:rPr>
        <w:t>-сайта специалиста</w:t>
      </w:r>
    </w:p>
    <w:p w14:paraId="1184B92D" w14:textId="77777777" w:rsidR="001557A4" w:rsidRDefault="001557A4" w:rsidP="00D66239">
      <w:pPr>
        <w:autoSpaceDE w:val="0"/>
        <w:autoSpaceDN w:val="0"/>
        <w:adjustRightInd w:val="0"/>
        <w:spacing w:line="360" w:lineRule="auto"/>
        <w:ind w:firstLine="708"/>
        <w:jc w:val="center"/>
        <w:rPr>
          <w:rFonts w:eastAsiaTheme="minorHAnsi"/>
          <w:sz w:val="28"/>
          <w:szCs w:val="28"/>
          <w:lang w:eastAsia="en-US"/>
          <w14:ligatures w14:val="standardContextual"/>
        </w:rPr>
      </w:pPr>
    </w:p>
    <w:p w14:paraId="1285E210" w14:textId="0C0579D4" w:rsidR="00D66239" w:rsidRPr="001557A4" w:rsidRDefault="001557A4" w:rsidP="001557A4">
      <w:pPr>
        <w:autoSpaceDE w:val="0"/>
        <w:autoSpaceDN w:val="0"/>
        <w:adjustRightInd w:val="0"/>
        <w:spacing w:line="360" w:lineRule="auto"/>
        <w:rPr>
          <w:rFonts w:eastAsiaTheme="minorHAnsi"/>
          <w:sz w:val="28"/>
          <w:szCs w:val="28"/>
          <w:lang w:eastAsia="en-US"/>
          <w14:ligatures w14:val="standardContextual"/>
        </w:rPr>
      </w:pPr>
      <w:r w:rsidRPr="001557A4">
        <w:rPr>
          <w:rFonts w:eastAsiaTheme="minorHAnsi"/>
          <w:sz w:val="28"/>
          <w:szCs w:val="28"/>
          <w:lang w:eastAsia="en-US"/>
          <w14:ligatures w14:val="standardContextual"/>
        </w:rPr>
        <w:t>Следующий пункт меню сайта – «Галерея». После перехода на данную</w:t>
      </w:r>
      <w:r>
        <w:rPr>
          <w:rFonts w:eastAsiaTheme="minorHAnsi"/>
          <w:sz w:val="28"/>
          <w:szCs w:val="28"/>
          <w:lang w:eastAsia="en-US"/>
          <w14:ligatures w14:val="standardContextual"/>
        </w:rPr>
        <w:t xml:space="preserve"> </w:t>
      </w:r>
      <w:r w:rsidRPr="001557A4">
        <w:rPr>
          <w:rFonts w:eastAsiaTheme="minorHAnsi"/>
          <w:sz w:val="28"/>
          <w:szCs w:val="28"/>
          <w:lang w:eastAsia="en-US"/>
          <w14:ligatures w14:val="standardContextual"/>
        </w:rPr>
        <w:t xml:space="preserve">страницу пользователь видит фотографии работ мастеров </w:t>
      </w:r>
      <w:r>
        <w:rPr>
          <w:rFonts w:eastAsiaTheme="minorHAnsi"/>
          <w:sz w:val="28"/>
          <w:szCs w:val="28"/>
          <w:lang w:eastAsia="en-US"/>
          <w14:ligatures w14:val="standardContextual"/>
        </w:rPr>
        <w:t xml:space="preserve">Академии красоты </w:t>
      </w:r>
      <w:r w:rsidRPr="001557A4">
        <w:rPr>
          <w:rFonts w:eastAsiaTheme="minorHAnsi"/>
          <w:sz w:val="28"/>
          <w:szCs w:val="28"/>
          <w:lang w:eastAsia="en-US"/>
          <w14:ligatures w14:val="standardContextual"/>
        </w:rPr>
        <w:t>«</w:t>
      </w:r>
      <w:r>
        <w:rPr>
          <w:rFonts w:eastAsiaTheme="minorHAnsi"/>
          <w:sz w:val="28"/>
          <w:szCs w:val="28"/>
          <w:lang w:val="en-US" w:eastAsia="en-US"/>
          <w14:ligatures w14:val="standardContextual"/>
        </w:rPr>
        <w:t>DIANA</w:t>
      </w:r>
      <w:r w:rsidRPr="001557A4">
        <w:rPr>
          <w:rFonts w:eastAsiaTheme="minorHAnsi"/>
          <w:sz w:val="28"/>
          <w:szCs w:val="28"/>
          <w:lang w:eastAsia="en-US"/>
          <w14:ligatures w14:val="standardContextual"/>
        </w:rPr>
        <w:t>»</w:t>
      </w:r>
      <w:r w:rsidR="008C67EA">
        <w:rPr>
          <w:rFonts w:eastAsiaTheme="minorHAnsi"/>
          <w:sz w:val="28"/>
          <w:szCs w:val="28"/>
          <w:lang w:eastAsia="en-US"/>
          <w14:ligatures w14:val="standardContextual"/>
        </w:rPr>
        <w:t>, которые можно просмотреть с помощью слайдера, либо списком</w:t>
      </w:r>
      <w:r w:rsidRPr="001557A4">
        <w:rPr>
          <w:rFonts w:eastAsiaTheme="minorHAnsi"/>
          <w:sz w:val="28"/>
          <w:szCs w:val="28"/>
          <w:lang w:eastAsia="en-US"/>
          <w14:ligatures w14:val="standardContextual"/>
        </w:rPr>
        <w:t xml:space="preserve"> (рисунок 1</w:t>
      </w:r>
      <w:r>
        <w:rPr>
          <w:rFonts w:eastAsiaTheme="minorHAnsi"/>
          <w:sz w:val="28"/>
          <w:szCs w:val="28"/>
          <w:lang w:eastAsia="en-US"/>
          <w14:ligatures w14:val="standardContextual"/>
        </w:rPr>
        <w:t>7</w:t>
      </w:r>
      <w:r w:rsidRPr="001557A4">
        <w:rPr>
          <w:rFonts w:eastAsiaTheme="minorHAnsi"/>
          <w:sz w:val="28"/>
          <w:szCs w:val="28"/>
          <w:lang w:eastAsia="en-US"/>
          <w14:ligatures w14:val="standardContextual"/>
        </w:rPr>
        <w:t>).</w:t>
      </w:r>
    </w:p>
    <w:p w14:paraId="62F8E2CA" w14:textId="54A38BFD" w:rsidR="00E611D0" w:rsidRDefault="008C67EA" w:rsidP="008C67EA">
      <w:pPr>
        <w:autoSpaceDE w:val="0"/>
        <w:autoSpaceDN w:val="0"/>
        <w:adjustRightInd w:val="0"/>
        <w:spacing w:line="360" w:lineRule="auto"/>
        <w:jc w:val="both"/>
        <w:rPr>
          <w:rFonts w:eastAsiaTheme="minorHAnsi"/>
          <w:sz w:val="28"/>
          <w:szCs w:val="28"/>
          <w:lang w:eastAsia="en-US"/>
          <w14:ligatures w14:val="standardContextual"/>
        </w:rPr>
      </w:pPr>
      <w:r>
        <w:rPr>
          <w:rFonts w:eastAsiaTheme="minorHAnsi"/>
          <w:sz w:val="28"/>
          <w:szCs w:val="28"/>
          <w:lang w:eastAsia="en-US"/>
          <w14:ligatures w14:val="standardContextual"/>
        </w:rPr>
        <w:lastRenderedPageBreak/>
        <w:t xml:space="preserve">                   </w:t>
      </w:r>
      <w:r>
        <w:rPr>
          <w:noProof/>
          <w14:ligatures w14:val="standardContextual"/>
        </w:rPr>
        <w:drawing>
          <wp:inline distT="0" distB="0" distL="0" distR="0" wp14:anchorId="3A573C61" wp14:editId="3FB42E7A">
            <wp:extent cx="4171950" cy="5191125"/>
            <wp:effectExtent l="0" t="0" r="0" b="9525"/>
            <wp:docPr id="1949856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5692" name=""/>
                    <pic:cNvPicPr/>
                  </pic:nvPicPr>
                  <pic:blipFill>
                    <a:blip r:embed="rId34"/>
                    <a:stretch>
                      <a:fillRect/>
                    </a:stretch>
                  </pic:blipFill>
                  <pic:spPr>
                    <a:xfrm>
                      <a:off x="0" y="0"/>
                      <a:ext cx="4171950" cy="5191125"/>
                    </a:xfrm>
                    <a:prstGeom prst="rect">
                      <a:avLst/>
                    </a:prstGeom>
                  </pic:spPr>
                </pic:pic>
              </a:graphicData>
            </a:graphic>
          </wp:inline>
        </w:drawing>
      </w:r>
    </w:p>
    <w:p w14:paraId="19F561AA" w14:textId="41865A68" w:rsidR="008C67EA" w:rsidRDefault="008C67EA" w:rsidP="008C67EA">
      <w:pPr>
        <w:autoSpaceDE w:val="0"/>
        <w:autoSpaceDN w:val="0"/>
        <w:adjustRightInd w:val="0"/>
        <w:spacing w:line="360" w:lineRule="auto"/>
        <w:jc w:val="center"/>
        <w:rPr>
          <w:rFonts w:eastAsiaTheme="minorHAnsi"/>
          <w:sz w:val="28"/>
          <w:szCs w:val="28"/>
          <w:lang w:eastAsia="en-US"/>
          <w14:ligatures w14:val="standardContextual"/>
        </w:rPr>
      </w:pPr>
      <w:r w:rsidRPr="00FD0AD6">
        <w:rPr>
          <w:rFonts w:eastAsiaTheme="minorHAnsi"/>
          <w:sz w:val="28"/>
          <w:szCs w:val="28"/>
          <w:lang w:eastAsia="en-US"/>
          <w14:ligatures w14:val="standardContextual"/>
        </w:rPr>
        <w:t xml:space="preserve">Рисунок 17 – Страница </w:t>
      </w:r>
      <w:proofErr w:type="spellStart"/>
      <w:r w:rsidRPr="00FD0AD6">
        <w:rPr>
          <w:rFonts w:eastAsiaTheme="minorHAnsi"/>
          <w:sz w:val="28"/>
          <w:szCs w:val="28"/>
          <w:lang w:eastAsia="en-US"/>
          <w14:ligatures w14:val="standardContextual"/>
        </w:rPr>
        <w:t>web</w:t>
      </w:r>
      <w:proofErr w:type="spellEnd"/>
      <w:r w:rsidRPr="00FD0AD6">
        <w:rPr>
          <w:rFonts w:eastAsiaTheme="minorHAnsi"/>
          <w:sz w:val="28"/>
          <w:szCs w:val="28"/>
          <w:lang w:eastAsia="en-US"/>
          <w14:ligatures w14:val="standardContextual"/>
        </w:rPr>
        <w:t>-сайта «</w:t>
      </w:r>
      <w:r>
        <w:rPr>
          <w:rFonts w:eastAsiaTheme="minorHAnsi"/>
          <w:sz w:val="28"/>
          <w:szCs w:val="28"/>
          <w:lang w:eastAsia="en-US"/>
          <w14:ligatures w14:val="standardContextual"/>
        </w:rPr>
        <w:t>Галерея</w:t>
      </w:r>
      <w:r w:rsidRPr="00FD0AD6">
        <w:rPr>
          <w:rFonts w:eastAsiaTheme="minorHAnsi"/>
          <w:sz w:val="28"/>
          <w:szCs w:val="28"/>
          <w:lang w:eastAsia="en-US"/>
          <w14:ligatures w14:val="standardContextual"/>
        </w:rPr>
        <w:t>»</w:t>
      </w:r>
    </w:p>
    <w:p w14:paraId="75B0680F" w14:textId="77777777" w:rsidR="008C67EA" w:rsidRDefault="008C67EA" w:rsidP="008C67EA">
      <w:pPr>
        <w:autoSpaceDE w:val="0"/>
        <w:autoSpaceDN w:val="0"/>
        <w:adjustRightInd w:val="0"/>
        <w:spacing w:line="360" w:lineRule="auto"/>
        <w:jc w:val="center"/>
        <w:rPr>
          <w:rFonts w:eastAsiaTheme="minorHAnsi"/>
          <w:sz w:val="28"/>
          <w:szCs w:val="28"/>
          <w:lang w:eastAsia="en-US"/>
          <w14:ligatures w14:val="standardContextual"/>
        </w:rPr>
      </w:pPr>
    </w:p>
    <w:p w14:paraId="319DE8E3" w14:textId="5B658508" w:rsidR="00D66239" w:rsidRDefault="00D66239" w:rsidP="00757755">
      <w:pPr>
        <w:autoSpaceDE w:val="0"/>
        <w:autoSpaceDN w:val="0"/>
        <w:adjustRightInd w:val="0"/>
        <w:spacing w:line="360" w:lineRule="auto"/>
        <w:ind w:firstLine="708"/>
        <w:jc w:val="both"/>
        <w:rPr>
          <w:rFonts w:eastAsiaTheme="minorHAnsi"/>
          <w:sz w:val="28"/>
          <w:szCs w:val="28"/>
          <w:lang w:eastAsia="en-US"/>
          <w14:ligatures w14:val="standardContextual"/>
        </w:rPr>
      </w:pPr>
      <w:r w:rsidRPr="00D66239">
        <w:rPr>
          <w:rFonts w:eastAsiaTheme="minorHAnsi"/>
          <w:sz w:val="28"/>
          <w:szCs w:val="28"/>
          <w:lang w:eastAsia="en-US"/>
          <w14:ligatures w14:val="standardContextual"/>
        </w:rPr>
        <w:t>При нажатии кнопки меню «Отзывы» пользователь попадает на</w:t>
      </w:r>
      <w:r>
        <w:rPr>
          <w:rFonts w:eastAsiaTheme="minorHAnsi"/>
          <w:sz w:val="28"/>
          <w:szCs w:val="28"/>
          <w:lang w:eastAsia="en-US"/>
          <w14:ligatures w14:val="standardContextual"/>
        </w:rPr>
        <w:t xml:space="preserve"> </w:t>
      </w:r>
      <w:r w:rsidRPr="00D66239">
        <w:rPr>
          <w:rFonts w:eastAsiaTheme="minorHAnsi"/>
          <w:sz w:val="28"/>
          <w:szCs w:val="28"/>
          <w:lang w:eastAsia="en-US"/>
          <w14:ligatures w14:val="standardContextual"/>
        </w:rPr>
        <w:t>страницу, где ему предлагается оставить отзыв (заполнив форму) о</w:t>
      </w:r>
      <w:r w:rsidR="00757755">
        <w:rPr>
          <w:rFonts w:eastAsiaTheme="minorHAnsi"/>
          <w:sz w:val="28"/>
          <w:szCs w:val="28"/>
          <w:lang w:eastAsia="en-US"/>
          <w14:ligatures w14:val="standardContextual"/>
        </w:rPr>
        <w:t xml:space="preserve">б </w:t>
      </w:r>
      <w:r w:rsidR="008C67EA">
        <w:rPr>
          <w:rFonts w:eastAsiaTheme="minorHAnsi"/>
          <w:sz w:val="28"/>
          <w:szCs w:val="28"/>
          <w:lang w:eastAsia="en-US"/>
          <w14:ligatures w14:val="standardContextual"/>
        </w:rPr>
        <w:t>А</w:t>
      </w:r>
      <w:r w:rsidR="00757755">
        <w:rPr>
          <w:rFonts w:eastAsiaTheme="minorHAnsi"/>
          <w:sz w:val="28"/>
          <w:szCs w:val="28"/>
          <w:lang w:eastAsia="en-US"/>
          <w14:ligatures w14:val="standardContextual"/>
        </w:rPr>
        <w:t>кадемии</w:t>
      </w:r>
      <w:r w:rsidRPr="00F66317">
        <w:rPr>
          <w:rFonts w:eastAsiaTheme="minorHAnsi"/>
          <w:sz w:val="28"/>
          <w:szCs w:val="28"/>
          <w:lang w:eastAsia="en-US"/>
          <w14:ligatures w14:val="standardContextual"/>
        </w:rPr>
        <w:t xml:space="preserve"> </w:t>
      </w:r>
      <w:r>
        <w:rPr>
          <w:rFonts w:eastAsiaTheme="minorHAnsi"/>
          <w:sz w:val="28"/>
          <w:szCs w:val="28"/>
          <w:lang w:eastAsia="en-US"/>
          <w14:ligatures w14:val="standardContextual"/>
        </w:rPr>
        <w:t>красоты</w:t>
      </w:r>
      <w:r w:rsidRPr="00F66317">
        <w:rPr>
          <w:rFonts w:eastAsiaTheme="minorHAnsi"/>
          <w:sz w:val="28"/>
          <w:szCs w:val="28"/>
          <w:lang w:eastAsia="en-US"/>
          <w14:ligatures w14:val="standardContextual"/>
        </w:rPr>
        <w:t xml:space="preserve"> «</w:t>
      </w:r>
      <w:r w:rsidRPr="00721A25">
        <w:rPr>
          <w:rFonts w:eastAsiaTheme="minorHAnsi"/>
          <w:sz w:val="28"/>
          <w:szCs w:val="28"/>
          <w:lang w:val="en-US" w:eastAsia="en-US"/>
          <w14:ligatures w14:val="standardContextual"/>
        </w:rPr>
        <w:t>D</w:t>
      </w:r>
      <w:r w:rsidR="00757755">
        <w:rPr>
          <w:rFonts w:eastAsiaTheme="minorHAnsi"/>
          <w:sz w:val="28"/>
          <w:szCs w:val="28"/>
          <w:lang w:val="en-US" w:eastAsia="en-US"/>
          <w14:ligatures w14:val="standardContextual"/>
        </w:rPr>
        <w:t>IANA</w:t>
      </w:r>
      <w:r w:rsidRPr="00F66317">
        <w:rPr>
          <w:rFonts w:eastAsiaTheme="minorHAnsi"/>
          <w:sz w:val="28"/>
          <w:szCs w:val="28"/>
          <w:lang w:eastAsia="en-US"/>
          <w14:ligatures w14:val="standardContextual"/>
        </w:rPr>
        <w:t>»</w:t>
      </w:r>
      <w:r w:rsidRPr="00D66239">
        <w:rPr>
          <w:rFonts w:eastAsiaTheme="minorHAnsi"/>
          <w:sz w:val="28"/>
          <w:szCs w:val="28"/>
          <w:lang w:eastAsia="en-US"/>
          <w14:ligatures w14:val="standardContextual"/>
        </w:rPr>
        <w:t>, о специалистах, о пройденной им услуге либо высказать</w:t>
      </w:r>
      <w:r w:rsidR="00757755" w:rsidRPr="00757755">
        <w:rPr>
          <w:rFonts w:eastAsiaTheme="minorHAnsi"/>
          <w:sz w:val="28"/>
          <w:szCs w:val="28"/>
          <w:lang w:eastAsia="en-US"/>
          <w14:ligatures w14:val="standardContextual"/>
        </w:rPr>
        <w:t xml:space="preserve"> </w:t>
      </w:r>
      <w:r w:rsidRPr="00D66239">
        <w:rPr>
          <w:rFonts w:eastAsiaTheme="minorHAnsi"/>
          <w:sz w:val="28"/>
          <w:szCs w:val="28"/>
          <w:lang w:eastAsia="en-US"/>
          <w14:ligatures w14:val="standardContextual"/>
        </w:rPr>
        <w:t>свои пожелания или благодарность (</w:t>
      </w:r>
      <w:r w:rsidR="00341E57">
        <w:rPr>
          <w:rFonts w:eastAsiaTheme="minorHAnsi"/>
          <w:sz w:val="28"/>
          <w:szCs w:val="28"/>
          <w:lang w:eastAsia="en-US"/>
          <w14:ligatures w14:val="standardContextual"/>
        </w:rPr>
        <w:t>Р</w:t>
      </w:r>
      <w:r w:rsidRPr="00D66239">
        <w:rPr>
          <w:rFonts w:eastAsiaTheme="minorHAnsi"/>
          <w:sz w:val="28"/>
          <w:szCs w:val="28"/>
          <w:lang w:eastAsia="en-US"/>
          <w14:ligatures w14:val="standardContextual"/>
        </w:rPr>
        <w:t>исунок 1</w:t>
      </w:r>
      <w:r w:rsidR="008C67EA">
        <w:rPr>
          <w:rFonts w:eastAsiaTheme="minorHAnsi"/>
          <w:sz w:val="28"/>
          <w:szCs w:val="28"/>
          <w:lang w:eastAsia="en-US"/>
          <w14:ligatures w14:val="standardContextual"/>
        </w:rPr>
        <w:t>8</w:t>
      </w:r>
      <w:r w:rsidRPr="00D66239">
        <w:rPr>
          <w:rFonts w:eastAsiaTheme="minorHAnsi"/>
          <w:sz w:val="28"/>
          <w:szCs w:val="28"/>
          <w:lang w:eastAsia="en-US"/>
          <w14:ligatures w14:val="standardContextual"/>
        </w:rPr>
        <w:t>).</w:t>
      </w:r>
    </w:p>
    <w:p w14:paraId="1356AE7F" w14:textId="66671403" w:rsidR="00FD0AD6" w:rsidRDefault="008C67EA" w:rsidP="00FD0AD6">
      <w:pPr>
        <w:autoSpaceDE w:val="0"/>
        <w:autoSpaceDN w:val="0"/>
        <w:adjustRightInd w:val="0"/>
        <w:spacing w:line="360" w:lineRule="auto"/>
        <w:jc w:val="both"/>
        <w:rPr>
          <w:rFonts w:eastAsiaTheme="minorHAnsi"/>
          <w:sz w:val="28"/>
          <w:szCs w:val="28"/>
          <w:lang w:eastAsia="en-US"/>
          <w14:ligatures w14:val="standardContextual"/>
        </w:rPr>
      </w:pPr>
      <w:r>
        <w:rPr>
          <w:rFonts w:eastAsiaTheme="minorHAnsi"/>
          <w:sz w:val="28"/>
          <w:szCs w:val="28"/>
          <w:lang w:eastAsia="en-US"/>
          <w14:ligatures w14:val="standardContextual"/>
        </w:rPr>
        <w:lastRenderedPageBreak/>
        <w:t xml:space="preserve">               </w:t>
      </w:r>
      <w:r>
        <w:rPr>
          <w:noProof/>
          <w14:ligatures w14:val="standardContextual"/>
        </w:rPr>
        <w:drawing>
          <wp:inline distT="0" distB="0" distL="0" distR="0" wp14:anchorId="42632E77" wp14:editId="1F1170C1">
            <wp:extent cx="5029200" cy="4810125"/>
            <wp:effectExtent l="0" t="0" r="0" b="9525"/>
            <wp:docPr id="14720063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06331" name=""/>
                    <pic:cNvPicPr/>
                  </pic:nvPicPr>
                  <pic:blipFill>
                    <a:blip r:embed="rId35"/>
                    <a:stretch>
                      <a:fillRect/>
                    </a:stretch>
                  </pic:blipFill>
                  <pic:spPr>
                    <a:xfrm>
                      <a:off x="0" y="0"/>
                      <a:ext cx="5029200" cy="4810125"/>
                    </a:xfrm>
                    <a:prstGeom prst="rect">
                      <a:avLst/>
                    </a:prstGeom>
                  </pic:spPr>
                </pic:pic>
              </a:graphicData>
            </a:graphic>
          </wp:inline>
        </w:drawing>
      </w:r>
    </w:p>
    <w:p w14:paraId="2C8A1358" w14:textId="77777777" w:rsidR="00FD0AD6" w:rsidRDefault="00FD0AD6" w:rsidP="00FD0AD6">
      <w:pPr>
        <w:autoSpaceDE w:val="0"/>
        <w:autoSpaceDN w:val="0"/>
        <w:adjustRightInd w:val="0"/>
        <w:spacing w:line="360" w:lineRule="auto"/>
        <w:jc w:val="both"/>
        <w:rPr>
          <w:rFonts w:eastAsiaTheme="minorHAnsi"/>
          <w:sz w:val="28"/>
          <w:szCs w:val="28"/>
          <w:lang w:eastAsia="en-US"/>
          <w14:ligatures w14:val="standardContextual"/>
        </w:rPr>
      </w:pPr>
    </w:p>
    <w:p w14:paraId="64E01875" w14:textId="159A9587" w:rsidR="00FD0AD6" w:rsidRDefault="00FD0AD6" w:rsidP="00FD0AD6">
      <w:pPr>
        <w:autoSpaceDE w:val="0"/>
        <w:autoSpaceDN w:val="0"/>
        <w:adjustRightInd w:val="0"/>
        <w:spacing w:line="360" w:lineRule="auto"/>
        <w:jc w:val="center"/>
        <w:rPr>
          <w:rFonts w:eastAsiaTheme="minorHAnsi"/>
          <w:sz w:val="28"/>
          <w:szCs w:val="28"/>
          <w:lang w:eastAsia="en-US"/>
          <w14:ligatures w14:val="standardContextual"/>
        </w:rPr>
      </w:pPr>
      <w:r w:rsidRPr="00FD0AD6">
        <w:rPr>
          <w:rFonts w:eastAsiaTheme="minorHAnsi"/>
          <w:sz w:val="28"/>
          <w:szCs w:val="28"/>
          <w:lang w:eastAsia="en-US"/>
          <w14:ligatures w14:val="standardContextual"/>
        </w:rPr>
        <w:t>Рисунок 1</w:t>
      </w:r>
      <w:r w:rsidR="008C67EA">
        <w:rPr>
          <w:rFonts w:eastAsiaTheme="minorHAnsi"/>
          <w:sz w:val="28"/>
          <w:szCs w:val="28"/>
          <w:lang w:eastAsia="en-US"/>
          <w14:ligatures w14:val="standardContextual"/>
        </w:rPr>
        <w:t>8</w:t>
      </w:r>
      <w:r w:rsidRPr="00FD0AD6">
        <w:rPr>
          <w:rFonts w:eastAsiaTheme="minorHAnsi"/>
          <w:sz w:val="28"/>
          <w:szCs w:val="28"/>
          <w:lang w:eastAsia="en-US"/>
          <w14:ligatures w14:val="standardContextual"/>
        </w:rPr>
        <w:t xml:space="preserve"> – Страница </w:t>
      </w:r>
      <w:proofErr w:type="spellStart"/>
      <w:r w:rsidRPr="00FD0AD6">
        <w:rPr>
          <w:rFonts w:eastAsiaTheme="minorHAnsi"/>
          <w:sz w:val="28"/>
          <w:szCs w:val="28"/>
          <w:lang w:eastAsia="en-US"/>
          <w14:ligatures w14:val="standardContextual"/>
        </w:rPr>
        <w:t>web</w:t>
      </w:r>
      <w:proofErr w:type="spellEnd"/>
      <w:r w:rsidRPr="00FD0AD6">
        <w:rPr>
          <w:rFonts w:eastAsiaTheme="minorHAnsi"/>
          <w:sz w:val="28"/>
          <w:szCs w:val="28"/>
          <w:lang w:eastAsia="en-US"/>
          <w14:ligatures w14:val="standardContextual"/>
        </w:rPr>
        <w:t>-сайта «Отзывы»</w:t>
      </w:r>
    </w:p>
    <w:p w14:paraId="42A7F275" w14:textId="77777777" w:rsidR="00FD0AD6" w:rsidRDefault="00FD0AD6" w:rsidP="00FD0AD6">
      <w:pPr>
        <w:autoSpaceDE w:val="0"/>
        <w:autoSpaceDN w:val="0"/>
        <w:adjustRightInd w:val="0"/>
        <w:spacing w:line="360" w:lineRule="auto"/>
        <w:jc w:val="center"/>
        <w:rPr>
          <w:rFonts w:eastAsiaTheme="minorHAnsi"/>
          <w:sz w:val="28"/>
          <w:szCs w:val="28"/>
          <w:lang w:eastAsia="en-US"/>
          <w14:ligatures w14:val="standardContextual"/>
        </w:rPr>
      </w:pPr>
    </w:p>
    <w:p w14:paraId="1D71D365" w14:textId="61D5AF8E" w:rsidR="00FD0AD6" w:rsidRPr="00FD0AD6" w:rsidRDefault="00FD0AD6" w:rsidP="00FD0AD6">
      <w:pPr>
        <w:autoSpaceDE w:val="0"/>
        <w:autoSpaceDN w:val="0"/>
        <w:adjustRightInd w:val="0"/>
        <w:spacing w:line="360" w:lineRule="auto"/>
        <w:ind w:firstLine="708"/>
        <w:jc w:val="both"/>
        <w:rPr>
          <w:rFonts w:eastAsiaTheme="minorHAnsi"/>
          <w:sz w:val="28"/>
          <w:szCs w:val="28"/>
          <w:lang w:eastAsia="en-US"/>
          <w14:ligatures w14:val="standardContextual"/>
        </w:rPr>
      </w:pPr>
      <w:r w:rsidRPr="00FD0AD6">
        <w:rPr>
          <w:rFonts w:eastAsiaTheme="minorHAnsi"/>
          <w:sz w:val="28"/>
          <w:szCs w:val="28"/>
          <w:lang w:eastAsia="en-US"/>
          <w14:ligatures w14:val="standardContextual"/>
        </w:rPr>
        <w:t>При отправк</w:t>
      </w:r>
      <w:r>
        <w:rPr>
          <w:rFonts w:eastAsiaTheme="minorHAnsi"/>
          <w:sz w:val="28"/>
          <w:szCs w:val="28"/>
          <w:lang w:eastAsia="en-US"/>
          <w14:ligatures w14:val="standardContextual"/>
        </w:rPr>
        <w:t>е</w:t>
      </w:r>
      <w:r w:rsidRPr="00FD0AD6">
        <w:rPr>
          <w:rFonts w:eastAsiaTheme="minorHAnsi"/>
          <w:sz w:val="28"/>
          <w:szCs w:val="28"/>
          <w:lang w:eastAsia="en-US"/>
          <w14:ligatures w14:val="standardContextual"/>
        </w:rPr>
        <w:t xml:space="preserve"> отзыва пользователю необходимо заполнить поля формы и нажать кнопку «Отправить».</w:t>
      </w:r>
      <w:r>
        <w:rPr>
          <w:rFonts w:eastAsiaTheme="minorHAnsi"/>
          <w:sz w:val="28"/>
          <w:szCs w:val="28"/>
          <w:lang w:eastAsia="en-US"/>
          <w14:ligatures w14:val="standardContextual"/>
        </w:rPr>
        <w:t xml:space="preserve"> </w:t>
      </w:r>
      <w:r w:rsidRPr="00FD0AD6">
        <w:rPr>
          <w:rFonts w:eastAsiaTheme="minorHAnsi"/>
          <w:sz w:val="28"/>
          <w:szCs w:val="28"/>
          <w:lang w:eastAsia="en-US"/>
          <w14:ligatures w14:val="standardContextual"/>
        </w:rPr>
        <w:t>Администратор по электронной почте получает уведомление о поступлении</w:t>
      </w:r>
      <w:r>
        <w:rPr>
          <w:rFonts w:eastAsiaTheme="minorHAnsi"/>
          <w:sz w:val="28"/>
          <w:szCs w:val="28"/>
          <w:lang w:eastAsia="en-US"/>
          <w14:ligatures w14:val="standardContextual"/>
        </w:rPr>
        <w:t xml:space="preserve"> </w:t>
      </w:r>
      <w:r w:rsidRPr="00FD0AD6">
        <w:rPr>
          <w:rFonts w:eastAsiaTheme="minorHAnsi"/>
          <w:sz w:val="28"/>
          <w:szCs w:val="28"/>
          <w:lang w:eastAsia="en-US"/>
          <w14:ligatures w14:val="standardContextual"/>
        </w:rPr>
        <w:t>нового отзыва, в котором отображаются все заполненные клиентом данные,</w:t>
      </w:r>
      <w:r>
        <w:rPr>
          <w:rFonts w:eastAsiaTheme="minorHAnsi"/>
          <w:sz w:val="28"/>
          <w:szCs w:val="28"/>
          <w:lang w:eastAsia="en-US"/>
          <w14:ligatures w14:val="standardContextual"/>
        </w:rPr>
        <w:t xml:space="preserve"> </w:t>
      </w:r>
      <w:r w:rsidRPr="00FD0AD6">
        <w:rPr>
          <w:rFonts w:eastAsiaTheme="minorHAnsi"/>
          <w:sz w:val="28"/>
          <w:szCs w:val="28"/>
          <w:lang w:eastAsia="en-US"/>
          <w14:ligatures w14:val="standardContextual"/>
        </w:rPr>
        <w:t>модерирует его и размещает на сайт.</w:t>
      </w:r>
      <w:r w:rsidR="008C67EA">
        <w:rPr>
          <w:rFonts w:eastAsiaTheme="minorHAnsi"/>
          <w:sz w:val="28"/>
          <w:szCs w:val="28"/>
          <w:lang w:eastAsia="en-US"/>
          <w14:ligatures w14:val="standardContextual"/>
        </w:rPr>
        <w:t xml:space="preserve"> (В процессе доработки).</w:t>
      </w:r>
    </w:p>
    <w:p w14:paraId="1729BAE2" w14:textId="77777777" w:rsidR="00FD0AD6" w:rsidRDefault="00FD0AD6" w:rsidP="00FD0AD6">
      <w:pPr>
        <w:autoSpaceDE w:val="0"/>
        <w:autoSpaceDN w:val="0"/>
        <w:adjustRightInd w:val="0"/>
        <w:spacing w:line="360" w:lineRule="auto"/>
        <w:ind w:firstLine="708"/>
        <w:jc w:val="both"/>
        <w:rPr>
          <w:rFonts w:eastAsiaTheme="minorHAnsi"/>
          <w:sz w:val="28"/>
          <w:szCs w:val="28"/>
          <w:lang w:eastAsia="en-US"/>
          <w14:ligatures w14:val="standardContextual"/>
        </w:rPr>
      </w:pPr>
    </w:p>
    <w:p w14:paraId="28133D2A" w14:textId="77777777" w:rsidR="00FD0AD6" w:rsidRDefault="00FD0AD6" w:rsidP="00FD0AD6">
      <w:pPr>
        <w:autoSpaceDE w:val="0"/>
        <w:autoSpaceDN w:val="0"/>
        <w:adjustRightInd w:val="0"/>
        <w:spacing w:line="360" w:lineRule="auto"/>
        <w:ind w:firstLine="708"/>
        <w:jc w:val="both"/>
        <w:rPr>
          <w:rFonts w:eastAsiaTheme="minorHAnsi"/>
          <w:sz w:val="28"/>
          <w:szCs w:val="28"/>
          <w:lang w:eastAsia="en-US"/>
          <w14:ligatures w14:val="standardContextual"/>
        </w:rPr>
      </w:pPr>
    </w:p>
    <w:p w14:paraId="743442F2" w14:textId="77777777" w:rsidR="00FD0AD6" w:rsidRDefault="00FD0AD6" w:rsidP="00FD0AD6">
      <w:pPr>
        <w:autoSpaceDE w:val="0"/>
        <w:autoSpaceDN w:val="0"/>
        <w:adjustRightInd w:val="0"/>
        <w:spacing w:line="360" w:lineRule="auto"/>
        <w:ind w:firstLine="708"/>
        <w:jc w:val="both"/>
        <w:rPr>
          <w:rFonts w:eastAsiaTheme="minorHAnsi"/>
          <w:sz w:val="28"/>
          <w:szCs w:val="28"/>
          <w:lang w:eastAsia="en-US"/>
          <w14:ligatures w14:val="standardContextual"/>
        </w:rPr>
      </w:pPr>
    </w:p>
    <w:p w14:paraId="5866FDF6" w14:textId="77777777" w:rsidR="00FD0AD6" w:rsidRDefault="00FD0AD6" w:rsidP="00FD0AD6">
      <w:pPr>
        <w:autoSpaceDE w:val="0"/>
        <w:autoSpaceDN w:val="0"/>
        <w:adjustRightInd w:val="0"/>
        <w:spacing w:line="360" w:lineRule="auto"/>
        <w:ind w:firstLine="708"/>
        <w:jc w:val="both"/>
        <w:rPr>
          <w:rFonts w:eastAsiaTheme="minorHAnsi"/>
          <w:sz w:val="28"/>
          <w:szCs w:val="28"/>
          <w:lang w:eastAsia="en-US"/>
          <w14:ligatures w14:val="standardContextual"/>
        </w:rPr>
      </w:pPr>
    </w:p>
    <w:p w14:paraId="10F40E70" w14:textId="77777777" w:rsidR="00FD0AD6" w:rsidRDefault="00FD0AD6" w:rsidP="00FD0AD6">
      <w:pPr>
        <w:autoSpaceDE w:val="0"/>
        <w:autoSpaceDN w:val="0"/>
        <w:adjustRightInd w:val="0"/>
        <w:spacing w:line="360" w:lineRule="auto"/>
        <w:ind w:firstLine="708"/>
        <w:jc w:val="both"/>
        <w:rPr>
          <w:rFonts w:eastAsiaTheme="minorHAnsi"/>
          <w:sz w:val="28"/>
          <w:szCs w:val="28"/>
          <w:lang w:eastAsia="en-US"/>
          <w14:ligatures w14:val="standardContextual"/>
        </w:rPr>
      </w:pPr>
    </w:p>
    <w:p w14:paraId="484DF998" w14:textId="77777777" w:rsidR="00FD0AD6" w:rsidRDefault="00FD0AD6" w:rsidP="00FD0AD6">
      <w:pPr>
        <w:autoSpaceDE w:val="0"/>
        <w:autoSpaceDN w:val="0"/>
        <w:adjustRightInd w:val="0"/>
        <w:spacing w:line="360" w:lineRule="auto"/>
        <w:ind w:firstLine="708"/>
        <w:jc w:val="both"/>
        <w:rPr>
          <w:rFonts w:eastAsiaTheme="minorHAnsi"/>
          <w:sz w:val="28"/>
          <w:szCs w:val="28"/>
          <w:lang w:eastAsia="en-US"/>
          <w14:ligatures w14:val="standardContextual"/>
        </w:rPr>
      </w:pPr>
    </w:p>
    <w:p w14:paraId="52A94DB8" w14:textId="77777777" w:rsidR="00FD0AD6" w:rsidRPr="00FD0AD6" w:rsidRDefault="00FD0AD6" w:rsidP="00FD0AD6">
      <w:pPr>
        <w:autoSpaceDE w:val="0"/>
        <w:autoSpaceDN w:val="0"/>
        <w:adjustRightInd w:val="0"/>
        <w:spacing w:line="360" w:lineRule="auto"/>
        <w:jc w:val="center"/>
        <w:rPr>
          <w:rFonts w:eastAsiaTheme="minorHAnsi"/>
          <w:b/>
          <w:bCs/>
          <w:sz w:val="28"/>
          <w:szCs w:val="28"/>
          <w:lang w:eastAsia="en-US"/>
          <w14:ligatures w14:val="standardContextual"/>
        </w:rPr>
      </w:pPr>
      <w:r w:rsidRPr="00FD0AD6">
        <w:rPr>
          <w:rFonts w:eastAsiaTheme="minorHAnsi"/>
          <w:b/>
          <w:bCs/>
          <w:sz w:val="28"/>
          <w:szCs w:val="28"/>
          <w:lang w:eastAsia="en-US"/>
          <w14:ligatures w14:val="standardContextual"/>
        </w:rPr>
        <w:lastRenderedPageBreak/>
        <w:t>2.7 Описание модуля управления (администраторской части)</w:t>
      </w:r>
    </w:p>
    <w:p w14:paraId="44177485" w14:textId="77777777" w:rsidR="00FD0AD6" w:rsidRPr="00FD0AD6" w:rsidRDefault="00FD0AD6" w:rsidP="00FD0AD6">
      <w:pPr>
        <w:autoSpaceDE w:val="0"/>
        <w:autoSpaceDN w:val="0"/>
        <w:adjustRightInd w:val="0"/>
        <w:spacing w:line="360" w:lineRule="auto"/>
        <w:jc w:val="center"/>
        <w:rPr>
          <w:rFonts w:eastAsiaTheme="minorHAnsi"/>
          <w:b/>
          <w:bCs/>
          <w:sz w:val="28"/>
          <w:szCs w:val="28"/>
          <w:lang w:eastAsia="en-US"/>
          <w14:ligatures w14:val="standardContextual"/>
        </w:rPr>
      </w:pPr>
      <w:proofErr w:type="spellStart"/>
      <w:r w:rsidRPr="00FD0AD6">
        <w:rPr>
          <w:rFonts w:eastAsiaTheme="minorHAnsi"/>
          <w:b/>
          <w:bCs/>
          <w:sz w:val="28"/>
          <w:szCs w:val="28"/>
          <w:lang w:eastAsia="en-US"/>
          <w14:ligatures w14:val="standardContextual"/>
        </w:rPr>
        <w:t>web</w:t>
      </w:r>
      <w:proofErr w:type="spellEnd"/>
      <w:r w:rsidRPr="00FD0AD6">
        <w:rPr>
          <w:rFonts w:eastAsiaTheme="minorHAnsi"/>
          <w:b/>
          <w:bCs/>
          <w:sz w:val="28"/>
          <w:szCs w:val="28"/>
          <w:lang w:eastAsia="en-US"/>
          <w14:ligatures w14:val="standardContextual"/>
        </w:rPr>
        <w:t>-сайта</w:t>
      </w:r>
    </w:p>
    <w:p w14:paraId="50F598E1" w14:textId="23C1FE83" w:rsidR="00FD0AD6" w:rsidRPr="00FD0AD6" w:rsidRDefault="00FD0AD6" w:rsidP="00FD0AD6">
      <w:pPr>
        <w:autoSpaceDE w:val="0"/>
        <w:autoSpaceDN w:val="0"/>
        <w:adjustRightInd w:val="0"/>
        <w:spacing w:line="360" w:lineRule="auto"/>
        <w:ind w:firstLine="708"/>
        <w:jc w:val="both"/>
        <w:rPr>
          <w:rFonts w:eastAsiaTheme="minorHAnsi"/>
          <w:sz w:val="28"/>
          <w:szCs w:val="28"/>
          <w:lang w:eastAsia="en-US"/>
          <w14:ligatures w14:val="standardContextual"/>
        </w:rPr>
      </w:pPr>
      <w:r w:rsidRPr="00FD0AD6">
        <w:rPr>
          <w:rFonts w:eastAsiaTheme="minorHAnsi"/>
          <w:sz w:val="28"/>
          <w:szCs w:val="28"/>
          <w:lang w:eastAsia="en-US"/>
          <w14:ligatures w14:val="standardContextual"/>
        </w:rPr>
        <w:t>В «подвале» сайта расположена кнопка «Вход для администратора».</w:t>
      </w:r>
      <w:r>
        <w:rPr>
          <w:rFonts w:eastAsiaTheme="minorHAnsi"/>
          <w:sz w:val="28"/>
          <w:szCs w:val="28"/>
          <w:lang w:eastAsia="en-US"/>
          <w14:ligatures w14:val="standardContextual"/>
        </w:rPr>
        <w:t xml:space="preserve"> </w:t>
      </w:r>
      <w:r w:rsidRPr="00FD0AD6">
        <w:rPr>
          <w:rFonts w:eastAsiaTheme="minorHAnsi"/>
          <w:sz w:val="28"/>
          <w:szCs w:val="28"/>
          <w:lang w:eastAsia="en-US"/>
          <w14:ligatures w14:val="standardContextual"/>
        </w:rPr>
        <w:t>Администратору предлагается ввести логин и пароль для входа в</w:t>
      </w:r>
      <w:r>
        <w:rPr>
          <w:rFonts w:eastAsiaTheme="minorHAnsi"/>
          <w:sz w:val="28"/>
          <w:szCs w:val="28"/>
          <w:lang w:eastAsia="en-US"/>
          <w14:ligatures w14:val="standardContextual"/>
        </w:rPr>
        <w:t xml:space="preserve"> </w:t>
      </w:r>
      <w:r w:rsidRPr="00FD0AD6">
        <w:rPr>
          <w:rFonts w:eastAsiaTheme="minorHAnsi"/>
          <w:sz w:val="28"/>
          <w:szCs w:val="28"/>
          <w:lang w:eastAsia="en-US"/>
          <w14:ligatures w14:val="standardContextual"/>
        </w:rPr>
        <w:t>администраторскую часть (рисунок 19).</w:t>
      </w:r>
    </w:p>
    <w:p w14:paraId="1C2179FB" w14:textId="77777777" w:rsidR="00FD0AD6" w:rsidRDefault="00FD0AD6" w:rsidP="00FD0AD6">
      <w:pPr>
        <w:autoSpaceDE w:val="0"/>
        <w:autoSpaceDN w:val="0"/>
        <w:adjustRightInd w:val="0"/>
        <w:spacing w:line="360" w:lineRule="auto"/>
        <w:ind w:firstLine="708"/>
        <w:jc w:val="both"/>
        <w:rPr>
          <w:rFonts w:eastAsiaTheme="minorHAnsi"/>
          <w:sz w:val="28"/>
          <w:szCs w:val="28"/>
          <w:lang w:eastAsia="en-US"/>
          <w14:ligatures w14:val="standardContextual"/>
        </w:rPr>
      </w:pPr>
    </w:p>
    <w:p w14:paraId="1738F3F7" w14:textId="45F75B83" w:rsidR="00FD0AD6" w:rsidRDefault="008C67EA" w:rsidP="008C67EA">
      <w:pPr>
        <w:autoSpaceDE w:val="0"/>
        <w:autoSpaceDN w:val="0"/>
        <w:adjustRightInd w:val="0"/>
        <w:spacing w:line="360" w:lineRule="auto"/>
        <w:jc w:val="both"/>
        <w:rPr>
          <w:rFonts w:eastAsiaTheme="minorHAnsi"/>
          <w:sz w:val="28"/>
          <w:szCs w:val="28"/>
          <w:lang w:eastAsia="en-US"/>
          <w14:ligatures w14:val="standardContextual"/>
        </w:rPr>
      </w:pPr>
      <w:r>
        <w:rPr>
          <w:noProof/>
          <w14:ligatures w14:val="standardContextual"/>
        </w:rPr>
        <w:drawing>
          <wp:inline distT="0" distB="0" distL="0" distR="0" wp14:anchorId="3D7E7C6B" wp14:editId="27AD2BEC">
            <wp:extent cx="6120130" cy="3150870"/>
            <wp:effectExtent l="0" t="0" r="0" b="0"/>
            <wp:docPr id="8626658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65861" name=""/>
                    <pic:cNvPicPr/>
                  </pic:nvPicPr>
                  <pic:blipFill>
                    <a:blip r:embed="rId36"/>
                    <a:stretch>
                      <a:fillRect/>
                    </a:stretch>
                  </pic:blipFill>
                  <pic:spPr>
                    <a:xfrm>
                      <a:off x="0" y="0"/>
                      <a:ext cx="6120130" cy="3150870"/>
                    </a:xfrm>
                    <a:prstGeom prst="rect">
                      <a:avLst/>
                    </a:prstGeom>
                  </pic:spPr>
                </pic:pic>
              </a:graphicData>
            </a:graphic>
          </wp:inline>
        </w:drawing>
      </w:r>
    </w:p>
    <w:p w14:paraId="2AE11DBD" w14:textId="77777777" w:rsidR="00FD0AD6" w:rsidRDefault="00FD0AD6" w:rsidP="00FD0AD6">
      <w:pPr>
        <w:autoSpaceDE w:val="0"/>
        <w:autoSpaceDN w:val="0"/>
        <w:adjustRightInd w:val="0"/>
        <w:spacing w:line="360" w:lineRule="auto"/>
        <w:ind w:firstLine="708"/>
        <w:jc w:val="both"/>
        <w:rPr>
          <w:rFonts w:eastAsiaTheme="minorHAnsi"/>
          <w:sz w:val="28"/>
          <w:szCs w:val="28"/>
          <w:lang w:eastAsia="en-US"/>
          <w14:ligatures w14:val="standardContextual"/>
        </w:rPr>
      </w:pPr>
    </w:p>
    <w:p w14:paraId="2626B833" w14:textId="4C2C33FC" w:rsidR="00FD0AD6" w:rsidRDefault="00FD0AD6" w:rsidP="00FD0AD6">
      <w:pPr>
        <w:autoSpaceDE w:val="0"/>
        <w:autoSpaceDN w:val="0"/>
        <w:adjustRightInd w:val="0"/>
        <w:spacing w:line="360" w:lineRule="auto"/>
        <w:ind w:firstLine="708"/>
        <w:jc w:val="center"/>
        <w:rPr>
          <w:rFonts w:eastAsiaTheme="minorHAnsi"/>
          <w:sz w:val="28"/>
          <w:szCs w:val="28"/>
          <w:lang w:eastAsia="en-US"/>
          <w14:ligatures w14:val="standardContextual"/>
        </w:rPr>
      </w:pPr>
      <w:r w:rsidRPr="00FD0AD6">
        <w:rPr>
          <w:rFonts w:eastAsiaTheme="minorHAnsi"/>
          <w:sz w:val="28"/>
          <w:szCs w:val="28"/>
          <w:lang w:eastAsia="en-US"/>
          <w14:ligatures w14:val="standardContextual"/>
        </w:rPr>
        <w:t>Рисунок 19 – Вход в администраторскую часть</w:t>
      </w:r>
    </w:p>
    <w:p w14:paraId="7FBCDDE3" w14:textId="77777777" w:rsidR="00FD0AD6" w:rsidRDefault="00FD0AD6" w:rsidP="00FD0AD6">
      <w:pPr>
        <w:autoSpaceDE w:val="0"/>
        <w:autoSpaceDN w:val="0"/>
        <w:adjustRightInd w:val="0"/>
        <w:spacing w:line="360" w:lineRule="auto"/>
        <w:ind w:firstLine="708"/>
        <w:jc w:val="center"/>
        <w:rPr>
          <w:rFonts w:eastAsiaTheme="minorHAnsi"/>
          <w:sz w:val="28"/>
          <w:szCs w:val="28"/>
          <w:lang w:eastAsia="en-US"/>
          <w14:ligatures w14:val="standardContextual"/>
        </w:rPr>
      </w:pPr>
    </w:p>
    <w:p w14:paraId="521A9EB2" w14:textId="4AA46AAB" w:rsidR="00FD0AD6" w:rsidRDefault="00792C47" w:rsidP="00FD0AD6">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Theme="minorHAnsi"/>
          <w:sz w:val="28"/>
          <w:szCs w:val="28"/>
          <w:lang w:eastAsia="en-US"/>
          <w14:ligatures w14:val="standardContextual"/>
        </w:rPr>
        <w:t>Интерфейс администратора находится в стадии доработки.</w:t>
      </w:r>
      <w:r w:rsidR="00FD0AD6">
        <w:rPr>
          <w:rFonts w:eastAsiaTheme="minorHAnsi"/>
          <w:sz w:val="28"/>
          <w:szCs w:val="28"/>
          <w:lang w:eastAsia="en-US"/>
          <w14:ligatures w14:val="standardContextual"/>
        </w:rPr>
        <w:t xml:space="preserve"> </w:t>
      </w:r>
      <w:r>
        <w:rPr>
          <w:rFonts w:eastAsiaTheme="minorHAnsi"/>
          <w:sz w:val="28"/>
          <w:szCs w:val="28"/>
          <w:lang w:eastAsia="en-US"/>
          <w14:ligatures w14:val="standardContextual"/>
        </w:rPr>
        <w:t>Планируется разделение интерфейса</w:t>
      </w:r>
      <w:r w:rsidR="00FD0AD6" w:rsidRPr="00FD0AD6">
        <w:rPr>
          <w:rFonts w:eastAsiaTheme="minorHAnsi"/>
          <w:sz w:val="28"/>
          <w:szCs w:val="28"/>
          <w:lang w:eastAsia="en-US"/>
          <w14:ligatures w14:val="standardContextual"/>
        </w:rPr>
        <w:t xml:space="preserve"> на 5 основных блоков управления: запись, вид услуги, услуга, время записи и выходные. </w:t>
      </w:r>
    </w:p>
    <w:p w14:paraId="147F1694" w14:textId="4AFF823C" w:rsidR="00FD0AD6" w:rsidRPr="00FD0AD6" w:rsidRDefault="00FD0AD6" w:rsidP="00341E57">
      <w:pPr>
        <w:autoSpaceDE w:val="0"/>
        <w:autoSpaceDN w:val="0"/>
        <w:adjustRightInd w:val="0"/>
        <w:spacing w:line="360" w:lineRule="auto"/>
        <w:ind w:firstLine="708"/>
        <w:jc w:val="both"/>
        <w:rPr>
          <w:rFonts w:eastAsiaTheme="minorHAnsi"/>
          <w:sz w:val="28"/>
          <w:szCs w:val="28"/>
          <w:lang w:eastAsia="en-US"/>
          <w14:ligatures w14:val="standardContextual"/>
        </w:rPr>
      </w:pPr>
      <w:r w:rsidRPr="00FD0AD6">
        <w:rPr>
          <w:rFonts w:eastAsiaTheme="minorHAnsi"/>
          <w:sz w:val="28"/>
          <w:szCs w:val="28"/>
          <w:lang w:eastAsia="en-US"/>
          <w14:ligatures w14:val="standardContextual"/>
        </w:rPr>
        <w:t xml:space="preserve">В блоке «Запись» администратор </w:t>
      </w:r>
      <w:r w:rsidR="00792C47">
        <w:rPr>
          <w:rFonts w:eastAsiaTheme="minorHAnsi"/>
          <w:sz w:val="28"/>
          <w:szCs w:val="28"/>
          <w:lang w:eastAsia="en-US"/>
          <w14:ligatures w14:val="standardContextual"/>
        </w:rPr>
        <w:t>будет видеть</w:t>
      </w:r>
      <w:r w:rsidRPr="00FD0AD6">
        <w:rPr>
          <w:rFonts w:eastAsiaTheme="minorHAnsi"/>
          <w:sz w:val="28"/>
          <w:szCs w:val="28"/>
          <w:lang w:eastAsia="en-US"/>
          <w14:ligatures w14:val="standardContextual"/>
        </w:rPr>
        <w:t xml:space="preserve"> все поступившие заявки: их</w:t>
      </w:r>
      <w:r>
        <w:rPr>
          <w:rFonts w:eastAsiaTheme="minorHAnsi"/>
          <w:sz w:val="28"/>
          <w:szCs w:val="28"/>
          <w:lang w:eastAsia="en-US"/>
          <w14:ligatures w14:val="standardContextual"/>
        </w:rPr>
        <w:t xml:space="preserve"> </w:t>
      </w:r>
      <w:r w:rsidRPr="00FD0AD6">
        <w:rPr>
          <w:rFonts w:eastAsiaTheme="minorHAnsi"/>
          <w:sz w:val="28"/>
          <w:szCs w:val="28"/>
          <w:lang w:eastAsia="en-US"/>
          <w14:ligatures w14:val="standardContextual"/>
        </w:rPr>
        <w:t>дату и время, какая услуга выбрана, их статус. При появлении новой заявки</w:t>
      </w:r>
      <w:r>
        <w:rPr>
          <w:rFonts w:eastAsiaTheme="minorHAnsi"/>
          <w:sz w:val="28"/>
          <w:szCs w:val="28"/>
          <w:lang w:eastAsia="en-US"/>
          <w14:ligatures w14:val="standardContextual"/>
        </w:rPr>
        <w:t xml:space="preserve"> </w:t>
      </w:r>
      <w:r w:rsidRPr="00FD0AD6">
        <w:rPr>
          <w:rFonts w:eastAsiaTheme="minorHAnsi"/>
          <w:sz w:val="28"/>
          <w:szCs w:val="28"/>
          <w:lang w:eastAsia="en-US"/>
          <w14:ligatures w14:val="standardContextual"/>
        </w:rPr>
        <w:t>администратор получ</w:t>
      </w:r>
      <w:r w:rsidR="00792C47">
        <w:rPr>
          <w:rFonts w:eastAsiaTheme="minorHAnsi"/>
          <w:sz w:val="28"/>
          <w:szCs w:val="28"/>
          <w:lang w:eastAsia="en-US"/>
          <w14:ligatures w14:val="standardContextual"/>
        </w:rPr>
        <w:t>и</w:t>
      </w:r>
      <w:r w:rsidRPr="00FD0AD6">
        <w:rPr>
          <w:rFonts w:eastAsiaTheme="minorHAnsi"/>
          <w:sz w:val="28"/>
          <w:szCs w:val="28"/>
          <w:lang w:eastAsia="en-US"/>
          <w14:ligatures w14:val="standardContextual"/>
        </w:rPr>
        <w:t>т уведомление на свою электронную почту. Также</w:t>
      </w:r>
      <w:r>
        <w:rPr>
          <w:rFonts w:eastAsiaTheme="minorHAnsi"/>
          <w:sz w:val="28"/>
          <w:szCs w:val="28"/>
          <w:lang w:eastAsia="en-US"/>
          <w14:ligatures w14:val="standardContextual"/>
        </w:rPr>
        <w:t xml:space="preserve"> </w:t>
      </w:r>
      <w:r w:rsidRPr="00FD0AD6">
        <w:rPr>
          <w:rFonts w:eastAsiaTheme="minorHAnsi"/>
          <w:sz w:val="28"/>
          <w:szCs w:val="28"/>
          <w:lang w:eastAsia="en-US"/>
          <w14:ligatures w14:val="standardContextual"/>
        </w:rPr>
        <w:t>она появляется в блоке «Запись» со статусом «Новая». Нажав на запись с</w:t>
      </w:r>
      <w:r>
        <w:rPr>
          <w:rFonts w:eastAsiaTheme="minorHAnsi"/>
          <w:sz w:val="28"/>
          <w:szCs w:val="28"/>
          <w:lang w:eastAsia="en-US"/>
          <w14:ligatures w14:val="standardContextual"/>
        </w:rPr>
        <w:t xml:space="preserve"> </w:t>
      </w:r>
      <w:r w:rsidRPr="00FD0AD6">
        <w:rPr>
          <w:rFonts w:eastAsiaTheme="minorHAnsi"/>
          <w:sz w:val="28"/>
          <w:szCs w:val="28"/>
          <w:lang w:eastAsia="en-US"/>
          <w14:ligatures w14:val="standardContextual"/>
        </w:rPr>
        <w:t xml:space="preserve">поступившей заявкой, администратор </w:t>
      </w:r>
      <w:r w:rsidR="00792C47">
        <w:rPr>
          <w:rFonts w:eastAsiaTheme="minorHAnsi"/>
          <w:sz w:val="28"/>
          <w:szCs w:val="28"/>
          <w:lang w:eastAsia="en-US"/>
          <w14:ligatures w14:val="standardContextual"/>
        </w:rPr>
        <w:t>у</w:t>
      </w:r>
      <w:r w:rsidRPr="00FD0AD6">
        <w:rPr>
          <w:rFonts w:eastAsiaTheme="minorHAnsi"/>
          <w:sz w:val="28"/>
          <w:szCs w:val="28"/>
          <w:lang w:eastAsia="en-US"/>
          <w14:ligatures w14:val="standardContextual"/>
        </w:rPr>
        <w:t>видит всю информацию о заявке:</w:t>
      </w:r>
      <w:r>
        <w:rPr>
          <w:rFonts w:eastAsiaTheme="minorHAnsi"/>
          <w:sz w:val="28"/>
          <w:szCs w:val="28"/>
          <w:lang w:eastAsia="en-US"/>
          <w14:ligatures w14:val="standardContextual"/>
        </w:rPr>
        <w:t xml:space="preserve"> </w:t>
      </w:r>
      <w:r w:rsidRPr="00FD0AD6">
        <w:rPr>
          <w:rFonts w:eastAsiaTheme="minorHAnsi"/>
          <w:sz w:val="28"/>
          <w:szCs w:val="28"/>
          <w:lang w:eastAsia="en-US"/>
          <w14:ligatures w14:val="standardContextual"/>
        </w:rPr>
        <w:t>выбранные дату, время, услугу, контактную информацию о клиенте.</w:t>
      </w:r>
      <w:r>
        <w:rPr>
          <w:rFonts w:eastAsiaTheme="minorHAnsi"/>
          <w:sz w:val="28"/>
          <w:szCs w:val="28"/>
          <w:lang w:eastAsia="en-US"/>
          <w14:ligatures w14:val="standardContextual"/>
        </w:rPr>
        <w:t xml:space="preserve"> </w:t>
      </w:r>
      <w:r w:rsidRPr="00FD0AD6">
        <w:rPr>
          <w:rFonts w:eastAsiaTheme="minorHAnsi"/>
          <w:sz w:val="28"/>
          <w:szCs w:val="28"/>
          <w:lang w:eastAsia="en-US"/>
          <w14:ligatures w14:val="standardContextual"/>
        </w:rPr>
        <w:t>Администратор связывается с клиентом по телефону, подтверждая запись и</w:t>
      </w:r>
      <w:r>
        <w:rPr>
          <w:rFonts w:eastAsiaTheme="minorHAnsi"/>
          <w:sz w:val="28"/>
          <w:szCs w:val="28"/>
          <w:lang w:eastAsia="en-US"/>
          <w14:ligatures w14:val="standardContextual"/>
        </w:rPr>
        <w:t xml:space="preserve"> </w:t>
      </w:r>
      <w:r w:rsidRPr="00FD0AD6">
        <w:rPr>
          <w:rFonts w:eastAsiaTheme="minorHAnsi"/>
          <w:sz w:val="28"/>
          <w:szCs w:val="28"/>
          <w:lang w:eastAsia="en-US"/>
          <w14:ligatures w14:val="standardContextual"/>
        </w:rPr>
        <w:t xml:space="preserve">меняет статус заявки на </w:t>
      </w:r>
      <w:r w:rsidRPr="00FD0AD6">
        <w:rPr>
          <w:rFonts w:eastAsiaTheme="minorHAnsi"/>
          <w:sz w:val="28"/>
          <w:szCs w:val="28"/>
          <w:lang w:eastAsia="en-US"/>
          <w14:ligatures w14:val="standardContextual"/>
        </w:rPr>
        <w:lastRenderedPageBreak/>
        <w:t>«Согласовано с клиентом». После обновления</w:t>
      </w:r>
      <w:r>
        <w:rPr>
          <w:rFonts w:eastAsiaTheme="minorHAnsi"/>
          <w:sz w:val="28"/>
          <w:szCs w:val="28"/>
          <w:lang w:eastAsia="en-US"/>
          <w14:ligatures w14:val="standardContextual"/>
        </w:rPr>
        <w:t xml:space="preserve"> </w:t>
      </w:r>
      <w:r w:rsidRPr="00FD0AD6">
        <w:rPr>
          <w:rFonts w:eastAsiaTheme="minorHAnsi"/>
          <w:sz w:val="28"/>
          <w:szCs w:val="28"/>
          <w:lang w:eastAsia="en-US"/>
          <w14:ligatures w14:val="standardContextual"/>
        </w:rPr>
        <w:t>статуса заявки клиенту приходит уведомление о дате и времени посещения</w:t>
      </w:r>
      <w:r>
        <w:rPr>
          <w:rFonts w:eastAsiaTheme="minorHAnsi"/>
          <w:sz w:val="28"/>
          <w:szCs w:val="28"/>
          <w:lang w:eastAsia="en-US"/>
          <w14:ligatures w14:val="standardContextual"/>
        </w:rPr>
        <w:t xml:space="preserve"> </w:t>
      </w:r>
      <w:r w:rsidR="00757755">
        <w:rPr>
          <w:rFonts w:eastAsiaTheme="minorHAnsi"/>
          <w:sz w:val="28"/>
          <w:szCs w:val="28"/>
          <w:lang w:eastAsia="en-US"/>
          <w14:ligatures w14:val="standardContextual"/>
        </w:rPr>
        <w:t>академии</w:t>
      </w:r>
      <w:r w:rsidRPr="00FD0AD6">
        <w:rPr>
          <w:rFonts w:eastAsiaTheme="minorHAnsi"/>
          <w:sz w:val="28"/>
          <w:szCs w:val="28"/>
          <w:lang w:eastAsia="en-US"/>
          <w14:ligatures w14:val="standardContextual"/>
        </w:rPr>
        <w:t xml:space="preserve"> на указанную электронную почту.</w:t>
      </w:r>
    </w:p>
    <w:p w14:paraId="2EE5844E" w14:textId="28F69B3B" w:rsidR="00D66239" w:rsidRDefault="00792C47" w:rsidP="00792C47">
      <w:pPr>
        <w:autoSpaceDE w:val="0"/>
        <w:autoSpaceDN w:val="0"/>
        <w:adjustRightInd w:val="0"/>
        <w:spacing w:line="360" w:lineRule="auto"/>
        <w:ind w:firstLine="708"/>
        <w:jc w:val="both"/>
        <w:rPr>
          <w:rFonts w:eastAsiaTheme="minorHAnsi"/>
          <w:i/>
          <w:iCs/>
          <w:sz w:val="28"/>
          <w:szCs w:val="28"/>
          <w:lang w:eastAsia="en-US"/>
          <w14:ligatures w14:val="standardContextual"/>
        </w:rPr>
      </w:pPr>
      <w:r>
        <w:rPr>
          <w:rFonts w:eastAsiaTheme="minorHAnsi"/>
          <w:sz w:val="28"/>
          <w:szCs w:val="28"/>
          <w:lang w:eastAsia="en-US"/>
          <w14:ligatures w14:val="standardContextual"/>
        </w:rPr>
        <w:t>У а</w:t>
      </w:r>
      <w:r w:rsidR="00D36C2D" w:rsidRPr="00D36C2D">
        <w:rPr>
          <w:rFonts w:eastAsiaTheme="minorHAnsi"/>
          <w:sz w:val="28"/>
          <w:szCs w:val="28"/>
          <w:lang w:eastAsia="en-US"/>
          <w14:ligatures w14:val="standardContextual"/>
        </w:rPr>
        <w:t>дминистратор</w:t>
      </w:r>
      <w:r>
        <w:rPr>
          <w:rFonts w:eastAsiaTheme="minorHAnsi"/>
          <w:sz w:val="28"/>
          <w:szCs w:val="28"/>
          <w:lang w:eastAsia="en-US"/>
          <w14:ligatures w14:val="standardContextual"/>
        </w:rPr>
        <w:t>а будет возможность</w:t>
      </w:r>
      <w:r w:rsidR="00D36C2D" w:rsidRPr="00D36C2D">
        <w:rPr>
          <w:rFonts w:eastAsiaTheme="minorHAnsi"/>
          <w:sz w:val="28"/>
          <w:szCs w:val="28"/>
          <w:lang w:eastAsia="en-US"/>
          <w14:ligatures w14:val="standardContextual"/>
        </w:rPr>
        <w:t xml:space="preserve"> делать фильтрацию по следующим параметрам: дата, либо период дат, вид услуг, статус заявки. </w:t>
      </w:r>
    </w:p>
    <w:p w14:paraId="63087554" w14:textId="014DA385" w:rsidR="0058315C" w:rsidRDefault="0058315C" w:rsidP="00792C47">
      <w:pPr>
        <w:autoSpaceDE w:val="0"/>
        <w:autoSpaceDN w:val="0"/>
        <w:adjustRightInd w:val="0"/>
        <w:spacing w:line="360" w:lineRule="auto"/>
        <w:ind w:firstLine="708"/>
        <w:jc w:val="both"/>
        <w:rPr>
          <w:rFonts w:eastAsiaTheme="minorHAnsi"/>
          <w:sz w:val="28"/>
          <w:szCs w:val="28"/>
          <w:lang w:eastAsia="en-US"/>
          <w14:ligatures w14:val="standardContextual"/>
        </w:rPr>
      </w:pPr>
      <w:r w:rsidRPr="0058315C">
        <w:rPr>
          <w:rFonts w:eastAsiaTheme="minorHAnsi"/>
          <w:sz w:val="28"/>
          <w:szCs w:val="28"/>
          <w:lang w:eastAsia="en-US"/>
          <w14:ligatures w14:val="standardContextual"/>
        </w:rPr>
        <w:t>При нажатии кнопки «Отправить напоминание на электронную почту»</w:t>
      </w:r>
      <w:r w:rsidR="00792C47">
        <w:rPr>
          <w:rFonts w:eastAsiaTheme="minorHAnsi"/>
          <w:sz w:val="28"/>
          <w:szCs w:val="28"/>
          <w:lang w:eastAsia="en-US"/>
          <w14:ligatures w14:val="standardContextual"/>
        </w:rPr>
        <w:t>, к</w:t>
      </w:r>
      <w:r w:rsidRPr="0058315C">
        <w:rPr>
          <w:rFonts w:eastAsiaTheme="minorHAnsi"/>
          <w:sz w:val="28"/>
          <w:szCs w:val="28"/>
          <w:lang w:eastAsia="en-US"/>
          <w14:ligatures w14:val="standardContextual"/>
        </w:rPr>
        <w:t>лиенту выбранной заявки будет отправлено письмо на электронную</w:t>
      </w:r>
      <w:r>
        <w:rPr>
          <w:rFonts w:eastAsiaTheme="minorHAnsi"/>
          <w:sz w:val="28"/>
          <w:szCs w:val="28"/>
          <w:lang w:eastAsia="en-US"/>
          <w14:ligatures w14:val="standardContextual"/>
        </w:rPr>
        <w:t xml:space="preserve"> </w:t>
      </w:r>
      <w:r w:rsidRPr="0058315C">
        <w:rPr>
          <w:rFonts w:eastAsiaTheme="minorHAnsi"/>
          <w:sz w:val="28"/>
          <w:szCs w:val="28"/>
          <w:lang w:eastAsia="en-US"/>
          <w14:ligatures w14:val="standardContextual"/>
        </w:rPr>
        <w:t>почту, где дублируется дата, время и выбранная им услуга</w:t>
      </w:r>
      <w:r w:rsidR="00792C47">
        <w:rPr>
          <w:rFonts w:eastAsiaTheme="minorHAnsi"/>
          <w:sz w:val="28"/>
          <w:szCs w:val="28"/>
          <w:lang w:eastAsia="en-US"/>
          <w14:ligatures w14:val="standardContextual"/>
        </w:rPr>
        <w:t>.</w:t>
      </w:r>
      <w:r w:rsidRPr="0058315C">
        <w:rPr>
          <w:rFonts w:eastAsiaTheme="minorHAnsi"/>
          <w:sz w:val="28"/>
          <w:szCs w:val="28"/>
          <w:lang w:eastAsia="en-US"/>
          <w14:ligatures w14:val="standardContextual"/>
        </w:rPr>
        <w:t xml:space="preserve"> </w:t>
      </w:r>
    </w:p>
    <w:p w14:paraId="32FA1FD7" w14:textId="766113AE" w:rsidR="0058315C" w:rsidRPr="0058315C" w:rsidRDefault="0058315C" w:rsidP="0058315C">
      <w:pPr>
        <w:autoSpaceDE w:val="0"/>
        <w:autoSpaceDN w:val="0"/>
        <w:adjustRightInd w:val="0"/>
        <w:spacing w:line="360" w:lineRule="auto"/>
        <w:ind w:firstLine="708"/>
        <w:jc w:val="both"/>
        <w:rPr>
          <w:rFonts w:eastAsiaTheme="minorHAnsi"/>
          <w:sz w:val="28"/>
          <w:szCs w:val="28"/>
          <w:lang w:eastAsia="en-US"/>
          <w14:ligatures w14:val="standardContextual"/>
        </w:rPr>
      </w:pPr>
      <w:r w:rsidRPr="0058315C">
        <w:rPr>
          <w:rFonts w:eastAsiaTheme="minorHAnsi"/>
          <w:sz w:val="28"/>
          <w:szCs w:val="28"/>
          <w:lang w:eastAsia="en-US"/>
          <w14:ligatures w14:val="standardContextual"/>
        </w:rPr>
        <w:t>После отправки напоминания, клиент</w:t>
      </w:r>
      <w:r w:rsidR="00792C47">
        <w:rPr>
          <w:rFonts w:eastAsiaTheme="minorHAnsi"/>
          <w:sz w:val="28"/>
          <w:szCs w:val="28"/>
          <w:lang w:eastAsia="en-US"/>
          <w14:ligatures w14:val="standardContextual"/>
        </w:rPr>
        <w:t xml:space="preserve"> будет</w:t>
      </w:r>
      <w:r w:rsidRPr="0058315C">
        <w:rPr>
          <w:rFonts w:eastAsiaTheme="minorHAnsi"/>
          <w:sz w:val="28"/>
          <w:szCs w:val="28"/>
          <w:lang w:eastAsia="en-US"/>
          <w14:ligatures w14:val="standardContextual"/>
        </w:rPr>
        <w:t xml:space="preserve"> получат</w:t>
      </w:r>
      <w:r w:rsidR="00792C47">
        <w:rPr>
          <w:rFonts w:eastAsiaTheme="minorHAnsi"/>
          <w:sz w:val="28"/>
          <w:szCs w:val="28"/>
          <w:lang w:eastAsia="en-US"/>
          <w14:ligatures w14:val="standardContextual"/>
        </w:rPr>
        <w:t>ь</w:t>
      </w:r>
      <w:r w:rsidRPr="0058315C">
        <w:rPr>
          <w:rFonts w:eastAsiaTheme="minorHAnsi"/>
          <w:sz w:val="28"/>
          <w:szCs w:val="28"/>
          <w:lang w:eastAsia="en-US"/>
          <w14:ligatures w14:val="standardContextual"/>
        </w:rPr>
        <w:t xml:space="preserve"> на электронную почту</w:t>
      </w:r>
      <w:r>
        <w:rPr>
          <w:rFonts w:eastAsiaTheme="minorHAnsi"/>
          <w:sz w:val="28"/>
          <w:szCs w:val="28"/>
          <w:lang w:eastAsia="en-US"/>
          <w14:ligatures w14:val="standardContextual"/>
        </w:rPr>
        <w:t xml:space="preserve"> </w:t>
      </w:r>
      <w:r w:rsidRPr="0058315C">
        <w:rPr>
          <w:rFonts w:eastAsiaTheme="minorHAnsi"/>
          <w:sz w:val="28"/>
          <w:szCs w:val="28"/>
          <w:lang w:eastAsia="en-US"/>
          <w14:ligatures w14:val="standardContextual"/>
        </w:rPr>
        <w:t>письмо</w:t>
      </w:r>
      <w:r w:rsidR="00792C47">
        <w:rPr>
          <w:rFonts w:eastAsiaTheme="minorHAnsi"/>
          <w:sz w:val="28"/>
          <w:szCs w:val="28"/>
          <w:lang w:eastAsia="en-US"/>
          <w14:ligatures w14:val="standardContextual"/>
        </w:rPr>
        <w:t>м.</w:t>
      </w:r>
    </w:p>
    <w:p w14:paraId="5547C139" w14:textId="70E66AA1" w:rsidR="000B316E" w:rsidRDefault="0058315C" w:rsidP="005536E7">
      <w:pPr>
        <w:autoSpaceDE w:val="0"/>
        <w:autoSpaceDN w:val="0"/>
        <w:adjustRightInd w:val="0"/>
        <w:spacing w:line="360" w:lineRule="auto"/>
        <w:ind w:firstLine="708"/>
        <w:jc w:val="both"/>
        <w:rPr>
          <w:rFonts w:eastAsiaTheme="minorHAnsi"/>
          <w:sz w:val="28"/>
          <w:szCs w:val="28"/>
          <w:lang w:eastAsia="en-US"/>
          <w14:ligatures w14:val="standardContextual"/>
        </w:rPr>
      </w:pPr>
      <w:r w:rsidRPr="0058315C">
        <w:rPr>
          <w:rFonts w:eastAsiaTheme="minorHAnsi"/>
          <w:sz w:val="28"/>
          <w:szCs w:val="28"/>
          <w:lang w:eastAsia="en-US"/>
          <w14:ligatures w14:val="standardContextual"/>
        </w:rPr>
        <w:t>В блоке «Вид услуги»</w:t>
      </w:r>
      <w:r w:rsidR="00792C47">
        <w:rPr>
          <w:rFonts w:eastAsiaTheme="minorHAnsi"/>
          <w:sz w:val="28"/>
          <w:szCs w:val="28"/>
          <w:lang w:eastAsia="en-US"/>
          <w14:ligatures w14:val="standardContextual"/>
        </w:rPr>
        <w:t xml:space="preserve"> у</w:t>
      </w:r>
      <w:r w:rsidRPr="0058315C">
        <w:rPr>
          <w:rFonts w:eastAsiaTheme="minorHAnsi"/>
          <w:sz w:val="28"/>
          <w:szCs w:val="28"/>
          <w:lang w:eastAsia="en-US"/>
          <w14:ligatures w14:val="standardContextual"/>
        </w:rPr>
        <w:t xml:space="preserve"> администратор</w:t>
      </w:r>
      <w:r w:rsidR="00792C47">
        <w:rPr>
          <w:rFonts w:eastAsiaTheme="minorHAnsi"/>
          <w:sz w:val="28"/>
          <w:szCs w:val="28"/>
          <w:lang w:eastAsia="en-US"/>
          <w14:ligatures w14:val="standardContextual"/>
        </w:rPr>
        <w:t>а будет возможность</w:t>
      </w:r>
      <w:r w:rsidRPr="0058315C">
        <w:rPr>
          <w:rFonts w:eastAsiaTheme="minorHAnsi"/>
          <w:sz w:val="28"/>
          <w:szCs w:val="28"/>
          <w:lang w:eastAsia="en-US"/>
          <w14:ligatures w14:val="standardContextual"/>
        </w:rPr>
        <w:t xml:space="preserve"> добавить новый вид услуг, выбрать конкретные дни для записи на этот вид услуг</w:t>
      </w:r>
      <w:r w:rsidR="00792C47">
        <w:rPr>
          <w:rFonts w:eastAsiaTheme="minorHAnsi"/>
          <w:sz w:val="28"/>
          <w:szCs w:val="28"/>
          <w:lang w:eastAsia="en-US"/>
          <w14:ligatures w14:val="standardContextual"/>
        </w:rPr>
        <w:t>.</w:t>
      </w:r>
    </w:p>
    <w:p w14:paraId="22D5B002" w14:textId="6668B6EE" w:rsidR="005536E7" w:rsidRDefault="005536E7" w:rsidP="00792C47">
      <w:pPr>
        <w:autoSpaceDE w:val="0"/>
        <w:autoSpaceDN w:val="0"/>
        <w:adjustRightInd w:val="0"/>
        <w:spacing w:line="360" w:lineRule="auto"/>
        <w:ind w:firstLine="708"/>
        <w:jc w:val="both"/>
        <w:rPr>
          <w:rFonts w:eastAsiaTheme="minorHAnsi"/>
          <w:sz w:val="28"/>
          <w:szCs w:val="28"/>
          <w:lang w:eastAsia="en-US"/>
          <w14:ligatures w14:val="standardContextual"/>
        </w:rPr>
      </w:pPr>
      <w:r w:rsidRPr="005536E7">
        <w:rPr>
          <w:rFonts w:eastAsiaTheme="minorHAnsi"/>
          <w:sz w:val="28"/>
          <w:szCs w:val="28"/>
          <w:lang w:eastAsia="en-US"/>
          <w14:ligatures w14:val="standardContextual"/>
        </w:rPr>
        <w:t xml:space="preserve">В блоке «Услуга» администратор </w:t>
      </w:r>
      <w:r w:rsidR="00792C47">
        <w:rPr>
          <w:rFonts w:eastAsiaTheme="minorHAnsi"/>
          <w:sz w:val="28"/>
          <w:szCs w:val="28"/>
          <w:lang w:eastAsia="en-US"/>
          <w14:ligatures w14:val="standardContextual"/>
        </w:rPr>
        <w:t>у</w:t>
      </w:r>
      <w:r w:rsidRPr="005536E7">
        <w:rPr>
          <w:rFonts w:eastAsiaTheme="minorHAnsi"/>
          <w:sz w:val="28"/>
          <w:szCs w:val="28"/>
          <w:lang w:eastAsia="en-US"/>
          <w14:ligatures w14:val="standardContextual"/>
        </w:rPr>
        <w:t>видит все услуги выбранного вида,</w:t>
      </w:r>
      <w:r>
        <w:rPr>
          <w:rFonts w:eastAsiaTheme="minorHAnsi"/>
          <w:sz w:val="28"/>
          <w:szCs w:val="28"/>
          <w:lang w:eastAsia="en-US"/>
          <w14:ligatures w14:val="standardContextual"/>
        </w:rPr>
        <w:t xml:space="preserve"> </w:t>
      </w:r>
      <w:r w:rsidR="00792C47">
        <w:rPr>
          <w:rFonts w:eastAsiaTheme="minorHAnsi"/>
          <w:sz w:val="28"/>
          <w:szCs w:val="28"/>
          <w:lang w:eastAsia="en-US"/>
          <w14:ligatures w14:val="standardContextual"/>
        </w:rPr>
        <w:t>с</w:t>
      </w:r>
      <w:r w:rsidRPr="005536E7">
        <w:rPr>
          <w:rFonts w:eastAsiaTheme="minorHAnsi"/>
          <w:sz w:val="28"/>
          <w:szCs w:val="28"/>
          <w:lang w:eastAsia="en-US"/>
          <w14:ligatures w14:val="standardContextual"/>
        </w:rPr>
        <w:t>может их редактировать, добавлять новые, опубликовывать либо нет на сайт.</w:t>
      </w:r>
      <w:r>
        <w:rPr>
          <w:rFonts w:eastAsiaTheme="minorHAnsi"/>
          <w:sz w:val="28"/>
          <w:szCs w:val="28"/>
          <w:lang w:eastAsia="en-US"/>
          <w14:ligatures w14:val="standardContextual"/>
        </w:rPr>
        <w:t xml:space="preserve"> </w:t>
      </w:r>
      <w:r w:rsidRPr="005536E7">
        <w:rPr>
          <w:rFonts w:eastAsiaTheme="minorHAnsi"/>
          <w:sz w:val="28"/>
          <w:szCs w:val="28"/>
          <w:lang w:eastAsia="en-US"/>
          <w14:ligatures w14:val="standardContextual"/>
        </w:rPr>
        <w:t>Также можно установить порядок отображения. Чтобы добавить новую</w:t>
      </w:r>
      <w:r>
        <w:rPr>
          <w:rFonts w:eastAsiaTheme="minorHAnsi"/>
          <w:sz w:val="28"/>
          <w:szCs w:val="28"/>
          <w:lang w:eastAsia="en-US"/>
          <w14:ligatures w14:val="standardContextual"/>
        </w:rPr>
        <w:t xml:space="preserve"> </w:t>
      </w:r>
      <w:r w:rsidRPr="005536E7">
        <w:rPr>
          <w:rFonts w:eastAsiaTheme="minorHAnsi"/>
          <w:sz w:val="28"/>
          <w:szCs w:val="28"/>
          <w:lang w:eastAsia="en-US"/>
          <w14:ligatures w14:val="standardContextual"/>
        </w:rPr>
        <w:t>услугу нужно нажать кнопку «Новый»</w:t>
      </w:r>
      <w:r w:rsidR="00792C47">
        <w:rPr>
          <w:rFonts w:eastAsiaTheme="minorHAnsi"/>
          <w:sz w:val="28"/>
          <w:szCs w:val="28"/>
          <w:lang w:eastAsia="en-US"/>
          <w14:ligatures w14:val="standardContextual"/>
        </w:rPr>
        <w:t>.</w:t>
      </w:r>
    </w:p>
    <w:p w14:paraId="4B2879AE" w14:textId="4A2672ED" w:rsidR="005536E7" w:rsidRDefault="001B7C2B" w:rsidP="001B7C2B">
      <w:pPr>
        <w:autoSpaceDE w:val="0"/>
        <w:autoSpaceDN w:val="0"/>
        <w:adjustRightInd w:val="0"/>
        <w:spacing w:line="360" w:lineRule="auto"/>
        <w:ind w:firstLine="708"/>
        <w:jc w:val="both"/>
        <w:rPr>
          <w:rFonts w:eastAsiaTheme="minorHAnsi"/>
          <w:sz w:val="28"/>
          <w:szCs w:val="28"/>
          <w:lang w:eastAsia="en-US"/>
          <w14:ligatures w14:val="standardContextual"/>
        </w:rPr>
      </w:pPr>
      <w:r w:rsidRPr="001B7C2B">
        <w:rPr>
          <w:rFonts w:eastAsiaTheme="minorHAnsi"/>
          <w:sz w:val="28"/>
          <w:szCs w:val="28"/>
          <w:lang w:eastAsia="en-US"/>
          <w14:ligatures w14:val="standardContextual"/>
        </w:rPr>
        <w:t xml:space="preserve">При нажатии кнопки «Новый» администратору </w:t>
      </w:r>
      <w:r w:rsidR="00792C47">
        <w:rPr>
          <w:rFonts w:eastAsiaTheme="minorHAnsi"/>
          <w:sz w:val="28"/>
          <w:szCs w:val="28"/>
          <w:lang w:eastAsia="en-US"/>
          <w14:ligatures w14:val="standardContextual"/>
        </w:rPr>
        <w:t xml:space="preserve">будет </w:t>
      </w:r>
      <w:proofErr w:type="spellStart"/>
      <w:r w:rsidRPr="001B7C2B">
        <w:rPr>
          <w:rFonts w:eastAsiaTheme="minorHAnsi"/>
          <w:sz w:val="28"/>
          <w:szCs w:val="28"/>
          <w:lang w:eastAsia="en-US"/>
          <w14:ligatures w14:val="standardContextual"/>
        </w:rPr>
        <w:t>предлага</w:t>
      </w:r>
      <w:r w:rsidR="00792C47">
        <w:rPr>
          <w:rFonts w:eastAsiaTheme="minorHAnsi"/>
          <w:sz w:val="28"/>
          <w:szCs w:val="28"/>
          <w:lang w:eastAsia="en-US"/>
          <w14:ligatures w14:val="standardContextual"/>
        </w:rPr>
        <w:t>тся</w:t>
      </w:r>
      <w:proofErr w:type="spellEnd"/>
      <w:r w:rsidRPr="001B7C2B">
        <w:rPr>
          <w:rFonts w:eastAsiaTheme="minorHAnsi"/>
          <w:sz w:val="28"/>
          <w:szCs w:val="28"/>
          <w:lang w:eastAsia="en-US"/>
          <w14:ligatures w14:val="standardContextual"/>
        </w:rPr>
        <w:t xml:space="preserve"> заполнить форму создания новой услуги: выбрать вид услуги, ввести название</w:t>
      </w:r>
      <w:r>
        <w:rPr>
          <w:rFonts w:eastAsiaTheme="minorHAnsi"/>
          <w:sz w:val="28"/>
          <w:szCs w:val="28"/>
          <w:lang w:eastAsia="en-US"/>
          <w14:ligatures w14:val="standardContextual"/>
        </w:rPr>
        <w:t xml:space="preserve"> </w:t>
      </w:r>
      <w:r w:rsidRPr="001B7C2B">
        <w:rPr>
          <w:rFonts w:eastAsiaTheme="minorHAnsi"/>
          <w:sz w:val="28"/>
          <w:szCs w:val="28"/>
          <w:lang w:eastAsia="en-US"/>
          <w14:ligatures w14:val="standardContextual"/>
        </w:rPr>
        <w:t>новой услуги, выбрать публикацию и нажать кнопку «Сохранить изменения»</w:t>
      </w:r>
      <w:r w:rsidR="00792C47">
        <w:rPr>
          <w:rFonts w:eastAsiaTheme="minorHAnsi"/>
          <w:sz w:val="28"/>
          <w:szCs w:val="28"/>
          <w:lang w:eastAsia="en-US"/>
          <w14:ligatures w14:val="standardContextual"/>
        </w:rPr>
        <w:t>.</w:t>
      </w:r>
    </w:p>
    <w:p w14:paraId="2E3E7F1E" w14:textId="58390C92" w:rsidR="001B7C2B" w:rsidRPr="001B7C2B" w:rsidRDefault="001B7C2B" w:rsidP="001B7C2B">
      <w:pPr>
        <w:autoSpaceDE w:val="0"/>
        <w:autoSpaceDN w:val="0"/>
        <w:adjustRightInd w:val="0"/>
        <w:spacing w:line="360" w:lineRule="auto"/>
        <w:ind w:firstLine="708"/>
        <w:jc w:val="both"/>
        <w:rPr>
          <w:rFonts w:eastAsiaTheme="minorHAnsi"/>
          <w:sz w:val="28"/>
          <w:szCs w:val="28"/>
          <w:lang w:eastAsia="en-US"/>
          <w14:ligatures w14:val="standardContextual"/>
        </w:rPr>
      </w:pPr>
      <w:r w:rsidRPr="001B7C2B">
        <w:rPr>
          <w:rFonts w:eastAsiaTheme="minorHAnsi"/>
          <w:sz w:val="28"/>
          <w:szCs w:val="28"/>
          <w:lang w:eastAsia="en-US"/>
          <w14:ligatures w14:val="standardContextual"/>
        </w:rPr>
        <w:t xml:space="preserve">После сохранения новая услуга </w:t>
      </w:r>
      <w:proofErr w:type="spellStart"/>
      <w:r w:rsidRPr="001B7C2B">
        <w:rPr>
          <w:rFonts w:eastAsiaTheme="minorHAnsi"/>
          <w:sz w:val="28"/>
          <w:szCs w:val="28"/>
          <w:lang w:eastAsia="en-US"/>
          <w14:ligatures w14:val="standardContextual"/>
        </w:rPr>
        <w:t>появля</w:t>
      </w:r>
      <w:r w:rsidR="00792C47">
        <w:rPr>
          <w:rFonts w:eastAsiaTheme="minorHAnsi"/>
          <w:sz w:val="28"/>
          <w:szCs w:val="28"/>
          <w:lang w:eastAsia="en-US"/>
          <w14:ligatures w14:val="standardContextual"/>
        </w:rPr>
        <w:t>вится</w:t>
      </w:r>
      <w:proofErr w:type="spellEnd"/>
      <w:r w:rsidRPr="001B7C2B">
        <w:rPr>
          <w:rFonts w:eastAsiaTheme="minorHAnsi"/>
          <w:sz w:val="28"/>
          <w:szCs w:val="28"/>
          <w:lang w:eastAsia="en-US"/>
          <w14:ligatures w14:val="standardContextual"/>
        </w:rPr>
        <w:t xml:space="preserve"> в блоке «Услуга».</w:t>
      </w:r>
    </w:p>
    <w:p w14:paraId="08948BE7" w14:textId="63BDE5C0" w:rsidR="001B7C2B" w:rsidRDefault="001B7C2B" w:rsidP="00792C47">
      <w:pPr>
        <w:autoSpaceDE w:val="0"/>
        <w:autoSpaceDN w:val="0"/>
        <w:adjustRightInd w:val="0"/>
        <w:spacing w:line="360" w:lineRule="auto"/>
        <w:ind w:firstLine="708"/>
        <w:jc w:val="both"/>
        <w:rPr>
          <w:rFonts w:eastAsiaTheme="minorHAnsi"/>
          <w:sz w:val="28"/>
          <w:szCs w:val="28"/>
          <w:lang w:eastAsia="en-US"/>
          <w14:ligatures w14:val="standardContextual"/>
        </w:rPr>
      </w:pPr>
      <w:r w:rsidRPr="001B7C2B">
        <w:rPr>
          <w:rFonts w:eastAsiaTheme="minorHAnsi"/>
          <w:sz w:val="28"/>
          <w:szCs w:val="28"/>
          <w:lang w:eastAsia="en-US"/>
          <w14:ligatures w14:val="standardContextual"/>
        </w:rPr>
        <w:t>В блоке «Время записи» администратор может выбрать день и выставить время начала процедуры и завершения. Также администратор</w:t>
      </w:r>
      <w:r w:rsidR="00792C47">
        <w:rPr>
          <w:rFonts w:eastAsiaTheme="minorHAnsi"/>
          <w:sz w:val="28"/>
          <w:szCs w:val="28"/>
          <w:lang w:eastAsia="en-US"/>
          <w14:ligatures w14:val="standardContextual"/>
        </w:rPr>
        <w:t xml:space="preserve"> будет иметь право</w:t>
      </w:r>
      <w:r w:rsidRPr="001B7C2B">
        <w:rPr>
          <w:rFonts w:eastAsiaTheme="minorHAnsi"/>
          <w:sz w:val="28"/>
          <w:szCs w:val="28"/>
          <w:lang w:eastAsia="en-US"/>
          <w14:ligatures w14:val="standardContextual"/>
        </w:rPr>
        <w:t xml:space="preserve"> опубликовать запись или нет</w:t>
      </w:r>
      <w:r w:rsidR="00792C47">
        <w:rPr>
          <w:rFonts w:eastAsiaTheme="minorHAnsi"/>
          <w:sz w:val="28"/>
          <w:szCs w:val="28"/>
          <w:lang w:eastAsia="en-US"/>
          <w14:ligatures w14:val="standardContextual"/>
        </w:rPr>
        <w:t>.</w:t>
      </w:r>
    </w:p>
    <w:p w14:paraId="36B201C6" w14:textId="77DCF996" w:rsidR="001B7C2B" w:rsidRDefault="001B7C2B" w:rsidP="00792C47">
      <w:pPr>
        <w:autoSpaceDE w:val="0"/>
        <w:autoSpaceDN w:val="0"/>
        <w:adjustRightInd w:val="0"/>
        <w:spacing w:line="360" w:lineRule="auto"/>
        <w:ind w:firstLine="708"/>
        <w:jc w:val="both"/>
        <w:rPr>
          <w:rFonts w:eastAsiaTheme="minorHAnsi"/>
          <w:sz w:val="28"/>
          <w:szCs w:val="28"/>
          <w:lang w:eastAsia="en-US"/>
          <w14:ligatures w14:val="standardContextual"/>
        </w:rPr>
      </w:pPr>
      <w:r w:rsidRPr="001B7C2B">
        <w:rPr>
          <w:rFonts w:eastAsiaTheme="minorHAnsi"/>
          <w:sz w:val="28"/>
          <w:szCs w:val="28"/>
          <w:lang w:eastAsia="en-US"/>
          <w14:ligatures w14:val="standardContextual"/>
        </w:rPr>
        <w:t>Чтобы добавить новое время процедуры нужно</w:t>
      </w:r>
      <w:r w:rsidR="00792C47">
        <w:rPr>
          <w:rFonts w:eastAsiaTheme="minorHAnsi"/>
          <w:sz w:val="28"/>
          <w:szCs w:val="28"/>
          <w:lang w:eastAsia="en-US"/>
          <w14:ligatures w14:val="standardContextual"/>
        </w:rPr>
        <w:t xml:space="preserve"> будет</w:t>
      </w:r>
      <w:r w:rsidRPr="001B7C2B">
        <w:rPr>
          <w:rFonts w:eastAsiaTheme="minorHAnsi"/>
          <w:sz w:val="28"/>
          <w:szCs w:val="28"/>
          <w:lang w:eastAsia="en-US"/>
          <w14:ligatures w14:val="standardContextual"/>
        </w:rPr>
        <w:t xml:space="preserve"> нажать на кнопку</w:t>
      </w:r>
      <w:r>
        <w:rPr>
          <w:rFonts w:eastAsiaTheme="minorHAnsi"/>
          <w:sz w:val="28"/>
          <w:szCs w:val="28"/>
          <w:lang w:eastAsia="en-US"/>
          <w14:ligatures w14:val="standardContextual"/>
        </w:rPr>
        <w:t xml:space="preserve"> </w:t>
      </w:r>
      <w:r w:rsidRPr="001B7C2B">
        <w:rPr>
          <w:rFonts w:eastAsiaTheme="minorHAnsi"/>
          <w:sz w:val="28"/>
          <w:szCs w:val="28"/>
          <w:lang w:eastAsia="en-US"/>
          <w14:ligatures w14:val="standardContextual"/>
        </w:rPr>
        <w:t>«Новый». Далее администратору будет предложено выбрать вид услуги, день</w:t>
      </w:r>
      <w:r>
        <w:rPr>
          <w:rFonts w:eastAsiaTheme="minorHAnsi"/>
          <w:sz w:val="28"/>
          <w:szCs w:val="28"/>
          <w:lang w:eastAsia="en-US"/>
          <w14:ligatures w14:val="standardContextual"/>
        </w:rPr>
        <w:t xml:space="preserve"> </w:t>
      </w:r>
      <w:r w:rsidRPr="001B7C2B">
        <w:rPr>
          <w:rFonts w:eastAsiaTheme="minorHAnsi"/>
          <w:sz w:val="28"/>
          <w:szCs w:val="28"/>
          <w:lang w:eastAsia="en-US"/>
          <w14:ligatures w14:val="standardContextual"/>
        </w:rPr>
        <w:t>недели, время начала и конца процедуры</w:t>
      </w:r>
      <w:r w:rsidR="00792C47">
        <w:rPr>
          <w:rFonts w:eastAsiaTheme="minorHAnsi"/>
          <w:sz w:val="28"/>
          <w:szCs w:val="28"/>
          <w:lang w:eastAsia="en-US"/>
          <w14:ligatures w14:val="standardContextual"/>
        </w:rPr>
        <w:t>.</w:t>
      </w:r>
    </w:p>
    <w:p w14:paraId="1906D2C9" w14:textId="636CA68B" w:rsidR="000E46FC" w:rsidRPr="000E46FC" w:rsidRDefault="000E46FC" w:rsidP="00027C13">
      <w:pPr>
        <w:autoSpaceDE w:val="0"/>
        <w:autoSpaceDN w:val="0"/>
        <w:adjustRightInd w:val="0"/>
        <w:spacing w:line="360" w:lineRule="auto"/>
        <w:ind w:firstLine="708"/>
        <w:jc w:val="both"/>
        <w:rPr>
          <w:rFonts w:eastAsiaTheme="minorHAnsi"/>
          <w:sz w:val="28"/>
          <w:szCs w:val="28"/>
          <w:lang w:eastAsia="en-US"/>
          <w14:ligatures w14:val="standardContextual"/>
        </w:rPr>
      </w:pPr>
      <w:r w:rsidRPr="000E46FC">
        <w:rPr>
          <w:rFonts w:eastAsiaTheme="minorHAnsi"/>
          <w:sz w:val="28"/>
          <w:szCs w:val="28"/>
          <w:lang w:eastAsia="en-US"/>
          <w14:ligatures w14:val="standardContextual"/>
        </w:rPr>
        <w:t>В блоке «Выходные» администратор может заблокировать день от записи на конкретные даты или время. Это будет полезно в ситуации если в</w:t>
      </w:r>
      <w:r w:rsidR="00027C13">
        <w:rPr>
          <w:rFonts w:eastAsiaTheme="minorHAnsi"/>
          <w:sz w:val="28"/>
          <w:szCs w:val="28"/>
          <w:lang w:eastAsia="en-US"/>
          <w14:ligatures w14:val="standardContextual"/>
        </w:rPr>
        <w:t xml:space="preserve"> </w:t>
      </w:r>
      <w:r w:rsidRPr="000E46FC">
        <w:rPr>
          <w:rFonts w:eastAsiaTheme="minorHAnsi"/>
          <w:sz w:val="28"/>
          <w:szCs w:val="28"/>
          <w:lang w:eastAsia="en-US"/>
          <w14:ligatures w14:val="standardContextual"/>
        </w:rPr>
        <w:t>этот день обслуживание невозможно (например, учет, внеплановый выходной\отгул или болезнь мастера).</w:t>
      </w:r>
    </w:p>
    <w:p w14:paraId="61AA15F7" w14:textId="7DE7DE1D" w:rsidR="001B7C2B" w:rsidRDefault="000E46FC" w:rsidP="00613B67">
      <w:pPr>
        <w:autoSpaceDE w:val="0"/>
        <w:autoSpaceDN w:val="0"/>
        <w:adjustRightInd w:val="0"/>
        <w:spacing w:line="360" w:lineRule="auto"/>
        <w:ind w:firstLine="708"/>
        <w:jc w:val="both"/>
        <w:rPr>
          <w:rFonts w:eastAsiaTheme="minorHAnsi"/>
          <w:sz w:val="28"/>
          <w:szCs w:val="28"/>
          <w:lang w:eastAsia="en-US"/>
          <w14:ligatures w14:val="standardContextual"/>
        </w:rPr>
      </w:pPr>
      <w:r w:rsidRPr="000E46FC">
        <w:rPr>
          <w:rFonts w:eastAsiaTheme="minorHAnsi"/>
          <w:sz w:val="28"/>
          <w:szCs w:val="28"/>
          <w:lang w:eastAsia="en-US"/>
          <w14:ligatures w14:val="standardContextual"/>
        </w:rPr>
        <w:lastRenderedPageBreak/>
        <w:t xml:space="preserve">Выбирая конкретную услугу </w:t>
      </w:r>
      <w:r w:rsidR="00027C13" w:rsidRPr="000E46FC">
        <w:rPr>
          <w:rFonts w:eastAsiaTheme="minorHAnsi"/>
          <w:sz w:val="28"/>
          <w:szCs w:val="28"/>
          <w:lang w:eastAsia="en-US"/>
          <w14:ligatures w14:val="standardContextual"/>
        </w:rPr>
        <w:t>администратору,</w:t>
      </w:r>
      <w:r w:rsidRPr="000E46FC">
        <w:rPr>
          <w:rFonts w:eastAsiaTheme="minorHAnsi"/>
          <w:sz w:val="28"/>
          <w:szCs w:val="28"/>
          <w:lang w:eastAsia="en-US"/>
          <w14:ligatures w14:val="standardContextual"/>
        </w:rPr>
        <w:t xml:space="preserve"> </w:t>
      </w:r>
      <w:r w:rsidR="00613B67">
        <w:rPr>
          <w:rFonts w:eastAsiaTheme="minorHAnsi"/>
          <w:sz w:val="28"/>
          <w:szCs w:val="28"/>
          <w:lang w:eastAsia="en-US"/>
          <w14:ligatures w14:val="standardContextual"/>
        </w:rPr>
        <w:t xml:space="preserve">будет </w:t>
      </w:r>
      <w:proofErr w:type="spellStart"/>
      <w:r w:rsidRPr="000E46FC">
        <w:rPr>
          <w:rFonts w:eastAsiaTheme="minorHAnsi"/>
          <w:sz w:val="28"/>
          <w:szCs w:val="28"/>
          <w:lang w:eastAsia="en-US"/>
          <w14:ligatures w14:val="standardContextual"/>
        </w:rPr>
        <w:t>предлага</w:t>
      </w:r>
      <w:r w:rsidR="00613B67">
        <w:rPr>
          <w:rFonts w:eastAsiaTheme="minorHAnsi"/>
          <w:sz w:val="28"/>
          <w:szCs w:val="28"/>
          <w:lang w:eastAsia="en-US"/>
          <w14:ligatures w14:val="standardContextual"/>
        </w:rPr>
        <w:t>тся</w:t>
      </w:r>
      <w:proofErr w:type="spellEnd"/>
      <w:r w:rsidRPr="000E46FC">
        <w:rPr>
          <w:rFonts w:eastAsiaTheme="minorHAnsi"/>
          <w:sz w:val="28"/>
          <w:szCs w:val="28"/>
          <w:lang w:eastAsia="en-US"/>
          <w14:ligatures w14:val="standardContextual"/>
        </w:rPr>
        <w:t xml:space="preserve"> заполнить</w:t>
      </w:r>
      <w:r w:rsidR="00027C13">
        <w:rPr>
          <w:rFonts w:eastAsiaTheme="minorHAnsi"/>
          <w:sz w:val="28"/>
          <w:szCs w:val="28"/>
          <w:lang w:eastAsia="en-US"/>
          <w14:ligatures w14:val="standardContextual"/>
        </w:rPr>
        <w:t xml:space="preserve"> </w:t>
      </w:r>
      <w:r w:rsidRPr="000E46FC">
        <w:rPr>
          <w:rFonts w:eastAsiaTheme="minorHAnsi"/>
          <w:sz w:val="28"/>
          <w:szCs w:val="28"/>
          <w:lang w:eastAsia="en-US"/>
          <w14:ligatures w14:val="standardContextual"/>
        </w:rPr>
        <w:t>форму: указать дату, выбрать время: либо целый день, либо период времени.</w:t>
      </w:r>
    </w:p>
    <w:p w14:paraId="10AE2AB6" w14:textId="0AFFAD08" w:rsidR="00027C13" w:rsidRDefault="00027C13" w:rsidP="00613B67">
      <w:pPr>
        <w:autoSpaceDE w:val="0"/>
        <w:autoSpaceDN w:val="0"/>
        <w:adjustRightInd w:val="0"/>
        <w:spacing w:line="360" w:lineRule="auto"/>
        <w:ind w:firstLine="708"/>
        <w:jc w:val="both"/>
        <w:rPr>
          <w:rFonts w:eastAsiaTheme="minorHAnsi"/>
          <w:sz w:val="28"/>
          <w:szCs w:val="28"/>
          <w:lang w:eastAsia="en-US"/>
          <w14:ligatures w14:val="standardContextual"/>
        </w:rPr>
      </w:pPr>
      <w:r w:rsidRPr="00027C13">
        <w:rPr>
          <w:rFonts w:eastAsiaTheme="minorHAnsi"/>
          <w:sz w:val="28"/>
          <w:szCs w:val="28"/>
          <w:lang w:eastAsia="en-US"/>
          <w14:ligatures w14:val="standardContextual"/>
        </w:rPr>
        <w:t>После блокировки в календаре выбора даты у клиента этот день</w:t>
      </w:r>
      <w:r w:rsidR="00613B67">
        <w:rPr>
          <w:rFonts w:eastAsiaTheme="minorHAnsi"/>
          <w:sz w:val="28"/>
          <w:szCs w:val="28"/>
          <w:lang w:eastAsia="en-US"/>
          <w14:ligatures w14:val="standardContextual"/>
        </w:rPr>
        <w:t xml:space="preserve"> будет н</w:t>
      </w:r>
      <w:r w:rsidRPr="00027C13">
        <w:rPr>
          <w:rFonts w:eastAsiaTheme="minorHAnsi"/>
          <w:sz w:val="28"/>
          <w:szCs w:val="28"/>
          <w:lang w:eastAsia="en-US"/>
          <w14:ligatures w14:val="standardContextual"/>
        </w:rPr>
        <w:t>едоступным для записи</w:t>
      </w:r>
      <w:r w:rsidR="00613B67">
        <w:rPr>
          <w:rFonts w:eastAsiaTheme="minorHAnsi"/>
          <w:sz w:val="28"/>
          <w:szCs w:val="28"/>
          <w:lang w:eastAsia="en-US"/>
          <w14:ligatures w14:val="standardContextual"/>
        </w:rPr>
        <w:t>.</w:t>
      </w:r>
    </w:p>
    <w:p w14:paraId="62156CCF" w14:textId="2C077E98" w:rsidR="00534AF0" w:rsidRPr="00534AF0" w:rsidRDefault="00534AF0" w:rsidP="00534AF0">
      <w:pPr>
        <w:autoSpaceDE w:val="0"/>
        <w:autoSpaceDN w:val="0"/>
        <w:adjustRightInd w:val="0"/>
        <w:spacing w:line="360" w:lineRule="auto"/>
        <w:ind w:firstLine="708"/>
        <w:jc w:val="both"/>
        <w:rPr>
          <w:rFonts w:eastAsiaTheme="minorHAnsi"/>
          <w:sz w:val="28"/>
          <w:szCs w:val="28"/>
          <w:lang w:eastAsia="en-US"/>
          <w14:ligatures w14:val="standardContextual"/>
        </w:rPr>
      </w:pPr>
      <w:r w:rsidRPr="00534AF0">
        <w:rPr>
          <w:rFonts w:eastAsiaTheme="minorHAnsi"/>
          <w:sz w:val="28"/>
          <w:szCs w:val="28"/>
          <w:lang w:eastAsia="en-US"/>
          <w14:ligatures w14:val="standardContextual"/>
        </w:rPr>
        <w:t>Запись клиентами на одно и тоже время исключается автоматически:</w:t>
      </w:r>
      <w:r>
        <w:rPr>
          <w:rFonts w:eastAsiaTheme="minorHAnsi"/>
          <w:sz w:val="28"/>
          <w:szCs w:val="28"/>
          <w:lang w:eastAsia="en-US"/>
          <w14:ligatures w14:val="standardContextual"/>
        </w:rPr>
        <w:t xml:space="preserve"> </w:t>
      </w:r>
      <w:r w:rsidRPr="00534AF0">
        <w:rPr>
          <w:rFonts w:eastAsiaTheme="minorHAnsi"/>
          <w:sz w:val="28"/>
          <w:szCs w:val="28"/>
          <w:lang w:eastAsia="en-US"/>
          <w14:ligatures w14:val="standardContextual"/>
        </w:rPr>
        <w:t>уже записанное время пропадает из списка выбора, а также блокируется для</w:t>
      </w:r>
      <w:r>
        <w:rPr>
          <w:rFonts w:eastAsiaTheme="minorHAnsi"/>
          <w:sz w:val="28"/>
          <w:szCs w:val="28"/>
          <w:lang w:eastAsia="en-US"/>
          <w14:ligatures w14:val="standardContextual"/>
        </w:rPr>
        <w:t xml:space="preserve"> </w:t>
      </w:r>
      <w:r w:rsidRPr="00534AF0">
        <w:rPr>
          <w:rFonts w:eastAsiaTheme="minorHAnsi"/>
          <w:sz w:val="28"/>
          <w:szCs w:val="28"/>
          <w:lang w:eastAsia="en-US"/>
          <w14:ligatures w14:val="standardContextual"/>
        </w:rPr>
        <w:t>выбора д</w:t>
      </w:r>
      <w:r w:rsidR="00613B67">
        <w:rPr>
          <w:rFonts w:eastAsiaTheme="minorHAnsi"/>
          <w:sz w:val="28"/>
          <w:szCs w:val="28"/>
          <w:lang w:eastAsia="en-US"/>
          <w14:ligatures w14:val="standardContextual"/>
        </w:rPr>
        <w:t>ня</w:t>
      </w:r>
      <w:r w:rsidRPr="00534AF0">
        <w:rPr>
          <w:rFonts w:eastAsiaTheme="minorHAnsi"/>
          <w:sz w:val="28"/>
          <w:szCs w:val="28"/>
          <w:lang w:eastAsia="en-US"/>
          <w14:ligatures w14:val="standardContextual"/>
        </w:rPr>
        <w:t xml:space="preserve"> в календаре.</w:t>
      </w:r>
    </w:p>
    <w:p w14:paraId="6DC72C36" w14:textId="58B8E7B4" w:rsidR="00027C13" w:rsidRPr="00534AF0" w:rsidRDefault="00534AF0" w:rsidP="00534AF0">
      <w:pPr>
        <w:autoSpaceDE w:val="0"/>
        <w:autoSpaceDN w:val="0"/>
        <w:adjustRightInd w:val="0"/>
        <w:spacing w:line="360" w:lineRule="auto"/>
        <w:ind w:firstLine="708"/>
        <w:jc w:val="both"/>
        <w:rPr>
          <w:rFonts w:eastAsiaTheme="minorHAnsi"/>
          <w:sz w:val="28"/>
          <w:szCs w:val="28"/>
          <w:lang w:eastAsia="en-US"/>
          <w14:ligatures w14:val="standardContextual"/>
        </w:rPr>
      </w:pPr>
      <w:r w:rsidRPr="00534AF0">
        <w:rPr>
          <w:rFonts w:eastAsiaTheme="minorHAnsi"/>
          <w:sz w:val="28"/>
          <w:szCs w:val="28"/>
          <w:lang w:eastAsia="en-US"/>
          <w14:ligatures w14:val="standardContextual"/>
        </w:rPr>
        <w:t xml:space="preserve">Если клиент хочет записаться на несколько услуг сразу, то ему достаточно </w:t>
      </w:r>
      <w:r w:rsidR="00613B67">
        <w:rPr>
          <w:rFonts w:eastAsiaTheme="minorHAnsi"/>
          <w:sz w:val="28"/>
          <w:szCs w:val="28"/>
          <w:lang w:eastAsia="en-US"/>
          <w14:ligatures w14:val="standardContextual"/>
        </w:rPr>
        <w:t xml:space="preserve">будет </w:t>
      </w:r>
      <w:r w:rsidRPr="00534AF0">
        <w:rPr>
          <w:rFonts w:eastAsiaTheme="minorHAnsi"/>
          <w:sz w:val="28"/>
          <w:szCs w:val="28"/>
          <w:lang w:eastAsia="en-US"/>
          <w14:ligatures w14:val="standardContextual"/>
        </w:rPr>
        <w:t>отправить заявку на одну услугу и в поле «Комментарии» написать,</w:t>
      </w:r>
      <w:r>
        <w:rPr>
          <w:rFonts w:eastAsiaTheme="minorHAnsi"/>
          <w:sz w:val="28"/>
          <w:szCs w:val="28"/>
          <w:lang w:eastAsia="en-US"/>
          <w14:ligatures w14:val="standardContextual"/>
        </w:rPr>
        <w:t xml:space="preserve"> </w:t>
      </w:r>
      <w:r w:rsidRPr="00534AF0">
        <w:rPr>
          <w:rFonts w:eastAsiaTheme="minorHAnsi"/>
          <w:sz w:val="28"/>
          <w:szCs w:val="28"/>
          <w:lang w:eastAsia="en-US"/>
          <w14:ligatures w14:val="standardContextual"/>
        </w:rPr>
        <w:t>какие услуги он еще хотел бы пройти. Администратор свяжется с ним для</w:t>
      </w:r>
      <w:r>
        <w:rPr>
          <w:rFonts w:eastAsiaTheme="minorHAnsi"/>
          <w:sz w:val="28"/>
          <w:szCs w:val="28"/>
          <w:lang w:eastAsia="en-US"/>
          <w14:ligatures w14:val="standardContextual"/>
        </w:rPr>
        <w:t xml:space="preserve"> </w:t>
      </w:r>
      <w:r w:rsidRPr="00534AF0">
        <w:rPr>
          <w:rFonts w:eastAsiaTheme="minorHAnsi"/>
          <w:sz w:val="28"/>
          <w:szCs w:val="28"/>
          <w:lang w:eastAsia="en-US"/>
          <w14:ligatures w14:val="standardContextual"/>
        </w:rPr>
        <w:t>согласования даты и времени.</w:t>
      </w:r>
    </w:p>
    <w:p w14:paraId="241D310A" w14:textId="77777777" w:rsidR="00027C13" w:rsidRPr="00027C13" w:rsidRDefault="00027C13" w:rsidP="00027C13">
      <w:pPr>
        <w:autoSpaceDE w:val="0"/>
        <w:autoSpaceDN w:val="0"/>
        <w:adjustRightInd w:val="0"/>
        <w:spacing w:line="360" w:lineRule="auto"/>
        <w:ind w:firstLine="708"/>
        <w:jc w:val="center"/>
        <w:rPr>
          <w:rFonts w:eastAsiaTheme="minorHAnsi"/>
          <w:sz w:val="28"/>
          <w:szCs w:val="28"/>
          <w:lang w:eastAsia="en-US"/>
          <w14:ligatures w14:val="standardContextual"/>
        </w:rPr>
      </w:pPr>
    </w:p>
    <w:p w14:paraId="50F397DD" w14:textId="77777777" w:rsidR="001B7C2B" w:rsidRDefault="001B7C2B" w:rsidP="005536E7">
      <w:pPr>
        <w:autoSpaceDE w:val="0"/>
        <w:autoSpaceDN w:val="0"/>
        <w:adjustRightInd w:val="0"/>
        <w:spacing w:line="360" w:lineRule="auto"/>
        <w:ind w:firstLine="708"/>
        <w:jc w:val="center"/>
        <w:rPr>
          <w:rFonts w:eastAsiaTheme="minorHAnsi"/>
          <w:sz w:val="28"/>
          <w:szCs w:val="28"/>
          <w:lang w:eastAsia="en-US"/>
          <w14:ligatures w14:val="standardContextual"/>
        </w:rPr>
      </w:pPr>
    </w:p>
    <w:p w14:paraId="5A9C57F4" w14:textId="77777777" w:rsidR="001B7C2B" w:rsidRDefault="001B7C2B" w:rsidP="005536E7">
      <w:pPr>
        <w:autoSpaceDE w:val="0"/>
        <w:autoSpaceDN w:val="0"/>
        <w:adjustRightInd w:val="0"/>
        <w:spacing w:line="360" w:lineRule="auto"/>
        <w:ind w:firstLine="708"/>
        <w:jc w:val="center"/>
        <w:rPr>
          <w:rFonts w:eastAsiaTheme="minorHAnsi"/>
          <w:sz w:val="28"/>
          <w:szCs w:val="28"/>
          <w:lang w:eastAsia="en-US"/>
          <w14:ligatures w14:val="standardContextual"/>
        </w:rPr>
      </w:pPr>
    </w:p>
    <w:p w14:paraId="68359C7B" w14:textId="77777777" w:rsidR="00613B67" w:rsidRDefault="00613B67" w:rsidP="005536E7">
      <w:pPr>
        <w:autoSpaceDE w:val="0"/>
        <w:autoSpaceDN w:val="0"/>
        <w:adjustRightInd w:val="0"/>
        <w:spacing w:line="360" w:lineRule="auto"/>
        <w:ind w:firstLine="708"/>
        <w:jc w:val="center"/>
        <w:rPr>
          <w:rFonts w:eastAsiaTheme="minorHAnsi"/>
          <w:sz w:val="28"/>
          <w:szCs w:val="28"/>
          <w:lang w:eastAsia="en-US"/>
          <w14:ligatures w14:val="standardContextual"/>
        </w:rPr>
      </w:pPr>
    </w:p>
    <w:p w14:paraId="676E27F3" w14:textId="77777777" w:rsidR="00613B67" w:rsidRDefault="00613B67" w:rsidP="005536E7">
      <w:pPr>
        <w:autoSpaceDE w:val="0"/>
        <w:autoSpaceDN w:val="0"/>
        <w:adjustRightInd w:val="0"/>
        <w:spacing w:line="360" w:lineRule="auto"/>
        <w:ind w:firstLine="708"/>
        <w:jc w:val="center"/>
        <w:rPr>
          <w:rFonts w:eastAsiaTheme="minorHAnsi"/>
          <w:sz w:val="28"/>
          <w:szCs w:val="28"/>
          <w:lang w:eastAsia="en-US"/>
          <w14:ligatures w14:val="standardContextual"/>
        </w:rPr>
      </w:pPr>
    </w:p>
    <w:p w14:paraId="6FB80827" w14:textId="77777777" w:rsidR="00613B67" w:rsidRDefault="00613B67" w:rsidP="005536E7">
      <w:pPr>
        <w:autoSpaceDE w:val="0"/>
        <w:autoSpaceDN w:val="0"/>
        <w:adjustRightInd w:val="0"/>
        <w:spacing w:line="360" w:lineRule="auto"/>
        <w:ind w:firstLine="708"/>
        <w:jc w:val="center"/>
        <w:rPr>
          <w:rFonts w:eastAsiaTheme="minorHAnsi"/>
          <w:sz w:val="28"/>
          <w:szCs w:val="28"/>
          <w:lang w:eastAsia="en-US"/>
          <w14:ligatures w14:val="standardContextual"/>
        </w:rPr>
      </w:pPr>
    </w:p>
    <w:p w14:paraId="45E6423F" w14:textId="77777777" w:rsidR="00613B67" w:rsidRDefault="00613B67" w:rsidP="005536E7">
      <w:pPr>
        <w:autoSpaceDE w:val="0"/>
        <w:autoSpaceDN w:val="0"/>
        <w:adjustRightInd w:val="0"/>
        <w:spacing w:line="360" w:lineRule="auto"/>
        <w:ind w:firstLine="708"/>
        <w:jc w:val="center"/>
        <w:rPr>
          <w:rFonts w:eastAsiaTheme="minorHAnsi"/>
          <w:sz w:val="28"/>
          <w:szCs w:val="28"/>
          <w:lang w:eastAsia="en-US"/>
          <w14:ligatures w14:val="standardContextual"/>
        </w:rPr>
      </w:pPr>
    </w:p>
    <w:p w14:paraId="61C9C4D6" w14:textId="77777777" w:rsidR="00613B67" w:rsidRDefault="00613B67" w:rsidP="005536E7">
      <w:pPr>
        <w:autoSpaceDE w:val="0"/>
        <w:autoSpaceDN w:val="0"/>
        <w:adjustRightInd w:val="0"/>
        <w:spacing w:line="360" w:lineRule="auto"/>
        <w:ind w:firstLine="708"/>
        <w:jc w:val="center"/>
        <w:rPr>
          <w:rFonts w:eastAsiaTheme="minorHAnsi"/>
          <w:sz w:val="28"/>
          <w:szCs w:val="28"/>
          <w:lang w:eastAsia="en-US"/>
          <w14:ligatures w14:val="standardContextual"/>
        </w:rPr>
      </w:pPr>
    </w:p>
    <w:p w14:paraId="203B945F" w14:textId="77777777" w:rsidR="00613B67" w:rsidRDefault="00613B67" w:rsidP="005536E7">
      <w:pPr>
        <w:autoSpaceDE w:val="0"/>
        <w:autoSpaceDN w:val="0"/>
        <w:adjustRightInd w:val="0"/>
        <w:spacing w:line="360" w:lineRule="auto"/>
        <w:ind w:firstLine="708"/>
        <w:jc w:val="center"/>
        <w:rPr>
          <w:rFonts w:eastAsiaTheme="minorHAnsi"/>
          <w:sz w:val="28"/>
          <w:szCs w:val="28"/>
          <w:lang w:eastAsia="en-US"/>
          <w14:ligatures w14:val="standardContextual"/>
        </w:rPr>
      </w:pPr>
    </w:p>
    <w:p w14:paraId="2A97C18D" w14:textId="77777777" w:rsidR="00613B67" w:rsidRDefault="00613B67" w:rsidP="005536E7">
      <w:pPr>
        <w:autoSpaceDE w:val="0"/>
        <w:autoSpaceDN w:val="0"/>
        <w:adjustRightInd w:val="0"/>
        <w:spacing w:line="360" w:lineRule="auto"/>
        <w:ind w:firstLine="708"/>
        <w:jc w:val="center"/>
        <w:rPr>
          <w:rFonts w:eastAsiaTheme="minorHAnsi"/>
          <w:sz w:val="28"/>
          <w:szCs w:val="28"/>
          <w:lang w:eastAsia="en-US"/>
          <w14:ligatures w14:val="standardContextual"/>
        </w:rPr>
      </w:pPr>
    </w:p>
    <w:p w14:paraId="764AE929" w14:textId="77777777" w:rsidR="00613B67" w:rsidRDefault="00613B67" w:rsidP="005536E7">
      <w:pPr>
        <w:autoSpaceDE w:val="0"/>
        <w:autoSpaceDN w:val="0"/>
        <w:adjustRightInd w:val="0"/>
        <w:spacing w:line="360" w:lineRule="auto"/>
        <w:ind w:firstLine="708"/>
        <w:jc w:val="center"/>
        <w:rPr>
          <w:rFonts w:eastAsiaTheme="minorHAnsi"/>
          <w:sz w:val="28"/>
          <w:szCs w:val="28"/>
          <w:lang w:eastAsia="en-US"/>
          <w14:ligatures w14:val="standardContextual"/>
        </w:rPr>
      </w:pPr>
    </w:p>
    <w:p w14:paraId="4DC3798E" w14:textId="77777777" w:rsidR="00613B67" w:rsidRDefault="00613B67" w:rsidP="005536E7">
      <w:pPr>
        <w:autoSpaceDE w:val="0"/>
        <w:autoSpaceDN w:val="0"/>
        <w:adjustRightInd w:val="0"/>
        <w:spacing w:line="360" w:lineRule="auto"/>
        <w:ind w:firstLine="708"/>
        <w:jc w:val="center"/>
        <w:rPr>
          <w:rFonts w:eastAsiaTheme="minorHAnsi"/>
          <w:sz w:val="28"/>
          <w:szCs w:val="28"/>
          <w:lang w:eastAsia="en-US"/>
          <w14:ligatures w14:val="standardContextual"/>
        </w:rPr>
      </w:pPr>
    </w:p>
    <w:p w14:paraId="2BD0D570" w14:textId="77777777" w:rsidR="00613B67" w:rsidRDefault="00613B67" w:rsidP="005536E7">
      <w:pPr>
        <w:autoSpaceDE w:val="0"/>
        <w:autoSpaceDN w:val="0"/>
        <w:adjustRightInd w:val="0"/>
        <w:spacing w:line="360" w:lineRule="auto"/>
        <w:ind w:firstLine="708"/>
        <w:jc w:val="center"/>
        <w:rPr>
          <w:rFonts w:eastAsiaTheme="minorHAnsi"/>
          <w:sz w:val="28"/>
          <w:szCs w:val="28"/>
          <w:lang w:eastAsia="en-US"/>
          <w14:ligatures w14:val="standardContextual"/>
        </w:rPr>
      </w:pPr>
    </w:p>
    <w:p w14:paraId="56CDAA62" w14:textId="77777777" w:rsidR="00613B67" w:rsidRDefault="00613B67" w:rsidP="005536E7">
      <w:pPr>
        <w:autoSpaceDE w:val="0"/>
        <w:autoSpaceDN w:val="0"/>
        <w:adjustRightInd w:val="0"/>
        <w:spacing w:line="360" w:lineRule="auto"/>
        <w:ind w:firstLine="708"/>
        <w:jc w:val="center"/>
        <w:rPr>
          <w:rFonts w:eastAsiaTheme="minorHAnsi"/>
          <w:sz w:val="28"/>
          <w:szCs w:val="28"/>
          <w:lang w:eastAsia="en-US"/>
          <w14:ligatures w14:val="standardContextual"/>
        </w:rPr>
      </w:pPr>
    </w:p>
    <w:p w14:paraId="3ADE9C43" w14:textId="38A82E87" w:rsidR="00A41810" w:rsidRPr="00336160" w:rsidRDefault="00A41810" w:rsidP="000B316E">
      <w:pPr>
        <w:pStyle w:val="10"/>
        <w:spacing w:before="480" w:after="480"/>
        <w:ind w:left="-142" w:firstLine="902"/>
        <w:jc w:val="center"/>
        <w:rPr>
          <w:i w:val="0"/>
          <w:sz w:val="28"/>
          <w:szCs w:val="28"/>
          <w:lang w:val="ru-RU"/>
        </w:rPr>
      </w:pPr>
      <w:r w:rsidRPr="00336160">
        <w:rPr>
          <w:i w:val="0"/>
          <w:sz w:val="28"/>
          <w:szCs w:val="28"/>
          <w:lang w:val="ru-RU"/>
        </w:rPr>
        <w:lastRenderedPageBreak/>
        <w:t>ЗАКЛЮЧЕНИЕ</w:t>
      </w:r>
    </w:p>
    <w:p w14:paraId="729BE509" w14:textId="1E1D1B73" w:rsidR="00534AF0" w:rsidRPr="00534AF0" w:rsidRDefault="00534AF0" w:rsidP="00613B67">
      <w:pPr>
        <w:autoSpaceDE w:val="0"/>
        <w:autoSpaceDN w:val="0"/>
        <w:adjustRightInd w:val="0"/>
        <w:spacing w:line="360" w:lineRule="auto"/>
        <w:ind w:firstLine="708"/>
        <w:jc w:val="both"/>
        <w:rPr>
          <w:rFonts w:eastAsiaTheme="minorHAnsi"/>
          <w:sz w:val="28"/>
          <w:szCs w:val="28"/>
          <w:lang w:eastAsia="en-US"/>
          <w14:ligatures w14:val="standardContextual"/>
        </w:rPr>
      </w:pPr>
      <w:r w:rsidRPr="00534AF0">
        <w:rPr>
          <w:rFonts w:eastAsiaTheme="minorHAnsi"/>
          <w:sz w:val="28"/>
          <w:szCs w:val="28"/>
          <w:lang w:eastAsia="en-US"/>
          <w14:ligatures w14:val="standardContextual"/>
        </w:rPr>
        <w:t>В любой фирме, как большой, так и маленькой, возникает проблема</w:t>
      </w:r>
      <w:r>
        <w:rPr>
          <w:rFonts w:eastAsiaTheme="minorHAnsi"/>
          <w:sz w:val="28"/>
          <w:szCs w:val="28"/>
          <w:lang w:eastAsia="en-US"/>
          <w14:ligatures w14:val="standardContextual"/>
        </w:rPr>
        <w:t xml:space="preserve"> </w:t>
      </w:r>
      <w:r w:rsidRPr="00534AF0">
        <w:rPr>
          <w:rFonts w:eastAsiaTheme="minorHAnsi"/>
          <w:sz w:val="28"/>
          <w:szCs w:val="28"/>
          <w:lang w:eastAsia="en-US"/>
          <w14:ligatures w14:val="standardContextual"/>
        </w:rPr>
        <w:t>такой организации управления данными, которая обеспечила бы наиболее</w:t>
      </w:r>
      <w:r>
        <w:rPr>
          <w:rFonts w:eastAsiaTheme="minorHAnsi"/>
          <w:sz w:val="28"/>
          <w:szCs w:val="28"/>
          <w:lang w:eastAsia="en-US"/>
          <w14:ligatures w14:val="standardContextual"/>
        </w:rPr>
        <w:t xml:space="preserve"> </w:t>
      </w:r>
      <w:r w:rsidRPr="00534AF0">
        <w:rPr>
          <w:rFonts w:eastAsiaTheme="minorHAnsi"/>
          <w:sz w:val="28"/>
          <w:szCs w:val="28"/>
          <w:lang w:eastAsia="en-US"/>
          <w14:ligatures w14:val="standardContextual"/>
        </w:rPr>
        <w:t>эффективную работу. Исходя из реальной потребности</w:t>
      </w:r>
      <w:r>
        <w:rPr>
          <w:rFonts w:eastAsiaTheme="minorHAnsi"/>
          <w:sz w:val="28"/>
          <w:szCs w:val="28"/>
          <w:lang w:eastAsia="en-US"/>
          <w14:ligatures w14:val="standardContextual"/>
        </w:rPr>
        <w:t xml:space="preserve"> </w:t>
      </w:r>
      <w:r w:rsidR="00613B67">
        <w:rPr>
          <w:rFonts w:eastAsiaTheme="minorHAnsi"/>
          <w:sz w:val="28"/>
          <w:szCs w:val="28"/>
          <w:lang w:eastAsia="en-US"/>
          <w14:ligatures w14:val="standardContextual"/>
        </w:rPr>
        <w:t>А</w:t>
      </w:r>
      <w:r w:rsidR="00B57051">
        <w:rPr>
          <w:rFonts w:eastAsiaTheme="minorHAnsi"/>
          <w:sz w:val="28"/>
          <w:szCs w:val="28"/>
          <w:lang w:eastAsia="en-US"/>
          <w14:ligatures w14:val="standardContextual"/>
        </w:rPr>
        <w:t>кадемии</w:t>
      </w:r>
      <w:r w:rsidRPr="00F66317">
        <w:rPr>
          <w:rFonts w:eastAsiaTheme="minorHAnsi"/>
          <w:sz w:val="28"/>
          <w:szCs w:val="28"/>
          <w:lang w:eastAsia="en-US"/>
          <w14:ligatures w14:val="standardContextual"/>
        </w:rPr>
        <w:t xml:space="preserve"> </w:t>
      </w:r>
      <w:r>
        <w:rPr>
          <w:rFonts w:eastAsiaTheme="minorHAnsi"/>
          <w:sz w:val="28"/>
          <w:szCs w:val="28"/>
          <w:lang w:eastAsia="en-US"/>
          <w14:ligatures w14:val="standardContextual"/>
        </w:rPr>
        <w:t>красоты</w:t>
      </w:r>
      <w:r w:rsidRPr="00F66317">
        <w:rPr>
          <w:rFonts w:eastAsiaTheme="minorHAnsi"/>
          <w:sz w:val="28"/>
          <w:szCs w:val="28"/>
          <w:lang w:eastAsia="en-US"/>
          <w14:ligatures w14:val="standardContextual"/>
        </w:rPr>
        <w:t xml:space="preserve"> «</w:t>
      </w:r>
      <w:r w:rsidRPr="00721A25">
        <w:rPr>
          <w:rFonts w:eastAsiaTheme="minorHAnsi"/>
          <w:sz w:val="28"/>
          <w:szCs w:val="28"/>
          <w:lang w:val="en-US" w:eastAsia="en-US"/>
          <w14:ligatures w14:val="standardContextual"/>
        </w:rPr>
        <w:t>D</w:t>
      </w:r>
      <w:r w:rsidR="00B57051">
        <w:rPr>
          <w:rFonts w:eastAsiaTheme="minorHAnsi"/>
          <w:sz w:val="28"/>
          <w:szCs w:val="28"/>
          <w:lang w:val="en-US" w:eastAsia="en-US"/>
          <w14:ligatures w14:val="standardContextual"/>
        </w:rPr>
        <w:t>IANA</w:t>
      </w:r>
      <w:r w:rsidRPr="00F66317">
        <w:rPr>
          <w:rFonts w:eastAsiaTheme="minorHAnsi"/>
          <w:sz w:val="28"/>
          <w:szCs w:val="28"/>
          <w:lang w:eastAsia="en-US"/>
          <w14:ligatures w14:val="standardContextual"/>
        </w:rPr>
        <w:t>»</w:t>
      </w:r>
      <w:r>
        <w:rPr>
          <w:rFonts w:eastAsiaTheme="minorHAnsi"/>
          <w:sz w:val="28"/>
          <w:szCs w:val="28"/>
          <w:lang w:eastAsia="en-US"/>
          <w14:ligatures w14:val="standardContextual"/>
        </w:rPr>
        <w:t xml:space="preserve"> </w:t>
      </w:r>
      <w:r w:rsidRPr="00534AF0">
        <w:rPr>
          <w:rFonts w:eastAsiaTheme="minorHAnsi"/>
          <w:sz w:val="28"/>
          <w:szCs w:val="28"/>
          <w:lang w:eastAsia="en-US"/>
          <w14:ligatures w14:val="standardContextual"/>
        </w:rPr>
        <w:t xml:space="preserve">в автоматизации приема поступающих заявок и продвижении услуг </w:t>
      </w:r>
      <w:r w:rsidR="00613B67">
        <w:rPr>
          <w:rFonts w:eastAsiaTheme="minorHAnsi"/>
          <w:sz w:val="28"/>
          <w:szCs w:val="28"/>
          <w:lang w:eastAsia="en-US"/>
          <w14:ligatures w14:val="standardContextual"/>
        </w:rPr>
        <w:t>академии</w:t>
      </w:r>
      <w:r w:rsidRPr="00534AF0">
        <w:rPr>
          <w:rFonts w:eastAsiaTheme="minorHAnsi"/>
          <w:sz w:val="28"/>
          <w:szCs w:val="28"/>
          <w:lang w:eastAsia="en-US"/>
          <w14:ligatures w14:val="standardContextual"/>
        </w:rPr>
        <w:t>,</w:t>
      </w:r>
      <w:r>
        <w:rPr>
          <w:rFonts w:eastAsiaTheme="minorHAnsi"/>
          <w:sz w:val="28"/>
          <w:szCs w:val="28"/>
          <w:lang w:eastAsia="en-US"/>
          <w14:ligatures w14:val="standardContextual"/>
        </w:rPr>
        <w:t xml:space="preserve"> </w:t>
      </w:r>
      <w:r w:rsidRPr="00534AF0">
        <w:rPr>
          <w:rFonts w:eastAsiaTheme="minorHAnsi"/>
          <w:sz w:val="28"/>
          <w:szCs w:val="28"/>
          <w:lang w:eastAsia="en-US"/>
          <w14:ligatures w14:val="standardContextual"/>
        </w:rPr>
        <w:t xml:space="preserve">средствами </w:t>
      </w:r>
      <w:r w:rsidR="00B56C09">
        <w:rPr>
          <w:rFonts w:eastAsiaTheme="minorHAnsi"/>
          <w:sz w:val="28"/>
          <w:szCs w:val="28"/>
          <w:lang w:val="en-US" w:eastAsia="en-US"/>
          <w14:ligatures w14:val="standardContextual"/>
        </w:rPr>
        <w:t>Figma</w:t>
      </w:r>
      <w:r w:rsidR="00B56C09" w:rsidRPr="00B56C09">
        <w:rPr>
          <w:rFonts w:eastAsiaTheme="minorHAnsi"/>
          <w:sz w:val="28"/>
          <w:szCs w:val="28"/>
          <w:lang w:eastAsia="en-US"/>
          <w14:ligatures w14:val="standardContextual"/>
        </w:rPr>
        <w:t xml:space="preserve">, </w:t>
      </w:r>
      <w:r w:rsidRPr="00534AF0">
        <w:rPr>
          <w:rFonts w:eastAsiaTheme="minorHAnsi"/>
          <w:sz w:val="28"/>
          <w:szCs w:val="28"/>
          <w:lang w:eastAsia="en-US"/>
          <w14:ligatures w14:val="standardContextual"/>
        </w:rPr>
        <w:t>HTML</w:t>
      </w:r>
      <w:r w:rsidR="00A81D06">
        <w:rPr>
          <w:rFonts w:eastAsiaTheme="minorHAnsi"/>
          <w:sz w:val="28"/>
          <w:szCs w:val="28"/>
          <w:lang w:eastAsia="en-US"/>
          <w14:ligatures w14:val="standardContextual"/>
        </w:rPr>
        <w:t>5</w:t>
      </w:r>
      <w:r w:rsidRPr="00534AF0">
        <w:rPr>
          <w:rFonts w:eastAsiaTheme="minorHAnsi"/>
          <w:sz w:val="28"/>
          <w:szCs w:val="28"/>
          <w:lang w:eastAsia="en-US"/>
          <w14:ligatures w14:val="standardContextual"/>
        </w:rPr>
        <w:t>, C</w:t>
      </w:r>
      <w:r w:rsidR="00C650D3">
        <w:rPr>
          <w:rFonts w:eastAsiaTheme="minorHAnsi"/>
          <w:sz w:val="28"/>
          <w:szCs w:val="28"/>
          <w:lang w:val="en-US" w:eastAsia="en-US"/>
          <w14:ligatures w14:val="standardContextual"/>
        </w:rPr>
        <w:t>SS</w:t>
      </w:r>
      <w:r w:rsidR="00C650D3" w:rsidRPr="00C650D3">
        <w:rPr>
          <w:rFonts w:eastAsiaTheme="minorHAnsi"/>
          <w:sz w:val="28"/>
          <w:szCs w:val="28"/>
          <w:lang w:eastAsia="en-US"/>
          <w14:ligatures w14:val="standardContextual"/>
        </w:rPr>
        <w:t>,</w:t>
      </w:r>
      <w:r w:rsidRPr="00534AF0">
        <w:rPr>
          <w:rFonts w:eastAsiaTheme="minorHAnsi"/>
          <w:sz w:val="28"/>
          <w:szCs w:val="28"/>
          <w:lang w:eastAsia="en-US"/>
          <w14:ligatures w14:val="standardContextual"/>
        </w:rPr>
        <w:t xml:space="preserve"> J</w:t>
      </w:r>
      <w:proofErr w:type="spellStart"/>
      <w:r w:rsidR="00C650D3">
        <w:rPr>
          <w:rFonts w:eastAsiaTheme="minorHAnsi"/>
          <w:sz w:val="28"/>
          <w:szCs w:val="28"/>
          <w:lang w:val="en-US" w:eastAsia="en-US"/>
          <w14:ligatures w14:val="standardContextual"/>
        </w:rPr>
        <w:t>avaScript</w:t>
      </w:r>
      <w:proofErr w:type="spellEnd"/>
      <w:r w:rsidRPr="00534AF0">
        <w:rPr>
          <w:rFonts w:eastAsiaTheme="minorHAnsi"/>
          <w:sz w:val="28"/>
          <w:szCs w:val="28"/>
          <w:lang w:eastAsia="en-US"/>
          <w14:ligatures w14:val="standardContextual"/>
        </w:rPr>
        <w:t xml:space="preserve"> был разработан </w:t>
      </w:r>
      <w:proofErr w:type="spellStart"/>
      <w:r w:rsidRPr="00534AF0">
        <w:rPr>
          <w:rFonts w:eastAsiaTheme="minorHAnsi"/>
          <w:sz w:val="28"/>
          <w:szCs w:val="28"/>
          <w:lang w:eastAsia="en-US"/>
          <w14:ligatures w14:val="standardContextual"/>
        </w:rPr>
        <w:t>web</w:t>
      </w:r>
      <w:proofErr w:type="spellEnd"/>
      <w:r w:rsidRPr="00534AF0">
        <w:rPr>
          <w:rFonts w:eastAsiaTheme="minorHAnsi"/>
          <w:sz w:val="28"/>
          <w:szCs w:val="28"/>
          <w:lang w:eastAsia="en-US"/>
          <w14:ligatures w14:val="standardContextual"/>
        </w:rPr>
        <w:t>-сайт,</w:t>
      </w:r>
      <w:r w:rsidR="00613B67">
        <w:rPr>
          <w:rFonts w:eastAsiaTheme="minorHAnsi"/>
          <w:sz w:val="28"/>
          <w:szCs w:val="28"/>
          <w:lang w:eastAsia="en-US"/>
          <w14:ligatures w14:val="standardContextual"/>
        </w:rPr>
        <w:t xml:space="preserve"> </w:t>
      </w:r>
      <w:r w:rsidRPr="00534AF0">
        <w:rPr>
          <w:rFonts w:eastAsiaTheme="minorHAnsi"/>
          <w:sz w:val="28"/>
          <w:szCs w:val="28"/>
          <w:lang w:eastAsia="en-US"/>
          <w14:ligatures w14:val="standardContextual"/>
        </w:rPr>
        <w:t>который позволяет:</w:t>
      </w:r>
    </w:p>
    <w:p w14:paraId="7BB62728" w14:textId="5E32E5C8" w:rsidR="00534AF0" w:rsidRPr="00534AF0" w:rsidRDefault="00534AF0" w:rsidP="00534AF0">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534AF0">
        <w:rPr>
          <w:rFonts w:eastAsia="SymbolMT"/>
          <w:sz w:val="28"/>
          <w:szCs w:val="28"/>
          <w:lang w:eastAsia="en-US"/>
          <w14:ligatures w14:val="standardContextual"/>
        </w:rPr>
        <w:t xml:space="preserve"> </w:t>
      </w:r>
      <w:r w:rsidRPr="00534AF0">
        <w:rPr>
          <w:rFonts w:eastAsiaTheme="minorHAnsi"/>
          <w:sz w:val="28"/>
          <w:szCs w:val="28"/>
          <w:lang w:eastAsia="en-US"/>
          <w14:ligatures w14:val="standardContextual"/>
        </w:rPr>
        <w:t xml:space="preserve">принимать, вводить, накапливать, хранить и редактировать информацию о поступивших от клиентов </w:t>
      </w:r>
      <w:r w:rsidR="00B57051">
        <w:rPr>
          <w:rFonts w:eastAsiaTheme="minorHAnsi"/>
          <w:sz w:val="28"/>
          <w:szCs w:val="28"/>
          <w:lang w:eastAsia="en-US"/>
          <w14:ligatures w14:val="standardContextual"/>
        </w:rPr>
        <w:t>академии</w:t>
      </w:r>
      <w:r w:rsidRPr="00534AF0">
        <w:rPr>
          <w:rFonts w:eastAsiaTheme="minorHAnsi"/>
          <w:sz w:val="28"/>
          <w:szCs w:val="28"/>
          <w:lang w:eastAsia="en-US"/>
          <w14:ligatures w14:val="standardContextual"/>
        </w:rPr>
        <w:t xml:space="preserve"> заявках;</w:t>
      </w:r>
    </w:p>
    <w:p w14:paraId="79537A73" w14:textId="32471B17" w:rsidR="00534AF0" w:rsidRPr="00534AF0" w:rsidRDefault="00534AF0" w:rsidP="00534AF0">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534AF0">
        <w:rPr>
          <w:rFonts w:eastAsia="SymbolMT"/>
          <w:sz w:val="28"/>
          <w:szCs w:val="28"/>
          <w:lang w:eastAsia="en-US"/>
          <w14:ligatures w14:val="standardContextual"/>
        </w:rPr>
        <w:t xml:space="preserve"> </w:t>
      </w:r>
      <w:r w:rsidRPr="00534AF0">
        <w:rPr>
          <w:rFonts w:eastAsiaTheme="minorHAnsi"/>
          <w:sz w:val="28"/>
          <w:szCs w:val="28"/>
          <w:lang w:eastAsia="en-US"/>
          <w14:ligatures w14:val="standardContextual"/>
        </w:rPr>
        <w:t xml:space="preserve">информировать клиентов о предоставляемых </w:t>
      </w:r>
      <w:r w:rsidR="00613B67">
        <w:rPr>
          <w:rFonts w:eastAsiaTheme="minorHAnsi"/>
          <w:sz w:val="28"/>
          <w:szCs w:val="28"/>
          <w:lang w:eastAsia="en-US"/>
          <w14:ligatures w14:val="standardContextual"/>
        </w:rPr>
        <w:t>А</w:t>
      </w:r>
      <w:r w:rsidR="00B57051">
        <w:rPr>
          <w:rFonts w:eastAsiaTheme="minorHAnsi"/>
          <w:sz w:val="28"/>
          <w:szCs w:val="28"/>
          <w:lang w:eastAsia="en-US"/>
          <w14:ligatures w14:val="standardContextual"/>
        </w:rPr>
        <w:t>кадемией</w:t>
      </w:r>
      <w:r w:rsidRPr="00F66317">
        <w:rPr>
          <w:rFonts w:eastAsiaTheme="minorHAnsi"/>
          <w:sz w:val="28"/>
          <w:szCs w:val="28"/>
          <w:lang w:eastAsia="en-US"/>
          <w14:ligatures w14:val="standardContextual"/>
        </w:rPr>
        <w:t xml:space="preserve"> </w:t>
      </w:r>
      <w:r>
        <w:rPr>
          <w:rFonts w:eastAsiaTheme="minorHAnsi"/>
          <w:sz w:val="28"/>
          <w:szCs w:val="28"/>
          <w:lang w:eastAsia="en-US"/>
          <w14:ligatures w14:val="standardContextual"/>
        </w:rPr>
        <w:t>красоты</w:t>
      </w:r>
      <w:r w:rsidRPr="00F66317">
        <w:rPr>
          <w:rFonts w:eastAsiaTheme="minorHAnsi"/>
          <w:sz w:val="28"/>
          <w:szCs w:val="28"/>
          <w:lang w:eastAsia="en-US"/>
          <w14:ligatures w14:val="standardContextual"/>
        </w:rPr>
        <w:t xml:space="preserve"> «</w:t>
      </w:r>
      <w:r w:rsidRPr="00721A25">
        <w:rPr>
          <w:rFonts w:eastAsiaTheme="minorHAnsi"/>
          <w:sz w:val="28"/>
          <w:szCs w:val="28"/>
          <w:lang w:val="en-US" w:eastAsia="en-US"/>
          <w14:ligatures w14:val="standardContextual"/>
        </w:rPr>
        <w:t>D</w:t>
      </w:r>
      <w:r w:rsidR="00B57051">
        <w:rPr>
          <w:rFonts w:eastAsiaTheme="minorHAnsi"/>
          <w:sz w:val="28"/>
          <w:szCs w:val="28"/>
          <w:lang w:val="en-US" w:eastAsia="en-US"/>
          <w14:ligatures w14:val="standardContextual"/>
        </w:rPr>
        <w:t>IANA</w:t>
      </w:r>
      <w:r w:rsidRPr="00F66317">
        <w:rPr>
          <w:rFonts w:eastAsiaTheme="minorHAnsi"/>
          <w:sz w:val="28"/>
          <w:szCs w:val="28"/>
          <w:lang w:eastAsia="en-US"/>
          <w14:ligatures w14:val="standardContextual"/>
        </w:rPr>
        <w:t>»</w:t>
      </w:r>
      <w:r>
        <w:rPr>
          <w:rFonts w:eastAsiaTheme="minorHAnsi"/>
          <w:sz w:val="28"/>
          <w:szCs w:val="28"/>
          <w:lang w:eastAsia="en-US"/>
          <w14:ligatures w14:val="standardContextual"/>
        </w:rPr>
        <w:t xml:space="preserve"> </w:t>
      </w:r>
      <w:r w:rsidRPr="00534AF0">
        <w:rPr>
          <w:rFonts w:eastAsiaTheme="minorHAnsi"/>
          <w:sz w:val="28"/>
          <w:szCs w:val="28"/>
          <w:lang w:eastAsia="en-US"/>
          <w14:ligatures w14:val="standardContextual"/>
        </w:rPr>
        <w:t>услугах;</w:t>
      </w:r>
    </w:p>
    <w:p w14:paraId="128D93E7" w14:textId="599AD3A9" w:rsidR="00534AF0" w:rsidRPr="00534AF0" w:rsidRDefault="00534AF0" w:rsidP="00534AF0">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534AF0">
        <w:rPr>
          <w:rFonts w:eastAsia="SymbolMT"/>
          <w:sz w:val="28"/>
          <w:szCs w:val="28"/>
          <w:lang w:eastAsia="en-US"/>
          <w14:ligatures w14:val="standardContextual"/>
        </w:rPr>
        <w:t xml:space="preserve"> </w:t>
      </w:r>
      <w:r w:rsidRPr="00534AF0">
        <w:rPr>
          <w:rFonts w:eastAsiaTheme="minorHAnsi"/>
          <w:sz w:val="28"/>
          <w:szCs w:val="28"/>
          <w:lang w:eastAsia="en-US"/>
          <w14:ligatures w14:val="standardContextual"/>
        </w:rPr>
        <w:t>привлекать новых клиентов;</w:t>
      </w:r>
    </w:p>
    <w:p w14:paraId="5C6FBDCA" w14:textId="3A31F9DD" w:rsidR="00534AF0" w:rsidRPr="00534AF0" w:rsidRDefault="00534AF0" w:rsidP="00534AF0">
      <w:pPr>
        <w:autoSpaceDE w:val="0"/>
        <w:autoSpaceDN w:val="0"/>
        <w:adjustRightInd w:val="0"/>
        <w:spacing w:line="360" w:lineRule="auto"/>
        <w:ind w:firstLine="708"/>
        <w:jc w:val="both"/>
        <w:rPr>
          <w:rFonts w:eastAsiaTheme="minorHAnsi"/>
          <w:sz w:val="28"/>
          <w:szCs w:val="28"/>
          <w:lang w:eastAsia="en-US"/>
          <w14:ligatures w14:val="standardContextual"/>
        </w:rPr>
      </w:pPr>
      <w:r>
        <w:rPr>
          <w:rFonts w:eastAsia="SymbolMT"/>
          <w:sz w:val="28"/>
          <w:szCs w:val="28"/>
          <w:lang w:eastAsia="en-US"/>
          <w14:ligatures w14:val="standardContextual"/>
        </w:rPr>
        <w:t>-</w:t>
      </w:r>
      <w:r w:rsidRPr="00534AF0">
        <w:rPr>
          <w:rFonts w:eastAsia="SymbolMT"/>
          <w:sz w:val="28"/>
          <w:szCs w:val="28"/>
          <w:lang w:eastAsia="en-US"/>
          <w14:ligatures w14:val="standardContextual"/>
        </w:rPr>
        <w:t xml:space="preserve"> </w:t>
      </w:r>
      <w:r w:rsidRPr="00534AF0">
        <w:rPr>
          <w:rFonts w:eastAsiaTheme="minorHAnsi"/>
          <w:sz w:val="28"/>
          <w:szCs w:val="28"/>
          <w:lang w:eastAsia="en-US"/>
          <w14:ligatures w14:val="standardContextual"/>
        </w:rPr>
        <w:t>продвигать бренд фирмы.</w:t>
      </w:r>
    </w:p>
    <w:p w14:paraId="3D5487DE" w14:textId="7705B61D" w:rsidR="00534AF0" w:rsidRPr="00534AF0" w:rsidRDefault="00534AF0" w:rsidP="00534AF0">
      <w:pPr>
        <w:autoSpaceDE w:val="0"/>
        <w:autoSpaceDN w:val="0"/>
        <w:adjustRightInd w:val="0"/>
        <w:spacing w:line="360" w:lineRule="auto"/>
        <w:ind w:firstLine="708"/>
        <w:jc w:val="both"/>
        <w:rPr>
          <w:rFonts w:eastAsiaTheme="minorHAnsi"/>
          <w:sz w:val="28"/>
          <w:szCs w:val="28"/>
          <w:lang w:eastAsia="en-US"/>
          <w14:ligatures w14:val="standardContextual"/>
        </w:rPr>
      </w:pPr>
      <w:r w:rsidRPr="00534AF0">
        <w:rPr>
          <w:rFonts w:eastAsiaTheme="minorHAnsi"/>
          <w:sz w:val="28"/>
          <w:szCs w:val="28"/>
          <w:lang w:eastAsia="en-US"/>
          <w14:ligatures w14:val="standardContextual"/>
        </w:rPr>
        <w:t>Результаты разработки представляют собой программно-технический</w:t>
      </w:r>
      <w:r>
        <w:rPr>
          <w:rFonts w:eastAsiaTheme="minorHAnsi"/>
          <w:sz w:val="28"/>
          <w:szCs w:val="28"/>
          <w:lang w:eastAsia="en-US"/>
          <w14:ligatures w14:val="standardContextual"/>
        </w:rPr>
        <w:t xml:space="preserve"> </w:t>
      </w:r>
      <w:r w:rsidRPr="00534AF0">
        <w:rPr>
          <w:rFonts w:eastAsiaTheme="minorHAnsi"/>
          <w:sz w:val="28"/>
          <w:szCs w:val="28"/>
          <w:lang w:eastAsia="en-US"/>
          <w14:ligatures w14:val="standardContextual"/>
        </w:rPr>
        <w:t>комплекс индивидуального пользования, предназначенный для автоматизации работ по подготовке, преобразованию, редактированию графической,</w:t>
      </w:r>
      <w:r>
        <w:rPr>
          <w:rFonts w:eastAsiaTheme="minorHAnsi"/>
          <w:sz w:val="28"/>
          <w:szCs w:val="28"/>
          <w:lang w:eastAsia="en-US"/>
          <w14:ligatures w14:val="standardContextual"/>
        </w:rPr>
        <w:t xml:space="preserve"> </w:t>
      </w:r>
      <w:r w:rsidRPr="00534AF0">
        <w:rPr>
          <w:rFonts w:eastAsiaTheme="minorHAnsi"/>
          <w:sz w:val="28"/>
          <w:szCs w:val="28"/>
          <w:lang w:eastAsia="en-US"/>
          <w14:ligatures w14:val="standardContextual"/>
        </w:rPr>
        <w:t xml:space="preserve">цифровой и текстовой информации и организации взаимодействия администратора </w:t>
      </w:r>
      <w:r w:rsidR="00613B67">
        <w:rPr>
          <w:rFonts w:eastAsiaTheme="minorHAnsi"/>
          <w:sz w:val="28"/>
          <w:szCs w:val="28"/>
          <w:lang w:eastAsia="en-US"/>
          <w14:ligatures w14:val="standardContextual"/>
        </w:rPr>
        <w:t>А</w:t>
      </w:r>
      <w:r w:rsidR="00B57051">
        <w:rPr>
          <w:rFonts w:eastAsiaTheme="minorHAnsi"/>
          <w:sz w:val="28"/>
          <w:szCs w:val="28"/>
          <w:lang w:eastAsia="en-US"/>
          <w14:ligatures w14:val="standardContextual"/>
        </w:rPr>
        <w:t>кадемии</w:t>
      </w:r>
      <w:r w:rsidRPr="00F66317">
        <w:rPr>
          <w:rFonts w:eastAsiaTheme="minorHAnsi"/>
          <w:sz w:val="28"/>
          <w:szCs w:val="28"/>
          <w:lang w:eastAsia="en-US"/>
          <w14:ligatures w14:val="standardContextual"/>
        </w:rPr>
        <w:t xml:space="preserve"> </w:t>
      </w:r>
      <w:r>
        <w:rPr>
          <w:rFonts w:eastAsiaTheme="minorHAnsi"/>
          <w:sz w:val="28"/>
          <w:szCs w:val="28"/>
          <w:lang w:eastAsia="en-US"/>
          <w14:ligatures w14:val="standardContextual"/>
        </w:rPr>
        <w:t>красоты</w:t>
      </w:r>
      <w:r w:rsidRPr="00F66317">
        <w:rPr>
          <w:rFonts w:eastAsiaTheme="minorHAnsi"/>
          <w:sz w:val="28"/>
          <w:szCs w:val="28"/>
          <w:lang w:eastAsia="en-US"/>
          <w14:ligatures w14:val="standardContextual"/>
        </w:rPr>
        <w:t xml:space="preserve"> «</w:t>
      </w:r>
      <w:r w:rsidRPr="00721A25">
        <w:rPr>
          <w:rFonts w:eastAsiaTheme="minorHAnsi"/>
          <w:sz w:val="28"/>
          <w:szCs w:val="28"/>
          <w:lang w:val="en-US" w:eastAsia="en-US"/>
          <w14:ligatures w14:val="standardContextual"/>
        </w:rPr>
        <w:t>D</w:t>
      </w:r>
      <w:r w:rsidR="00B57051">
        <w:rPr>
          <w:rFonts w:eastAsiaTheme="minorHAnsi"/>
          <w:sz w:val="28"/>
          <w:szCs w:val="28"/>
          <w:lang w:val="en-US" w:eastAsia="en-US"/>
          <w14:ligatures w14:val="standardContextual"/>
        </w:rPr>
        <w:t>IANA</w:t>
      </w:r>
      <w:r w:rsidRPr="00F66317">
        <w:rPr>
          <w:rFonts w:eastAsiaTheme="minorHAnsi"/>
          <w:sz w:val="28"/>
          <w:szCs w:val="28"/>
          <w:lang w:eastAsia="en-US"/>
          <w14:ligatures w14:val="standardContextual"/>
        </w:rPr>
        <w:t>»</w:t>
      </w:r>
      <w:r w:rsidRPr="00534AF0">
        <w:rPr>
          <w:rFonts w:eastAsiaTheme="minorHAnsi"/>
          <w:sz w:val="28"/>
          <w:szCs w:val="28"/>
          <w:lang w:eastAsia="en-US"/>
          <w14:ligatures w14:val="standardContextual"/>
        </w:rPr>
        <w:t xml:space="preserve"> с ЭВМ при решении поставленных перед ним</w:t>
      </w:r>
      <w:r>
        <w:rPr>
          <w:rFonts w:eastAsiaTheme="minorHAnsi"/>
          <w:sz w:val="28"/>
          <w:szCs w:val="28"/>
          <w:lang w:eastAsia="en-US"/>
          <w14:ligatures w14:val="standardContextual"/>
        </w:rPr>
        <w:t xml:space="preserve"> </w:t>
      </w:r>
      <w:r w:rsidRPr="00534AF0">
        <w:rPr>
          <w:rFonts w:eastAsiaTheme="minorHAnsi"/>
          <w:sz w:val="28"/>
          <w:szCs w:val="28"/>
          <w:lang w:eastAsia="en-US"/>
          <w14:ligatures w14:val="standardContextual"/>
        </w:rPr>
        <w:t xml:space="preserve">задач, а </w:t>
      </w:r>
      <w:proofErr w:type="gramStart"/>
      <w:r w:rsidRPr="00534AF0">
        <w:rPr>
          <w:rFonts w:eastAsiaTheme="minorHAnsi"/>
          <w:sz w:val="28"/>
          <w:szCs w:val="28"/>
          <w:lang w:eastAsia="en-US"/>
          <w14:ligatures w14:val="standardContextual"/>
        </w:rPr>
        <w:t>так же</w:t>
      </w:r>
      <w:proofErr w:type="gramEnd"/>
      <w:r w:rsidRPr="00534AF0">
        <w:rPr>
          <w:rFonts w:eastAsiaTheme="minorHAnsi"/>
          <w:sz w:val="28"/>
          <w:szCs w:val="28"/>
          <w:lang w:eastAsia="en-US"/>
          <w14:ligatures w14:val="standardContextual"/>
        </w:rPr>
        <w:t xml:space="preserve"> информирования и привлечения новых клиентов фирмы.</w:t>
      </w:r>
      <w:r>
        <w:rPr>
          <w:rFonts w:eastAsiaTheme="minorHAnsi"/>
          <w:sz w:val="28"/>
          <w:szCs w:val="28"/>
          <w:lang w:eastAsia="en-US"/>
          <w14:ligatures w14:val="standardContextual"/>
        </w:rPr>
        <w:t xml:space="preserve"> </w:t>
      </w:r>
      <w:r w:rsidRPr="00534AF0">
        <w:rPr>
          <w:rFonts w:eastAsiaTheme="minorHAnsi"/>
          <w:sz w:val="28"/>
          <w:szCs w:val="28"/>
          <w:lang w:eastAsia="en-US"/>
          <w14:ligatures w14:val="standardContextual"/>
        </w:rPr>
        <w:t>Основные операции по накоплению, хранению и переработке информации</w:t>
      </w:r>
      <w:r>
        <w:rPr>
          <w:rFonts w:eastAsiaTheme="minorHAnsi"/>
          <w:sz w:val="28"/>
          <w:szCs w:val="28"/>
          <w:lang w:eastAsia="en-US"/>
          <w14:ligatures w14:val="standardContextual"/>
        </w:rPr>
        <w:t xml:space="preserve"> </w:t>
      </w:r>
      <w:r w:rsidRPr="00534AF0">
        <w:rPr>
          <w:rFonts w:eastAsiaTheme="minorHAnsi"/>
          <w:sz w:val="28"/>
          <w:szCs w:val="28"/>
          <w:lang w:eastAsia="en-US"/>
          <w14:ligatures w14:val="standardContextual"/>
        </w:rPr>
        <w:t>возлагаются на средства вычислительной техники. Администратор выполняет только определенную часть ручных операций, требующих творческого</w:t>
      </w:r>
      <w:r>
        <w:rPr>
          <w:rFonts w:eastAsiaTheme="minorHAnsi"/>
          <w:sz w:val="28"/>
          <w:szCs w:val="28"/>
          <w:lang w:eastAsia="en-US"/>
          <w14:ligatures w14:val="standardContextual"/>
        </w:rPr>
        <w:t xml:space="preserve"> </w:t>
      </w:r>
      <w:r w:rsidRPr="00534AF0">
        <w:rPr>
          <w:rFonts w:eastAsiaTheme="minorHAnsi"/>
          <w:sz w:val="28"/>
          <w:szCs w:val="28"/>
          <w:lang w:eastAsia="en-US"/>
          <w14:ligatures w14:val="standardContextual"/>
        </w:rPr>
        <w:t>подхода, и принимает управленческие решения, используя выходную</w:t>
      </w:r>
      <w:r>
        <w:rPr>
          <w:rFonts w:eastAsiaTheme="minorHAnsi"/>
          <w:sz w:val="28"/>
          <w:szCs w:val="28"/>
          <w:lang w:eastAsia="en-US"/>
          <w14:ligatures w14:val="standardContextual"/>
        </w:rPr>
        <w:t xml:space="preserve"> </w:t>
      </w:r>
      <w:r w:rsidRPr="00534AF0">
        <w:rPr>
          <w:rFonts w:eastAsiaTheme="minorHAnsi"/>
          <w:sz w:val="28"/>
          <w:szCs w:val="28"/>
          <w:lang w:eastAsia="en-US"/>
          <w14:ligatures w14:val="standardContextual"/>
        </w:rPr>
        <w:t>информацию.</w:t>
      </w:r>
    </w:p>
    <w:p w14:paraId="5516D452" w14:textId="516B2987" w:rsidR="00534AF0" w:rsidRPr="00534AF0" w:rsidRDefault="00534AF0" w:rsidP="00D83F76">
      <w:pPr>
        <w:autoSpaceDE w:val="0"/>
        <w:autoSpaceDN w:val="0"/>
        <w:adjustRightInd w:val="0"/>
        <w:spacing w:line="360" w:lineRule="auto"/>
        <w:ind w:firstLine="708"/>
        <w:jc w:val="both"/>
        <w:rPr>
          <w:rFonts w:eastAsiaTheme="minorHAnsi"/>
          <w:sz w:val="28"/>
          <w:szCs w:val="28"/>
          <w:lang w:eastAsia="en-US"/>
          <w14:ligatures w14:val="standardContextual"/>
        </w:rPr>
      </w:pPr>
      <w:r w:rsidRPr="00534AF0">
        <w:rPr>
          <w:rFonts w:eastAsiaTheme="minorHAnsi"/>
          <w:sz w:val="28"/>
          <w:szCs w:val="28"/>
          <w:lang w:eastAsia="en-US"/>
          <w14:ligatures w14:val="standardContextual"/>
        </w:rPr>
        <w:t xml:space="preserve">Использование разработанного программного продукта </w:t>
      </w:r>
      <w:r w:rsidR="00613B67">
        <w:rPr>
          <w:rFonts w:eastAsiaTheme="minorHAnsi"/>
          <w:sz w:val="28"/>
          <w:szCs w:val="28"/>
          <w:lang w:eastAsia="en-US"/>
          <w14:ligatures w14:val="standardContextual"/>
        </w:rPr>
        <w:t xml:space="preserve">будет </w:t>
      </w:r>
      <w:r w:rsidRPr="00534AF0">
        <w:rPr>
          <w:rFonts w:eastAsiaTheme="minorHAnsi"/>
          <w:sz w:val="28"/>
          <w:szCs w:val="28"/>
          <w:lang w:eastAsia="en-US"/>
          <w14:ligatures w14:val="standardContextual"/>
        </w:rPr>
        <w:t>упроща</w:t>
      </w:r>
      <w:r w:rsidR="00613B67">
        <w:rPr>
          <w:rFonts w:eastAsiaTheme="minorHAnsi"/>
          <w:sz w:val="28"/>
          <w:szCs w:val="28"/>
          <w:lang w:eastAsia="en-US"/>
          <w14:ligatures w14:val="standardContextual"/>
        </w:rPr>
        <w:t>ть</w:t>
      </w:r>
      <w:r w:rsidRPr="00534AF0">
        <w:rPr>
          <w:rFonts w:eastAsiaTheme="minorHAnsi"/>
          <w:sz w:val="28"/>
          <w:szCs w:val="28"/>
          <w:lang w:eastAsia="en-US"/>
          <w14:ligatures w14:val="standardContextual"/>
        </w:rPr>
        <w:t xml:space="preserve"> пр</w:t>
      </w:r>
      <w:r>
        <w:rPr>
          <w:rFonts w:eastAsiaTheme="minorHAnsi"/>
          <w:sz w:val="28"/>
          <w:szCs w:val="28"/>
          <w:lang w:eastAsia="en-US"/>
          <w14:ligatures w14:val="standardContextual"/>
        </w:rPr>
        <w:t>о</w:t>
      </w:r>
      <w:r w:rsidRPr="00534AF0">
        <w:rPr>
          <w:rFonts w:eastAsiaTheme="minorHAnsi"/>
          <w:sz w:val="28"/>
          <w:szCs w:val="28"/>
          <w:lang w:eastAsia="en-US"/>
          <w14:ligatures w14:val="standardContextual"/>
        </w:rPr>
        <w:t>цессы продвижения предоставляемых услуг, обработки, ведения и выдачи</w:t>
      </w:r>
      <w:r>
        <w:rPr>
          <w:rFonts w:eastAsiaTheme="minorHAnsi"/>
          <w:sz w:val="28"/>
          <w:szCs w:val="28"/>
          <w:lang w:eastAsia="en-US"/>
          <w14:ligatures w14:val="standardContextual"/>
        </w:rPr>
        <w:t xml:space="preserve"> </w:t>
      </w:r>
      <w:r w:rsidRPr="00534AF0">
        <w:rPr>
          <w:rFonts w:eastAsiaTheme="minorHAnsi"/>
          <w:sz w:val="28"/>
          <w:szCs w:val="28"/>
          <w:lang w:eastAsia="en-US"/>
          <w14:ligatures w14:val="standardContextual"/>
        </w:rPr>
        <w:t>информации, что приводит к значительному снижению трудовых затрат,</w:t>
      </w:r>
      <w:r w:rsidR="00D83F76">
        <w:rPr>
          <w:rFonts w:eastAsiaTheme="minorHAnsi"/>
          <w:sz w:val="28"/>
          <w:szCs w:val="28"/>
          <w:lang w:eastAsia="en-US"/>
          <w14:ligatures w14:val="standardContextual"/>
        </w:rPr>
        <w:t xml:space="preserve"> </w:t>
      </w:r>
      <w:r w:rsidRPr="00534AF0">
        <w:rPr>
          <w:rFonts w:eastAsiaTheme="minorHAnsi"/>
          <w:sz w:val="28"/>
          <w:szCs w:val="28"/>
          <w:lang w:eastAsia="en-US"/>
          <w14:ligatures w14:val="standardContextual"/>
        </w:rPr>
        <w:t>обеспечивает сокращение времени обработки информации, повышает</w:t>
      </w:r>
      <w:r w:rsidR="00D83F76">
        <w:rPr>
          <w:rFonts w:eastAsiaTheme="minorHAnsi"/>
          <w:sz w:val="28"/>
          <w:szCs w:val="28"/>
          <w:lang w:eastAsia="en-US"/>
          <w14:ligatures w14:val="standardContextual"/>
        </w:rPr>
        <w:t xml:space="preserve"> </w:t>
      </w:r>
      <w:r w:rsidRPr="00534AF0">
        <w:rPr>
          <w:rFonts w:eastAsiaTheme="minorHAnsi"/>
          <w:sz w:val="28"/>
          <w:szCs w:val="28"/>
          <w:lang w:eastAsia="en-US"/>
          <w14:ligatures w14:val="standardContextual"/>
        </w:rPr>
        <w:t>достоверность выдаваемой информации, значительно уменьшается количество допускаемых ошибок.</w:t>
      </w:r>
    </w:p>
    <w:p w14:paraId="73951EA8" w14:textId="7E8F4043" w:rsidR="00534AF0" w:rsidRPr="00D83F76" w:rsidRDefault="00534AF0" w:rsidP="00D83F76">
      <w:pPr>
        <w:autoSpaceDE w:val="0"/>
        <w:autoSpaceDN w:val="0"/>
        <w:adjustRightInd w:val="0"/>
        <w:spacing w:line="360" w:lineRule="auto"/>
        <w:jc w:val="both"/>
        <w:rPr>
          <w:rFonts w:eastAsiaTheme="minorHAnsi"/>
          <w:sz w:val="28"/>
          <w:szCs w:val="28"/>
          <w:lang w:eastAsia="en-US"/>
          <w14:ligatures w14:val="standardContextual"/>
        </w:rPr>
      </w:pPr>
      <w:r w:rsidRPr="00534AF0">
        <w:rPr>
          <w:rFonts w:eastAsiaTheme="minorHAnsi"/>
          <w:sz w:val="28"/>
          <w:szCs w:val="28"/>
          <w:lang w:eastAsia="en-US"/>
          <w14:ligatures w14:val="standardContextual"/>
        </w:rPr>
        <w:lastRenderedPageBreak/>
        <w:t xml:space="preserve">Сайт работает в тестовом режиме и находится в стадии </w:t>
      </w:r>
      <w:r w:rsidR="00613B67">
        <w:rPr>
          <w:rFonts w:eastAsiaTheme="minorHAnsi"/>
          <w:sz w:val="28"/>
          <w:szCs w:val="28"/>
          <w:lang w:eastAsia="en-US"/>
          <w14:ligatures w14:val="standardContextual"/>
        </w:rPr>
        <w:t xml:space="preserve">доработки и </w:t>
      </w:r>
      <w:r w:rsidRPr="00534AF0">
        <w:rPr>
          <w:rFonts w:eastAsiaTheme="minorHAnsi"/>
          <w:sz w:val="28"/>
          <w:szCs w:val="28"/>
          <w:lang w:eastAsia="en-US"/>
          <w14:ligatures w14:val="standardContextual"/>
        </w:rPr>
        <w:t>наполнения</w:t>
      </w:r>
      <w:r w:rsidR="00D83F76">
        <w:rPr>
          <w:rFonts w:eastAsiaTheme="minorHAnsi"/>
          <w:sz w:val="28"/>
          <w:szCs w:val="28"/>
          <w:lang w:eastAsia="en-US"/>
          <w14:ligatures w14:val="standardContextual"/>
        </w:rPr>
        <w:t xml:space="preserve"> </w:t>
      </w:r>
      <w:r w:rsidRPr="00534AF0">
        <w:rPr>
          <w:rFonts w:eastAsiaTheme="minorHAnsi"/>
          <w:sz w:val="28"/>
          <w:szCs w:val="28"/>
          <w:lang w:eastAsia="en-US"/>
          <w14:ligatures w14:val="standardContextual"/>
        </w:rPr>
        <w:t>контентом.</w:t>
      </w:r>
    </w:p>
    <w:p w14:paraId="5CA02DC0" w14:textId="77777777" w:rsidR="00534AF0" w:rsidRDefault="00534AF0" w:rsidP="0090491A">
      <w:pPr>
        <w:spacing w:line="360" w:lineRule="auto"/>
        <w:ind w:left="-142" w:right="278" w:firstLine="900"/>
        <w:jc w:val="both"/>
        <w:rPr>
          <w:sz w:val="28"/>
          <w:szCs w:val="28"/>
        </w:rPr>
      </w:pPr>
    </w:p>
    <w:p w14:paraId="34123374" w14:textId="77777777" w:rsidR="00534AF0" w:rsidRDefault="00534AF0" w:rsidP="0090491A">
      <w:pPr>
        <w:spacing w:line="360" w:lineRule="auto"/>
        <w:ind w:left="-142" w:right="278" w:firstLine="900"/>
        <w:jc w:val="both"/>
        <w:rPr>
          <w:sz w:val="28"/>
          <w:szCs w:val="28"/>
        </w:rPr>
      </w:pPr>
    </w:p>
    <w:p w14:paraId="4376F24B" w14:textId="77777777" w:rsidR="000B316E" w:rsidRDefault="000B316E" w:rsidP="0090491A">
      <w:pPr>
        <w:spacing w:line="360" w:lineRule="auto"/>
        <w:ind w:left="-142" w:right="278" w:firstLine="900"/>
        <w:jc w:val="both"/>
        <w:rPr>
          <w:sz w:val="28"/>
          <w:szCs w:val="28"/>
        </w:rPr>
      </w:pPr>
    </w:p>
    <w:p w14:paraId="5E484F27" w14:textId="77777777" w:rsidR="000B316E" w:rsidRDefault="000B316E" w:rsidP="0090491A">
      <w:pPr>
        <w:spacing w:line="360" w:lineRule="auto"/>
        <w:ind w:left="-142" w:right="278" w:firstLine="900"/>
        <w:jc w:val="both"/>
        <w:rPr>
          <w:sz w:val="28"/>
          <w:szCs w:val="28"/>
        </w:rPr>
      </w:pPr>
    </w:p>
    <w:p w14:paraId="13D25314" w14:textId="77777777" w:rsidR="000B316E" w:rsidRDefault="000B316E" w:rsidP="0090491A">
      <w:pPr>
        <w:spacing w:line="360" w:lineRule="auto"/>
        <w:ind w:left="-142" w:right="278" w:firstLine="900"/>
        <w:jc w:val="both"/>
        <w:rPr>
          <w:sz w:val="28"/>
          <w:szCs w:val="28"/>
        </w:rPr>
      </w:pPr>
    </w:p>
    <w:p w14:paraId="0B5C610C" w14:textId="77777777" w:rsidR="000B316E" w:rsidRDefault="000B316E" w:rsidP="0090491A">
      <w:pPr>
        <w:spacing w:line="360" w:lineRule="auto"/>
        <w:ind w:left="-142" w:right="278" w:firstLine="900"/>
        <w:jc w:val="both"/>
        <w:rPr>
          <w:sz w:val="28"/>
          <w:szCs w:val="28"/>
        </w:rPr>
      </w:pPr>
    </w:p>
    <w:p w14:paraId="177B2C5F" w14:textId="77777777" w:rsidR="000B316E" w:rsidRDefault="000B316E" w:rsidP="0090491A">
      <w:pPr>
        <w:spacing w:line="360" w:lineRule="auto"/>
        <w:ind w:left="-142" w:right="278" w:firstLine="900"/>
        <w:jc w:val="both"/>
        <w:rPr>
          <w:sz w:val="28"/>
          <w:szCs w:val="28"/>
        </w:rPr>
      </w:pPr>
    </w:p>
    <w:p w14:paraId="25F4E29A" w14:textId="77777777" w:rsidR="000B316E" w:rsidRDefault="000B316E" w:rsidP="0090491A">
      <w:pPr>
        <w:spacing w:line="360" w:lineRule="auto"/>
        <w:ind w:left="-142" w:right="278" w:firstLine="900"/>
        <w:jc w:val="both"/>
        <w:rPr>
          <w:sz w:val="28"/>
          <w:szCs w:val="28"/>
        </w:rPr>
      </w:pPr>
    </w:p>
    <w:p w14:paraId="008012F9" w14:textId="77777777" w:rsidR="000B316E" w:rsidRDefault="000B316E" w:rsidP="0090491A">
      <w:pPr>
        <w:spacing w:line="360" w:lineRule="auto"/>
        <w:ind w:left="-142" w:right="278" w:firstLine="900"/>
        <w:jc w:val="both"/>
        <w:rPr>
          <w:sz w:val="28"/>
          <w:szCs w:val="28"/>
        </w:rPr>
      </w:pPr>
    </w:p>
    <w:p w14:paraId="4A830607" w14:textId="77777777" w:rsidR="000B316E" w:rsidRDefault="000B316E" w:rsidP="0090491A">
      <w:pPr>
        <w:spacing w:line="360" w:lineRule="auto"/>
        <w:ind w:left="-142" w:right="278" w:firstLine="900"/>
        <w:jc w:val="both"/>
        <w:rPr>
          <w:sz w:val="28"/>
          <w:szCs w:val="28"/>
        </w:rPr>
      </w:pPr>
    </w:p>
    <w:p w14:paraId="38378724" w14:textId="77777777" w:rsidR="000B316E" w:rsidRDefault="000B316E" w:rsidP="0090491A">
      <w:pPr>
        <w:spacing w:line="360" w:lineRule="auto"/>
        <w:ind w:left="-142" w:right="278" w:firstLine="900"/>
        <w:jc w:val="both"/>
        <w:rPr>
          <w:sz w:val="28"/>
          <w:szCs w:val="28"/>
        </w:rPr>
      </w:pPr>
    </w:p>
    <w:p w14:paraId="010C30C3" w14:textId="77777777" w:rsidR="000B316E" w:rsidRDefault="000B316E" w:rsidP="0090491A">
      <w:pPr>
        <w:spacing w:line="360" w:lineRule="auto"/>
        <w:ind w:left="-142" w:right="278" w:firstLine="900"/>
        <w:jc w:val="both"/>
        <w:rPr>
          <w:sz w:val="28"/>
          <w:szCs w:val="28"/>
        </w:rPr>
      </w:pPr>
    </w:p>
    <w:p w14:paraId="55C4B0EF" w14:textId="77777777" w:rsidR="000B316E" w:rsidRDefault="000B316E" w:rsidP="0090491A">
      <w:pPr>
        <w:spacing w:line="360" w:lineRule="auto"/>
        <w:ind w:left="-142" w:right="278" w:firstLine="900"/>
        <w:jc w:val="both"/>
        <w:rPr>
          <w:sz w:val="28"/>
          <w:szCs w:val="28"/>
        </w:rPr>
      </w:pPr>
    </w:p>
    <w:p w14:paraId="119F46BF" w14:textId="77777777" w:rsidR="000B316E" w:rsidRDefault="000B316E" w:rsidP="0090491A">
      <w:pPr>
        <w:spacing w:line="360" w:lineRule="auto"/>
        <w:ind w:left="-142" w:right="278" w:firstLine="900"/>
        <w:jc w:val="both"/>
        <w:rPr>
          <w:sz w:val="28"/>
          <w:szCs w:val="28"/>
        </w:rPr>
      </w:pPr>
    </w:p>
    <w:p w14:paraId="40864210" w14:textId="77777777" w:rsidR="000B316E" w:rsidRDefault="000B316E" w:rsidP="0090491A">
      <w:pPr>
        <w:spacing w:line="360" w:lineRule="auto"/>
        <w:ind w:left="-142" w:right="278" w:firstLine="900"/>
        <w:jc w:val="both"/>
        <w:rPr>
          <w:sz w:val="28"/>
          <w:szCs w:val="28"/>
        </w:rPr>
      </w:pPr>
    </w:p>
    <w:p w14:paraId="3955CB88" w14:textId="77777777" w:rsidR="000B316E" w:rsidRDefault="000B316E" w:rsidP="0090491A">
      <w:pPr>
        <w:spacing w:line="360" w:lineRule="auto"/>
        <w:ind w:left="-142" w:right="278" w:firstLine="900"/>
        <w:jc w:val="both"/>
        <w:rPr>
          <w:sz w:val="28"/>
          <w:szCs w:val="28"/>
        </w:rPr>
      </w:pPr>
    </w:p>
    <w:p w14:paraId="322F36B4" w14:textId="77777777" w:rsidR="000B316E" w:rsidRDefault="000B316E" w:rsidP="0090491A">
      <w:pPr>
        <w:spacing w:line="360" w:lineRule="auto"/>
        <w:ind w:left="-142" w:right="278" w:firstLine="900"/>
        <w:jc w:val="both"/>
        <w:rPr>
          <w:sz w:val="28"/>
          <w:szCs w:val="28"/>
        </w:rPr>
      </w:pPr>
    </w:p>
    <w:p w14:paraId="6A0EA14C" w14:textId="77777777" w:rsidR="000B316E" w:rsidRDefault="000B316E" w:rsidP="0090491A">
      <w:pPr>
        <w:spacing w:line="360" w:lineRule="auto"/>
        <w:ind w:left="-142" w:right="278" w:firstLine="900"/>
        <w:jc w:val="both"/>
        <w:rPr>
          <w:sz w:val="28"/>
          <w:szCs w:val="28"/>
        </w:rPr>
      </w:pPr>
    </w:p>
    <w:p w14:paraId="424FE607" w14:textId="77777777" w:rsidR="000B316E" w:rsidRDefault="000B316E" w:rsidP="0090491A">
      <w:pPr>
        <w:spacing w:line="360" w:lineRule="auto"/>
        <w:ind w:left="-142" w:right="278" w:firstLine="900"/>
        <w:jc w:val="both"/>
        <w:rPr>
          <w:sz w:val="28"/>
          <w:szCs w:val="28"/>
        </w:rPr>
      </w:pPr>
    </w:p>
    <w:p w14:paraId="2884D1E0" w14:textId="77777777" w:rsidR="000B316E" w:rsidRDefault="000B316E" w:rsidP="0090491A">
      <w:pPr>
        <w:spacing w:line="360" w:lineRule="auto"/>
        <w:ind w:left="-142" w:right="278" w:firstLine="900"/>
        <w:jc w:val="both"/>
        <w:rPr>
          <w:sz w:val="28"/>
          <w:szCs w:val="28"/>
        </w:rPr>
      </w:pPr>
    </w:p>
    <w:p w14:paraId="2BB10FEE" w14:textId="77777777" w:rsidR="000B316E" w:rsidRDefault="000B316E" w:rsidP="0090491A">
      <w:pPr>
        <w:spacing w:line="360" w:lineRule="auto"/>
        <w:ind w:left="-142" w:right="278" w:firstLine="900"/>
        <w:jc w:val="both"/>
        <w:rPr>
          <w:sz w:val="28"/>
          <w:szCs w:val="28"/>
        </w:rPr>
      </w:pPr>
    </w:p>
    <w:p w14:paraId="659EDFB2" w14:textId="77777777" w:rsidR="000B316E" w:rsidRDefault="000B316E" w:rsidP="0090491A">
      <w:pPr>
        <w:spacing w:line="360" w:lineRule="auto"/>
        <w:ind w:left="-142" w:right="278" w:firstLine="900"/>
        <w:jc w:val="both"/>
        <w:rPr>
          <w:sz w:val="28"/>
          <w:szCs w:val="28"/>
        </w:rPr>
      </w:pPr>
    </w:p>
    <w:p w14:paraId="4EAB49E9" w14:textId="77777777" w:rsidR="000B316E" w:rsidRDefault="000B316E" w:rsidP="0090491A">
      <w:pPr>
        <w:spacing w:line="360" w:lineRule="auto"/>
        <w:ind w:left="-142" w:right="278" w:firstLine="900"/>
        <w:jc w:val="both"/>
        <w:rPr>
          <w:sz w:val="28"/>
          <w:szCs w:val="28"/>
        </w:rPr>
      </w:pPr>
    </w:p>
    <w:p w14:paraId="434927D7" w14:textId="77777777" w:rsidR="000B316E" w:rsidRDefault="000B316E" w:rsidP="0090491A">
      <w:pPr>
        <w:spacing w:line="360" w:lineRule="auto"/>
        <w:ind w:left="-142" w:right="278" w:firstLine="900"/>
        <w:jc w:val="both"/>
        <w:rPr>
          <w:sz w:val="28"/>
          <w:szCs w:val="28"/>
        </w:rPr>
      </w:pPr>
    </w:p>
    <w:p w14:paraId="18F7F11C" w14:textId="77777777" w:rsidR="000B316E" w:rsidRDefault="000B316E" w:rsidP="0090491A">
      <w:pPr>
        <w:spacing w:line="360" w:lineRule="auto"/>
        <w:ind w:left="-142" w:right="278" w:firstLine="900"/>
        <w:jc w:val="both"/>
        <w:rPr>
          <w:sz w:val="28"/>
          <w:szCs w:val="28"/>
        </w:rPr>
      </w:pPr>
    </w:p>
    <w:p w14:paraId="682DE3FE" w14:textId="77777777" w:rsidR="000B316E" w:rsidRDefault="000B316E" w:rsidP="0090491A">
      <w:pPr>
        <w:spacing w:line="360" w:lineRule="auto"/>
        <w:ind w:left="-142" w:right="278" w:firstLine="900"/>
        <w:jc w:val="both"/>
        <w:rPr>
          <w:sz w:val="28"/>
          <w:szCs w:val="28"/>
        </w:rPr>
      </w:pPr>
    </w:p>
    <w:p w14:paraId="18A4BC46" w14:textId="77777777" w:rsidR="000B316E" w:rsidRDefault="000B316E" w:rsidP="0090491A">
      <w:pPr>
        <w:spacing w:line="360" w:lineRule="auto"/>
        <w:ind w:left="-142" w:right="278" w:firstLine="900"/>
        <w:jc w:val="both"/>
        <w:rPr>
          <w:sz w:val="28"/>
          <w:szCs w:val="28"/>
        </w:rPr>
      </w:pPr>
    </w:p>
    <w:p w14:paraId="4E497AE6" w14:textId="77777777" w:rsidR="003B6769" w:rsidRDefault="00A41810" w:rsidP="0090491A">
      <w:pPr>
        <w:tabs>
          <w:tab w:val="left" w:pos="2260"/>
        </w:tabs>
        <w:spacing w:line="360" w:lineRule="auto"/>
        <w:ind w:left="-142" w:right="142"/>
        <w:rPr>
          <w:b/>
          <w:sz w:val="32"/>
          <w:szCs w:val="32"/>
        </w:rPr>
      </w:pPr>
      <w:r>
        <w:rPr>
          <w:b/>
          <w:sz w:val="32"/>
          <w:szCs w:val="32"/>
        </w:rPr>
        <w:tab/>
      </w:r>
    </w:p>
    <w:p w14:paraId="5565F695" w14:textId="0D873871" w:rsidR="007D4D3F" w:rsidRPr="007D4D3F" w:rsidRDefault="007D4D3F" w:rsidP="007D4D3F">
      <w:pPr>
        <w:autoSpaceDE w:val="0"/>
        <w:autoSpaceDN w:val="0"/>
        <w:adjustRightInd w:val="0"/>
        <w:spacing w:line="360" w:lineRule="auto"/>
        <w:jc w:val="center"/>
        <w:rPr>
          <w:rStyle w:val="30"/>
          <w:b/>
          <w:bCs/>
          <w:iCs/>
        </w:rPr>
      </w:pPr>
      <w:r w:rsidRPr="007D4D3F">
        <w:rPr>
          <w:rStyle w:val="30"/>
          <w:b/>
          <w:bCs/>
          <w:iCs/>
        </w:rPr>
        <w:lastRenderedPageBreak/>
        <w:t>СПИСОК ИСПОЛЬЗОВАННЫХ ИСТОЧНИКОВ</w:t>
      </w:r>
    </w:p>
    <w:p w14:paraId="16C45B19" w14:textId="77777777" w:rsidR="007D4D3F" w:rsidRDefault="007D4D3F" w:rsidP="00D83F76">
      <w:pPr>
        <w:autoSpaceDE w:val="0"/>
        <w:autoSpaceDN w:val="0"/>
        <w:adjustRightInd w:val="0"/>
        <w:spacing w:line="360" w:lineRule="auto"/>
        <w:jc w:val="both"/>
        <w:rPr>
          <w:rFonts w:eastAsiaTheme="minorHAnsi"/>
          <w:sz w:val="28"/>
          <w:szCs w:val="28"/>
          <w:lang w:eastAsia="en-US"/>
          <w14:ligatures w14:val="standardContextual"/>
        </w:rPr>
      </w:pPr>
    </w:p>
    <w:p w14:paraId="50B2A1F1" w14:textId="2BD76E90" w:rsidR="00D83F76" w:rsidRPr="00F5022D" w:rsidRDefault="00D83F76" w:rsidP="00F5022D">
      <w:pPr>
        <w:pStyle w:val="af2"/>
        <w:numPr>
          <w:ilvl w:val="0"/>
          <w:numId w:val="7"/>
        </w:numPr>
        <w:tabs>
          <w:tab w:val="left" w:pos="426"/>
        </w:tabs>
        <w:autoSpaceDE w:val="0"/>
        <w:autoSpaceDN w:val="0"/>
        <w:adjustRightInd w:val="0"/>
        <w:spacing w:line="360" w:lineRule="auto"/>
        <w:ind w:left="0" w:firstLine="0"/>
        <w:jc w:val="both"/>
        <w:rPr>
          <w:rFonts w:ascii="Times New Roman" w:eastAsiaTheme="minorHAnsi" w:hAnsi="Times New Roman"/>
          <w:sz w:val="28"/>
          <w:szCs w:val="28"/>
          <w14:ligatures w14:val="standardContextual"/>
        </w:rPr>
      </w:pPr>
      <w:r w:rsidRPr="00F5022D">
        <w:rPr>
          <w:rFonts w:ascii="Times New Roman" w:eastAsiaTheme="minorHAnsi" w:hAnsi="Times New Roman"/>
          <w:sz w:val="28"/>
          <w:szCs w:val="28"/>
          <w14:ligatures w14:val="standardContextual"/>
        </w:rPr>
        <w:t>Супрун С.В., Вьюхин В.В. Разработка Web-приложений. В 2 ч. Ч. 2.</w:t>
      </w:r>
      <w:r w:rsidR="005E15E7" w:rsidRPr="00F5022D">
        <w:rPr>
          <w:rFonts w:ascii="Times New Roman" w:eastAsiaTheme="minorHAnsi" w:hAnsi="Times New Roman"/>
          <w:sz w:val="28"/>
          <w:szCs w:val="28"/>
          <w14:ligatures w14:val="standardContextual"/>
        </w:rPr>
        <w:t xml:space="preserve"> </w:t>
      </w:r>
      <w:r w:rsidRPr="00F5022D">
        <w:rPr>
          <w:rFonts w:ascii="Times New Roman" w:eastAsiaTheme="minorHAnsi" w:hAnsi="Times New Roman"/>
          <w:sz w:val="28"/>
          <w:szCs w:val="28"/>
          <w14:ligatures w14:val="standardContextual"/>
        </w:rPr>
        <w:t>Серверные технологии. Учеб. пособие для вузов. Серверные технологии.</w:t>
      </w:r>
      <w:r w:rsidR="005E15E7" w:rsidRPr="00F5022D">
        <w:rPr>
          <w:rFonts w:ascii="Times New Roman" w:eastAsiaTheme="minorHAnsi" w:hAnsi="Times New Roman"/>
          <w:sz w:val="28"/>
          <w:szCs w:val="28"/>
          <w14:ligatures w14:val="standardContextual"/>
        </w:rPr>
        <w:t xml:space="preserve"> </w:t>
      </w:r>
      <w:r w:rsidRPr="00F5022D">
        <w:rPr>
          <w:rFonts w:ascii="Times New Roman" w:eastAsiaTheme="minorHAnsi" w:hAnsi="Times New Roman"/>
          <w:sz w:val="28"/>
          <w:szCs w:val="28"/>
          <w14:ligatures w14:val="standardContextual"/>
        </w:rPr>
        <w:t>Екатеринбург.: Издательство РГППУ, 2009. 36 с.</w:t>
      </w:r>
    </w:p>
    <w:p w14:paraId="1E75FD71" w14:textId="0AF5A26A" w:rsidR="00D83F76" w:rsidRPr="00F5022D" w:rsidRDefault="00D83F76" w:rsidP="00F5022D">
      <w:pPr>
        <w:pStyle w:val="af2"/>
        <w:numPr>
          <w:ilvl w:val="0"/>
          <w:numId w:val="7"/>
        </w:numPr>
        <w:tabs>
          <w:tab w:val="left" w:pos="426"/>
        </w:tabs>
        <w:autoSpaceDE w:val="0"/>
        <w:autoSpaceDN w:val="0"/>
        <w:adjustRightInd w:val="0"/>
        <w:spacing w:line="360" w:lineRule="auto"/>
        <w:ind w:left="0" w:firstLine="0"/>
        <w:jc w:val="both"/>
        <w:rPr>
          <w:rFonts w:ascii="Times New Roman" w:eastAsiaTheme="minorHAnsi" w:hAnsi="Times New Roman"/>
          <w:sz w:val="28"/>
          <w:szCs w:val="28"/>
          <w14:ligatures w14:val="standardContextual"/>
        </w:rPr>
      </w:pPr>
      <w:r w:rsidRPr="00F5022D">
        <w:rPr>
          <w:rFonts w:ascii="Times New Roman" w:eastAsiaTheme="minorHAnsi" w:hAnsi="Times New Roman"/>
          <w:sz w:val="28"/>
          <w:szCs w:val="28"/>
          <w14:ligatures w14:val="standardContextual"/>
        </w:rPr>
        <w:t>Титоренко Г.А. Информационные технологии управления. Учебное</w:t>
      </w:r>
      <w:r w:rsidR="005E15E7" w:rsidRPr="00F5022D">
        <w:rPr>
          <w:rFonts w:ascii="Times New Roman" w:eastAsiaTheme="minorHAnsi" w:hAnsi="Times New Roman"/>
          <w:sz w:val="28"/>
          <w:szCs w:val="28"/>
          <w14:ligatures w14:val="standardContextual"/>
        </w:rPr>
        <w:t xml:space="preserve"> </w:t>
      </w:r>
      <w:r w:rsidRPr="00F5022D">
        <w:rPr>
          <w:rFonts w:ascii="Times New Roman" w:eastAsiaTheme="minorHAnsi" w:hAnsi="Times New Roman"/>
          <w:sz w:val="28"/>
          <w:szCs w:val="28"/>
          <w14:ligatures w14:val="standardContextual"/>
        </w:rPr>
        <w:t>пособие для ВУЗов. М.: ЮНИТИ-ДАНА, 2008. 439 с.</w:t>
      </w:r>
    </w:p>
    <w:p w14:paraId="23D951AA" w14:textId="63771716" w:rsidR="00D83F76" w:rsidRPr="00F5022D" w:rsidRDefault="00D83F76" w:rsidP="00F5022D">
      <w:pPr>
        <w:pStyle w:val="af2"/>
        <w:numPr>
          <w:ilvl w:val="0"/>
          <w:numId w:val="7"/>
        </w:numPr>
        <w:tabs>
          <w:tab w:val="left" w:pos="426"/>
        </w:tabs>
        <w:autoSpaceDE w:val="0"/>
        <w:autoSpaceDN w:val="0"/>
        <w:adjustRightInd w:val="0"/>
        <w:spacing w:line="360" w:lineRule="auto"/>
        <w:ind w:left="0" w:firstLine="0"/>
        <w:jc w:val="both"/>
        <w:rPr>
          <w:rFonts w:ascii="Times New Roman" w:eastAsiaTheme="minorHAnsi" w:hAnsi="Times New Roman"/>
          <w:sz w:val="28"/>
          <w:szCs w:val="28"/>
          <w14:ligatures w14:val="standardContextual"/>
        </w:rPr>
      </w:pPr>
      <w:r w:rsidRPr="00F5022D">
        <w:rPr>
          <w:rFonts w:ascii="Times New Roman" w:eastAsiaTheme="minorHAnsi" w:hAnsi="Times New Roman"/>
          <w:sz w:val="28"/>
          <w:szCs w:val="28"/>
          <w14:ligatures w14:val="standardContextual"/>
        </w:rPr>
        <w:t>Трофимов В. В. (авторский коллектив под ред.) Информационные</w:t>
      </w:r>
      <w:r w:rsidR="005E15E7" w:rsidRPr="00F5022D">
        <w:rPr>
          <w:rFonts w:ascii="Times New Roman" w:eastAsiaTheme="minorHAnsi" w:hAnsi="Times New Roman"/>
          <w:sz w:val="28"/>
          <w:szCs w:val="28"/>
          <w14:ligatures w14:val="standardContextual"/>
        </w:rPr>
        <w:t xml:space="preserve"> </w:t>
      </w:r>
      <w:r w:rsidRPr="00F5022D">
        <w:rPr>
          <w:rFonts w:ascii="Times New Roman" w:eastAsiaTheme="minorHAnsi" w:hAnsi="Times New Roman"/>
          <w:sz w:val="28"/>
          <w:szCs w:val="28"/>
          <w14:ligatures w14:val="standardContextual"/>
        </w:rPr>
        <w:t xml:space="preserve">технологии. Учебник. </w:t>
      </w:r>
      <w:proofErr w:type="spellStart"/>
      <w:r w:rsidRPr="00F5022D">
        <w:rPr>
          <w:rFonts w:ascii="Times New Roman" w:eastAsiaTheme="minorHAnsi" w:hAnsi="Times New Roman"/>
          <w:sz w:val="28"/>
          <w:szCs w:val="28"/>
          <w14:ligatures w14:val="standardContextual"/>
        </w:rPr>
        <w:t>Юрайт</w:t>
      </w:r>
      <w:proofErr w:type="spellEnd"/>
      <w:r w:rsidRPr="00F5022D">
        <w:rPr>
          <w:rFonts w:ascii="Times New Roman" w:eastAsiaTheme="minorHAnsi" w:hAnsi="Times New Roman"/>
          <w:sz w:val="28"/>
          <w:szCs w:val="28"/>
          <w14:ligatures w14:val="standardContextual"/>
        </w:rPr>
        <w:t>, 2011. 614 с.</w:t>
      </w:r>
    </w:p>
    <w:p w14:paraId="1625E0A8" w14:textId="44EC21DB" w:rsidR="00A41810" w:rsidRPr="00F5022D" w:rsidRDefault="00D83F76" w:rsidP="00F5022D">
      <w:pPr>
        <w:pStyle w:val="af2"/>
        <w:numPr>
          <w:ilvl w:val="0"/>
          <w:numId w:val="7"/>
        </w:numPr>
        <w:tabs>
          <w:tab w:val="left" w:pos="426"/>
        </w:tabs>
        <w:autoSpaceDE w:val="0"/>
        <w:autoSpaceDN w:val="0"/>
        <w:adjustRightInd w:val="0"/>
        <w:spacing w:line="360" w:lineRule="auto"/>
        <w:ind w:left="0" w:firstLine="0"/>
        <w:jc w:val="both"/>
        <w:rPr>
          <w:rFonts w:ascii="Times New Roman" w:eastAsiaTheme="minorHAnsi" w:hAnsi="Times New Roman"/>
          <w:sz w:val="28"/>
          <w:szCs w:val="28"/>
          <w14:ligatures w14:val="standardContextual"/>
        </w:rPr>
      </w:pPr>
      <w:r w:rsidRPr="00F5022D">
        <w:rPr>
          <w:rFonts w:ascii="Times New Roman" w:eastAsiaTheme="minorHAnsi" w:hAnsi="Times New Roman"/>
          <w:sz w:val="28"/>
          <w:szCs w:val="28"/>
          <w14:ligatures w14:val="standardContextual"/>
        </w:rPr>
        <w:t>HTMLBOOK</w:t>
      </w:r>
      <w:r w:rsidR="00F36E94" w:rsidRPr="00F5022D">
        <w:rPr>
          <w:rFonts w:ascii="Times New Roman" w:eastAsiaTheme="minorHAnsi" w:hAnsi="Times New Roman"/>
          <w:sz w:val="28"/>
          <w:szCs w:val="28"/>
          <w14:ligatures w14:val="standardContextual"/>
        </w:rPr>
        <w:t xml:space="preserve"> https://htmlbook.ru/</w:t>
      </w:r>
      <w:r w:rsidRPr="00F5022D">
        <w:rPr>
          <w:rFonts w:ascii="Times New Roman" w:eastAsiaTheme="minorHAnsi" w:hAnsi="Times New Roman"/>
          <w:sz w:val="28"/>
          <w:szCs w:val="28"/>
          <w14:ligatures w14:val="standardContextual"/>
        </w:rPr>
        <w:t xml:space="preserve"> - Для тех, кто делает сайты [Электронный ресурс]. –</w:t>
      </w:r>
      <w:r w:rsidR="005E15E7" w:rsidRPr="00F5022D">
        <w:rPr>
          <w:rFonts w:ascii="Times New Roman" w:eastAsiaTheme="minorHAnsi" w:hAnsi="Times New Roman"/>
          <w:sz w:val="28"/>
          <w:szCs w:val="28"/>
          <w14:ligatures w14:val="standardContextual"/>
        </w:rPr>
        <w:t xml:space="preserve"> </w:t>
      </w:r>
      <w:r w:rsidRPr="00F5022D">
        <w:rPr>
          <w:rFonts w:ascii="Times New Roman" w:eastAsiaTheme="minorHAnsi" w:hAnsi="Times New Roman"/>
          <w:sz w:val="28"/>
          <w:szCs w:val="28"/>
          <w14:ligatures w14:val="standardContextual"/>
        </w:rPr>
        <w:t xml:space="preserve">Режим </w:t>
      </w:r>
      <w:bookmarkEnd w:id="1"/>
      <w:bookmarkEnd w:id="2"/>
      <w:bookmarkEnd w:id="3"/>
      <w:bookmarkEnd w:id="4"/>
      <w:bookmarkEnd w:id="5"/>
      <w:r w:rsidR="00A41810" w:rsidRPr="00F5022D">
        <w:rPr>
          <w:rFonts w:ascii="Times New Roman" w:hAnsi="Times New Roman"/>
          <w:sz w:val="28"/>
          <w:szCs w:val="28"/>
        </w:rPr>
        <w:t>Гигиенические требования к видео дисплейным терминалам, персональным электронно-вычислительным машинам и организации  работы». СанПиН 2.2.2.542—96.</w:t>
      </w:r>
    </w:p>
    <w:p w14:paraId="36D6493A" w14:textId="01EB5B36" w:rsidR="007D4D3F" w:rsidRPr="00F5022D" w:rsidRDefault="007D4D3F" w:rsidP="00F5022D">
      <w:pPr>
        <w:pStyle w:val="af2"/>
        <w:numPr>
          <w:ilvl w:val="0"/>
          <w:numId w:val="7"/>
        </w:numPr>
        <w:tabs>
          <w:tab w:val="left" w:pos="426"/>
        </w:tabs>
        <w:autoSpaceDE w:val="0"/>
        <w:autoSpaceDN w:val="0"/>
        <w:adjustRightInd w:val="0"/>
        <w:spacing w:line="360" w:lineRule="auto"/>
        <w:ind w:left="0" w:firstLine="0"/>
        <w:jc w:val="both"/>
        <w:rPr>
          <w:rFonts w:ascii="Times New Roman" w:eastAsiaTheme="minorHAnsi" w:hAnsi="Times New Roman"/>
          <w:sz w:val="28"/>
          <w:szCs w:val="28"/>
          <w14:ligatures w14:val="standardContextual"/>
        </w:rPr>
      </w:pPr>
      <w:proofErr w:type="spellStart"/>
      <w:r w:rsidRPr="00F5022D">
        <w:rPr>
          <w:rFonts w:ascii="Times New Roman" w:hAnsi="Times New Roman"/>
          <w:sz w:val="28"/>
          <w:szCs w:val="28"/>
        </w:rPr>
        <w:t>Инькова</w:t>
      </w:r>
      <w:proofErr w:type="spellEnd"/>
      <w:r w:rsidRPr="00F5022D">
        <w:rPr>
          <w:rFonts w:ascii="Times New Roman" w:hAnsi="Times New Roman"/>
          <w:sz w:val="28"/>
          <w:szCs w:val="28"/>
        </w:rPr>
        <w:t xml:space="preserve">, Н. А. Создание Web-сайтов: Учебно-методическое пособие [Электронный ресурс] / </w:t>
      </w:r>
      <w:proofErr w:type="spellStart"/>
      <w:r w:rsidRPr="00F5022D">
        <w:rPr>
          <w:rFonts w:ascii="Times New Roman" w:hAnsi="Times New Roman"/>
          <w:sz w:val="28"/>
          <w:szCs w:val="28"/>
        </w:rPr>
        <w:t>Инькова</w:t>
      </w:r>
      <w:proofErr w:type="spellEnd"/>
      <w:r w:rsidRPr="00F5022D">
        <w:rPr>
          <w:rFonts w:ascii="Times New Roman" w:hAnsi="Times New Roman"/>
          <w:sz w:val="28"/>
          <w:szCs w:val="28"/>
        </w:rPr>
        <w:t xml:space="preserve"> Н.А., Зайцева Е.А., Кузьмина </w:t>
      </w:r>
      <w:proofErr w:type="gramStart"/>
      <w:r w:rsidRPr="00F5022D">
        <w:rPr>
          <w:rFonts w:ascii="Times New Roman" w:hAnsi="Times New Roman"/>
          <w:sz w:val="28"/>
          <w:szCs w:val="28"/>
        </w:rPr>
        <w:t>Н.В</w:t>
      </w:r>
      <w:proofErr w:type="gramEnd"/>
      <w:r w:rsidRPr="00F5022D">
        <w:rPr>
          <w:rFonts w:ascii="Times New Roman" w:hAnsi="Times New Roman"/>
          <w:sz w:val="28"/>
          <w:szCs w:val="28"/>
        </w:rPr>
        <w:t xml:space="preserve">, Толстых С.Г. </w:t>
      </w:r>
    </w:p>
    <w:p w14:paraId="27788A0B" w14:textId="4220DCB3" w:rsidR="007D4D3F" w:rsidRPr="00F5022D" w:rsidRDefault="007D4D3F" w:rsidP="00F5022D">
      <w:pPr>
        <w:pStyle w:val="af2"/>
        <w:numPr>
          <w:ilvl w:val="0"/>
          <w:numId w:val="7"/>
        </w:numPr>
        <w:tabs>
          <w:tab w:val="left" w:pos="426"/>
        </w:tabs>
        <w:autoSpaceDE w:val="0"/>
        <w:autoSpaceDN w:val="0"/>
        <w:adjustRightInd w:val="0"/>
        <w:spacing w:line="360" w:lineRule="auto"/>
        <w:ind w:left="0" w:firstLine="0"/>
        <w:jc w:val="both"/>
        <w:rPr>
          <w:rFonts w:ascii="Times New Roman" w:eastAsiaTheme="minorHAnsi" w:hAnsi="Times New Roman"/>
          <w:sz w:val="28"/>
          <w:szCs w:val="28"/>
          <w14:ligatures w14:val="standardContextual"/>
        </w:rPr>
      </w:pPr>
      <w:r w:rsidRPr="00F5022D">
        <w:rPr>
          <w:rFonts w:ascii="Times New Roman" w:hAnsi="Times New Roman"/>
          <w:sz w:val="28"/>
          <w:szCs w:val="28"/>
        </w:rPr>
        <w:t>Селин, Г. Интернет-пособие по созданию Web-сайта, его публикации и способах раскрутки [Электронный ресурс]/ Геннадий Селин</w:t>
      </w:r>
      <w:r w:rsidR="00EA4F33" w:rsidRPr="00F5022D">
        <w:rPr>
          <w:rFonts w:ascii="Times New Roman" w:hAnsi="Times New Roman"/>
          <w:sz w:val="28"/>
          <w:szCs w:val="28"/>
        </w:rPr>
        <w:t>.</w:t>
      </w:r>
    </w:p>
    <w:p w14:paraId="073067A9" w14:textId="77777777" w:rsidR="007D4D3F" w:rsidRPr="00F5022D" w:rsidRDefault="007D4D3F" w:rsidP="00F5022D">
      <w:pPr>
        <w:pStyle w:val="af2"/>
        <w:numPr>
          <w:ilvl w:val="0"/>
          <w:numId w:val="7"/>
        </w:numPr>
        <w:tabs>
          <w:tab w:val="left" w:pos="426"/>
        </w:tabs>
        <w:autoSpaceDE w:val="0"/>
        <w:autoSpaceDN w:val="0"/>
        <w:adjustRightInd w:val="0"/>
        <w:spacing w:line="360" w:lineRule="auto"/>
        <w:ind w:left="0" w:firstLine="0"/>
        <w:jc w:val="both"/>
        <w:rPr>
          <w:rFonts w:ascii="Times New Roman" w:eastAsiaTheme="minorHAnsi" w:hAnsi="Times New Roman"/>
          <w:sz w:val="28"/>
          <w:szCs w:val="28"/>
          <w14:ligatures w14:val="standardContextual"/>
        </w:rPr>
      </w:pPr>
      <w:r w:rsidRPr="00F5022D">
        <w:rPr>
          <w:rFonts w:ascii="Times New Roman" w:hAnsi="Times New Roman"/>
          <w:sz w:val="28"/>
          <w:szCs w:val="28"/>
        </w:rPr>
        <w:t>Принципы качества веб-сайтов по культуре / ред. М.Т.Н. Тем</w:t>
      </w:r>
    </w:p>
    <w:p w14:paraId="0D38ADA6" w14:textId="2CA4BFDF" w:rsidR="007D4D3F" w:rsidRPr="00F5022D" w:rsidRDefault="007D4D3F" w:rsidP="00F5022D">
      <w:pPr>
        <w:pStyle w:val="af2"/>
        <w:numPr>
          <w:ilvl w:val="0"/>
          <w:numId w:val="7"/>
        </w:numPr>
        <w:tabs>
          <w:tab w:val="left" w:pos="426"/>
        </w:tabs>
        <w:autoSpaceDE w:val="0"/>
        <w:autoSpaceDN w:val="0"/>
        <w:adjustRightInd w:val="0"/>
        <w:spacing w:line="360" w:lineRule="auto"/>
        <w:ind w:left="0" w:firstLine="0"/>
        <w:jc w:val="both"/>
        <w:rPr>
          <w:rFonts w:ascii="Times New Roman" w:eastAsiaTheme="minorHAnsi" w:hAnsi="Times New Roman"/>
          <w:sz w:val="28"/>
          <w:szCs w:val="28"/>
          <w14:ligatures w14:val="standardContextual"/>
        </w:rPr>
      </w:pPr>
      <w:r w:rsidRPr="00F5022D">
        <w:rPr>
          <w:rFonts w:ascii="Times New Roman" w:hAnsi="Times New Roman"/>
          <w:sz w:val="28"/>
          <w:szCs w:val="28"/>
        </w:rPr>
        <w:t>Гаевский А. Основы работы в Интернете. Самоучитель. – СПб.:БХВ-Петербург,2003.-464 с.</w:t>
      </w:r>
    </w:p>
    <w:p w14:paraId="2D04B9D8" w14:textId="77777777" w:rsidR="007D4D3F" w:rsidRPr="00F5022D" w:rsidRDefault="007D4D3F" w:rsidP="00F5022D">
      <w:pPr>
        <w:pStyle w:val="af2"/>
        <w:numPr>
          <w:ilvl w:val="0"/>
          <w:numId w:val="7"/>
        </w:numPr>
        <w:tabs>
          <w:tab w:val="left" w:pos="426"/>
        </w:tabs>
        <w:autoSpaceDE w:val="0"/>
        <w:autoSpaceDN w:val="0"/>
        <w:adjustRightInd w:val="0"/>
        <w:spacing w:line="360" w:lineRule="auto"/>
        <w:ind w:left="0" w:firstLine="0"/>
        <w:jc w:val="both"/>
        <w:rPr>
          <w:rFonts w:ascii="Times New Roman" w:eastAsiaTheme="minorHAnsi" w:hAnsi="Times New Roman"/>
          <w:sz w:val="28"/>
          <w:szCs w:val="28"/>
          <w14:ligatures w14:val="standardContextual"/>
        </w:rPr>
      </w:pPr>
      <w:r w:rsidRPr="00F5022D">
        <w:rPr>
          <w:rFonts w:ascii="Times New Roman" w:hAnsi="Times New Roman"/>
          <w:sz w:val="28"/>
          <w:szCs w:val="28"/>
        </w:rPr>
        <w:t>Леонтьев В. П. «Новейшая энциклопедия персонального компьютера 2002» - М.: ОЛМА-ПРЕСС, 2002.</w:t>
      </w:r>
    </w:p>
    <w:p w14:paraId="5B542187" w14:textId="77777777" w:rsidR="007D4D3F" w:rsidRPr="00F5022D" w:rsidRDefault="007D4D3F" w:rsidP="00F5022D">
      <w:pPr>
        <w:pStyle w:val="af2"/>
        <w:numPr>
          <w:ilvl w:val="0"/>
          <w:numId w:val="7"/>
        </w:numPr>
        <w:tabs>
          <w:tab w:val="left" w:pos="426"/>
        </w:tabs>
        <w:autoSpaceDE w:val="0"/>
        <w:autoSpaceDN w:val="0"/>
        <w:adjustRightInd w:val="0"/>
        <w:spacing w:line="360" w:lineRule="auto"/>
        <w:ind w:left="0" w:firstLine="0"/>
        <w:jc w:val="both"/>
        <w:rPr>
          <w:rFonts w:ascii="Times New Roman" w:eastAsiaTheme="minorHAnsi" w:hAnsi="Times New Roman"/>
          <w:sz w:val="28"/>
          <w:szCs w:val="28"/>
          <w14:ligatures w14:val="standardContextual"/>
        </w:rPr>
      </w:pPr>
      <w:r w:rsidRPr="00F5022D">
        <w:rPr>
          <w:rFonts w:ascii="Times New Roman" w:hAnsi="Times New Roman"/>
          <w:color w:val="000000"/>
          <w:sz w:val="28"/>
          <w:szCs w:val="28"/>
        </w:rPr>
        <w:t xml:space="preserve">Андреев В.И. Педагогика творческого саморазвития. Инновационный курс. - Казань: Изд-во КГУ, 1996.-566с. </w:t>
      </w:r>
    </w:p>
    <w:p w14:paraId="47ECE2C6" w14:textId="22C396EB" w:rsidR="00F5022D" w:rsidRPr="00F5022D" w:rsidRDefault="00F5022D" w:rsidP="00F5022D">
      <w:pPr>
        <w:pStyle w:val="af2"/>
        <w:numPr>
          <w:ilvl w:val="0"/>
          <w:numId w:val="7"/>
        </w:numPr>
        <w:tabs>
          <w:tab w:val="left" w:pos="426"/>
        </w:tabs>
        <w:autoSpaceDE w:val="0"/>
        <w:autoSpaceDN w:val="0"/>
        <w:adjustRightInd w:val="0"/>
        <w:spacing w:line="360" w:lineRule="auto"/>
        <w:ind w:left="0" w:firstLine="0"/>
        <w:jc w:val="both"/>
        <w:rPr>
          <w:rFonts w:ascii="Times New Roman" w:eastAsiaTheme="minorHAnsi" w:hAnsi="Times New Roman"/>
          <w:sz w:val="28"/>
          <w:szCs w:val="28"/>
          <w14:ligatures w14:val="standardContextual"/>
        </w:rPr>
      </w:pPr>
      <w:proofErr w:type="spellStart"/>
      <w:r w:rsidRPr="00F5022D">
        <w:rPr>
          <w:rFonts w:ascii="Times New Roman" w:hAnsi="Times New Roman"/>
          <w:snapToGrid w:val="0"/>
          <w:sz w:val="28"/>
          <w:szCs w:val="28"/>
        </w:rPr>
        <w:t>Айзекс</w:t>
      </w:r>
      <w:proofErr w:type="spellEnd"/>
      <w:r w:rsidRPr="00F5022D">
        <w:rPr>
          <w:rFonts w:ascii="Times New Roman" w:hAnsi="Times New Roman"/>
          <w:snapToGrid w:val="0"/>
          <w:sz w:val="28"/>
          <w:szCs w:val="28"/>
        </w:rPr>
        <w:t xml:space="preserve"> А. Dynamic HTML BHV-Санкт-Петербург 1998</w:t>
      </w:r>
      <w:r>
        <w:rPr>
          <w:rFonts w:ascii="Times New Roman" w:hAnsi="Times New Roman"/>
          <w:snapToGrid w:val="0"/>
          <w:sz w:val="28"/>
          <w:szCs w:val="28"/>
        </w:rPr>
        <w:t>.</w:t>
      </w:r>
    </w:p>
    <w:p w14:paraId="65C4AA68" w14:textId="664FEA30" w:rsidR="00F5022D" w:rsidRPr="00F5022D" w:rsidRDefault="00F5022D" w:rsidP="00F5022D">
      <w:pPr>
        <w:pStyle w:val="af2"/>
        <w:numPr>
          <w:ilvl w:val="0"/>
          <w:numId w:val="7"/>
        </w:numPr>
        <w:tabs>
          <w:tab w:val="left" w:pos="426"/>
        </w:tabs>
        <w:autoSpaceDE w:val="0"/>
        <w:autoSpaceDN w:val="0"/>
        <w:adjustRightInd w:val="0"/>
        <w:spacing w:line="360" w:lineRule="auto"/>
        <w:ind w:left="0" w:firstLine="0"/>
        <w:jc w:val="both"/>
        <w:rPr>
          <w:rFonts w:ascii="Times New Roman" w:eastAsiaTheme="minorHAnsi" w:hAnsi="Times New Roman"/>
          <w:sz w:val="28"/>
          <w:szCs w:val="28"/>
          <w14:ligatures w14:val="standardContextual"/>
        </w:rPr>
      </w:pPr>
      <w:proofErr w:type="spellStart"/>
      <w:r w:rsidRPr="00F5022D">
        <w:rPr>
          <w:rFonts w:ascii="Times New Roman" w:hAnsi="Times New Roman"/>
          <w:snapToGrid w:val="0"/>
          <w:sz w:val="28"/>
          <w:szCs w:val="28"/>
        </w:rPr>
        <w:t>Ганчаров</w:t>
      </w:r>
      <w:proofErr w:type="spellEnd"/>
      <w:r w:rsidRPr="00F5022D">
        <w:rPr>
          <w:rFonts w:ascii="Times New Roman" w:hAnsi="Times New Roman"/>
          <w:snapToGrid w:val="0"/>
          <w:sz w:val="28"/>
          <w:szCs w:val="28"/>
        </w:rPr>
        <w:t xml:space="preserve"> А. Самоучитель HTML. Питер 2000</w:t>
      </w:r>
      <w:r>
        <w:rPr>
          <w:rFonts w:ascii="Times New Roman" w:hAnsi="Times New Roman"/>
          <w:snapToGrid w:val="0"/>
          <w:sz w:val="28"/>
          <w:szCs w:val="28"/>
        </w:rPr>
        <w:t>.</w:t>
      </w:r>
    </w:p>
    <w:p w14:paraId="44CA47E0" w14:textId="04B1144C" w:rsidR="00F5022D" w:rsidRPr="00F5022D" w:rsidRDefault="00F5022D" w:rsidP="00F5022D">
      <w:pPr>
        <w:pStyle w:val="af2"/>
        <w:numPr>
          <w:ilvl w:val="0"/>
          <w:numId w:val="7"/>
        </w:numPr>
        <w:tabs>
          <w:tab w:val="left" w:pos="426"/>
        </w:tabs>
        <w:autoSpaceDE w:val="0"/>
        <w:autoSpaceDN w:val="0"/>
        <w:adjustRightInd w:val="0"/>
        <w:spacing w:line="360" w:lineRule="auto"/>
        <w:ind w:left="0" w:firstLine="0"/>
        <w:jc w:val="both"/>
        <w:rPr>
          <w:rFonts w:ascii="Times New Roman" w:eastAsiaTheme="minorHAnsi" w:hAnsi="Times New Roman"/>
          <w:sz w:val="28"/>
          <w:szCs w:val="28"/>
          <w14:ligatures w14:val="standardContextual"/>
        </w:rPr>
      </w:pPr>
      <w:proofErr w:type="spellStart"/>
      <w:r w:rsidRPr="00F5022D">
        <w:rPr>
          <w:rFonts w:ascii="Times New Roman" w:hAnsi="Times New Roman"/>
          <w:snapToGrid w:val="0"/>
          <w:sz w:val="28"/>
          <w:szCs w:val="28"/>
        </w:rPr>
        <w:t>Дарнелл</w:t>
      </w:r>
      <w:proofErr w:type="spellEnd"/>
      <w:r w:rsidRPr="00F5022D">
        <w:rPr>
          <w:rFonts w:ascii="Times New Roman" w:hAnsi="Times New Roman"/>
          <w:snapToGrid w:val="0"/>
          <w:sz w:val="28"/>
          <w:szCs w:val="28"/>
        </w:rPr>
        <w:t xml:space="preserve"> Р. HTML 4 Энциклопедия пользователя </w:t>
      </w:r>
      <w:proofErr w:type="spellStart"/>
      <w:r w:rsidRPr="00F5022D">
        <w:rPr>
          <w:rFonts w:ascii="Times New Roman" w:hAnsi="Times New Roman"/>
          <w:snapToGrid w:val="0"/>
          <w:sz w:val="28"/>
          <w:szCs w:val="28"/>
        </w:rPr>
        <w:t>ДиаСофт</w:t>
      </w:r>
      <w:proofErr w:type="spellEnd"/>
      <w:r w:rsidRPr="00F5022D">
        <w:rPr>
          <w:rFonts w:ascii="Times New Roman" w:hAnsi="Times New Roman"/>
          <w:snapToGrid w:val="0"/>
          <w:sz w:val="28"/>
          <w:szCs w:val="28"/>
        </w:rPr>
        <w:t xml:space="preserve"> 1999</w:t>
      </w:r>
      <w:r>
        <w:rPr>
          <w:rFonts w:ascii="Times New Roman" w:hAnsi="Times New Roman"/>
          <w:snapToGrid w:val="0"/>
          <w:sz w:val="28"/>
          <w:szCs w:val="28"/>
        </w:rPr>
        <w:t>.</w:t>
      </w:r>
    </w:p>
    <w:p w14:paraId="1F342C07" w14:textId="5A2531AE" w:rsidR="00F5022D" w:rsidRPr="00F5022D" w:rsidRDefault="00F5022D" w:rsidP="00F5022D">
      <w:pPr>
        <w:pStyle w:val="af2"/>
        <w:numPr>
          <w:ilvl w:val="0"/>
          <w:numId w:val="7"/>
        </w:numPr>
        <w:tabs>
          <w:tab w:val="left" w:pos="426"/>
        </w:tabs>
        <w:autoSpaceDE w:val="0"/>
        <w:autoSpaceDN w:val="0"/>
        <w:adjustRightInd w:val="0"/>
        <w:spacing w:line="360" w:lineRule="auto"/>
        <w:ind w:left="0" w:firstLine="0"/>
        <w:jc w:val="both"/>
        <w:rPr>
          <w:rFonts w:ascii="Times New Roman" w:eastAsiaTheme="minorHAnsi" w:hAnsi="Times New Roman"/>
          <w:sz w:val="28"/>
          <w:szCs w:val="28"/>
          <w14:ligatures w14:val="standardContextual"/>
        </w:rPr>
      </w:pPr>
      <w:r w:rsidRPr="00F5022D">
        <w:rPr>
          <w:rFonts w:ascii="Times New Roman" w:hAnsi="Times New Roman"/>
          <w:snapToGrid w:val="0"/>
          <w:sz w:val="28"/>
          <w:szCs w:val="28"/>
        </w:rPr>
        <w:t>Денисов Internet Explorer 5 Справочник Питер 1999</w:t>
      </w:r>
      <w:r>
        <w:rPr>
          <w:rFonts w:ascii="Times New Roman" w:hAnsi="Times New Roman"/>
          <w:snapToGrid w:val="0"/>
          <w:sz w:val="28"/>
          <w:szCs w:val="28"/>
        </w:rPr>
        <w:t>.</w:t>
      </w:r>
    </w:p>
    <w:p w14:paraId="2F89BF3E" w14:textId="69596CE2" w:rsidR="00F5022D" w:rsidRPr="00F5022D" w:rsidRDefault="00F5022D" w:rsidP="00F5022D">
      <w:pPr>
        <w:pStyle w:val="af2"/>
        <w:numPr>
          <w:ilvl w:val="0"/>
          <w:numId w:val="7"/>
        </w:numPr>
        <w:tabs>
          <w:tab w:val="left" w:pos="426"/>
        </w:tabs>
        <w:autoSpaceDE w:val="0"/>
        <w:autoSpaceDN w:val="0"/>
        <w:adjustRightInd w:val="0"/>
        <w:spacing w:line="360" w:lineRule="auto"/>
        <w:ind w:left="0" w:firstLine="0"/>
        <w:jc w:val="both"/>
        <w:rPr>
          <w:rFonts w:ascii="Times New Roman" w:eastAsiaTheme="minorHAnsi" w:hAnsi="Times New Roman"/>
          <w:sz w:val="28"/>
          <w:szCs w:val="28"/>
          <w14:ligatures w14:val="standardContextual"/>
        </w:rPr>
      </w:pPr>
      <w:proofErr w:type="spellStart"/>
      <w:r w:rsidRPr="00F5022D">
        <w:rPr>
          <w:rFonts w:ascii="Times New Roman" w:hAnsi="Times New Roman"/>
          <w:snapToGrid w:val="0"/>
          <w:sz w:val="28"/>
          <w:szCs w:val="28"/>
        </w:rPr>
        <w:t>Хоумер</w:t>
      </w:r>
      <w:proofErr w:type="spellEnd"/>
      <w:r w:rsidRPr="00F5022D">
        <w:rPr>
          <w:rFonts w:ascii="Times New Roman" w:hAnsi="Times New Roman"/>
          <w:snapToGrid w:val="0"/>
          <w:sz w:val="28"/>
          <w:szCs w:val="28"/>
        </w:rPr>
        <w:t xml:space="preserve"> А. Dynamic HTML Справочник Питер 1999</w:t>
      </w:r>
      <w:r>
        <w:rPr>
          <w:rFonts w:ascii="Times New Roman" w:hAnsi="Times New Roman"/>
          <w:snapToGrid w:val="0"/>
          <w:sz w:val="28"/>
          <w:szCs w:val="28"/>
        </w:rPr>
        <w:t>.</w:t>
      </w:r>
    </w:p>
    <w:p w14:paraId="527A77ED" w14:textId="77777777" w:rsidR="00F5022D" w:rsidRPr="00F5022D" w:rsidRDefault="00F5022D" w:rsidP="00F5022D">
      <w:pPr>
        <w:pStyle w:val="af2"/>
        <w:numPr>
          <w:ilvl w:val="0"/>
          <w:numId w:val="7"/>
        </w:numPr>
        <w:tabs>
          <w:tab w:val="left" w:pos="426"/>
        </w:tabs>
        <w:autoSpaceDE w:val="0"/>
        <w:autoSpaceDN w:val="0"/>
        <w:adjustRightInd w:val="0"/>
        <w:spacing w:line="360" w:lineRule="auto"/>
        <w:ind w:left="0" w:firstLine="0"/>
        <w:jc w:val="both"/>
        <w:rPr>
          <w:rFonts w:ascii="Times New Roman" w:eastAsiaTheme="minorHAnsi" w:hAnsi="Times New Roman"/>
          <w:sz w:val="28"/>
          <w:szCs w:val="28"/>
          <w14:ligatures w14:val="standardContextual"/>
        </w:rPr>
      </w:pPr>
      <w:proofErr w:type="spellStart"/>
      <w:r w:rsidRPr="00F5022D">
        <w:rPr>
          <w:rFonts w:ascii="Times New Roman" w:hAnsi="Times New Roman"/>
          <w:snapToGrid w:val="0"/>
          <w:sz w:val="28"/>
          <w:szCs w:val="28"/>
        </w:rPr>
        <w:t>Петюшкин</w:t>
      </w:r>
      <w:proofErr w:type="spellEnd"/>
      <w:r w:rsidRPr="00F5022D">
        <w:rPr>
          <w:rFonts w:ascii="Times New Roman" w:hAnsi="Times New Roman"/>
          <w:snapToGrid w:val="0"/>
          <w:sz w:val="28"/>
          <w:szCs w:val="28"/>
        </w:rPr>
        <w:t xml:space="preserve"> А.В., </w:t>
      </w:r>
      <w:r w:rsidRPr="00F5022D">
        <w:rPr>
          <w:rFonts w:ascii="Times New Roman" w:hAnsi="Times New Roman"/>
          <w:snapToGrid w:val="0"/>
          <w:sz w:val="28"/>
          <w:szCs w:val="28"/>
          <w:lang w:val="en-US"/>
        </w:rPr>
        <w:t>HTML</w:t>
      </w:r>
      <w:r w:rsidRPr="00F5022D">
        <w:rPr>
          <w:rFonts w:ascii="Times New Roman" w:hAnsi="Times New Roman"/>
          <w:snapToGrid w:val="0"/>
          <w:sz w:val="28"/>
          <w:szCs w:val="28"/>
        </w:rPr>
        <w:t>. Экспресс-курс. – СПб.: БХВ - Петербург, 2003</w:t>
      </w:r>
    </w:p>
    <w:p w14:paraId="3F57A719" w14:textId="77777777" w:rsidR="00F5022D" w:rsidRPr="006B2AE1" w:rsidRDefault="00F5022D" w:rsidP="00F5022D">
      <w:pPr>
        <w:pStyle w:val="af2"/>
        <w:numPr>
          <w:ilvl w:val="0"/>
          <w:numId w:val="7"/>
        </w:numPr>
        <w:tabs>
          <w:tab w:val="left" w:pos="426"/>
        </w:tabs>
        <w:autoSpaceDE w:val="0"/>
        <w:autoSpaceDN w:val="0"/>
        <w:adjustRightInd w:val="0"/>
        <w:spacing w:line="360" w:lineRule="auto"/>
        <w:ind w:left="0" w:firstLine="0"/>
        <w:jc w:val="both"/>
        <w:rPr>
          <w:rFonts w:ascii="Times New Roman" w:eastAsiaTheme="minorHAnsi" w:hAnsi="Times New Roman"/>
          <w:sz w:val="28"/>
          <w:szCs w:val="28"/>
          <w14:ligatures w14:val="standardContextual"/>
        </w:rPr>
      </w:pPr>
      <w:r w:rsidRPr="00F5022D">
        <w:rPr>
          <w:rFonts w:ascii="Times New Roman" w:hAnsi="Times New Roman"/>
          <w:snapToGrid w:val="0"/>
          <w:sz w:val="28"/>
          <w:szCs w:val="28"/>
        </w:rPr>
        <w:lastRenderedPageBreak/>
        <w:t xml:space="preserve">Кингсли-Хью Э., </w:t>
      </w:r>
      <w:r w:rsidRPr="00F5022D">
        <w:rPr>
          <w:rFonts w:ascii="Times New Roman" w:hAnsi="Times New Roman"/>
          <w:snapToGrid w:val="0"/>
          <w:sz w:val="28"/>
          <w:szCs w:val="28"/>
          <w:lang w:val="en-US"/>
        </w:rPr>
        <w:t>JavaScript</w:t>
      </w:r>
      <w:r w:rsidRPr="00F5022D">
        <w:rPr>
          <w:rFonts w:ascii="Times New Roman" w:hAnsi="Times New Roman"/>
          <w:snapToGrid w:val="0"/>
          <w:sz w:val="28"/>
          <w:szCs w:val="28"/>
        </w:rPr>
        <w:t>: учебный курс. – СПб.: Питер, 2002</w:t>
      </w:r>
    </w:p>
    <w:p w14:paraId="1AF3EA6E" w14:textId="5FF808AA" w:rsidR="00CD4763" w:rsidRPr="00FD2534" w:rsidRDefault="00CD4763" w:rsidP="00CD4763">
      <w:pPr>
        <w:pStyle w:val="af2"/>
        <w:numPr>
          <w:ilvl w:val="0"/>
          <w:numId w:val="7"/>
        </w:numPr>
        <w:tabs>
          <w:tab w:val="left" w:pos="426"/>
        </w:tabs>
        <w:autoSpaceDE w:val="0"/>
        <w:autoSpaceDN w:val="0"/>
        <w:adjustRightInd w:val="0"/>
        <w:spacing w:line="360" w:lineRule="auto"/>
        <w:ind w:left="0" w:firstLine="0"/>
        <w:jc w:val="both"/>
        <w:rPr>
          <w:rFonts w:ascii="Times New Roman" w:eastAsiaTheme="minorHAnsi" w:hAnsi="Times New Roman"/>
          <w:sz w:val="28"/>
          <w:szCs w:val="28"/>
          <w14:ligatures w14:val="standardContextual"/>
        </w:rPr>
      </w:pPr>
      <w:r>
        <w:rPr>
          <w:rFonts w:ascii="Times New Roman" w:hAnsi="Times New Roman"/>
          <w:snapToGrid w:val="0"/>
          <w:sz w:val="28"/>
          <w:szCs w:val="28"/>
        </w:rPr>
        <w:t xml:space="preserve">Дэвид </w:t>
      </w:r>
      <w:proofErr w:type="spellStart"/>
      <w:r>
        <w:rPr>
          <w:rFonts w:ascii="Times New Roman" w:hAnsi="Times New Roman"/>
          <w:snapToGrid w:val="0"/>
          <w:sz w:val="28"/>
          <w:szCs w:val="28"/>
        </w:rPr>
        <w:t>Флэнаган</w:t>
      </w:r>
      <w:proofErr w:type="spellEnd"/>
      <w:r>
        <w:rPr>
          <w:rFonts w:ascii="Times New Roman" w:hAnsi="Times New Roman"/>
          <w:snapToGrid w:val="0"/>
          <w:sz w:val="28"/>
          <w:szCs w:val="28"/>
        </w:rPr>
        <w:t xml:space="preserve">, </w:t>
      </w:r>
      <w:r>
        <w:rPr>
          <w:rFonts w:ascii="Times New Roman" w:hAnsi="Times New Roman"/>
          <w:snapToGrid w:val="0"/>
          <w:sz w:val="28"/>
          <w:szCs w:val="28"/>
          <w:lang w:val="en-US"/>
        </w:rPr>
        <w:t>JavaScript</w:t>
      </w:r>
      <w:r w:rsidRPr="00CD4763">
        <w:rPr>
          <w:rFonts w:ascii="Times New Roman" w:hAnsi="Times New Roman"/>
          <w:snapToGrid w:val="0"/>
          <w:sz w:val="28"/>
          <w:szCs w:val="28"/>
        </w:rPr>
        <w:t>.</w:t>
      </w:r>
      <w:r>
        <w:rPr>
          <w:rFonts w:ascii="Times New Roman" w:hAnsi="Times New Roman"/>
          <w:snapToGrid w:val="0"/>
          <w:sz w:val="28"/>
          <w:szCs w:val="28"/>
        </w:rPr>
        <w:t xml:space="preserve"> Создание веб страниц, Санкт-Петербург-Москва, 2008.</w:t>
      </w:r>
    </w:p>
    <w:p w14:paraId="075468B9" w14:textId="24BCD0B7" w:rsidR="00FD2534" w:rsidRPr="007361A4" w:rsidRDefault="00000000" w:rsidP="00CD4763">
      <w:pPr>
        <w:pStyle w:val="af2"/>
        <w:numPr>
          <w:ilvl w:val="0"/>
          <w:numId w:val="7"/>
        </w:numPr>
        <w:tabs>
          <w:tab w:val="left" w:pos="426"/>
        </w:tabs>
        <w:autoSpaceDE w:val="0"/>
        <w:autoSpaceDN w:val="0"/>
        <w:adjustRightInd w:val="0"/>
        <w:spacing w:line="360" w:lineRule="auto"/>
        <w:ind w:left="0" w:firstLine="0"/>
        <w:jc w:val="both"/>
        <w:rPr>
          <w:rFonts w:ascii="Times New Roman" w:eastAsiaTheme="minorHAnsi" w:hAnsi="Times New Roman"/>
          <w:sz w:val="28"/>
          <w:szCs w:val="28"/>
          <w14:ligatures w14:val="standardContextual"/>
        </w:rPr>
      </w:pPr>
      <w:hyperlink r:id="rId37" w:history="1">
        <w:r w:rsidR="00FD2534" w:rsidRPr="007F511D">
          <w:rPr>
            <w:rStyle w:val="a6"/>
            <w:rFonts w:ascii="Times New Roman" w:eastAsiaTheme="minorHAnsi" w:hAnsi="Times New Roman"/>
            <w:sz w:val="28"/>
            <w:szCs w:val="28"/>
            <w14:ligatures w14:val="standardContextual"/>
          </w:rPr>
          <w:t>https://learn.javascript.ru/</w:t>
        </w:r>
      </w:hyperlink>
      <w:r w:rsidR="00FD2534">
        <w:rPr>
          <w:rFonts w:ascii="Times New Roman" w:eastAsiaTheme="minorHAnsi" w:hAnsi="Times New Roman"/>
          <w:sz w:val="28"/>
          <w:szCs w:val="28"/>
          <w14:ligatures w14:val="standardContextual"/>
        </w:rPr>
        <w:t xml:space="preserve">. Современный учебник </w:t>
      </w:r>
      <w:r w:rsidR="00FD2534">
        <w:rPr>
          <w:rFonts w:ascii="Times New Roman" w:eastAsiaTheme="minorHAnsi" w:hAnsi="Times New Roman"/>
          <w:sz w:val="28"/>
          <w:szCs w:val="28"/>
          <w:lang w:val="en-US"/>
          <w14:ligatures w14:val="standardContextual"/>
        </w:rPr>
        <w:t>JavaScript</w:t>
      </w:r>
      <w:r w:rsidR="00FD2534" w:rsidRPr="007361A4">
        <w:rPr>
          <w:rFonts w:ascii="Times New Roman" w:eastAsiaTheme="minorHAnsi" w:hAnsi="Times New Roman"/>
          <w:sz w:val="28"/>
          <w:szCs w:val="28"/>
          <w14:ligatures w14:val="standardContextual"/>
        </w:rPr>
        <w:t xml:space="preserve"> [</w:t>
      </w:r>
      <w:r w:rsidR="00FD2534" w:rsidRPr="00F5022D">
        <w:rPr>
          <w:rFonts w:ascii="Times New Roman" w:eastAsiaTheme="minorHAnsi" w:hAnsi="Times New Roman"/>
          <w:sz w:val="28"/>
          <w:szCs w:val="28"/>
          <w14:ligatures w14:val="standardContextual"/>
        </w:rPr>
        <w:t>Электронный ресурс]</w:t>
      </w:r>
      <w:r w:rsidR="00FD2534" w:rsidRPr="009B2EDC">
        <w:rPr>
          <w:rFonts w:ascii="Times New Roman" w:eastAsiaTheme="minorHAnsi" w:hAnsi="Times New Roman"/>
          <w:sz w:val="28"/>
          <w:szCs w:val="28"/>
          <w14:ligatures w14:val="standardContextual"/>
        </w:rPr>
        <w:t>.</w:t>
      </w:r>
    </w:p>
    <w:p w14:paraId="61F3681D" w14:textId="12AE16D4" w:rsidR="007361A4" w:rsidRPr="00CD4763" w:rsidRDefault="007361A4" w:rsidP="00CD4763">
      <w:pPr>
        <w:pStyle w:val="af2"/>
        <w:numPr>
          <w:ilvl w:val="0"/>
          <w:numId w:val="7"/>
        </w:numPr>
        <w:tabs>
          <w:tab w:val="left" w:pos="426"/>
        </w:tabs>
        <w:autoSpaceDE w:val="0"/>
        <w:autoSpaceDN w:val="0"/>
        <w:adjustRightInd w:val="0"/>
        <w:spacing w:line="360" w:lineRule="auto"/>
        <w:ind w:left="0" w:firstLine="0"/>
        <w:jc w:val="both"/>
        <w:rPr>
          <w:rFonts w:ascii="Times New Roman" w:eastAsiaTheme="minorHAnsi" w:hAnsi="Times New Roman"/>
          <w:sz w:val="28"/>
          <w:szCs w:val="28"/>
          <w14:ligatures w14:val="standardContextual"/>
        </w:rPr>
      </w:pPr>
      <w:proofErr w:type="spellStart"/>
      <w:r>
        <w:rPr>
          <w:rFonts w:ascii="Times New Roman" w:eastAsiaTheme="minorHAnsi" w:hAnsi="Times New Roman"/>
          <w:sz w:val="28"/>
          <w:szCs w:val="28"/>
          <w14:ligatures w14:val="standardContextual"/>
        </w:rPr>
        <w:t>Марейн</w:t>
      </w:r>
      <w:proofErr w:type="spellEnd"/>
      <w:r>
        <w:rPr>
          <w:rFonts w:ascii="Times New Roman" w:eastAsiaTheme="minorHAnsi" w:hAnsi="Times New Roman"/>
          <w:sz w:val="28"/>
          <w:szCs w:val="28"/>
          <w14:ligatures w14:val="standardContextual"/>
        </w:rPr>
        <w:t xml:space="preserve"> </w:t>
      </w:r>
      <w:proofErr w:type="spellStart"/>
      <w:r>
        <w:rPr>
          <w:rFonts w:ascii="Times New Roman" w:eastAsiaTheme="minorHAnsi" w:hAnsi="Times New Roman"/>
          <w:sz w:val="28"/>
          <w:szCs w:val="28"/>
          <w14:ligatures w14:val="standardContextual"/>
        </w:rPr>
        <w:t>Хабервеке</w:t>
      </w:r>
      <w:proofErr w:type="spellEnd"/>
      <w:r>
        <w:rPr>
          <w:rFonts w:ascii="Times New Roman" w:eastAsiaTheme="minorHAnsi" w:hAnsi="Times New Roman"/>
          <w:sz w:val="28"/>
          <w:szCs w:val="28"/>
          <w14:ligatures w14:val="standardContextual"/>
        </w:rPr>
        <w:t xml:space="preserve">. </w:t>
      </w:r>
      <w:proofErr w:type="spellStart"/>
      <w:r>
        <w:rPr>
          <w:rFonts w:ascii="Times New Roman" w:eastAsiaTheme="minorHAnsi" w:hAnsi="Times New Roman"/>
          <w:sz w:val="28"/>
          <w:szCs w:val="28"/>
          <w14:ligatures w14:val="standardContextual"/>
        </w:rPr>
        <w:t>Варазительный</w:t>
      </w:r>
      <w:proofErr w:type="spellEnd"/>
      <w:r>
        <w:rPr>
          <w:rFonts w:ascii="Times New Roman" w:eastAsiaTheme="minorHAnsi" w:hAnsi="Times New Roman"/>
          <w:sz w:val="28"/>
          <w:szCs w:val="28"/>
          <w14:ligatures w14:val="standardContextual"/>
        </w:rPr>
        <w:t xml:space="preserve"> </w:t>
      </w:r>
      <w:r>
        <w:rPr>
          <w:rFonts w:ascii="Times New Roman" w:eastAsiaTheme="minorHAnsi" w:hAnsi="Times New Roman"/>
          <w:sz w:val="28"/>
          <w:szCs w:val="28"/>
          <w:lang w:val="en-US"/>
          <w14:ligatures w14:val="standardContextual"/>
        </w:rPr>
        <w:t>JavaScript</w:t>
      </w:r>
      <w:r w:rsidRPr="007361A4">
        <w:rPr>
          <w:rFonts w:ascii="Times New Roman" w:eastAsiaTheme="minorHAnsi" w:hAnsi="Times New Roman"/>
          <w:sz w:val="28"/>
          <w:szCs w:val="28"/>
          <w14:ligatures w14:val="standardContextual"/>
        </w:rPr>
        <w:t>. 3-</w:t>
      </w:r>
      <w:r>
        <w:rPr>
          <w:rFonts w:ascii="Times New Roman" w:eastAsiaTheme="minorHAnsi" w:hAnsi="Times New Roman"/>
          <w:sz w:val="28"/>
          <w:szCs w:val="28"/>
          <w14:ligatures w14:val="standardContextual"/>
        </w:rPr>
        <w:t>е издание.</w:t>
      </w:r>
      <w:r w:rsidR="00564364">
        <w:rPr>
          <w:rFonts w:ascii="Times New Roman" w:eastAsiaTheme="minorHAnsi" w:hAnsi="Times New Roman"/>
          <w:sz w:val="28"/>
          <w:szCs w:val="28"/>
          <w14:ligatures w14:val="standardContextual"/>
        </w:rPr>
        <w:t xml:space="preserve"> Санкт-Петербург-Москва, 2019г.</w:t>
      </w:r>
    </w:p>
    <w:p w14:paraId="1BB4CBE1" w14:textId="77777777" w:rsidR="007D4D3F" w:rsidRPr="00F5022D" w:rsidRDefault="007D4D3F" w:rsidP="00F5022D">
      <w:pPr>
        <w:spacing w:line="360" w:lineRule="auto"/>
        <w:ind w:firstLine="426"/>
        <w:contextualSpacing/>
        <w:jc w:val="both"/>
        <w:rPr>
          <w:sz w:val="28"/>
          <w:szCs w:val="28"/>
        </w:rPr>
      </w:pPr>
    </w:p>
    <w:p w14:paraId="01FE389B" w14:textId="77777777" w:rsidR="007D4D3F" w:rsidRPr="00F5022D" w:rsidRDefault="007D4D3F" w:rsidP="00F5022D">
      <w:pPr>
        <w:spacing w:line="360" w:lineRule="auto"/>
        <w:ind w:firstLine="426"/>
        <w:contextualSpacing/>
        <w:jc w:val="both"/>
        <w:rPr>
          <w:sz w:val="28"/>
          <w:szCs w:val="28"/>
        </w:rPr>
      </w:pPr>
    </w:p>
    <w:p w14:paraId="10CE38D3" w14:textId="77777777" w:rsidR="007D4D3F" w:rsidRPr="00F5022D" w:rsidRDefault="007D4D3F" w:rsidP="00F5022D">
      <w:pPr>
        <w:spacing w:line="360" w:lineRule="auto"/>
        <w:ind w:firstLine="426"/>
        <w:contextualSpacing/>
        <w:jc w:val="both"/>
        <w:rPr>
          <w:sz w:val="28"/>
          <w:szCs w:val="28"/>
        </w:rPr>
      </w:pPr>
    </w:p>
    <w:p w14:paraId="5266B811" w14:textId="77777777" w:rsidR="007D4D3F" w:rsidRDefault="007D4D3F" w:rsidP="007D4D3F">
      <w:pPr>
        <w:ind w:firstLine="426"/>
        <w:contextualSpacing/>
        <w:jc w:val="both"/>
      </w:pPr>
    </w:p>
    <w:p w14:paraId="5E8C70DE" w14:textId="77777777" w:rsidR="007D4D3F" w:rsidRDefault="007D4D3F" w:rsidP="0090491A">
      <w:pPr>
        <w:tabs>
          <w:tab w:val="left" w:pos="851"/>
        </w:tabs>
        <w:spacing w:line="360" w:lineRule="auto"/>
        <w:ind w:left="-142" w:right="98"/>
        <w:rPr>
          <w:sz w:val="28"/>
          <w:szCs w:val="28"/>
        </w:rPr>
      </w:pPr>
    </w:p>
    <w:p w14:paraId="4F5C56AB" w14:textId="77777777" w:rsidR="007D4D3F" w:rsidRDefault="007D4D3F" w:rsidP="0090491A">
      <w:pPr>
        <w:tabs>
          <w:tab w:val="left" w:pos="851"/>
        </w:tabs>
        <w:spacing w:line="360" w:lineRule="auto"/>
        <w:ind w:left="-142" w:right="98"/>
        <w:rPr>
          <w:sz w:val="28"/>
          <w:szCs w:val="28"/>
        </w:rPr>
      </w:pPr>
    </w:p>
    <w:p w14:paraId="7EE7D16D" w14:textId="77777777" w:rsidR="007D4D3F" w:rsidRDefault="007D4D3F" w:rsidP="0090491A">
      <w:pPr>
        <w:tabs>
          <w:tab w:val="left" w:pos="851"/>
        </w:tabs>
        <w:spacing w:line="360" w:lineRule="auto"/>
        <w:ind w:left="-142" w:right="98"/>
        <w:rPr>
          <w:sz w:val="28"/>
          <w:szCs w:val="28"/>
        </w:rPr>
      </w:pPr>
    </w:p>
    <w:p w14:paraId="5DC3C717" w14:textId="77777777" w:rsidR="007D4D3F" w:rsidRDefault="007D4D3F" w:rsidP="0090491A">
      <w:pPr>
        <w:tabs>
          <w:tab w:val="left" w:pos="851"/>
        </w:tabs>
        <w:spacing w:line="360" w:lineRule="auto"/>
        <w:ind w:left="-142" w:right="98"/>
        <w:rPr>
          <w:sz w:val="28"/>
          <w:szCs w:val="28"/>
        </w:rPr>
      </w:pPr>
    </w:p>
    <w:p w14:paraId="0666D8D6" w14:textId="77777777" w:rsidR="007D4D3F" w:rsidRDefault="007D4D3F" w:rsidP="0090491A">
      <w:pPr>
        <w:tabs>
          <w:tab w:val="left" w:pos="851"/>
        </w:tabs>
        <w:spacing w:line="360" w:lineRule="auto"/>
        <w:ind w:left="-142" w:right="98"/>
        <w:rPr>
          <w:sz w:val="28"/>
          <w:szCs w:val="28"/>
        </w:rPr>
      </w:pPr>
    </w:p>
    <w:p w14:paraId="2670E95A" w14:textId="77777777" w:rsidR="007D4D3F" w:rsidRDefault="007D4D3F" w:rsidP="0090491A">
      <w:pPr>
        <w:tabs>
          <w:tab w:val="left" w:pos="851"/>
        </w:tabs>
        <w:spacing w:line="360" w:lineRule="auto"/>
        <w:ind w:left="-142" w:right="98"/>
        <w:rPr>
          <w:sz w:val="28"/>
          <w:szCs w:val="28"/>
        </w:rPr>
      </w:pPr>
    </w:p>
    <w:p w14:paraId="6AD16AE5" w14:textId="77777777" w:rsidR="007D4D3F" w:rsidRDefault="007D4D3F" w:rsidP="0090491A">
      <w:pPr>
        <w:tabs>
          <w:tab w:val="left" w:pos="851"/>
        </w:tabs>
        <w:spacing w:line="360" w:lineRule="auto"/>
        <w:ind w:left="-142" w:right="98"/>
        <w:rPr>
          <w:sz w:val="28"/>
          <w:szCs w:val="28"/>
        </w:rPr>
      </w:pPr>
    </w:p>
    <w:p w14:paraId="4A9FA784" w14:textId="77777777" w:rsidR="007D4D3F" w:rsidRDefault="007D4D3F" w:rsidP="0090491A">
      <w:pPr>
        <w:tabs>
          <w:tab w:val="left" w:pos="851"/>
        </w:tabs>
        <w:spacing w:line="360" w:lineRule="auto"/>
        <w:ind w:left="-142" w:right="98"/>
        <w:rPr>
          <w:sz w:val="28"/>
          <w:szCs w:val="28"/>
        </w:rPr>
      </w:pPr>
    </w:p>
    <w:p w14:paraId="09361EDA" w14:textId="77777777" w:rsidR="007D4D3F" w:rsidRPr="00A43F77" w:rsidRDefault="007D4D3F" w:rsidP="0090491A">
      <w:pPr>
        <w:tabs>
          <w:tab w:val="left" w:pos="851"/>
        </w:tabs>
        <w:spacing w:line="360" w:lineRule="auto"/>
        <w:ind w:left="-142" w:right="98"/>
        <w:rPr>
          <w:sz w:val="28"/>
          <w:szCs w:val="28"/>
        </w:rPr>
      </w:pPr>
    </w:p>
    <w:p w14:paraId="23D54450" w14:textId="77777777" w:rsidR="00CF56C3" w:rsidRDefault="00CF56C3" w:rsidP="00D83F76">
      <w:pPr>
        <w:pStyle w:val="10"/>
        <w:ind w:left="-142"/>
        <w:jc w:val="center"/>
        <w:rPr>
          <w:bCs/>
          <w:i w:val="0"/>
          <w:sz w:val="28"/>
          <w:szCs w:val="28"/>
          <w:lang w:val="ru-RU"/>
        </w:rPr>
      </w:pPr>
      <w:bookmarkStart w:id="6" w:name="_Toc229757875"/>
      <w:bookmarkStart w:id="7" w:name="_Toc229818255"/>
      <w:bookmarkStart w:id="8" w:name="_Toc230233846"/>
      <w:bookmarkStart w:id="9" w:name="_Toc264600465"/>
    </w:p>
    <w:p w14:paraId="48284064" w14:textId="77777777" w:rsidR="00CF56C3" w:rsidRDefault="00CF56C3" w:rsidP="00D83F76">
      <w:pPr>
        <w:pStyle w:val="10"/>
        <w:ind w:left="-142"/>
        <w:jc w:val="center"/>
        <w:rPr>
          <w:bCs/>
          <w:i w:val="0"/>
          <w:sz w:val="28"/>
          <w:szCs w:val="28"/>
          <w:lang w:val="ru-RU"/>
        </w:rPr>
      </w:pPr>
    </w:p>
    <w:p w14:paraId="2BF0F876" w14:textId="77777777" w:rsidR="00CF56C3" w:rsidRDefault="00CF56C3" w:rsidP="00CF56C3"/>
    <w:p w14:paraId="6C0AB950" w14:textId="77777777" w:rsidR="00CF56C3" w:rsidRDefault="00CF56C3" w:rsidP="00CF56C3"/>
    <w:p w14:paraId="3A259991" w14:textId="77777777" w:rsidR="00CF56C3" w:rsidRDefault="00CF56C3" w:rsidP="00D83F76">
      <w:pPr>
        <w:pStyle w:val="10"/>
        <w:ind w:left="-142"/>
        <w:jc w:val="center"/>
        <w:rPr>
          <w:bCs/>
          <w:i w:val="0"/>
          <w:sz w:val="28"/>
          <w:szCs w:val="28"/>
          <w:lang w:val="ru-RU"/>
        </w:rPr>
      </w:pPr>
    </w:p>
    <w:p w14:paraId="2E43FA1D" w14:textId="77777777" w:rsidR="00564364" w:rsidRPr="00564364" w:rsidRDefault="00564364" w:rsidP="00564364"/>
    <w:p w14:paraId="274DF3B5" w14:textId="77777777" w:rsidR="00CF56C3" w:rsidRDefault="00CF56C3" w:rsidP="00D83F76">
      <w:pPr>
        <w:pStyle w:val="10"/>
        <w:ind w:left="-142"/>
        <w:jc w:val="center"/>
        <w:rPr>
          <w:bCs/>
          <w:i w:val="0"/>
          <w:sz w:val="28"/>
          <w:szCs w:val="28"/>
          <w:lang w:val="ru-RU"/>
        </w:rPr>
      </w:pPr>
    </w:p>
    <w:p w14:paraId="750A9A53" w14:textId="77777777" w:rsidR="00CF56C3" w:rsidRDefault="00CF56C3" w:rsidP="00D83F76">
      <w:pPr>
        <w:pStyle w:val="10"/>
        <w:ind w:left="-142"/>
        <w:jc w:val="center"/>
        <w:rPr>
          <w:bCs/>
          <w:i w:val="0"/>
          <w:sz w:val="28"/>
          <w:szCs w:val="28"/>
          <w:lang w:val="ru-RU"/>
        </w:rPr>
      </w:pPr>
    </w:p>
    <w:p w14:paraId="59A9870B" w14:textId="77777777" w:rsidR="00CF56C3" w:rsidRDefault="00CF56C3" w:rsidP="00D83F76">
      <w:pPr>
        <w:pStyle w:val="10"/>
        <w:ind w:left="-142"/>
        <w:jc w:val="center"/>
        <w:rPr>
          <w:bCs/>
          <w:i w:val="0"/>
          <w:sz w:val="28"/>
          <w:szCs w:val="28"/>
          <w:lang w:val="ru-RU"/>
        </w:rPr>
      </w:pPr>
    </w:p>
    <w:p w14:paraId="623B756F" w14:textId="77777777" w:rsidR="00CF56C3" w:rsidRDefault="00CF56C3" w:rsidP="00D83F76">
      <w:pPr>
        <w:pStyle w:val="10"/>
        <w:ind w:left="-142"/>
        <w:jc w:val="center"/>
        <w:rPr>
          <w:bCs/>
          <w:i w:val="0"/>
          <w:sz w:val="28"/>
          <w:szCs w:val="28"/>
          <w:lang w:val="ru-RU"/>
        </w:rPr>
      </w:pPr>
    </w:p>
    <w:p w14:paraId="27075D02" w14:textId="77777777" w:rsidR="00CF56C3" w:rsidRDefault="00CF56C3" w:rsidP="00D83F76">
      <w:pPr>
        <w:pStyle w:val="10"/>
        <w:ind w:left="-142"/>
        <w:jc w:val="center"/>
        <w:rPr>
          <w:bCs/>
          <w:i w:val="0"/>
          <w:sz w:val="28"/>
          <w:szCs w:val="28"/>
          <w:lang w:val="ru-RU"/>
        </w:rPr>
      </w:pPr>
    </w:p>
    <w:p w14:paraId="578E9B69" w14:textId="77777777" w:rsidR="00CF56C3" w:rsidRDefault="00CF56C3" w:rsidP="00D83F76">
      <w:pPr>
        <w:pStyle w:val="10"/>
        <w:ind w:left="-142"/>
        <w:jc w:val="center"/>
        <w:rPr>
          <w:bCs/>
          <w:i w:val="0"/>
          <w:sz w:val="28"/>
          <w:szCs w:val="28"/>
          <w:lang w:val="ru-RU"/>
        </w:rPr>
      </w:pPr>
    </w:p>
    <w:bookmarkEnd w:id="6"/>
    <w:bookmarkEnd w:id="7"/>
    <w:bookmarkEnd w:id="8"/>
    <w:bookmarkEnd w:id="9"/>
    <w:p w14:paraId="121715B9" w14:textId="77777777" w:rsidR="00050970" w:rsidRPr="007361A4" w:rsidRDefault="00050970" w:rsidP="00050970"/>
    <w:p w14:paraId="5D7E4108" w14:textId="77777777" w:rsidR="00FD2534" w:rsidRPr="007361A4" w:rsidRDefault="00FD2534" w:rsidP="00050970"/>
    <w:p w14:paraId="17856256" w14:textId="412063AC" w:rsidR="00CF56C3" w:rsidRDefault="00CF56C3" w:rsidP="00F930E4">
      <w:pPr>
        <w:pStyle w:val="10"/>
        <w:jc w:val="center"/>
        <w:rPr>
          <w:bCs/>
          <w:i w:val="0"/>
          <w:sz w:val="28"/>
          <w:szCs w:val="28"/>
          <w:lang w:val="ru-RU"/>
        </w:rPr>
      </w:pPr>
      <w:r w:rsidRPr="003B6769">
        <w:rPr>
          <w:bCs/>
          <w:i w:val="0"/>
          <w:sz w:val="28"/>
          <w:szCs w:val="28"/>
          <w:lang w:val="ru-RU"/>
        </w:rPr>
        <w:lastRenderedPageBreak/>
        <w:t>ПРИЛОЖЕНИ</w:t>
      </w:r>
      <w:r w:rsidR="008E4421">
        <w:rPr>
          <w:bCs/>
          <w:i w:val="0"/>
          <w:sz w:val="28"/>
          <w:szCs w:val="28"/>
          <w:lang w:val="ru-RU"/>
        </w:rPr>
        <w:t>Я</w:t>
      </w:r>
    </w:p>
    <w:p w14:paraId="611D3427" w14:textId="77777777" w:rsidR="00050970" w:rsidRDefault="00050970" w:rsidP="00F930E4">
      <w:pPr>
        <w:jc w:val="both"/>
      </w:pPr>
    </w:p>
    <w:p w14:paraId="53BDAF14" w14:textId="77777777" w:rsidR="00050970" w:rsidRDefault="00050970" w:rsidP="00F930E4">
      <w:pPr>
        <w:jc w:val="both"/>
      </w:pPr>
    </w:p>
    <w:p w14:paraId="24B9FE87" w14:textId="5B978FB5" w:rsidR="00050970" w:rsidRPr="00367CB7" w:rsidRDefault="00367CB7" w:rsidP="0089335F">
      <w:pPr>
        <w:ind w:firstLine="708"/>
        <w:jc w:val="both"/>
        <w:rPr>
          <w:b/>
          <w:bCs/>
          <w:sz w:val="28"/>
          <w:szCs w:val="28"/>
        </w:rPr>
      </w:pPr>
      <w:r>
        <w:rPr>
          <w:sz w:val="28"/>
          <w:szCs w:val="28"/>
        </w:rPr>
        <w:t xml:space="preserve">Здесь будут представлены программные коды проекта: </w:t>
      </w:r>
      <w:r w:rsidR="00F930E4">
        <w:rPr>
          <w:sz w:val="28"/>
          <w:szCs w:val="28"/>
        </w:rPr>
        <w:t xml:space="preserve">шести файлов  </w:t>
      </w:r>
      <w:r w:rsidR="00F930E4" w:rsidRPr="00367CB7">
        <w:rPr>
          <w:b/>
          <w:bCs/>
          <w:sz w:val="28"/>
          <w:szCs w:val="28"/>
        </w:rPr>
        <w:t>.</w:t>
      </w:r>
      <w:r w:rsidR="00F930E4" w:rsidRPr="00367CB7">
        <w:rPr>
          <w:b/>
          <w:bCs/>
          <w:sz w:val="28"/>
          <w:szCs w:val="28"/>
          <w:lang w:val="en-US"/>
        </w:rPr>
        <w:t>html</w:t>
      </w:r>
      <w:r w:rsidR="00F930E4" w:rsidRPr="00F930E4">
        <w:rPr>
          <w:sz w:val="28"/>
          <w:szCs w:val="28"/>
        </w:rPr>
        <w:t xml:space="preserve">, </w:t>
      </w:r>
      <w:r w:rsidR="00F930E4">
        <w:rPr>
          <w:sz w:val="28"/>
          <w:szCs w:val="28"/>
        </w:rPr>
        <w:t xml:space="preserve">два файла </w:t>
      </w:r>
      <w:r w:rsidR="00F930E4" w:rsidRPr="00367CB7">
        <w:rPr>
          <w:b/>
          <w:bCs/>
          <w:sz w:val="28"/>
          <w:szCs w:val="28"/>
        </w:rPr>
        <w:t>.</w:t>
      </w:r>
      <w:proofErr w:type="spellStart"/>
      <w:r w:rsidR="00F930E4" w:rsidRPr="00367CB7">
        <w:rPr>
          <w:b/>
          <w:bCs/>
          <w:sz w:val="28"/>
          <w:szCs w:val="28"/>
          <w:lang w:val="en-US"/>
        </w:rPr>
        <w:t>js</w:t>
      </w:r>
      <w:proofErr w:type="spellEnd"/>
      <w:r w:rsidR="00F930E4" w:rsidRPr="00F930E4">
        <w:rPr>
          <w:sz w:val="28"/>
          <w:szCs w:val="28"/>
        </w:rPr>
        <w:t xml:space="preserve">, </w:t>
      </w:r>
      <w:r w:rsidR="00F930E4">
        <w:rPr>
          <w:sz w:val="28"/>
          <w:szCs w:val="28"/>
        </w:rPr>
        <w:t xml:space="preserve">один файл </w:t>
      </w:r>
      <w:r w:rsidR="00F930E4" w:rsidRPr="00367CB7">
        <w:rPr>
          <w:b/>
          <w:bCs/>
          <w:sz w:val="28"/>
          <w:szCs w:val="28"/>
        </w:rPr>
        <w:t>.</w:t>
      </w:r>
      <w:proofErr w:type="spellStart"/>
      <w:r w:rsidR="00F930E4" w:rsidRPr="00367CB7">
        <w:rPr>
          <w:b/>
          <w:bCs/>
          <w:sz w:val="28"/>
          <w:szCs w:val="28"/>
          <w:lang w:val="en-US"/>
        </w:rPr>
        <w:t>css</w:t>
      </w:r>
      <w:proofErr w:type="spellEnd"/>
    </w:p>
    <w:p w14:paraId="2FB5D9B9" w14:textId="77777777" w:rsidR="00F930E4" w:rsidRPr="00367CB7" w:rsidRDefault="00F930E4" w:rsidP="00F930E4">
      <w:pPr>
        <w:jc w:val="both"/>
        <w:rPr>
          <w:b/>
          <w:bCs/>
          <w:sz w:val="28"/>
          <w:szCs w:val="28"/>
        </w:rPr>
      </w:pPr>
    </w:p>
    <w:p w14:paraId="1C8EE68D" w14:textId="27ED03FB" w:rsidR="00F930E4" w:rsidRDefault="00F930E4" w:rsidP="0089335F">
      <w:pPr>
        <w:ind w:firstLine="708"/>
        <w:jc w:val="both"/>
        <w:rPr>
          <w:sz w:val="28"/>
          <w:szCs w:val="28"/>
        </w:rPr>
      </w:pPr>
      <w:r>
        <w:rPr>
          <w:sz w:val="28"/>
          <w:szCs w:val="28"/>
        </w:rPr>
        <w:t xml:space="preserve">Файл </w:t>
      </w:r>
      <w:r w:rsidRPr="00F930E4">
        <w:rPr>
          <w:b/>
          <w:bCs/>
          <w:sz w:val="28"/>
          <w:szCs w:val="28"/>
          <w:lang w:val="en-US"/>
        </w:rPr>
        <w:t>index</w:t>
      </w:r>
      <w:r w:rsidRPr="00F930E4">
        <w:rPr>
          <w:b/>
          <w:bCs/>
          <w:sz w:val="28"/>
          <w:szCs w:val="28"/>
        </w:rPr>
        <w:t>.</w:t>
      </w:r>
      <w:r w:rsidRPr="00F930E4">
        <w:rPr>
          <w:b/>
          <w:bCs/>
          <w:sz w:val="28"/>
          <w:szCs w:val="28"/>
          <w:lang w:val="en-US"/>
        </w:rPr>
        <w:t>html</w:t>
      </w:r>
      <w:r>
        <w:rPr>
          <w:sz w:val="28"/>
          <w:szCs w:val="28"/>
        </w:rPr>
        <w:t xml:space="preserve"> представляет главную страницу сайта Академии красоты «</w:t>
      </w:r>
      <w:r>
        <w:rPr>
          <w:sz w:val="28"/>
          <w:szCs w:val="28"/>
          <w:lang w:val="en-US"/>
        </w:rPr>
        <w:t>DIANA</w:t>
      </w:r>
      <w:r>
        <w:rPr>
          <w:sz w:val="28"/>
          <w:szCs w:val="28"/>
        </w:rPr>
        <w:t>»</w:t>
      </w:r>
      <w:r w:rsidRPr="00F930E4">
        <w:rPr>
          <w:sz w:val="28"/>
          <w:szCs w:val="28"/>
        </w:rPr>
        <w:t>.</w:t>
      </w:r>
    </w:p>
    <w:p w14:paraId="6F910436" w14:textId="77777777" w:rsidR="00F930E4" w:rsidRDefault="00F930E4" w:rsidP="00F930E4">
      <w:pPr>
        <w:jc w:val="both"/>
        <w:rPr>
          <w:sz w:val="28"/>
          <w:szCs w:val="28"/>
        </w:rPr>
      </w:pPr>
    </w:p>
    <w:p w14:paraId="3353AF15" w14:textId="77777777" w:rsidR="00F930E4" w:rsidRPr="0089335F" w:rsidRDefault="00F930E4" w:rsidP="00F930E4">
      <w:pPr>
        <w:rPr>
          <w:sz w:val="28"/>
          <w:szCs w:val="28"/>
          <w:lang w:val="en-US"/>
        </w:rPr>
      </w:pPr>
      <w:r w:rsidRPr="0089335F">
        <w:rPr>
          <w:sz w:val="28"/>
          <w:szCs w:val="28"/>
          <w:lang w:val="en-US"/>
        </w:rPr>
        <w:t>&lt;!DOCTYPE html&gt;</w:t>
      </w:r>
    </w:p>
    <w:p w14:paraId="2C7074A6" w14:textId="77777777" w:rsidR="00F930E4" w:rsidRPr="0089335F" w:rsidRDefault="00F930E4" w:rsidP="00F930E4">
      <w:pPr>
        <w:rPr>
          <w:sz w:val="28"/>
          <w:szCs w:val="28"/>
          <w:lang w:val="en-US"/>
        </w:rPr>
      </w:pPr>
      <w:r w:rsidRPr="0089335F">
        <w:rPr>
          <w:sz w:val="28"/>
          <w:szCs w:val="28"/>
          <w:lang w:val="en-US"/>
        </w:rPr>
        <w:t>&lt;html lang="</w:t>
      </w:r>
      <w:proofErr w:type="spellStart"/>
      <w:r w:rsidRPr="0089335F">
        <w:rPr>
          <w:sz w:val="28"/>
          <w:szCs w:val="28"/>
          <w:lang w:val="en-US"/>
        </w:rPr>
        <w:t>ru</w:t>
      </w:r>
      <w:proofErr w:type="spellEnd"/>
      <w:r w:rsidRPr="0089335F">
        <w:rPr>
          <w:sz w:val="28"/>
          <w:szCs w:val="28"/>
          <w:lang w:val="en-US"/>
        </w:rPr>
        <w:t>"&gt;</w:t>
      </w:r>
    </w:p>
    <w:p w14:paraId="7137CABC" w14:textId="77777777" w:rsidR="00F930E4" w:rsidRPr="0089335F" w:rsidRDefault="00F930E4" w:rsidP="00F930E4">
      <w:pPr>
        <w:rPr>
          <w:sz w:val="28"/>
          <w:szCs w:val="28"/>
          <w:lang w:val="en-US"/>
        </w:rPr>
      </w:pPr>
      <w:r w:rsidRPr="0089335F">
        <w:rPr>
          <w:sz w:val="28"/>
          <w:szCs w:val="28"/>
          <w:lang w:val="en-US"/>
        </w:rPr>
        <w:t>&lt;head&gt;</w:t>
      </w:r>
    </w:p>
    <w:p w14:paraId="0469849D" w14:textId="77777777" w:rsidR="00F930E4" w:rsidRPr="0089335F" w:rsidRDefault="00F930E4" w:rsidP="00F930E4">
      <w:pPr>
        <w:rPr>
          <w:sz w:val="28"/>
          <w:szCs w:val="28"/>
          <w:lang w:val="en-US"/>
        </w:rPr>
      </w:pPr>
      <w:r w:rsidRPr="0089335F">
        <w:rPr>
          <w:sz w:val="28"/>
          <w:szCs w:val="28"/>
          <w:lang w:val="en-US"/>
        </w:rPr>
        <w:t>    &lt;meta charset="UTF-8"&gt;</w:t>
      </w:r>
    </w:p>
    <w:p w14:paraId="5F112751" w14:textId="77777777" w:rsidR="00F930E4" w:rsidRPr="0089335F" w:rsidRDefault="00F930E4" w:rsidP="00F930E4">
      <w:pPr>
        <w:rPr>
          <w:sz w:val="28"/>
          <w:szCs w:val="28"/>
          <w:lang w:val="en-US"/>
        </w:rPr>
      </w:pPr>
      <w:r w:rsidRPr="0089335F">
        <w:rPr>
          <w:sz w:val="28"/>
          <w:szCs w:val="28"/>
          <w:lang w:val="en-US"/>
        </w:rPr>
        <w:t>    &lt;meta name="viewport" content="width=device-width, initial-scale=1.0"&gt;</w:t>
      </w:r>
    </w:p>
    <w:p w14:paraId="301E35AE" w14:textId="77777777" w:rsidR="00F930E4" w:rsidRPr="0089335F" w:rsidRDefault="00F930E4" w:rsidP="00F930E4">
      <w:pPr>
        <w:rPr>
          <w:sz w:val="28"/>
          <w:szCs w:val="28"/>
          <w:lang w:val="en-US"/>
        </w:rPr>
      </w:pPr>
      <w:r w:rsidRPr="0089335F">
        <w:rPr>
          <w:sz w:val="28"/>
          <w:szCs w:val="28"/>
          <w:lang w:val="en-US"/>
        </w:rPr>
        <w:t>    &lt;title&gt;</w:t>
      </w:r>
      <w:r w:rsidRPr="0089335F">
        <w:rPr>
          <w:sz w:val="28"/>
          <w:szCs w:val="28"/>
        </w:rPr>
        <w:t>Академия</w:t>
      </w:r>
      <w:r w:rsidRPr="0089335F">
        <w:rPr>
          <w:sz w:val="28"/>
          <w:szCs w:val="28"/>
          <w:lang w:val="en-US"/>
        </w:rPr>
        <w:t xml:space="preserve"> </w:t>
      </w:r>
      <w:r w:rsidRPr="0089335F">
        <w:rPr>
          <w:sz w:val="28"/>
          <w:szCs w:val="28"/>
        </w:rPr>
        <w:t>Красоты</w:t>
      </w:r>
      <w:r w:rsidRPr="0089335F">
        <w:rPr>
          <w:sz w:val="28"/>
          <w:szCs w:val="28"/>
          <w:lang w:val="en-US"/>
        </w:rPr>
        <w:t xml:space="preserve"> "DIANA"&lt;/title&gt;</w:t>
      </w:r>
    </w:p>
    <w:p w14:paraId="11FE133B" w14:textId="77777777" w:rsidR="00F930E4" w:rsidRPr="0089335F" w:rsidRDefault="00F930E4" w:rsidP="00F930E4">
      <w:pPr>
        <w:rPr>
          <w:sz w:val="28"/>
          <w:szCs w:val="28"/>
          <w:lang w:val="en-US"/>
        </w:rPr>
      </w:pPr>
      <w:r w:rsidRPr="0089335F">
        <w:rPr>
          <w:sz w:val="28"/>
          <w:szCs w:val="28"/>
          <w:lang w:val="en-US"/>
        </w:rPr>
        <w:t xml:space="preserve">    &lt;link </w:t>
      </w:r>
      <w:proofErr w:type="spellStart"/>
      <w:r w:rsidRPr="0089335F">
        <w:rPr>
          <w:sz w:val="28"/>
          <w:szCs w:val="28"/>
          <w:lang w:val="en-US"/>
        </w:rPr>
        <w:t>rel</w:t>
      </w:r>
      <w:proofErr w:type="spellEnd"/>
      <w:r w:rsidRPr="0089335F">
        <w:rPr>
          <w:sz w:val="28"/>
          <w:szCs w:val="28"/>
          <w:lang w:val="en-US"/>
        </w:rPr>
        <w:t xml:space="preserve">="stylesheet" </w:t>
      </w:r>
      <w:proofErr w:type="spellStart"/>
      <w:r w:rsidRPr="0089335F">
        <w:rPr>
          <w:sz w:val="28"/>
          <w:szCs w:val="28"/>
          <w:lang w:val="en-US"/>
        </w:rPr>
        <w:t>href</w:t>
      </w:r>
      <w:proofErr w:type="spellEnd"/>
      <w:r w:rsidRPr="0089335F">
        <w:rPr>
          <w:sz w:val="28"/>
          <w:szCs w:val="28"/>
          <w:lang w:val="en-US"/>
        </w:rPr>
        <w:t>="style.css"&gt;</w:t>
      </w:r>
    </w:p>
    <w:p w14:paraId="5B3468B1" w14:textId="77777777" w:rsidR="00F930E4" w:rsidRPr="0089335F" w:rsidRDefault="00F930E4" w:rsidP="00F930E4">
      <w:pPr>
        <w:rPr>
          <w:sz w:val="28"/>
          <w:szCs w:val="28"/>
          <w:lang w:val="en-US"/>
        </w:rPr>
      </w:pPr>
      <w:r w:rsidRPr="0089335F">
        <w:rPr>
          <w:sz w:val="28"/>
          <w:szCs w:val="28"/>
          <w:lang w:val="en-US"/>
        </w:rPr>
        <w:t>&lt;/head&gt;</w:t>
      </w:r>
    </w:p>
    <w:p w14:paraId="04A1393A" w14:textId="77777777" w:rsidR="00F930E4" w:rsidRPr="0089335F" w:rsidRDefault="00F930E4" w:rsidP="00F930E4">
      <w:pPr>
        <w:rPr>
          <w:sz w:val="28"/>
          <w:szCs w:val="28"/>
          <w:lang w:val="en-US"/>
        </w:rPr>
      </w:pPr>
      <w:r w:rsidRPr="0089335F">
        <w:rPr>
          <w:sz w:val="28"/>
          <w:szCs w:val="28"/>
          <w:lang w:val="en-US"/>
        </w:rPr>
        <w:t>&lt;</w:t>
      </w:r>
      <w:proofErr w:type="spellStart"/>
      <w:r w:rsidRPr="0089335F">
        <w:rPr>
          <w:sz w:val="28"/>
          <w:szCs w:val="28"/>
          <w:lang w:val="en-US"/>
        </w:rPr>
        <w:t>boby</w:t>
      </w:r>
      <w:proofErr w:type="spellEnd"/>
      <w:r w:rsidRPr="0089335F">
        <w:rPr>
          <w:sz w:val="28"/>
          <w:szCs w:val="28"/>
          <w:lang w:val="en-US"/>
        </w:rPr>
        <w:t>&gt;</w:t>
      </w:r>
    </w:p>
    <w:p w14:paraId="381D2144" w14:textId="77777777" w:rsidR="00F930E4" w:rsidRPr="0089335F" w:rsidRDefault="00F930E4" w:rsidP="00F930E4">
      <w:pPr>
        <w:rPr>
          <w:sz w:val="28"/>
          <w:szCs w:val="28"/>
          <w:lang w:val="en-US"/>
        </w:rPr>
      </w:pPr>
      <w:r w:rsidRPr="0089335F">
        <w:rPr>
          <w:sz w:val="28"/>
          <w:szCs w:val="28"/>
          <w:lang w:val="en-US"/>
        </w:rPr>
        <w:t>    &lt;header class="header"&gt;</w:t>
      </w:r>
    </w:p>
    <w:p w14:paraId="5091F436" w14:textId="77777777" w:rsidR="00F930E4" w:rsidRPr="0089335F" w:rsidRDefault="00F930E4" w:rsidP="00F930E4">
      <w:pPr>
        <w:rPr>
          <w:sz w:val="28"/>
          <w:szCs w:val="28"/>
          <w:lang w:val="en-US"/>
        </w:rPr>
      </w:pPr>
      <w:r w:rsidRPr="0089335F">
        <w:rPr>
          <w:sz w:val="28"/>
          <w:szCs w:val="28"/>
          <w:lang w:val="en-US"/>
        </w:rPr>
        <w:t xml:space="preserve">        &lt;div class="container </w:t>
      </w:r>
      <w:proofErr w:type="spellStart"/>
      <w:r w:rsidRPr="0089335F">
        <w:rPr>
          <w:sz w:val="28"/>
          <w:szCs w:val="28"/>
          <w:lang w:val="en-US"/>
        </w:rPr>
        <w:t>flex_start</w:t>
      </w:r>
      <w:proofErr w:type="spellEnd"/>
      <w:r w:rsidRPr="0089335F">
        <w:rPr>
          <w:sz w:val="28"/>
          <w:szCs w:val="28"/>
          <w:lang w:val="en-US"/>
        </w:rPr>
        <w:t>"&gt;</w:t>
      </w:r>
    </w:p>
    <w:p w14:paraId="0A52928A" w14:textId="77777777" w:rsidR="00F930E4" w:rsidRPr="0089335F" w:rsidRDefault="00F930E4" w:rsidP="00F930E4">
      <w:pPr>
        <w:rPr>
          <w:sz w:val="28"/>
          <w:szCs w:val="28"/>
          <w:lang w:val="en-US"/>
        </w:rPr>
      </w:pPr>
      <w:r w:rsidRPr="0089335F">
        <w:rPr>
          <w:sz w:val="28"/>
          <w:szCs w:val="28"/>
          <w:lang w:val="en-US"/>
        </w:rPr>
        <w:t>                &lt;h1 id="top"&gt;</w:t>
      </w:r>
      <w:r w:rsidRPr="0089335F">
        <w:rPr>
          <w:sz w:val="28"/>
          <w:szCs w:val="28"/>
        </w:rPr>
        <w:t>Академия</w:t>
      </w:r>
      <w:r w:rsidRPr="0089335F">
        <w:rPr>
          <w:sz w:val="28"/>
          <w:szCs w:val="28"/>
          <w:lang w:val="en-US"/>
        </w:rPr>
        <w:t xml:space="preserve"> </w:t>
      </w:r>
      <w:r w:rsidRPr="0089335F">
        <w:rPr>
          <w:sz w:val="28"/>
          <w:szCs w:val="28"/>
        </w:rPr>
        <w:t>Красоты</w:t>
      </w:r>
      <w:r w:rsidRPr="0089335F">
        <w:rPr>
          <w:sz w:val="28"/>
          <w:szCs w:val="28"/>
          <w:lang w:val="en-US"/>
        </w:rPr>
        <w:t xml:space="preserve"> "DIANA"&lt;/h1&gt;</w:t>
      </w:r>
    </w:p>
    <w:p w14:paraId="1CCC6039" w14:textId="77777777" w:rsidR="00F930E4" w:rsidRPr="0089335F" w:rsidRDefault="00F930E4" w:rsidP="00F930E4">
      <w:pPr>
        <w:rPr>
          <w:sz w:val="28"/>
          <w:szCs w:val="28"/>
          <w:lang w:val="en-US"/>
        </w:rPr>
      </w:pPr>
      <w:r w:rsidRPr="0089335F">
        <w:rPr>
          <w:sz w:val="28"/>
          <w:szCs w:val="28"/>
          <w:lang w:val="en-US"/>
        </w:rPr>
        <w:t xml:space="preserve">                 &lt;div class="container </w:t>
      </w:r>
      <w:proofErr w:type="spellStart"/>
      <w:r w:rsidRPr="0089335F">
        <w:rPr>
          <w:sz w:val="28"/>
          <w:szCs w:val="28"/>
          <w:lang w:val="en-US"/>
        </w:rPr>
        <w:t>flex_end</w:t>
      </w:r>
      <w:proofErr w:type="spellEnd"/>
      <w:r w:rsidRPr="0089335F">
        <w:rPr>
          <w:sz w:val="28"/>
          <w:szCs w:val="28"/>
          <w:lang w:val="en-US"/>
        </w:rPr>
        <w:t xml:space="preserve"> header__right"&gt;</w:t>
      </w:r>
    </w:p>
    <w:p w14:paraId="67942500" w14:textId="77777777" w:rsidR="00F930E4" w:rsidRPr="0089335F" w:rsidRDefault="00F930E4" w:rsidP="00F930E4">
      <w:pPr>
        <w:rPr>
          <w:sz w:val="28"/>
          <w:szCs w:val="28"/>
        </w:rPr>
      </w:pPr>
      <w:r w:rsidRPr="0089335F">
        <w:rPr>
          <w:sz w:val="28"/>
          <w:szCs w:val="28"/>
          <w:lang w:val="en-US"/>
        </w:rPr>
        <w:t xml:space="preserve">                        </w:t>
      </w:r>
      <w:r w:rsidRPr="0089335F">
        <w:rPr>
          <w:sz w:val="28"/>
          <w:szCs w:val="28"/>
        </w:rPr>
        <w:t>&lt;h4&gt;тел: 8(989) 720-01-02 &lt;</w:t>
      </w:r>
      <w:proofErr w:type="spellStart"/>
      <w:r w:rsidRPr="0089335F">
        <w:rPr>
          <w:sz w:val="28"/>
          <w:szCs w:val="28"/>
        </w:rPr>
        <w:t>br</w:t>
      </w:r>
      <w:proofErr w:type="spellEnd"/>
      <w:r w:rsidRPr="0089335F">
        <w:rPr>
          <w:sz w:val="28"/>
          <w:szCs w:val="28"/>
        </w:rPr>
        <w:t>&gt;</w:t>
      </w:r>
    </w:p>
    <w:p w14:paraId="395C56FA" w14:textId="77777777" w:rsidR="00F930E4" w:rsidRPr="0089335F" w:rsidRDefault="00F930E4" w:rsidP="00F930E4">
      <w:pPr>
        <w:rPr>
          <w:sz w:val="28"/>
          <w:szCs w:val="28"/>
        </w:rPr>
      </w:pPr>
      <w:r w:rsidRPr="0089335F">
        <w:rPr>
          <w:sz w:val="28"/>
          <w:szCs w:val="28"/>
        </w:rPr>
        <w:t xml:space="preserve">                            г. Ростов-на-Дону, </w:t>
      </w:r>
      <w:proofErr w:type="spellStart"/>
      <w:r w:rsidRPr="0089335F">
        <w:rPr>
          <w:sz w:val="28"/>
          <w:szCs w:val="28"/>
        </w:rPr>
        <w:t>пр.Стачки</w:t>
      </w:r>
      <w:proofErr w:type="spellEnd"/>
      <w:r w:rsidRPr="0089335F">
        <w:rPr>
          <w:sz w:val="28"/>
          <w:szCs w:val="28"/>
        </w:rPr>
        <w:t>, 123 &lt;br&gt;</w:t>
      </w:r>
    </w:p>
    <w:p w14:paraId="268196D4" w14:textId="77777777" w:rsidR="00F930E4" w:rsidRPr="0089335F" w:rsidRDefault="00F930E4" w:rsidP="00F930E4">
      <w:pPr>
        <w:rPr>
          <w:sz w:val="28"/>
          <w:szCs w:val="28"/>
          <w:lang w:val="en-US"/>
        </w:rPr>
      </w:pPr>
      <w:r w:rsidRPr="0089335F">
        <w:rPr>
          <w:sz w:val="28"/>
          <w:szCs w:val="28"/>
        </w:rPr>
        <w:t xml:space="preserve">                            </w:t>
      </w:r>
      <w:r w:rsidRPr="0089335F">
        <w:rPr>
          <w:sz w:val="28"/>
          <w:szCs w:val="28"/>
          <w:lang w:val="en-US"/>
        </w:rPr>
        <w:t xml:space="preserve">&lt;a </w:t>
      </w:r>
      <w:proofErr w:type="spellStart"/>
      <w:r w:rsidRPr="0089335F">
        <w:rPr>
          <w:sz w:val="28"/>
          <w:szCs w:val="28"/>
          <w:lang w:val="en-US"/>
        </w:rPr>
        <w:t>href</w:t>
      </w:r>
      <w:proofErr w:type="spellEnd"/>
      <w:r w:rsidRPr="0089335F">
        <w:rPr>
          <w:sz w:val="28"/>
          <w:szCs w:val="28"/>
          <w:lang w:val="en-US"/>
        </w:rPr>
        <w:t>=" "&gt;</w:t>
      </w:r>
      <w:r w:rsidRPr="0089335F">
        <w:rPr>
          <w:sz w:val="28"/>
          <w:szCs w:val="28"/>
        </w:rPr>
        <w:t>Схема</w:t>
      </w:r>
      <w:r w:rsidRPr="0089335F">
        <w:rPr>
          <w:sz w:val="28"/>
          <w:szCs w:val="28"/>
          <w:lang w:val="en-US"/>
        </w:rPr>
        <w:t xml:space="preserve"> </w:t>
      </w:r>
      <w:r w:rsidRPr="0089335F">
        <w:rPr>
          <w:sz w:val="28"/>
          <w:szCs w:val="28"/>
        </w:rPr>
        <w:t>проезда</w:t>
      </w:r>
      <w:r w:rsidRPr="0089335F">
        <w:rPr>
          <w:sz w:val="28"/>
          <w:szCs w:val="28"/>
          <w:lang w:val="en-US"/>
        </w:rPr>
        <w:t>&lt;/a&gt;</w:t>
      </w:r>
    </w:p>
    <w:p w14:paraId="54840CF8" w14:textId="77777777" w:rsidR="00F930E4" w:rsidRPr="0089335F" w:rsidRDefault="00F930E4" w:rsidP="00F930E4">
      <w:pPr>
        <w:rPr>
          <w:sz w:val="28"/>
          <w:szCs w:val="28"/>
          <w:lang w:val="en-US"/>
        </w:rPr>
      </w:pPr>
      <w:r w:rsidRPr="0089335F">
        <w:rPr>
          <w:sz w:val="28"/>
          <w:szCs w:val="28"/>
          <w:lang w:val="en-US"/>
        </w:rPr>
        <w:t>                        &lt;/h4&gt;                </w:t>
      </w:r>
    </w:p>
    <w:p w14:paraId="68F26AA5" w14:textId="77777777" w:rsidR="00F930E4" w:rsidRPr="0089335F" w:rsidRDefault="00F930E4" w:rsidP="00F930E4">
      <w:pPr>
        <w:rPr>
          <w:sz w:val="28"/>
          <w:szCs w:val="28"/>
          <w:lang w:val="en-US"/>
        </w:rPr>
      </w:pPr>
      <w:r w:rsidRPr="0089335F">
        <w:rPr>
          <w:sz w:val="28"/>
          <w:szCs w:val="28"/>
          <w:lang w:val="en-US"/>
        </w:rPr>
        <w:t>                &lt;/div&gt;                </w:t>
      </w:r>
    </w:p>
    <w:p w14:paraId="36F23301" w14:textId="77777777" w:rsidR="00F930E4" w:rsidRPr="0089335F" w:rsidRDefault="00F930E4" w:rsidP="00F930E4">
      <w:pPr>
        <w:rPr>
          <w:sz w:val="28"/>
          <w:szCs w:val="28"/>
          <w:lang w:val="en-US"/>
        </w:rPr>
      </w:pPr>
      <w:r w:rsidRPr="0089335F">
        <w:rPr>
          <w:sz w:val="28"/>
          <w:szCs w:val="28"/>
          <w:lang w:val="en-US"/>
        </w:rPr>
        <w:t>        &lt;/div&gt;</w:t>
      </w:r>
    </w:p>
    <w:p w14:paraId="049B78E5" w14:textId="77777777" w:rsidR="00F930E4" w:rsidRPr="0089335F" w:rsidRDefault="00F930E4" w:rsidP="00F930E4">
      <w:pPr>
        <w:rPr>
          <w:sz w:val="28"/>
          <w:szCs w:val="28"/>
          <w:lang w:val="en-US"/>
        </w:rPr>
      </w:pPr>
      <w:r w:rsidRPr="0089335F">
        <w:rPr>
          <w:sz w:val="28"/>
          <w:szCs w:val="28"/>
          <w:lang w:val="en-US"/>
        </w:rPr>
        <w:t xml:space="preserve">    &lt;/header&gt; </w:t>
      </w:r>
    </w:p>
    <w:p w14:paraId="5B79A043" w14:textId="77777777" w:rsidR="00F930E4" w:rsidRPr="0089335F" w:rsidRDefault="00F930E4" w:rsidP="00F930E4">
      <w:pPr>
        <w:rPr>
          <w:sz w:val="28"/>
          <w:szCs w:val="28"/>
          <w:lang w:val="en-US"/>
        </w:rPr>
      </w:pPr>
      <w:r w:rsidRPr="0089335F">
        <w:rPr>
          <w:sz w:val="28"/>
          <w:szCs w:val="28"/>
          <w:lang w:val="en-US"/>
        </w:rPr>
        <w:t>   </w:t>
      </w:r>
    </w:p>
    <w:p w14:paraId="64061795" w14:textId="77777777" w:rsidR="00F930E4" w:rsidRPr="0089335F" w:rsidRDefault="00F930E4" w:rsidP="00F930E4">
      <w:pPr>
        <w:rPr>
          <w:sz w:val="28"/>
          <w:szCs w:val="28"/>
          <w:lang w:val="en-US"/>
        </w:rPr>
      </w:pPr>
      <w:r w:rsidRPr="0089335F">
        <w:rPr>
          <w:sz w:val="28"/>
          <w:szCs w:val="28"/>
          <w:lang w:val="en-US"/>
        </w:rPr>
        <w:t xml:space="preserve">    &lt;nav class="nav container </w:t>
      </w:r>
      <w:proofErr w:type="spellStart"/>
      <w:r w:rsidRPr="0089335F">
        <w:rPr>
          <w:sz w:val="28"/>
          <w:szCs w:val="28"/>
          <w:lang w:val="en-US"/>
        </w:rPr>
        <w:t>flex_start</w:t>
      </w:r>
      <w:proofErr w:type="spellEnd"/>
      <w:r w:rsidRPr="0089335F">
        <w:rPr>
          <w:sz w:val="28"/>
          <w:szCs w:val="28"/>
          <w:lang w:val="en-US"/>
        </w:rPr>
        <w:t>"&gt;</w:t>
      </w:r>
    </w:p>
    <w:p w14:paraId="58C3A8E3" w14:textId="77777777" w:rsidR="00F930E4" w:rsidRPr="0089335F" w:rsidRDefault="00F930E4" w:rsidP="00F930E4">
      <w:pPr>
        <w:rPr>
          <w:sz w:val="28"/>
          <w:szCs w:val="28"/>
          <w:lang w:val="en-US"/>
        </w:rPr>
      </w:pPr>
      <w:r w:rsidRPr="0089335F">
        <w:rPr>
          <w:sz w:val="28"/>
          <w:szCs w:val="28"/>
          <w:lang w:val="en-US"/>
        </w:rPr>
        <w:t>        &lt;h3&gt;</w:t>
      </w:r>
    </w:p>
    <w:p w14:paraId="6532ECAC" w14:textId="77777777" w:rsidR="00F930E4" w:rsidRPr="0089335F" w:rsidRDefault="00F930E4" w:rsidP="00F930E4">
      <w:pPr>
        <w:rPr>
          <w:sz w:val="28"/>
          <w:szCs w:val="28"/>
          <w:lang w:val="en-US"/>
        </w:rPr>
      </w:pPr>
      <w:r w:rsidRPr="0089335F">
        <w:rPr>
          <w:sz w:val="28"/>
          <w:szCs w:val="28"/>
          <w:lang w:val="en-US"/>
        </w:rPr>
        <w:t>          &lt;a class="</w:t>
      </w:r>
      <w:proofErr w:type="spellStart"/>
      <w:r w:rsidRPr="0089335F">
        <w:rPr>
          <w:sz w:val="28"/>
          <w:szCs w:val="28"/>
          <w:lang w:val="en-US"/>
        </w:rPr>
        <w:t>header__link</w:t>
      </w:r>
      <w:proofErr w:type="spellEnd"/>
      <w:r w:rsidRPr="0089335F">
        <w:rPr>
          <w:sz w:val="28"/>
          <w:szCs w:val="28"/>
          <w:lang w:val="en-US"/>
        </w:rPr>
        <w:t xml:space="preserve">" </w:t>
      </w:r>
      <w:proofErr w:type="spellStart"/>
      <w:r w:rsidRPr="0089335F">
        <w:rPr>
          <w:sz w:val="28"/>
          <w:szCs w:val="28"/>
          <w:lang w:val="en-US"/>
        </w:rPr>
        <w:t>href</w:t>
      </w:r>
      <w:proofErr w:type="spellEnd"/>
      <w:r w:rsidRPr="0089335F">
        <w:rPr>
          <w:sz w:val="28"/>
          <w:szCs w:val="28"/>
          <w:lang w:val="en-US"/>
        </w:rPr>
        <w:t>="index.html"&gt;</w:t>
      </w:r>
      <w:r w:rsidRPr="0089335F">
        <w:rPr>
          <w:sz w:val="28"/>
          <w:szCs w:val="28"/>
        </w:rPr>
        <w:t>Главная</w:t>
      </w:r>
      <w:r w:rsidRPr="0089335F">
        <w:rPr>
          <w:sz w:val="28"/>
          <w:szCs w:val="28"/>
          <w:lang w:val="en-US"/>
        </w:rPr>
        <w:t xml:space="preserve"> </w:t>
      </w:r>
      <w:r w:rsidRPr="0089335F">
        <w:rPr>
          <w:sz w:val="28"/>
          <w:szCs w:val="28"/>
        </w:rPr>
        <w:t>страница</w:t>
      </w:r>
      <w:r w:rsidRPr="0089335F">
        <w:rPr>
          <w:sz w:val="28"/>
          <w:szCs w:val="28"/>
          <w:lang w:val="en-US"/>
        </w:rPr>
        <w:t>&lt;/a&gt;</w:t>
      </w:r>
    </w:p>
    <w:p w14:paraId="6DAE6503" w14:textId="77777777" w:rsidR="00F930E4" w:rsidRPr="0089335F" w:rsidRDefault="00F930E4" w:rsidP="00F930E4">
      <w:pPr>
        <w:rPr>
          <w:sz w:val="28"/>
          <w:szCs w:val="28"/>
          <w:lang w:val="en-US"/>
        </w:rPr>
      </w:pPr>
      <w:r w:rsidRPr="0089335F">
        <w:rPr>
          <w:sz w:val="28"/>
          <w:szCs w:val="28"/>
          <w:lang w:val="en-US"/>
        </w:rPr>
        <w:t>          &lt;a class="</w:t>
      </w:r>
      <w:proofErr w:type="spellStart"/>
      <w:r w:rsidRPr="0089335F">
        <w:rPr>
          <w:sz w:val="28"/>
          <w:szCs w:val="28"/>
          <w:lang w:val="en-US"/>
        </w:rPr>
        <w:t>header__link</w:t>
      </w:r>
      <w:proofErr w:type="spellEnd"/>
      <w:r w:rsidRPr="0089335F">
        <w:rPr>
          <w:sz w:val="28"/>
          <w:szCs w:val="28"/>
          <w:lang w:val="en-US"/>
        </w:rPr>
        <w:t xml:space="preserve">" </w:t>
      </w:r>
      <w:proofErr w:type="spellStart"/>
      <w:r w:rsidRPr="0089335F">
        <w:rPr>
          <w:sz w:val="28"/>
          <w:szCs w:val="28"/>
          <w:lang w:val="en-US"/>
        </w:rPr>
        <w:t>href</w:t>
      </w:r>
      <w:proofErr w:type="spellEnd"/>
      <w:r w:rsidRPr="0089335F">
        <w:rPr>
          <w:sz w:val="28"/>
          <w:szCs w:val="28"/>
          <w:lang w:val="en-US"/>
        </w:rPr>
        <w:t>="services.html"&gt;</w:t>
      </w:r>
      <w:r w:rsidRPr="0089335F">
        <w:rPr>
          <w:sz w:val="28"/>
          <w:szCs w:val="28"/>
        </w:rPr>
        <w:t>Услуги</w:t>
      </w:r>
      <w:r w:rsidRPr="0089335F">
        <w:rPr>
          <w:sz w:val="28"/>
          <w:szCs w:val="28"/>
          <w:lang w:val="en-US"/>
        </w:rPr>
        <w:t xml:space="preserve"> </w:t>
      </w:r>
      <w:r w:rsidRPr="0089335F">
        <w:rPr>
          <w:sz w:val="28"/>
          <w:szCs w:val="28"/>
        </w:rPr>
        <w:t>академии</w:t>
      </w:r>
      <w:r w:rsidRPr="0089335F">
        <w:rPr>
          <w:sz w:val="28"/>
          <w:szCs w:val="28"/>
          <w:lang w:val="en-US"/>
        </w:rPr>
        <w:t xml:space="preserve">&lt;/a&gt; </w:t>
      </w:r>
    </w:p>
    <w:p w14:paraId="56661ED2" w14:textId="77777777" w:rsidR="00F930E4" w:rsidRPr="0089335F" w:rsidRDefault="00F930E4" w:rsidP="00F930E4">
      <w:pPr>
        <w:rPr>
          <w:sz w:val="28"/>
          <w:szCs w:val="28"/>
          <w:lang w:val="en-US"/>
        </w:rPr>
      </w:pPr>
      <w:r w:rsidRPr="0089335F">
        <w:rPr>
          <w:sz w:val="28"/>
          <w:szCs w:val="28"/>
          <w:lang w:val="en-US"/>
        </w:rPr>
        <w:t>          &lt;a class="</w:t>
      </w:r>
      <w:proofErr w:type="spellStart"/>
      <w:r w:rsidRPr="0089335F">
        <w:rPr>
          <w:sz w:val="28"/>
          <w:szCs w:val="28"/>
          <w:lang w:val="en-US"/>
        </w:rPr>
        <w:t>header__link</w:t>
      </w:r>
      <w:proofErr w:type="spellEnd"/>
      <w:r w:rsidRPr="0089335F">
        <w:rPr>
          <w:sz w:val="28"/>
          <w:szCs w:val="28"/>
          <w:lang w:val="en-US"/>
        </w:rPr>
        <w:t xml:space="preserve">" </w:t>
      </w:r>
      <w:proofErr w:type="spellStart"/>
      <w:r w:rsidRPr="0089335F">
        <w:rPr>
          <w:sz w:val="28"/>
          <w:szCs w:val="28"/>
          <w:lang w:val="en-US"/>
        </w:rPr>
        <w:t>href</w:t>
      </w:r>
      <w:proofErr w:type="spellEnd"/>
      <w:r w:rsidRPr="0089335F">
        <w:rPr>
          <w:sz w:val="28"/>
          <w:szCs w:val="28"/>
          <w:lang w:val="en-US"/>
        </w:rPr>
        <w:t>="record.html"&gt;</w:t>
      </w:r>
      <w:r w:rsidRPr="0089335F">
        <w:rPr>
          <w:sz w:val="28"/>
          <w:szCs w:val="28"/>
        </w:rPr>
        <w:t>Записаться</w:t>
      </w:r>
      <w:r w:rsidRPr="0089335F">
        <w:rPr>
          <w:sz w:val="28"/>
          <w:szCs w:val="28"/>
          <w:lang w:val="en-US"/>
        </w:rPr>
        <w:t xml:space="preserve"> </w:t>
      </w:r>
      <w:r w:rsidRPr="0089335F">
        <w:rPr>
          <w:sz w:val="28"/>
          <w:szCs w:val="28"/>
        </w:rPr>
        <w:t>сейчас</w:t>
      </w:r>
      <w:r w:rsidRPr="0089335F">
        <w:rPr>
          <w:sz w:val="28"/>
          <w:szCs w:val="28"/>
          <w:lang w:val="en-US"/>
        </w:rPr>
        <w:t xml:space="preserve">&lt;/a&gt; </w:t>
      </w:r>
    </w:p>
    <w:p w14:paraId="26B94C83" w14:textId="77777777" w:rsidR="00F930E4" w:rsidRPr="0089335F" w:rsidRDefault="00F930E4" w:rsidP="00F930E4">
      <w:pPr>
        <w:rPr>
          <w:sz w:val="28"/>
          <w:szCs w:val="28"/>
          <w:lang w:val="en-US"/>
        </w:rPr>
      </w:pPr>
      <w:r w:rsidRPr="0089335F">
        <w:rPr>
          <w:sz w:val="28"/>
          <w:szCs w:val="28"/>
          <w:lang w:val="en-US"/>
        </w:rPr>
        <w:t>          &lt;a class="</w:t>
      </w:r>
      <w:proofErr w:type="spellStart"/>
      <w:r w:rsidRPr="0089335F">
        <w:rPr>
          <w:sz w:val="28"/>
          <w:szCs w:val="28"/>
          <w:lang w:val="en-US"/>
        </w:rPr>
        <w:t>header__link</w:t>
      </w:r>
      <w:proofErr w:type="spellEnd"/>
      <w:r w:rsidRPr="0089335F">
        <w:rPr>
          <w:sz w:val="28"/>
          <w:szCs w:val="28"/>
          <w:lang w:val="en-US"/>
        </w:rPr>
        <w:t xml:space="preserve">" </w:t>
      </w:r>
      <w:proofErr w:type="spellStart"/>
      <w:r w:rsidRPr="0089335F">
        <w:rPr>
          <w:sz w:val="28"/>
          <w:szCs w:val="28"/>
          <w:lang w:val="en-US"/>
        </w:rPr>
        <w:t>href</w:t>
      </w:r>
      <w:proofErr w:type="spellEnd"/>
      <w:r w:rsidRPr="0089335F">
        <w:rPr>
          <w:sz w:val="28"/>
          <w:szCs w:val="28"/>
          <w:lang w:val="en-US"/>
        </w:rPr>
        <w:t>="gallery.html"&gt;</w:t>
      </w:r>
      <w:r w:rsidRPr="0089335F">
        <w:rPr>
          <w:sz w:val="28"/>
          <w:szCs w:val="28"/>
        </w:rPr>
        <w:t>Галерея</w:t>
      </w:r>
      <w:r w:rsidRPr="0089335F">
        <w:rPr>
          <w:sz w:val="28"/>
          <w:szCs w:val="28"/>
          <w:lang w:val="en-US"/>
        </w:rPr>
        <w:t xml:space="preserve">&lt;/a&gt; </w:t>
      </w:r>
    </w:p>
    <w:p w14:paraId="2DB8F87C" w14:textId="77777777" w:rsidR="00F930E4" w:rsidRPr="0089335F" w:rsidRDefault="00F930E4" w:rsidP="00F930E4">
      <w:pPr>
        <w:rPr>
          <w:sz w:val="28"/>
          <w:szCs w:val="28"/>
          <w:lang w:val="en-US"/>
        </w:rPr>
      </w:pPr>
      <w:r w:rsidRPr="0089335F">
        <w:rPr>
          <w:sz w:val="28"/>
          <w:szCs w:val="28"/>
          <w:lang w:val="en-US"/>
        </w:rPr>
        <w:t>          &lt;a class="</w:t>
      </w:r>
      <w:proofErr w:type="spellStart"/>
      <w:r w:rsidRPr="0089335F">
        <w:rPr>
          <w:sz w:val="28"/>
          <w:szCs w:val="28"/>
          <w:lang w:val="en-US"/>
        </w:rPr>
        <w:t>header__link</w:t>
      </w:r>
      <w:proofErr w:type="spellEnd"/>
      <w:r w:rsidRPr="0089335F">
        <w:rPr>
          <w:sz w:val="28"/>
          <w:szCs w:val="28"/>
          <w:lang w:val="en-US"/>
        </w:rPr>
        <w:t xml:space="preserve">" </w:t>
      </w:r>
      <w:proofErr w:type="spellStart"/>
      <w:r w:rsidRPr="0089335F">
        <w:rPr>
          <w:sz w:val="28"/>
          <w:szCs w:val="28"/>
          <w:lang w:val="en-US"/>
        </w:rPr>
        <w:t>href</w:t>
      </w:r>
      <w:proofErr w:type="spellEnd"/>
      <w:r w:rsidRPr="0089335F">
        <w:rPr>
          <w:sz w:val="28"/>
          <w:szCs w:val="28"/>
          <w:lang w:val="en-US"/>
        </w:rPr>
        <w:t>="reviews.html"&gt;</w:t>
      </w:r>
      <w:r w:rsidRPr="0089335F">
        <w:rPr>
          <w:sz w:val="28"/>
          <w:szCs w:val="28"/>
        </w:rPr>
        <w:t>Отзывы</w:t>
      </w:r>
      <w:r w:rsidRPr="0089335F">
        <w:rPr>
          <w:sz w:val="28"/>
          <w:szCs w:val="28"/>
          <w:lang w:val="en-US"/>
        </w:rPr>
        <w:t>&lt;/a&gt; &lt;</w:t>
      </w:r>
      <w:proofErr w:type="spellStart"/>
      <w:r w:rsidRPr="0089335F">
        <w:rPr>
          <w:sz w:val="28"/>
          <w:szCs w:val="28"/>
          <w:lang w:val="en-US"/>
        </w:rPr>
        <w:t>br</w:t>
      </w:r>
      <w:proofErr w:type="spellEnd"/>
      <w:r w:rsidRPr="0089335F">
        <w:rPr>
          <w:sz w:val="28"/>
          <w:szCs w:val="28"/>
          <w:lang w:val="en-US"/>
        </w:rPr>
        <w:t>&gt;</w:t>
      </w:r>
    </w:p>
    <w:p w14:paraId="2C217E0C" w14:textId="77777777" w:rsidR="00F930E4" w:rsidRPr="0089335F" w:rsidRDefault="00F930E4" w:rsidP="00F930E4">
      <w:pPr>
        <w:rPr>
          <w:sz w:val="28"/>
          <w:szCs w:val="28"/>
          <w:lang w:val="en-US"/>
        </w:rPr>
      </w:pPr>
      <w:r w:rsidRPr="0089335F">
        <w:rPr>
          <w:sz w:val="28"/>
          <w:szCs w:val="28"/>
          <w:lang w:val="en-US"/>
        </w:rPr>
        <w:t>        &lt;/h3&gt;  </w:t>
      </w:r>
    </w:p>
    <w:p w14:paraId="1BED5366" w14:textId="77777777" w:rsidR="00F930E4" w:rsidRPr="0089335F" w:rsidRDefault="00F930E4" w:rsidP="00F930E4">
      <w:pPr>
        <w:rPr>
          <w:sz w:val="28"/>
          <w:szCs w:val="28"/>
          <w:lang w:val="en-US"/>
        </w:rPr>
      </w:pPr>
      <w:r w:rsidRPr="0089335F">
        <w:rPr>
          <w:sz w:val="28"/>
          <w:szCs w:val="28"/>
          <w:lang w:val="en-US"/>
        </w:rPr>
        <w:t>    &lt;/nav&gt;</w:t>
      </w:r>
    </w:p>
    <w:p w14:paraId="7AA53D01" w14:textId="77777777" w:rsidR="00F930E4" w:rsidRPr="0089335F" w:rsidRDefault="00F930E4" w:rsidP="00F930E4">
      <w:pPr>
        <w:rPr>
          <w:sz w:val="28"/>
          <w:szCs w:val="28"/>
          <w:lang w:val="en-US"/>
        </w:rPr>
      </w:pPr>
    </w:p>
    <w:p w14:paraId="30223E1C" w14:textId="77777777" w:rsidR="00F930E4" w:rsidRPr="0089335F" w:rsidRDefault="00F930E4" w:rsidP="00F930E4">
      <w:pPr>
        <w:rPr>
          <w:sz w:val="28"/>
          <w:szCs w:val="28"/>
          <w:lang w:val="en-US"/>
        </w:rPr>
      </w:pPr>
      <w:r w:rsidRPr="0089335F">
        <w:rPr>
          <w:sz w:val="28"/>
          <w:szCs w:val="28"/>
          <w:lang w:val="en-US"/>
        </w:rPr>
        <w:t>    &lt;div class="container"&gt;</w:t>
      </w:r>
    </w:p>
    <w:p w14:paraId="2CB57DA2" w14:textId="77777777" w:rsidR="00F930E4" w:rsidRPr="0089335F" w:rsidRDefault="00F930E4" w:rsidP="00F930E4">
      <w:pPr>
        <w:rPr>
          <w:sz w:val="28"/>
          <w:szCs w:val="28"/>
          <w:lang w:val="en-US"/>
        </w:rPr>
      </w:pPr>
      <w:r w:rsidRPr="0089335F">
        <w:rPr>
          <w:sz w:val="28"/>
          <w:szCs w:val="28"/>
          <w:lang w:val="en-US"/>
        </w:rPr>
        <w:t>        &lt;div class="grid"&gt;</w:t>
      </w:r>
    </w:p>
    <w:p w14:paraId="49A171F0" w14:textId="77777777" w:rsidR="00F930E4" w:rsidRPr="0089335F" w:rsidRDefault="00F930E4" w:rsidP="00F930E4">
      <w:pPr>
        <w:rPr>
          <w:sz w:val="28"/>
          <w:szCs w:val="28"/>
          <w:lang w:val="en-US"/>
        </w:rPr>
      </w:pPr>
      <w:r w:rsidRPr="0089335F">
        <w:rPr>
          <w:sz w:val="28"/>
          <w:szCs w:val="28"/>
          <w:lang w:val="en-US"/>
        </w:rPr>
        <w:t>            &lt;div&gt;</w:t>
      </w:r>
    </w:p>
    <w:p w14:paraId="519CE5F8" w14:textId="77777777" w:rsidR="00F930E4" w:rsidRPr="0089335F" w:rsidRDefault="00F930E4" w:rsidP="00F930E4">
      <w:pPr>
        <w:rPr>
          <w:sz w:val="28"/>
          <w:szCs w:val="28"/>
          <w:lang w:val="en-US"/>
        </w:rPr>
      </w:pPr>
      <w:r w:rsidRPr="0089335F">
        <w:rPr>
          <w:sz w:val="28"/>
          <w:szCs w:val="28"/>
          <w:lang w:val="en-US"/>
        </w:rPr>
        <w:t>                &lt;</w:t>
      </w:r>
      <w:proofErr w:type="spellStart"/>
      <w:r w:rsidRPr="0089335F">
        <w:rPr>
          <w:sz w:val="28"/>
          <w:szCs w:val="28"/>
          <w:lang w:val="en-US"/>
        </w:rPr>
        <w:t>img</w:t>
      </w:r>
      <w:proofErr w:type="spellEnd"/>
      <w:r w:rsidRPr="0089335F">
        <w:rPr>
          <w:sz w:val="28"/>
          <w:szCs w:val="28"/>
          <w:lang w:val="en-US"/>
        </w:rPr>
        <w:t xml:space="preserve"> class="</w:t>
      </w:r>
      <w:proofErr w:type="spellStart"/>
      <w:r w:rsidRPr="0089335F">
        <w:rPr>
          <w:sz w:val="28"/>
          <w:szCs w:val="28"/>
          <w:lang w:val="en-US"/>
        </w:rPr>
        <w:t>img</w:t>
      </w:r>
      <w:proofErr w:type="spellEnd"/>
      <w:r w:rsidRPr="0089335F">
        <w:rPr>
          <w:sz w:val="28"/>
          <w:szCs w:val="28"/>
          <w:lang w:val="en-US"/>
        </w:rPr>
        <w:t xml:space="preserve">__gallery" </w:t>
      </w:r>
      <w:proofErr w:type="spellStart"/>
      <w:r w:rsidRPr="0089335F">
        <w:rPr>
          <w:sz w:val="28"/>
          <w:szCs w:val="28"/>
          <w:lang w:val="en-US"/>
        </w:rPr>
        <w:t>src</w:t>
      </w:r>
      <w:proofErr w:type="spellEnd"/>
      <w:r w:rsidRPr="0089335F">
        <w:rPr>
          <w:sz w:val="28"/>
          <w:szCs w:val="28"/>
          <w:lang w:val="en-US"/>
        </w:rPr>
        <w:t>="image/parikmaxer.jpg" alt="photo"&gt;</w:t>
      </w:r>
    </w:p>
    <w:p w14:paraId="0B2F3683" w14:textId="77777777" w:rsidR="00F930E4" w:rsidRPr="0089335F" w:rsidRDefault="00F930E4" w:rsidP="00F930E4">
      <w:pPr>
        <w:rPr>
          <w:sz w:val="28"/>
          <w:szCs w:val="28"/>
          <w:lang w:val="en-US"/>
        </w:rPr>
      </w:pPr>
      <w:r w:rsidRPr="0089335F">
        <w:rPr>
          <w:sz w:val="28"/>
          <w:szCs w:val="28"/>
          <w:lang w:val="en-US"/>
        </w:rPr>
        <w:t>                &lt;p class="text"&gt;</w:t>
      </w:r>
      <w:r w:rsidRPr="0089335F">
        <w:rPr>
          <w:sz w:val="28"/>
          <w:szCs w:val="28"/>
        </w:rPr>
        <w:t>Парикмахерские</w:t>
      </w:r>
      <w:r w:rsidRPr="0089335F">
        <w:rPr>
          <w:sz w:val="28"/>
          <w:szCs w:val="28"/>
          <w:lang w:val="en-US"/>
        </w:rPr>
        <w:t xml:space="preserve"> </w:t>
      </w:r>
      <w:r w:rsidRPr="0089335F">
        <w:rPr>
          <w:sz w:val="28"/>
          <w:szCs w:val="28"/>
        </w:rPr>
        <w:t>услуги</w:t>
      </w:r>
      <w:r w:rsidRPr="0089335F">
        <w:rPr>
          <w:sz w:val="28"/>
          <w:szCs w:val="28"/>
          <w:lang w:val="en-US"/>
        </w:rPr>
        <w:t>&lt;/p&gt; &lt;</w:t>
      </w:r>
      <w:proofErr w:type="spellStart"/>
      <w:r w:rsidRPr="0089335F">
        <w:rPr>
          <w:sz w:val="28"/>
          <w:szCs w:val="28"/>
          <w:lang w:val="en-US"/>
        </w:rPr>
        <w:t>br</w:t>
      </w:r>
      <w:proofErr w:type="spellEnd"/>
      <w:r w:rsidRPr="0089335F">
        <w:rPr>
          <w:sz w:val="28"/>
          <w:szCs w:val="28"/>
          <w:lang w:val="en-US"/>
        </w:rPr>
        <w:t>&gt;</w:t>
      </w:r>
    </w:p>
    <w:p w14:paraId="2D4AE3C8" w14:textId="77777777" w:rsidR="00F930E4" w:rsidRPr="0089335F" w:rsidRDefault="00F930E4" w:rsidP="00F930E4">
      <w:pPr>
        <w:rPr>
          <w:sz w:val="28"/>
          <w:szCs w:val="28"/>
          <w:lang w:val="en-US"/>
        </w:rPr>
      </w:pPr>
      <w:r w:rsidRPr="0089335F">
        <w:rPr>
          <w:sz w:val="28"/>
          <w:szCs w:val="28"/>
          <w:lang w:val="en-US"/>
        </w:rPr>
        <w:lastRenderedPageBreak/>
        <w:t xml:space="preserve">                &lt;a </w:t>
      </w:r>
      <w:proofErr w:type="spellStart"/>
      <w:r w:rsidRPr="0089335F">
        <w:rPr>
          <w:sz w:val="28"/>
          <w:szCs w:val="28"/>
          <w:lang w:val="en-US"/>
        </w:rPr>
        <w:t>href</w:t>
      </w:r>
      <w:proofErr w:type="spellEnd"/>
      <w:r w:rsidRPr="0089335F">
        <w:rPr>
          <w:sz w:val="28"/>
          <w:szCs w:val="28"/>
          <w:lang w:val="en-US"/>
        </w:rPr>
        <w:t>="#" class="main-</w:t>
      </w:r>
      <w:proofErr w:type="spellStart"/>
      <w:r w:rsidRPr="0089335F">
        <w:rPr>
          <w:sz w:val="28"/>
          <w:szCs w:val="28"/>
          <w:lang w:val="en-US"/>
        </w:rPr>
        <w:t>btn</w:t>
      </w:r>
      <w:proofErr w:type="spellEnd"/>
      <w:r w:rsidRPr="0089335F">
        <w:rPr>
          <w:sz w:val="28"/>
          <w:szCs w:val="28"/>
          <w:lang w:val="en-US"/>
        </w:rPr>
        <w:t>"&gt;</w:t>
      </w:r>
      <w:r w:rsidRPr="0089335F">
        <w:rPr>
          <w:sz w:val="28"/>
          <w:szCs w:val="28"/>
        </w:rPr>
        <w:t>Подробнее</w:t>
      </w:r>
      <w:r w:rsidRPr="0089335F">
        <w:rPr>
          <w:sz w:val="28"/>
          <w:szCs w:val="28"/>
          <w:lang w:val="en-US"/>
        </w:rPr>
        <w:t xml:space="preserve">&lt;/a&gt; </w:t>
      </w:r>
    </w:p>
    <w:p w14:paraId="2D113F3B" w14:textId="77777777" w:rsidR="00F930E4" w:rsidRPr="0089335F" w:rsidRDefault="00F930E4" w:rsidP="00F930E4">
      <w:pPr>
        <w:rPr>
          <w:sz w:val="28"/>
          <w:szCs w:val="28"/>
          <w:lang w:val="en-US"/>
        </w:rPr>
      </w:pPr>
      <w:r w:rsidRPr="0089335F">
        <w:rPr>
          <w:sz w:val="28"/>
          <w:szCs w:val="28"/>
          <w:lang w:val="en-US"/>
        </w:rPr>
        <w:t>            &lt;/div&gt;</w:t>
      </w:r>
    </w:p>
    <w:p w14:paraId="09B39088" w14:textId="77777777" w:rsidR="00F930E4" w:rsidRPr="0089335F" w:rsidRDefault="00F930E4" w:rsidP="00F930E4">
      <w:pPr>
        <w:rPr>
          <w:sz w:val="28"/>
          <w:szCs w:val="28"/>
          <w:lang w:val="en-US"/>
        </w:rPr>
      </w:pPr>
      <w:r w:rsidRPr="0089335F">
        <w:rPr>
          <w:sz w:val="28"/>
          <w:szCs w:val="28"/>
          <w:lang w:val="en-US"/>
        </w:rPr>
        <w:t>         &lt;div&gt;</w:t>
      </w:r>
    </w:p>
    <w:p w14:paraId="48BC5991" w14:textId="77777777" w:rsidR="00F930E4" w:rsidRPr="0089335F" w:rsidRDefault="00F930E4" w:rsidP="00F930E4">
      <w:pPr>
        <w:rPr>
          <w:sz w:val="28"/>
          <w:szCs w:val="28"/>
          <w:lang w:val="en-US"/>
        </w:rPr>
      </w:pPr>
      <w:r w:rsidRPr="0089335F">
        <w:rPr>
          <w:sz w:val="28"/>
          <w:szCs w:val="28"/>
          <w:lang w:val="en-US"/>
        </w:rPr>
        <w:t>            &lt;</w:t>
      </w:r>
      <w:proofErr w:type="spellStart"/>
      <w:r w:rsidRPr="0089335F">
        <w:rPr>
          <w:sz w:val="28"/>
          <w:szCs w:val="28"/>
          <w:lang w:val="en-US"/>
        </w:rPr>
        <w:t>img</w:t>
      </w:r>
      <w:proofErr w:type="spellEnd"/>
      <w:r w:rsidRPr="0089335F">
        <w:rPr>
          <w:sz w:val="28"/>
          <w:szCs w:val="28"/>
          <w:lang w:val="en-US"/>
        </w:rPr>
        <w:t xml:space="preserve"> class="</w:t>
      </w:r>
      <w:proofErr w:type="spellStart"/>
      <w:r w:rsidRPr="0089335F">
        <w:rPr>
          <w:sz w:val="28"/>
          <w:szCs w:val="28"/>
          <w:lang w:val="en-US"/>
        </w:rPr>
        <w:t>img</w:t>
      </w:r>
      <w:proofErr w:type="spellEnd"/>
      <w:r w:rsidRPr="0089335F">
        <w:rPr>
          <w:sz w:val="28"/>
          <w:szCs w:val="28"/>
          <w:lang w:val="en-US"/>
        </w:rPr>
        <w:t xml:space="preserve">__gallery" </w:t>
      </w:r>
      <w:proofErr w:type="spellStart"/>
      <w:r w:rsidRPr="0089335F">
        <w:rPr>
          <w:sz w:val="28"/>
          <w:szCs w:val="28"/>
          <w:lang w:val="en-US"/>
        </w:rPr>
        <w:t>src</w:t>
      </w:r>
      <w:proofErr w:type="spellEnd"/>
      <w:r w:rsidRPr="0089335F">
        <w:rPr>
          <w:sz w:val="28"/>
          <w:szCs w:val="28"/>
          <w:lang w:val="en-US"/>
        </w:rPr>
        <w:t>="image/nogti.jpg" alt="photo"&gt;</w:t>
      </w:r>
    </w:p>
    <w:p w14:paraId="7CC4F74C" w14:textId="77777777" w:rsidR="00F930E4" w:rsidRPr="0089335F" w:rsidRDefault="00F930E4" w:rsidP="00F930E4">
      <w:pPr>
        <w:rPr>
          <w:sz w:val="28"/>
          <w:szCs w:val="28"/>
          <w:lang w:val="en-US"/>
        </w:rPr>
      </w:pPr>
      <w:r w:rsidRPr="0089335F">
        <w:rPr>
          <w:sz w:val="28"/>
          <w:szCs w:val="28"/>
          <w:lang w:val="en-US"/>
        </w:rPr>
        <w:t>            &lt;p class="text"&gt;</w:t>
      </w:r>
      <w:r w:rsidRPr="0089335F">
        <w:rPr>
          <w:sz w:val="28"/>
          <w:szCs w:val="28"/>
        </w:rPr>
        <w:t>Ногтевой</w:t>
      </w:r>
      <w:r w:rsidRPr="0089335F">
        <w:rPr>
          <w:sz w:val="28"/>
          <w:szCs w:val="28"/>
          <w:lang w:val="en-US"/>
        </w:rPr>
        <w:t xml:space="preserve"> </w:t>
      </w:r>
      <w:r w:rsidRPr="0089335F">
        <w:rPr>
          <w:sz w:val="28"/>
          <w:szCs w:val="28"/>
        </w:rPr>
        <w:t>сервис</w:t>
      </w:r>
      <w:r w:rsidRPr="0089335F">
        <w:rPr>
          <w:sz w:val="28"/>
          <w:szCs w:val="28"/>
          <w:lang w:val="en-US"/>
        </w:rPr>
        <w:t>&lt;/p&gt; &lt;</w:t>
      </w:r>
      <w:proofErr w:type="spellStart"/>
      <w:r w:rsidRPr="0089335F">
        <w:rPr>
          <w:sz w:val="28"/>
          <w:szCs w:val="28"/>
          <w:lang w:val="en-US"/>
        </w:rPr>
        <w:t>br</w:t>
      </w:r>
      <w:proofErr w:type="spellEnd"/>
      <w:r w:rsidRPr="0089335F">
        <w:rPr>
          <w:sz w:val="28"/>
          <w:szCs w:val="28"/>
          <w:lang w:val="en-US"/>
        </w:rPr>
        <w:t>&gt;</w:t>
      </w:r>
    </w:p>
    <w:p w14:paraId="2B5026D5" w14:textId="77777777" w:rsidR="00F930E4" w:rsidRPr="0089335F" w:rsidRDefault="00F930E4" w:rsidP="00F930E4">
      <w:pPr>
        <w:rPr>
          <w:sz w:val="28"/>
          <w:szCs w:val="28"/>
          <w:lang w:val="en-US"/>
        </w:rPr>
      </w:pPr>
      <w:r w:rsidRPr="0089335F">
        <w:rPr>
          <w:sz w:val="28"/>
          <w:szCs w:val="28"/>
          <w:lang w:val="en-US"/>
        </w:rPr>
        <w:t xml:space="preserve">            &lt;a </w:t>
      </w:r>
      <w:proofErr w:type="spellStart"/>
      <w:r w:rsidRPr="0089335F">
        <w:rPr>
          <w:sz w:val="28"/>
          <w:szCs w:val="28"/>
          <w:lang w:val="en-US"/>
        </w:rPr>
        <w:t>href</w:t>
      </w:r>
      <w:proofErr w:type="spellEnd"/>
      <w:r w:rsidRPr="0089335F">
        <w:rPr>
          <w:sz w:val="28"/>
          <w:szCs w:val="28"/>
          <w:lang w:val="en-US"/>
        </w:rPr>
        <w:t>="#" class="main-</w:t>
      </w:r>
      <w:proofErr w:type="spellStart"/>
      <w:r w:rsidRPr="0089335F">
        <w:rPr>
          <w:sz w:val="28"/>
          <w:szCs w:val="28"/>
          <w:lang w:val="en-US"/>
        </w:rPr>
        <w:t>btn</w:t>
      </w:r>
      <w:proofErr w:type="spellEnd"/>
      <w:r w:rsidRPr="0089335F">
        <w:rPr>
          <w:sz w:val="28"/>
          <w:szCs w:val="28"/>
          <w:lang w:val="en-US"/>
        </w:rPr>
        <w:t>"&gt;</w:t>
      </w:r>
      <w:r w:rsidRPr="0089335F">
        <w:rPr>
          <w:sz w:val="28"/>
          <w:szCs w:val="28"/>
        </w:rPr>
        <w:t>Подробнее</w:t>
      </w:r>
      <w:r w:rsidRPr="0089335F">
        <w:rPr>
          <w:sz w:val="28"/>
          <w:szCs w:val="28"/>
          <w:lang w:val="en-US"/>
        </w:rPr>
        <w:t>&lt;/a&gt;</w:t>
      </w:r>
    </w:p>
    <w:p w14:paraId="3CEE758C" w14:textId="77777777" w:rsidR="00F930E4" w:rsidRPr="0089335F" w:rsidRDefault="00F930E4" w:rsidP="00F930E4">
      <w:pPr>
        <w:rPr>
          <w:sz w:val="28"/>
          <w:szCs w:val="28"/>
          <w:lang w:val="en-US"/>
        </w:rPr>
      </w:pPr>
      <w:r w:rsidRPr="0089335F">
        <w:rPr>
          <w:sz w:val="28"/>
          <w:szCs w:val="28"/>
          <w:lang w:val="en-US"/>
        </w:rPr>
        <w:t>         &lt;/div&gt;</w:t>
      </w:r>
    </w:p>
    <w:p w14:paraId="2320503B" w14:textId="77777777" w:rsidR="00F930E4" w:rsidRPr="0089335F" w:rsidRDefault="00F930E4" w:rsidP="00F930E4">
      <w:pPr>
        <w:rPr>
          <w:sz w:val="28"/>
          <w:szCs w:val="28"/>
          <w:lang w:val="en-US"/>
        </w:rPr>
      </w:pPr>
      <w:r w:rsidRPr="0089335F">
        <w:rPr>
          <w:sz w:val="28"/>
          <w:szCs w:val="28"/>
          <w:lang w:val="en-US"/>
        </w:rPr>
        <w:t>         &lt;div class="</w:t>
      </w:r>
      <w:proofErr w:type="spellStart"/>
      <w:r w:rsidRPr="0089335F">
        <w:rPr>
          <w:sz w:val="28"/>
          <w:szCs w:val="28"/>
          <w:lang w:val="en-US"/>
        </w:rPr>
        <w:t>grid__row</w:t>
      </w:r>
      <w:proofErr w:type="spellEnd"/>
      <w:r w:rsidRPr="0089335F">
        <w:rPr>
          <w:sz w:val="28"/>
          <w:szCs w:val="28"/>
          <w:lang w:val="en-US"/>
        </w:rPr>
        <w:t>"&gt;</w:t>
      </w:r>
    </w:p>
    <w:p w14:paraId="29B2AF24" w14:textId="77777777" w:rsidR="00F930E4" w:rsidRPr="0089335F" w:rsidRDefault="00F930E4" w:rsidP="00F930E4">
      <w:pPr>
        <w:rPr>
          <w:sz w:val="28"/>
          <w:szCs w:val="28"/>
          <w:lang w:val="en-US"/>
        </w:rPr>
      </w:pPr>
      <w:r w:rsidRPr="0089335F">
        <w:rPr>
          <w:sz w:val="28"/>
          <w:szCs w:val="28"/>
          <w:lang w:val="en-US"/>
        </w:rPr>
        <w:t>            &lt;</w:t>
      </w:r>
      <w:proofErr w:type="spellStart"/>
      <w:r w:rsidRPr="0089335F">
        <w:rPr>
          <w:sz w:val="28"/>
          <w:szCs w:val="28"/>
          <w:lang w:val="en-US"/>
        </w:rPr>
        <w:t>img</w:t>
      </w:r>
      <w:proofErr w:type="spellEnd"/>
      <w:r w:rsidRPr="0089335F">
        <w:rPr>
          <w:sz w:val="28"/>
          <w:szCs w:val="28"/>
          <w:lang w:val="en-US"/>
        </w:rPr>
        <w:t xml:space="preserve"> class="</w:t>
      </w:r>
      <w:proofErr w:type="spellStart"/>
      <w:r w:rsidRPr="0089335F">
        <w:rPr>
          <w:sz w:val="28"/>
          <w:szCs w:val="28"/>
          <w:lang w:val="en-US"/>
        </w:rPr>
        <w:t>add__photo</w:t>
      </w:r>
      <w:proofErr w:type="spellEnd"/>
      <w:r w:rsidRPr="0089335F">
        <w:rPr>
          <w:sz w:val="28"/>
          <w:szCs w:val="28"/>
          <w:lang w:val="en-US"/>
        </w:rPr>
        <w:t xml:space="preserve">" </w:t>
      </w:r>
      <w:proofErr w:type="spellStart"/>
      <w:r w:rsidRPr="0089335F">
        <w:rPr>
          <w:sz w:val="28"/>
          <w:szCs w:val="28"/>
          <w:lang w:val="en-US"/>
        </w:rPr>
        <w:t>src</w:t>
      </w:r>
      <w:proofErr w:type="spellEnd"/>
      <w:r w:rsidRPr="0089335F">
        <w:rPr>
          <w:sz w:val="28"/>
          <w:szCs w:val="28"/>
          <w:lang w:val="en-US"/>
        </w:rPr>
        <w:t>="image/Oblojka.jpg" alt="photo"&gt;</w:t>
      </w:r>
    </w:p>
    <w:p w14:paraId="46F5CB66" w14:textId="77777777" w:rsidR="00F930E4" w:rsidRPr="0089335F" w:rsidRDefault="00F930E4" w:rsidP="00F930E4">
      <w:pPr>
        <w:rPr>
          <w:sz w:val="28"/>
          <w:szCs w:val="28"/>
          <w:lang w:val="en-US"/>
        </w:rPr>
      </w:pPr>
      <w:r w:rsidRPr="0089335F">
        <w:rPr>
          <w:sz w:val="28"/>
          <w:szCs w:val="28"/>
          <w:lang w:val="en-US"/>
        </w:rPr>
        <w:t>            &lt;/div&gt;</w:t>
      </w:r>
    </w:p>
    <w:p w14:paraId="5E88E14B" w14:textId="77777777" w:rsidR="00F930E4" w:rsidRPr="0089335F" w:rsidRDefault="00F930E4" w:rsidP="00F930E4">
      <w:pPr>
        <w:rPr>
          <w:sz w:val="28"/>
          <w:szCs w:val="28"/>
          <w:lang w:val="en-US"/>
        </w:rPr>
      </w:pPr>
      <w:r w:rsidRPr="0089335F">
        <w:rPr>
          <w:sz w:val="28"/>
          <w:szCs w:val="28"/>
          <w:lang w:val="en-US"/>
        </w:rPr>
        <w:t>         &lt;div&gt;</w:t>
      </w:r>
    </w:p>
    <w:p w14:paraId="4437E0E6" w14:textId="77777777" w:rsidR="00F930E4" w:rsidRPr="0089335F" w:rsidRDefault="00F930E4" w:rsidP="00F930E4">
      <w:pPr>
        <w:rPr>
          <w:sz w:val="28"/>
          <w:szCs w:val="28"/>
          <w:lang w:val="en-US"/>
        </w:rPr>
      </w:pPr>
      <w:r w:rsidRPr="0089335F">
        <w:rPr>
          <w:sz w:val="28"/>
          <w:szCs w:val="28"/>
          <w:lang w:val="en-US"/>
        </w:rPr>
        <w:t>            &lt;</w:t>
      </w:r>
      <w:proofErr w:type="spellStart"/>
      <w:r w:rsidRPr="0089335F">
        <w:rPr>
          <w:sz w:val="28"/>
          <w:szCs w:val="28"/>
          <w:lang w:val="en-US"/>
        </w:rPr>
        <w:t>img</w:t>
      </w:r>
      <w:proofErr w:type="spellEnd"/>
      <w:r w:rsidRPr="0089335F">
        <w:rPr>
          <w:sz w:val="28"/>
          <w:szCs w:val="28"/>
          <w:lang w:val="en-US"/>
        </w:rPr>
        <w:t xml:space="preserve"> class="</w:t>
      </w:r>
      <w:proofErr w:type="spellStart"/>
      <w:r w:rsidRPr="0089335F">
        <w:rPr>
          <w:sz w:val="28"/>
          <w:szCs w:val="28"/>
          <w:lang w:val="en-US"/>
        </w:rPr>
        <w:t>img</w:t>
      </w:r>
      <w:proofErr w:type="spellEnd"/>
      <w:r w:rsidRPr="0089335F">
        <w:rPr>
          <w:sz w:val="28"/>
          <w:szCs w:val="28"/>
          <w:lang w:val="en-US"/>
        </w:rPr>
        <w:t xml:space="preserve">__gallery" </w:t>
      </w:r>
      <w:proofErr w:type="spellStart"/>
      <w:r w:rsidRPr="0089335F">
        <w:rPr>
          <w:sz w:val="28"/>
          <w:szCs w:val="28"/>
          <w:lang w:val="en-US"/>
        </w:rPr>
        <w:t>src</w:t>
      </w:r>
      <w:proofErr w:type="spellEnd"/>
      <w:r w:rsidRPr="0089335F">
        <w:rPr>
          <w:sz w:val="28"/>
          <w:szCs w:val="28"/>
          <w:lang w:val="en-US"/>
        </w:rPr>
        <w:t>="image/massag.jpg" alt="photo"&gt;</w:t>
      </w:r>
    </w:p>
    <w:p w14:paraId="2EBBAB8D" w14:textId="77777777" w:rsidR="00F930E4" w:rsidRPr="0089335F" w:rsidRDefault="00F930E4" w:rsidP="00F930E4">
      <w:pPr>
        <w:rPr>
          <w:sz w:val="28"/>
          <w:szCs w:val="28"/>
          <w:lang w:val="en-US"/>
        </w:rPr>
      </w:pPr>
      <w:r w:rsidRPr="0089335F">
        <w:rPr>
          <w:sz w:val="28"/>
          <w:szCs w:val="28"/>
          <w:lang w:val="en-US"/>
        </w:rPr>
        <w:t>            &lt;p class="text"&gt;</w:t>
      </w:r>
      <w:r w:rsidRPr="0089335F">
        <w:rPr>
          <w:sz w:val="28"/>
          <w:szCs w:val="28"/>
        </w:rPr>
        <w:t>Массаж</w:t>
      </w:r>
      <w:r w:rsidRPr="0089335F">
        <w:rPr>
          <w:sz w:val="28"/>
          <w:szCs w:val="28"/>
          <w:lang w:val="en-US"/>
        </w:rPr>
        <w:t>&lt;/p&gt; &lt;</w:t>
      </w:r>
      <w:proofErr w:type="spellStart"/>
      <w:r w:rsidRPr="0089335F">
        <w:rPr>
          <w:sz w:val="28"/>
          <w:szCs w:val="28"/>
          <w:lang w:val="en-US"/>
        </w:rPr>
        <w:t>br</w:t>
      </w:r>
      <w:proofErr w:type="spellEnd"/>
      <w:r w:rsidRPr="0089335F">
        <w:rPr>
          <w:sz w:val="28"/>
          <w:szCs w:val="28"/>
          <w:lang w:val="en-US"/>
        </w:rPr>
        <w:t>&gt;</w:t>
      </w:r>
    </w:p>
    <w:p w14:paraId="70B10B73" w14:textId="77777777" w:rsidR="00F930E4" w:rsidRPr="0089335F" w:rsidRDefault="00F930E4" w:rsidP="00F930E4">
      <w:pPr>
        <w:rPr>
          <w:sz w:val="28"/>
          <w:szCs w:val="28"/>
          <w:lang w:val="en-US"/>
        </w:rPr>
      </w:pPr>
      <w:r w:rsidRPr="0089335F">
        <w:rPr>
          <w:sz w:val="28"/>
          <w:szCs w:val="28"/>
          <w:lang w:val="en-US"/>
        </w:rPr>
        <w:t xml:space="preserve">            &lt;a </w:t>
      </w:r>
      <w:proofErr w:type="spellStart"/>
      <w:r w:rsidRPr="0089335F">
        <w:rPr>
          <w:sz w:val="28"/>
          <w:szCs w:val="28"/>
          <w:lang w:val="en-US"/>
        </w:rPr>
        <w:t>href</w:t>
      </w:r>
      <w:proofErr w:type="spellEnd"/>
      <w:r w:rsidRPr="0089335F">
        <w:rPr>
          <w:sz w:val="28"/>
          <w:szCs w:val="28"/>
          <w:lang w:val="en-US"/>
        </w:rPr>
        <w:t>="#" class="main-</w:t>
      </w:r>
      <w:proofErr w:type="spellStart"/>
      <w:r w:rsidRPr="0089335F">
        <w:rPr>
          <w:sz w:val="28"/>
          <w:szCs w:val="28"/>
          <w:lang w:val="en-US"/>
        </w:rPr>
        <w:t>btn</w:t>
      </w:r>
      <w:proofErr w:type="spellEnd"/>
      <w:r w:rsidRPr="0089335F">
        <w:rPr>
          <w:sz w:val="28"/>
          <w:szCs w:val="28"/>
          <w:lang w:val="en-US"/>
        </w:rPr>
        <w:t>"&gt;</w:t>
      </w:r>
      <w:r w:rsidRPr="0089335F">
        <w:rPr>
          <w:sz w:val="28"/>
          <w:szCs w:val="28"/>
        </w:rPr>
        <w:t>Подробнее</w:t>
      </w:r>
      <w:r w:rsidRPr="0089335F">
        <w:rPr>
          <w:sz w:val="28"/>
          <w:szCs w:val="28"/>
          <w:lang w:val="en-US"/>
        </w:rPr>
        <w:t>&lt;/a&gt;</w:t>
      </w:r>
    </w:p>
    <w:p w14:paraId="531122B4" w14:textId="77777777" w:rsidR="00F930E4" w:rsidRPr="0089335F" w:rsidRDefault="00F930E4" w:rsidP="00F930E4">
      <w:pPr>
        <w:rPr>
          <w:sz w:val="28"/>
          <w:szCs w:val="28"/>
          <w:lang w:val="en-US"/>
        </w:rPr>
      </w:pPr>
      <w:r w:rsidRPr="0089335F">
        <w:rPr>
          <w:sz w:val="28"/>
          <w:szCs w:val="28"/>
          <w:lang w:val="en-US"/>
        </w:rPr>
        <w:t>         &lt;/div&gt;</w:t>
      </w:r>
    </w:p>
    <w:p w14:paraId="536D2AD5" w14:textId="77777777" w:rsidR="00F930E4" w:rsidRPr="0089335F" w:rsidRDefault="00F930E4" w:rsidP="00F930E4">
      <w:pPr>
        <w:rPr>
          <w:sz w:val="28"/>
          <w:szCs w:val="28"/>
          <w:lang w:val="en-US"/>
        </w:rPr>
      </w:pPr>
      <w:r w:rsidRPr="0089335F">
        <w:rPr>
          <w:sz w:val="28"/>
          <w:szCs w:val="28"/>
          <w:lang w:val="en-US"/>
        </w:rPr>
        <w:t>            &lt;div&gt;</w:t>
      </w:r>
    </w:p>
    <w:p w14:paraId="1E11063F" w14:textId="77777777" w:rsidR="00F930E4" w:rsidRPr="0089335F" w:rsidRDefault="00F930E4" w:rsidP="00F930E4">
      <w:pPr>
        <w:rPr>
          <w:sz w:val="28"/>
          <w:szCs w:val="28"/>
          <w:lang w:val="en-US"/>
        </w:rPr>
      </w:pPr>
      <w:r w:rsidRPr="0089335F">
        <w:rPr>
          <w:sz w:val="28"/>
          <w:szCs w:val="28"/>
          <w:lang w:val="en-US"/>
        </w:rPr>
        <w:t>                &lt;</w:t>
      </w:r>
      <w:proofErr w:type="spellStart"/>
      <w:r w:rsidRPr="0089335F">
        <w:rPr>
          <w:sz w:val="28"/>
          <w:szCs w:val="28"/>
          <w:lang w:val="en-US"/>
        </w:rPr>
        <w:t>img</w:t>
      </w:r>
      <w:proofErr w:type="spellEnd"/>
      <w:r w:rsidRPr="0089335F">
        <w:rPr>
          <w:sz w:val="28"/>
          <w:szCs w:val="28"/>
          <w:lang w:val="en-US"/>
        </w:rPr>
        <w:t xml:space="preserve"> class="</w:t>
      </w:r>
      <w:proofErr w:type="spellStart"/>
      <w:r w:rsidRPr="0089335F">
        <w:rPr>
          <w:sz w:val="28"/>
          <w:szCs w:val="28"/>
          <w:lang w:val="en-US"/>
        </w:rPr>
        <w:t>img</w:t>
      </w:r>
      <w:proofErr w:type="spellEnd"/>
      <w:r w:rsidRPr="0089335F">
        <w:rPr>
          <w:sz w:val="28"/>
          <w:szCs w:val="28"/>
          <w:lang w:val="en-US"/>
        </w:rPr>
        <w:t xml:space="preserve">__gallery" </w:t>
      </w:r>
      <w:proofErr w:type="spellStart"/>
      <w:r w:rsidRPr="0089335F">
        <w:rPr>
          <w:sz w:val="28"/>
          <w:szCs w:val="28"/>
          <w:lang w:val="en-US"/>
        </w:rPr>
        <w:t>src</w:t>
      </w:r>
      <w:proofErr w:type="spellEnd"/>
      <w:r w:rsidRPr="0089335F">
        <w:rPr>
          <w:sz w:val="28"/>
          <w:szCs w:val="28"/>
          <w:lang w:val="en-US"/>
        </w:rPr>
        <w:t>="image/mastera.jpg" alt="photo"&gt;</w:t>
      </w:r>
    </w:p>
    <w:p w14:paraId="0E2962B3" w14:textId="77777777" w:rsidR="00F930E4" w:rsidRPr="0089335F" w:rsidRDefault="00F930E4" w:rsidP="00F930E4">
      <w:pPr>
        <w:rPr>
          <w:sz w:val="28"/>
          <w:szCs w:val="28"/>
        </w:rPr>
      </w:pPr>
      <w:r w:rsidRPr="0089335F">
        <w:rPr>
          <w:sz w:val="28"/>
          <w:szCs w:val="28"/>
          <w:lang w:val="en-US"/>
        </w:rPr>
        <w:t xml:space="preserve">                </w:t>
      </w:r>
      <w:r w:rsidRPr="0089335F">
        <w:rPr>
          <w:sz w:val="28"/>
          <w:szCs w:val="28"/>
        </w:rPr>
        <w:t xml:space="preserve">&lt;p </w:t>
      </w:r>
      <w:proofErr w:type="spellStart"/>
      <w:r w:rsidRPr="0089335F">
        <w:rPr>
          <w:sz w:val="28"/>
          <w:szCs w:val="28"/>
        </w:rPr>
        <w:t>class</w:t>
      </w:r>
      <w:proofErr w:type="spellEnd"/>
      <w:r w:rsidRPr="0089335F">
        <w:rPr>
          <w:sz w:val="28"/>
          <w:szCs w:val="28"/>
        </w:rPr>
        <w:t>="</w:t>
      </w:r>
      <w:proofErr w:type="spellStart"/>
      <w:r w:rsidRPr="0089335F">
        <w:rPr>
          <w:sz w:val="28"/>
          <w:szCs w:val="28"/>
        </w:rPr>
        <w:t>text</w:t>
      </w:r>
      <w:proofErr w:type="spellEnd"/>
      <w:r w:rsidRPr="0089335F">
        <w:rPr>
          <w:sz w:val="28"/>
          <w:szCs w:val="28"/>
        </w:rPr>
        <w:t>"&gt;Наши специалисты&lt;/p&gt;&lt;</w:t>
      </w:r>
      <w:proofErr w:type="spellStart"/>
      <w:r w:rsidRPr="0089335F">
        <w:rPr>
          <w:sz w:val="28"/>
          <w:szCs w:val="28"/>
        </w:rPr>
        <w:t>br</w:t>
      </w:r>
      <w:proofErr w:type="spellEnd"/>
      <w:r w:rsidRPr="0089335F">
        <w:rPr>
          <w:sz w:val="28"/>
          <w:szCs w:val="28"/>
        </w:rPr>
        <w:t>&gt;</w:t>
      </w:r>
    </w:p>
    <w:p w14:paraId="64BC2F43" w14:textId="77777777" w:rsidR="00F930E4" w:rsidRPr="0089335F" w:rsidRDefault="00F930E4" w:rsidP="00F930E4">
      <w:pPr>
        <w:rPr>
          <w:sz w:val="28"/>
          <w:szCs w:val="28"/>
          <w:lang w:val="en-US"/>
        </w:rPr>
      </w:pPr>
      <w:r w:rsidRPr="0089335F">
        <w:rPr>
          <w:sz w:val="28"/>
          <w:szCs w:val="28"/>
        </w:rPr>
        <w:t xml:space="preserve">                </w:t>
      </w:r>
      <w:r w:rsidRPr="0089335F">
        <w:rPr>
          <w:sz w:val="28"/>
          <w:szCs w:val="28"/>
          <w:lang w:val="en-US"/>
        </w:rPr>
        <w:t xml:space="preserve">&lt;a </w:t>
      </w:r>
      <w:proofErr w:type="spellStart"/>
      <w:r w:rsidRPr="0089335F">
        <w:rPr>
          <w:sz w:val="28"/>
          <w:szCs w:val="28"/>
          <w:lang w:val="en-US"/>
        </w:rPr>
        <w:t>href</w:t>
      </w:r>
      <w:proofErr w:type="spellEnd"/>
      <w:r w:rsidRPr="0089335F">
        <w:rPr>
          <w:sz w:val="28"/>
          <w:szCs w:val="28"/>
          <w:lang w:val="en-US"/>
        </w:rPr>
        <w:t>="#" class="main-</w:t>
      </w:r>
      <w:proofErr w:type="spellStart"/>
      <w:r w:rsidRPr="0089335F">
        <w:rPr>
          <w:sz w:val="28"/>
          <w:szCs w:val="28"/>
          <w:lang w:val="en-US"/>
        </w:rPr>
        <w:t>btn</w:t>
      </w:r>
      <w:proofErr w:type="spellEnd"/>
      <w:r w:rsidRPr="0089335F">
        <w:rPr>
          <w:sz w:val="28"/>
          <w:szCs w:val="28"/>
          <w:lang w:val="en-US"/>
        </w:rPr>
        <w:t>"&gt;</w:t>
      </w:r>
      <w:r w:rsidRPr="0089335F">
        <w:rPr>
          <w:sz w:val="28"/>
          <w:szCs w:val="28"/>
        </w:rPr>
        <w:t>Подробнее</w:t>
      </w:r>
      <w:r w:rsidRPr="0089335F">
        <w:rPr>
          <w:sz w:val="28"/>
          <w:szCs w:val="28"/>
          <w:lang w:val="en-US"/>
        </w:rPr>
        <w:t>&lt;/a&gt;</w:t>
      </w:r>
    </w:p>
    <w:p w14:paraId="226E0D0F" w14:textId="77777777" w:rsidR="00F930E4" w:rsidRPr="0089335F" w:rsidRDefault="00F930E4" w:rsidP="00F930E4">
      <w:pPr>
        <w:rPr>
          <w:sz w:val="28"/>
          <w:szCs w:val="28"/>
          <w:lang w:val="en-US"/>
        </w:rPr>
      </w:pPr>
      <w:r w:rsidRPr="0089335F">
        <w:rPr>
          <w:sz w:val="28"/>
          <w:szCs w:val="28"/>
          <w:lang w:val="en-US"/>
        </w:rPr>
        <w:t>            &lt;/div&gt;</w:t>
      </w:r>
    </w:p>
    <w:p w14:paraId="72F7CB9E" w14:textId="77777777" w:rsidR="00F930E4" w:rsidRPr="0089335F" w:rsidRDefault="00F930E4" w:rsidP="00F930E4">
      <w:pPr>
        <w:rPr>
          <w:sz w:val="28"/>
          <w:szCs w:val="28"/>
          <w:lang w:val="en-US"/>
        </w:rPr>
      </w:pPr>
      <w:r w:rsidRPr="0089335F">
        <w:rPr>
          <w:sz w:val="28"/>
          <w:szCs w:val="28"/>
          <w:lang w:val="en-US"/>
        </w:rPr>
        <w:t xml:space="preserve">        &lt;/div&gt;           </w:t>
      </w:r>
    </w:p>
    <w:p w14:paraId="274B5E11" w14:textId="77777777" w:rsidR="00F930E4" w:rsidRPr="0089335F" w:rsidRDefault="00F930E4" w:rsidP="00F930E4">
      <w:pPr>
        <w:rPr>
          <w:sz w:val="28"/>
          <w:szCs w:val="28"/>
          <w:lang w:val="en-US"/>
        </w:rPr>
      </w:pPr>
      <w:r w:rsidRPr="0089335F">
        <w:rPr>
          <w:sz w:val="28"/>
          <w:szCs w:val="28"/>
          <w:lang w:val="en-US"/>
        </w:rPr>
        <w:t xml:space="preserve">    &lt;/div&gt; </w:t>
      </w:r>
    </w:p>
    <w:p w14:paraId="11647AC9" w14:textId="77777777" w:rsidR="00F930E4" w:rsidRPr="0089335F" w:rsidRDefault="00F930E4" w:rsidP="00F930E4">
      <w:pPr>
        <w:rPr>
          <w:sz w:val="28"/>
          <w:szCs w:val="28"/>
          <w:lang w:val="en-US"/>
        </w:rPr>
      </w:pPr>
      <w:r w:rsidRPr="0089335F">
        <w:rPr>
          <w:sz w:val="28"/>
          <w:szCs w:val="28"/>
          <w:lang w:val="en-US"/>
        </w:rPr>
        <w:t xml:space="preserve">  </w:t>
      </w:r>
    </w:p>
    <w:p w14:paraId="56C724DE" w14:textId="77777777" w:rsidR="00F930E4" w:rsidRPr="0089335F" w:rsidRDefault="00F930E4" w:rsidP="00F930E4">
      <w:pPr>
        <w:rPr>
          <w:sz w:val="28"/>
          <w:szCs w:val="28"/>
          <w:lang w:val="en-US"/>
        </w:rPr>
      </w:pPr>
      <w:r w:rsidRPr="0089335F">
        <w:rPr>
          <w:sz w:val="28"/>
          <w:szCs w:val="28"/>
          <w:lang w:val="en-US"/>
        </w:rPr>
        <w:t>  &lt;</w:t>
      </w:r>
      <w:proofErr w:type="spellStart"/>
      <w:r w:rsidRPr="0089335F">
        <w:rPr>
          <w:sz w:val="28"/>
          <w:szCs w:val="28"/>
          <w:lang w:val="en-US"/>
        </w:rPr>
        <w:t>br</w:t>
      </w:r>
      <w:proofErr w:type="spellEnd"/>
      <w:r w:rsidRPr="0089335F">
        <w:rPr>
          <w:sz w:val="28"/>
          <w:szCs w:val="28"/>
          <w:lang w:val="en-US"/>
        </w:rPr>
        <w:t>&gt;</w:t>
      </w:r>
    </w:p>
    <w:p w14:paraId="30DE4D2A" w14:textId="77777777" w:rsidR="00F930E4" w:rsidRPr="0089335F" w:rsidRDefault="00F930E4" w:rsidP="00F930E4">
      <w:pPr>
        <w:rPr>
          <w:sz w:val="28"/>
          <w:szCs w:val="28"/>
          <w:lang w:val="en-US"/>
        </w:rPr>
      </w:pPr>
    </w:p>
    <w:p w14:paraId="5B43090A" w14:textId="77777777" w:rsidR="00F930E4" w:rsidRPr="0089335F" w:rsidRDefault="00F930E4" w:rsidP="00F930E4">
      <w:pPr>
        <w:rPr>
          <w:sz w:val="28"/>
          <w:szCs w:val="28"/>
          <w:lang w:val="en-US"/>
        </w:rPr>
      </w:pPr>
      <w:r w:rsidRPr="0089335F">
        <w:rPr>
          <w:sz w:val="28"/>
          <w:szCs w:val="28"/>
          <w:lang w:val="en-US"/>
        </w:rPr>
        <w:t xml:space="preserve"> &lt;div class="container </w:t>
      </w:r>
      <w:proofErr w:type="spellStart"/>
      <w:r w:rsidRPr="0089335F">
        <w:rPr>
          <w:sz w:val="28"/>
          <w:szCs w:val="28"/>
          <w:lang w:val="en-US"/>
        </w:rPr>
        <w:t>flex_start</w:t>
      </w:r>
      <w:proofErr w:type="spellEnd"/>
      <w:r w:rsidRPr="0089335F">
        <w:rPr>
          <w:sz w:val="28"/>
          <w:szCs w:val="28"/>
          <w:lang w:val="en-US"/>
        </w:rPr>
        <w:t>"&gt;</w:t>
      </w:r>
    </w:p>
    <w:p w14:paraId="35BEBB18" w14:textId="77777777" w:rsidR="00F930E4" w:rsidRPr="0089335F" w:rsidRDefault="00F930E4" w:rsidP="00F930E4">
      <w:pPr>
        <w:rPr>
          <w:sz w:val="28"/>
          <w:szCs w:val="28"/>
        </w:rPr>
      </w:pPr>
      <w:r w:rsidRPr="0089335F">
        <w:rPr>
          <w:sz w:val="28"/>
          <w:szCs w:val="28"/>
        </w:rPr>
        <w:t xml:space="preserve">&lt;p </w:t>
      </w:r>
      <w:proofErr w:type="spellStart"/>
      <w:r w:rsidRPr="0089335F">
        <w:rPr>
          <w:sz w:val="28"/>
          <w:szCs w:val="28"/>
        </w:rPr>
        <w:t>class</w:t>
      </w:r>
      <w:proofErr w:type="spellEnd"/>
      <w:r w:rsidRPr="0089335F">
        <w:rPr>
          <w:sz w:val="28"/>
          <w:szCs w:val="28"/>
        </w:rPr>
        <w:t>="</w:t>
      </w:r>
      <w:proofErr w:type="spellStart"/>
      <w:r w:rsidRPr="0089335F">
        <w:rPr>
          <w:sz w:val="28"/>
          <w:szCs w:val="28"/>
        </w:rPr>
        <w:t>text</w:t>
      </w:r>
      <w:proofErr w:type="spellEnd"/>
      <w:r w:rsidRPr="0089335F">
        <w:rPr>
          <w:sz w:val="28"/>
          <w:szCs w:val="28"/>
        </w:rPr>
        <w:t>"&gt;</w:t>
      </w:r>
    </w:p>
    <w:p w14:paraId="711C6839" w14:textId="77777777" w:rsidR="00F930E4" w:rsidRPr="0089335F" w:rsidRDefault="00F930E4" w:rsidP="00F930E4">
      <w:pPr>
        <w:rPr>
          <w:sz w:val="28"/>
          <w:szCs w:val="28"/>
          <w:lang w:val="en-US"/>
        </w:rPr>
      </w:pPr>
      <w:r w:rsidRPr="0089335F">
        <w:rPr>
          <w:sz w:val="28"/>
          <w:szCs w:val="28"/>
        </w:rPr>
        <w:t xml:space="preserve">    Академия Красоты "DIANA" </w:t>
      </w:r>
      <w:proofErr w:type="gramStart"/>
      <w:r w:rsidRPr="0089335F">
        <w:rPr>
          <w:sz w:val="28"/>
          <w:szCs w:val="28"/>
        </w:rPr>
        <w:t>- это</w:t>
      </w:r>
      <w:proofErr w:type="gramEnd"/>
      <w:r w:rsidRPr="0089335F">
        <w:rPr>
          <w:sz w:val="28"/>
          <w:szCs w:val="28"/>
        </w:rPr>
        <w:t xml:space="preserve"> учебный центр по обучению специалистов индустрии красоты. Многолетний опыт в сфере образования и интенсивные программы обучения позволяют нам давать профессию за максимально короткие сроки. А </w:t>
      </w:r>
      <w:proofErr w:type="gramStart"/>
      <w:r w:rsidRPr="0089335F">
        <w:rPr>
          <w:sz w:val="28"/>
          <w:szCs w:val="28"/>
        </w:rPr>
        <w:t>так же</w:t>
      </w:r>
      <w:proofErr w:type="gramEnd"/>
      <w:r w:rsidRPr="0089335F">
        <w:rPr>
          <w:sz w:val="28"/>
          <w:szCs w:val="28"/>
        </w:rPr>
        <w:t xml:space="preserve"> в академии у каждого клиента есть возможность воспользоваться такими </w:t>
      </w:r>
      <w:proofErr w:type="spellStart"/>
      <w:r w:rsidRPr="0089335F">
        <w:rPr>
          <w:sz w:val="28"/>
          <w:szCs w:val="28"/>
        </w:rPr>
        <w:t>услугамии</w:t>
      </w:r>
      <w:proofErr w:type="spellEnd"/>
      <w:r w:rsidRPr="0089335F">
        <w:rPr>
          <w:sz w:val="28"/>
          <w:szCs w:val="28"/>
        </w:rPr>
        <w:t xml:space="preserve"> как: стрижки и окрашивания, ногтевой сервис, массаж. В академии работают высококвалифицированные специалисты, с многолетним опытом работы. Подробнее со специалистами вы сможете ознакомиться в пункте главного меню </w:t>
      </w:r>
      <w:r w:rsidRPr="0089335F">
        <w:rPr>
          <w:sz w:val="28"/>
          <w:szCs w:val="28"/>
          <w:lang w:val="en-US"/>
        </w:rPr>
        <w:t>"</w:t>
      </w:r>
      <w:r w:rsidRPr="0089335F">
        <w:rPr>
          <w:sz w:val="28"/>
          <w:szCs w:val="28"/>
        </w:rPr>
        <w:t>Наши</w:t>
      </w:r>
      <w:r w:rsidRPr="0089335F">
        <w:rPr>
          <w:sz w:val="28"/>
          <w:szCs w:val="28"/>
          <w:lang w:val="en-US"/>
        </w:rPr>
        <w:t xml:space="preserve"> </w:t>
      </w:r>
      <w:r w:rsidRPr="0089335F">
        <w:rPr>
          <w:sz w:val="28"/>
          <w:szCs w:val="28"/>
        </w:rPr>
        <w:t>специалисты</w:t>
      </w:r>
      <w:r w:rsidRPr="0089335F">
        <w:rPr>
          <w:sz w:val="28"/>
          <w:szCs w:val="28"/>
          <w:lang w:val="en-US"/>
        </w:rPr>
        <w:t>".</w:t>
      </w:r>
    </w:p>
    <w:p w14:paraId="69D7511C" w14:textId="77777777" w:rsidR="00F930E4" w:rsidRPr="0089335F" w:rsidRDefault="00F930E4" w:rsidP="00F930E4">
      <w:pPr>
        <w:rPr>
          <w:sz w:val="28"/>
          <w:szCs w:val="28"/>
          <w:lang w:val="en-US"/>
        </w:rPr>
      </w:pPr>
      <w:r w:rsidRPr="0089335F">
        <w:rPr>
          <w:sz w:val="28"/>
          <w:szCs w:val="28"/>
          <w:lang w:val="en-US"/>
        </w:rPr>
        <w:t>&lt;/p&gt;</w:t>
      </w:r>
    </w:p>
    <w:p w14:paraId="044F8980" w14:textId="77777777" w:rsidR="00F930E4" w:rsidRPr="0089335F" w:rsidRDefault="00F930E4" w:rsidP="00F930E4">
      <w:pPr>
        <w:rPr>
          <w:sz w:val="28"/>
          <w:szCs w:val="28"/>
          <w:lang w:val="en-US"/>
        </w:rPr>
      </w:pPr>
      <w:r w:rsidRPr="0089335F">
        <w:rPr>
          <w:sz w:val="28"/>
          <w:szCs w:val="28"/>
          <w:lang w:val="en-US"/>
        </w:rPr>
        <w:t>&lt;</w:t>
      </w:r>
      <w:proofErr w:type="spellStart"/>
      <w:r w:rsidRPr="0089335F">
        <w:rPr>
          <w:sz w:val="28"/>
          <w:szCs w:val="28"/>
          <w:lang w:val="en-US"/>
        </w:rPr>
        <w:t>br</w:t>
      </w:r>
      <w:proofErr w:type="spellEnd"/>
      <w:r w:rsidRPr="0089335F">
        <w:rPr>
          <w:sz w:val="28"/>
          <w:szCs w:val="28"/>
          <w:lang w:val="en-US"/>
        </w:rPr>
        <w:t>&gt;</w:t>
      </w:r>
    </w:p>
    <w:p w14:paraId="7A5A9D4F" w14:textId="77777777" w:rsidR="00F930E4" w:rsidRPr="0089335F" w:rsidRDefault="00F930E4" w:rsidP="00F930E4">
      <w:pPr>
        <w:rPr>
          <w:sz w:val="28"/>
          <w:szCs w:val="28"/>
          <w:lang w:val="en-US"/>
        </w:rPr>
      </w:pPr>
      <w:r w:rsidRPr="0089335F">
        <w:rPr>
          <w:sz w:val="28"/>
          <w:szCs w:val="28"/>
          <w:lang w:val="en-US"/>
        </w:rPr>
        <w:t>&lt;/div&gt;</w:t>
      </w:r>
    </w:p>
    <w:p w14:paraId="0151C72E" w14:textId="77777777" w:rsidR="00F930E4" w:rsidRPr="0089335F" w:rsidRDefault="00F930E4" w:rsidP="00F930E4">
      <w:pPr>
        <w:rPr>
          <w:sz w:val="28"/>
          <w:szCs w:val="28"/>
          <w:lang w:val="en-US"/>
        </w:rPr>
      </w:pPr>
    </w:p>
    <w:p w14:paraId="3952DD58" w14:textId="77777777" w:rsidR="00F930E4" w:rsidRPr="0089335F" w:rsidRDefault="00F930E4" w:rsidP="00F930E4">
      <w:pPr>
        <w:rPr>
          <w:sz w:val="28"/>
          <w:szCs w:val="28"/>
          <w:lang w:val="en-US"/>
        </w:rPr>
      </w:pPr>
      <w:r w:rsidRPr="0089335F">
        <w:rPr>
          <w:sz w:val="28"/>
          <w:szCs w:val="28"/>
          <w:lang w:val="en-US"/>
        </w:rPr>
        <w:t>&lt;div class="footer"&gt;</w:t>
      </w:r>
    </w:p>
    <w:p w14:paraId="3B024433" w14:textId="77777777" w:rsidR="00F930E4" w:rsidRPr="0089335F" w:rsidRDefault="00F930E4" w:rsidP="00F930E4">
      <w:pPr>
        <w:rPr>
          <w:sz w:val="28"/>
          <w:szCs w:val="28"/>
          <w:lang w:val="en-US"/>
        </w:rPr>
      </w:pPr>
      <w:r w:rsidRPr="0089335F">
        <w:rPr>
          <w:sz w:val="28"/>
          <w:szCs w:val="28"/>
          <w:lang w:val="en-US"/>
        </w:rPr>
        <w:t xml:space="preserve">    &lt;div class="footer </w:t>
      </w:r>
      <w:proofErr w:type="spellStart"/>
      <w:r w:rsidRPr="0089335F">
        <w:rPr>
          <w:sz w:val="28"/>
          <w:szCs w:val="28"/>
          <w:lang w:val="en-US"/>
        </w:rPr>
        <w:t>flex_start</w:t>
      </w:r>
      <w:proofErr w:type="spellEnd"/>
      <w:r w:rsidRPr="0089335F">
        <w:rPr>
          <w:sz w:val="28"/>
          <w:szCs w:val="28"/>
          <w:lang w:val="en-US"/>
        </w:rPr>
        <w:t>"&gt;</w:t>
      </w:r>
    </w:p>
    <w:p w14:paraId="60FF258D" w14:textId="77777777" w:rsidR="00F930E4" w:rsidRPr="0089335F" w:rsidRDefault="00F930E4" w:rsidP="00F930E4">
      <w:pPr>
        <w:rPr>
          <w:sz w:val="28"/>
          <w:szCs w:val="28"/>
          <w:lang w:val="en-US"/>
        </w:rPr>
      </w:pPr>
      <w:r w:rsidRPr="0089335F">
        <w:rPr>
          <w:sz w:val="28"/>
          <w:szCs w:val="28"/>
          <w:lang w:val="en-US"/>
        </w:rPr>
        <w:t>        &lt;h2&gt;AK "DIANA"&lt;/h2&gt; &lt;</w:t>
      </w:r>
      <w:proofErr w:type="spellStart"/>
      <w:r w:rsidRPr="0089335F">
        <w:rPr>
          <w:sz w:val="28"/>
          <w:szCs w:val="28"/>
          <w:lang w:val="en-US"/>
        </w:rPr>
        <w:t>br</w:t>
      </w:r>
      <w:proofErr w:type="spellEnd"/>
      <w:r w:rsidRPr="0089335F">
        <w:rPr>
          <w:sz w:val="28"/>
          <w:szCs w:val="28"/>
          <w:lang w:val="en-US"/>
        </w:rPr>
        <w:t>&gt;</w:t>
      </w:r>
    </w:p>
    <w:p w14:paraId="375087F0" w14:textId="77777777" w:rsidR="00F930E4" w:rsidRPr="0089335F" w:rsidRDefault="00F930E4" w:rsidP="00F930E4">
      <w:pPr>
        <w:rPr>
          <w:sz w:val="28"/>
          <w:szCs w:val="28"/>
          <w:lang w:val="en-US"/>
        </w:rPr>
      </w:pPr>
      <w:r w:rsidRPr="0089335F">
        <w:rPr>
          <w:sz w:val="28"/>
          <w:szCs w:val="28"/>
          <w:lang w:val="en-US"/>
        </w:rPr>
        <w:t xml:space="preserve">        &lt;div class="footer </w:t>
      </w:r>
      <w:proofErr w:type="spellStart"/>
      <w:r w:rsidRPr="0089335F">
        <w:rPr>
          <w:sz w:val="28"/>
          <w:szCs w:val="28"/>
          <w:lang w:val="en-US"/>
        </w:rPr>
        <w:t>flex_start</w:t>
      </w:r>
      <w:proofErr w:type="spellEnd"/>
      <w:r w:rsidRPr="0089335F">
        <w:rPr>
          <w:sz w:val="28"/>
          <w:szCs w:val="28"/>
          <w:lang w:val="en-US"/>
        </w:rPr>
        <w:t>"&gt;</w:t>
      </w:r>
    </w:p>
    <w:p w14:paraId="277BC360" w14:textId="77777777" w:rsidR="00F930E4" w:rsidRPr="0089335F" w:rsidRDefault="00F930E4" w:rsidP="00F930E4">
      <w:pPr>
        <w:rPr>
          <w:sz w:val="28"/>
          <w:szCs w:val="28"/>
          <w:lang w:val="en-US"/>
        </w:rPr>
      </w:pPr>
      <w:r w:rsidRPr="0089335F">
        <w:rPr>
          <w:sz w:val="28"/>
          <w:szCs w:val="28"/>
          <w:lang w:val="en-US"/>
        </w:rPr>
        <w:t xml:space="preserve">        &lt;a </w:t>
      </w:r>
      <w:proofErr w:type="spellStart"/>
      <w:r w:rsidRPr="0089335F">
        <w:rPr>
          <w:sz w:val="28"/>
          <w:szCs w:val="28"/>
          <w:lang w:val="en-US"/>
        </w:rPr>
        <w:t>href</w:t>
      </w:r>
      <w:proofErr w:type="spellEnd"/>
      <w:r w:rsidRPr="0089335F">
        <w:rPr>
          <w:sz w:val="28"/>
          <w:szCs w:val="28"/>
          <w:lang w:val="en-US"/>
        </w:rPr>
        <w:t>="#top"&gt;</w:t>
      </w:r>
      <w:r w:rsidRPr="0089335F">
        <w:rPr>
          <w:sz w:val="28"/>
          <w:szCs w:val="28"/>
        </w:rPr>
        <w:t>Вверх</w:t>
      </w:r>
      <w:r w:rsidRPr="0089335F">
        <w:rPr>
          <w:sz w:val="28"/>
          <w:szCs w:val="28"/>
          <w:lang w:val="en-US"/>
        </w:rPr>
        <w:t>&lt;/a&gt;</w:t>
      </w:r>
    </w:p>
    <w:p w14:paraId="520314C3" w14:textId="77777777" w:rsidR="00F930E4" w:rsidRPr="0089335F" w:rsidRDefault="00F930E4" w:rsidP="00F930E4">
      <w:pPr>
        <w:rPr>
          <w:sz w:val="28"/>
          <w:szCs w:val="28"/>
          <w:lang w:val="en-US"/>
        </w:rPr>
      </w:pPr>
      <w:r w:rsidRPr="0089335F">
        <w:rPr>
          <w:sz w:val="28"/>
          <w:szCs w:val="28"/>
          <w:lang w:val="en-US"/>
        </w:rPr>
        <w:lastRenderedPageBreak/>
        <w:t xml:space="preserve">        &lt;/div&gt; </w:t>
      </w:r>
    </w:p>
    <w:p w14:paraId="5B406357" w14:textId="77777777" w:rsidR="00F930E4" w:rsidRPr="0089335F" w:rsidRDefault="00F930E4" w:rsidP="00F930E4">
      <w:pPr>
        <w:rPr>
          <w:sz w:val="28"/>
          <w:szCs w:val="28"/>
          <w:lang w:val="en-US"/>
        </w:rPr>
      </w:pPr>
      <w:r w:rsidRPr="0089335F">
        <w:rPr>
          <w:sz w:val="28"/>
          <w:szCs w:val="28"/>
          <w:lang w:val="en-US"/>
        </w:rPr>
        <w:t>    &lt;/div&gt;</w:t>
      </w:r>
    </w:p>
    <w:p w14:paraId="502FED07" w14:textId="77777777" w:rsidR="00F930E4" w:rsidRPr="0089335F" w:rsidRDefault="00F930E4" w:rsidP="00F930E4">
      <w:pPr>
        <w:rPr>
          <w:sz w:val="28"/>
          <w:szCs w:val="28"/>
          <w:lang w:val="en-US"/>
        </w:rPr>
      </w:pPr>
      <w:r w:rsidRPr="0089335F">
        <w:rPr>
          <w:sz w:val="28"/>
          <w:szCs w:val="28"/>
          <w:lang w:val="en-US"/>
        </w:rPr>
        <w:t xml:space="preserve">    &lt;div class="footer </w:t>
      </w:r>
      <w:proofErr w:type="spellStart"/>
      <w:r w:rsidRPr="0089335F">
        <w:rPr>
          <w:sz w:val="28"/>
          <w:szCs w:val="28"/>
          <w:lang w:val="en-US"/>
        </w:rPr>
        <w:t>flex_end</w:t>
      </w:r>
      <w:proofErr w:type="spellEnd"/>
      <w:r w:rsidRPr="0089335F">
        <w:rPr>
          <w:sz w:val="28"/>
          <w:szCs w:val="28"/>
          <w:lang w:val="en-US"/>
        </w:rPr>
        <w:t>"&gt;</w:t>
      </w:r>
    </w:p>
    <w:p w14:paraId="59A4F903" w14:textId="77777777" w:rsidR="00F930E4" w:rsidRPr="0089335F" w:rsidRDefault="00F930E4" w:rsidP="00F930E4">
      <w:pPr>
        <w:rPr>
          <w:sz w:val="28"/>
          <w:szCs w:val="28"/>
        </w:rPr>
      </w:pPr>
      <w:r w:rsidRPr="0089335F">
        <w:rPr>
          <w:sz w:val="28"/>
          <w:szCs w:val="28"/>
          <w:lang w:val="en-US"/>
        </w:rPr>
        <w:t xml:space="preserve">    </w:t>
      </w:r>
      <w:r w:rsidRPr="0089335F">
        <w:rPr>
          <w:sz w:val="28"/>
          <w:szCs w:val="28"/>
        </w:rPr>
        <w:t xml:space="preserve">&lt;a </w:t>
      </w:r>
      <w:proofErr w:type="spellStart"/>
      <w:r w:rsidRPr="0089335F">
        <w:rPr>
          <w:sz w:val="28"/>
          <w:szCs w:val="28"/>
        </w:rPr>
        <w:t>href</w:t>
      </w:r>
      <w:proofErr w:type="spellEnd"/>
      <w:r w:rsidRPr="0089335F">
        <w:rPr>
          <w:sz w:val="28"/>
          <w:szCs w:val="28"/>
        </w:rPr>
        <w:t>="admin.html"&gt;&lt;h4&gt;Вход для администратора &lt;</w:t>
      </w:r>
      <w:proofErr w:type="spellStart"/>
      <w:r w:rsidRPr="0089335F">
        <w:rPr>
          <w:sz w:val="28"/>
          <w:szCs w:val="28"/>
        </w:rPr>
        <w:t>br</w:t>
      </w:r>
      <w:proofErr w:type="spellEnd"/>
      <w:r w:rsidRPr="0089335F">
        <w:rPr>
          <w:sz w:val="28"/>
          <w:szCs w:val="28"/>
        </w:rPr>
        <w:t>&gt;</w:t>
      </w:r>
    </w:p>
    <w:p w14:paraId="28F1CF45" w14:textId="77777777" w:rsidR="00F930E4" w:rsidRPr="0089335F" w:rsidRDefault="00F930E4" w:rsidP="00F930E4">
      <w:pPr>
        <w:rPr>
          <w:sz w:val="28"/>
          <w:szCs w:val="28"/>
        </w:rPr>
      </w:pPr>
      <w:r w:rsidRPr="0089335F">
        <w:rPr>
          <w:sz w:val="28"/>
          <w:szCs w:val="28"/>
        </w:rPr>
        <w:t>        Академии Красоты "DIANA"&lt;/h4&gt;&lt;/a&gt;</w:t>
      </w:r>
    </w:p>
    <w:p w14:paraId="5FA9421C" w14:textId="77777777" w:rsidR="00F930E4" w:rsidRPr="0089335F" w:rsidRDefault="00F930E4" w:rsidP="00F930E4">
      <w:pPr>
        <w:rPr>
          <w:sz w:val="28"/>
          <w:szCs w:val="28"/>
          <w:lang w:val="en-US"/>
        </w:rPr>
      </w:pPr>
      <w:r w:rsidRPr="0089335F">
        <w:rPr>
          <w:sz w:val="28"/>
          <w:szCs w:val="28"/>
        </w:rPr>
        <w:t xml:space="preserve">    </w:t>
      </w:r>
      <w:r w:rsidRPr="0089335F">
        <w:rPr>
          <w:sz w:val="28"/>
          <w:szCs w:val="28"/>
          <w:lang w:val="en-US"/>
        </w:rPr>
        <w:t>&lt;/div&gt;</w:t>
      </w:r>
    </w:p>
    <w:p w14:paraId="7B5A2747" w14:textId="77777777" w:rsidR="00F930E4" w:rsidRPr="0089335F" w:rsidRDefault="00F930E4" w:rsidP="00F930E4">
      <w:pPr>
        <w:rPr>
          <w:sz w:val="28"/>
          <w:szCs w:val="28"/>
          <w:lang w:val="en-US"/>
        </w:rPr>
      </w:pPr>
    </w:p>
    <w:p w14:paraId="4CA1B957" w14:textId="77777777" w:rsidR="00F930E4" w:rsidRPr="0089335F" w:rsidRDefault="00F930E4" w:rsidP="00F930E4">
      <w:pPr>
        <w:rPr>
          <w:sz w:val="28"/>
          <w:szCs w:val="28"/>
          <w:lang w:val="en-US"/>
        </w:rPr>
      </w:pPr>
      <w:r w:rsidRPr="0089335F">
        <w:rPr>
          <w:sz w:val="28"/>
          <w:szCs w:val="28"/>
          <w:lang w:val="en-US"/>
        </w:rPr>
        <w:t>    &lt;</w:t>
      </w:r>
      <w:proofErr w:type="spellStart"/>
      <w:r w:rsidRPr="0089335F">
        <w:rPr>
          <w:sz w:val="28"/>
          <w:szCs w:val="28"/>
          <w:lang w:val="en-US"/>
        </w:rPr>
        <w:t>selectoin</w:t>
      </w:r>
      <w:proofErr w:type="spellEnd"/>
      <w:r w:rsidRPr="0089335F">
        <w:rPr>
          <w:sz w:val="28"/>
          <w:szCs w:val="28"/>
          <w:lang w:val="en-US"/>
        </w:rPr>
        <w:t xml:space="preserve"> class="logos footer </w:t>
      </w:r>
      <w:proofErr w:type="spellStart"/>
      <w:r w:rsidRPr="0089335F">
        <w:rPr>
          <w:sz w:val="28"/>
          <w:szCs w:val="28"/>
          <w:lang w:val="en-US"/>
        </w:rPr>
        <w:t>flex_between</w:t>
      </w:r>
      <w:proofErr w:type="spellEnd"/>
      <w:r w:rsidRPr="0089335F">
        <w:rPr>
          <w:sz w:val="28"/>
          <w:szCs w:val="28"/>
          <w:lang w:val="en-US"/>
        </w:rPr>
        <w:t>"&gt;</w:t>
      </w:r>
    </w:p>
    <w:p w14:paraId="735023D5" w14:textId="77777777" w:rsidR="00F930E4" w:rsidRPr="0089335F" w:rsidRDefault="00F930E4" w:rsidP="00F930E4">
      <w:pPr>
        <w:rPr>
          <w:sz w:val="28"/>
          <w:szCs w:val="28"/>
          <w:lang w:val="en-US"/>
        </w:rPr>
      </w:pPr>
      <w:r w:rsidRPr="0089335F">
        <w:rPr>
          <w:sz w:val="28"/>
          <w:szCs w:val="28"/>
          <w:lang w:val="en-US"/>
        </w:rPr>
        <w:t>    &lt;div class="</w:t>
      </w:r>
      <w:proofErr w:type="spellStart"/>
      <w:r w:rsidRPr="0089335F">
        <w:rPr>
          <w:sz w:val="28"/>
          <w:szCs w:val="28"/>
          <w:lang w:val="en-US"/>
        </w:rPr>
        <w:t>flex_logos</w:t>
      </w:r>
      <w:proofErr w:type="spellEnd"/>
      <w:r w:rsidRPr="0089335F">
        <w:rPr>
          <w:sz w:val="28"/>
          <w:szCs w:val="28"/>
          <w:lang w:val="en-US"/>
        </w:rPr>
        <w:t xml:space="preserve"> footer"&gt;</w:t>
      </w:r>
    </w:p>
    <w:p w14:paraId="647B8B6D" w14:textId="77777777" w:rsidR="00F930E4" w:rsidRPr="0089335F" w:rsidRDefault="00F930E4" w:rsidP="00F930E4">
      <w:pPr>
        <w:rPr>
          <w:sz w:val="28"/>
          <w:szCs w:val="28"/>
          <w:lang w:val="en-US"/>
        </w:rPr>
      </w:pPr>
      <w:r w:rsidRPr="0089335F">
        <w:rPr>
          <w:sz w:val="28"/>
          <w:szCs w:val="28"/>
          <w:lang w:val="en-US"/>
        </w:rPr>
        <w:t xml:space="preserve">        &lt;a </w:t>
      </w:r>
      <w:proofErr w:type="spellStart"/>
      <w:r w:rsidRPr="0089335F">
        <w:rPr>
          <w:sz w:val="28"/>
          <w:szCs w:val="28"/>
          <w:lang w:val="en-US"/>
        </w:rPr>
        <w:t>href</w:t>
      </w:r>
      <w:proofErr w:type="spellEnd"/>
      <w:r w:rsidRPr="0089335F">
        <w:rPr>
          <w:sz w:val="28"/>
          <w:szCs w:val="28"/>
          <w:lang w:val="en-US"/>
        </w:rPr>
        <w:t>="https://vk.com"&gt;&lt;</w:t>
      </w:r>
      <w:proofErr w:type="spellStart"/>
      <w:r w:rsidRPr="0089335F">
        <w:rPr>
          <w:sz w:val="28"/>
          <w:szCs w:val="28"/>
          <w:lang w:val="en-US"/>
        </w:rPr>
        <w:t>img</w:t>
      </w:r>
      <w:proofErr w:type="spellEnd"/>
      <w:r w:rsidRPr="0089335F">
        <w:rPr>
          <w:sz w:val="28"/>
          <w:szCs w:val="28"/>
          <w:lang w:val="en-US"/>
        </w:rPr>
        <w:t xml:space="preserve"> width="30" </w:t>
      </w:r>
      <w:proofErr w:type="spellStart"/>
      <w:r w:rsidRPr="0089335F">
        <w:rPr>
          <w:sz w:val="28"/>
          <w:szCs w:val="28"/>
          <w:lang w:val="en-US"/>
        </w:rPr>
        <w:t>src</w:t>
      </w:r>
      <w:proofErr w:type="spellEnd"/>
      <w:r w:rsidRPr="0089335F">
        <w:rPr>
          <w:sz w:val="28"/>
          <w:szCs w:val="28"/>
          <w:lang w:val="en-US"/>
        </w:rPr>
        <w:t>="image/</w:t>
      </w:r>
      <w:proofErr w:type="spellStart"/>
      <w:r w:rsidRPr="0089335F">
        <w:rPr>
          <w:sz w:val="28"/>
          <w:szCs w:val="28"/>
          <w:lang w:val="en-US"/>
        </w:rPr>
        <w:t>vk.svg</w:t>
      </w:r>
      <w:proofErr w:type="spellEnd"/>
      <w:r w:rsidRPr="0089335F">
        <w:rPr>
          <w:sz w:val="28"/>
          <w:szCs w:val="28"/>
          <w:lang w:val="en-US"/>
        </w:rPr>
        <w:t>" alt="</w:t>
      </w:r>
      <w:proofErr w:type="spellStart"/>
      <w:r w:rsidRPr="0089335F">
        <w:rPr>
          <w:sz w:val="28"/>
          <w:szCs w:val="28"/>
          <w:lang w:val="en-US"/>
        </w:rPr>
        <w:t>vk</w:t>
      </w:r>
      <w:proofErr w:type="spellEnd"/>
      <w:r w:rsidRPr="0089335F">
        <w:rPr>
          <w:sz w:val="28"/>
          <w:szCs w:val="28"/>
          <w:lang w:val="en-US"/>
        </w:rPr>
        <w:t>"&gt;&lt;/a&gt;</w:t>
      </w:r>
    </w:p>
    <w:p w14:paraId="72A0C7E9" w14:textId="77777777" w:rsidR="00F930E4" w:rsidRPr="0089335F" w:rsidRDefault="00F930E4" w:rsidP="00F930E4">
      <w:pPr>
        <w:rPr>
          <w:sz w:val="28"/>
          <w:szCs w:val="28"/>
          <w:lang w:val="en-US"/>
        </w:rPr>
      </w:pPr>
      <w:r w:rsidRPr="0089335F">
        <w:rPr>
          <w:sz w:val="28"/>
          <w:szCs w:val="28"/>
          <w:lang w:val="en-US"/>
        </w:rPr>
        <w:t xml:space="preserve">        &lt;a </w:t>
      </w:r>
      <w:proofErr w:type="spellStart"/>
      <w:r w:rsidRPr="0089335F">
        <w:rPr>
          <w:sz w:val="28"/>
          <w:szCs w:val="28"/>
          <w:lang w:val="en-US"/>
        </w:rPr>
        <w:t>href</w:t>
      </w:r>
      <w:proofErr w:type="spellEnd"/>
      <w:r w:rsidRPr="0089335F">
        <w:rPr>
          <w:sz w:val="28"/>
          <w:szCs w:val="28"/>
          <w:lang w:val="en-US"/>
        </w:rPr>
        <w:t>="https://telegram.com"&gt;&lt;</w:t>
      </w:r>
      <w:proofErr w:type="spellStart"/>
      <w:r w:rsidRPr="0089335F">
        <w:rPr>
          <w:sz w:val="28"/>
          <w:szCs w:val="28"/>
          <w:lang w:val="en-US"/>
        </w:rPr>
        <w:t>img</w:t>
      </w:r>
      <w:proofErr w:type="spellEnd"/>
      <w:r w:rsidRPr="0089335F">
        <w:rPr>
          <w:sz w:val="28"/>
          <w:szCs w:val="28"/>
          <w:lang w:val="en-US"/>
        </w:rPr>
        <w:t xml:space="preserve"> width="30" </w:t>
      </w:r>
      <w:proofErr w:type="spellStart"/>
      <w:r w:rsidRPr="0089335F">
        <w:rPr>
          <w:sz w:val="28"/>
          <w:szCs w:val="28"/>
          <w:lang w:val="en-US"/>
        </w:rPr>
        <w:t>src</w:t>
      </w:r>
      <w:proofErr w:type="spellEnd"/>
      <w:r w:rsidRPr="0089335F">
        <w:rPr>
          <w:sz w:val="28"/>
          <w:szCs w:val="28"/>
          <w:lang w:val="en-US"/>
        </w:rPr>
        <w:t>="image/</w:t>
      </w:r>
      <w:proofErr w:type="spellStart"/>
      <w:r w:rsidRPr="0089335F">
        <w:rPr>
          <w:sz w:val="28"/>
          <w:szCs w:val="28"/>
          <w:lang w:val="en-US"/>
        </w:rPr>
        <w:t>telegram.svg</w:t>
      </w:r>
      <w:proofErr w:type="spellEnd"/>
      <w:r w:rsidRPr="0089335F">
        <w:rPr>
          <w:sz w:val="28"/>
          <w:szCs w:val="28"/>
          <w:lang w:val="en-US"/>
        </w:rPr>
        <w:t>" alt="telegram"&gt;&lt;/a&gt;</w:t>
      </w:r>
    </w:p>
    <w:p w14:paraId="1D222464" w14:textId="77777777" w:rsidR="00F930E4" w:rsidRPr="0089335F" w:rsidRDefault="00F930E4" w:rsidP="00F930E4">
      <w:pPr>
        <w:rPr>
          <w:sz w:val="28"/>
          <w:szCs w:val="28"/>
          <w:lang w:val="en-US"/>
        </w:rPr>
      </w:pPr>
      <w:r w:rsidRPr="0089335F">
        <w:rPr>
          <w:sz w:val="28"/>
          <w:szCs w:val="28"/>
          <w:lang w:val="en-US"/>
        </w:rPr>
        <w:t xml:space="preserve">        &lt;a </w:t>
      </w:r>
      <w:proofErr w:type="spellStart"/>
      <w:r w:rsidRPr="0089335F">
        <w:rPr>
          <w:sz w:val="28"/>
          <w:szCs w:val="28"/>
          <w:lang w:val="en-US"/>
        </w:rPr>
        <w:t>href</w:t>
      </w:r>
      <w:proofErr w:type="spellEnd"/>
      <w:r w:rsidRPr="0089335F">
        <w:rPr>
          <w:sz w:val="28"/>
          <w:szCs w:val="28"/>
          <w:lang w:val="en-US"/>
        </w:rPr>
        <w:t>="https://whatsapp.com"&gt;&lt;</w:t>
      </w:r>
      <w:proofErr w:type="spellStart"/>
      <w:r w:rsidRPr="0089335F">
        <w:rPr>
          <w:sz w:val="28"/>
          <w:szCs w:val="28"/>
          <w:lang w:val="en-US"/>
        </w:rPr>
        <w:t>img</w:t>
      </w:r>
      <w:proofErr w:type="spellEnd"/>
      <w:r w:rsidRPr="0089335F">
        <w:rPr>
          <w:sz w:val="28"/>
          <w:szCs w:val="28"/>
          <w:lang w:val="en-US"/>
        </w:rPr>
        <w:t xml:space="preserve"> width="30" </w:t>
      </w:r>
      <w:proofErr w:type="spellStart"/>
      <w:r w:rsidRPr="0089335F">
        <w:rPr>
          <w:sz w:val="28"/>
          <w:szCs w:val="28"/>
          <w:lang w:val="en-US"/>
        </w:rPr>
        <w:t>src</w:t>
      </w:r>
      <w:proofErr w:type="spellEnd"/>
      <w:r w:rsidRPr="0089335F">
        <w:rPr>
          <w:sz w:val="28"/>
          <w:szCs w:val="28"/>
          <w:lang w:val="en-US"/>
        </w:rPr>
        <w:t>="image/</w:t>
      </w:r>
      <w:proofErr w:type="spellStart"/>
      <w:r w:rsidRPr="0089335F">
        <w:rPr>
          <w:sz w:val="28"/>
          <w:szCs w:val="28"/>
          <w:lang w:val="en-US"/>
        </w:rPr>
        <w:t>whatsapp.svg</w:t>
      </w:r>
      <w:proofErr w:type="spellEnd"/>
      <w:r w:rsidRPr="0089335F">
        <w:rPr>
          <w:sz w:val="28"/>
          <w:szCs w:val="28"/>
          <w:lang w:val="en-US"/>
        </w:rPr>
        <w:t>" alt="</w:t>
      </w:r>
      <w:proofErr w:type="spellStart"/>
      <w:r w:rsidRPr="0089335F">
        <w:rPr>
          <w:sz w:val="28"/>
          <w:szCs w:val="28"/>
          <w:lang w:val="en-US"/>
        </w:rPr>
        <w:t>whatsapp</w:t>
      </w:r>
      <w:proofErr w:type="spellEnd"/>
      <w:r w:rsidRPr="0089335F">
        <w:rPr>
          <w:sz w:val="28"/>
          <w:szCs w:val="28"/>
          <w:lang w:val="en-US"/>
        </w:rPr>
        <w:t>"&gt;&lt;/a&gt;</w:t>
      </w:r>
    </w:p>
    <w:p w14:paraId="41DAD5C9" w14:textId="77777777" w:rsidR="00F930E4" w:rsidRPr="0089335F" w:rsidRDefault="00F930E4" w:rsidP="00F930E4">
      <w:pPr>
        <w:rPr>
          <w:sz w:val="28"/>
          <w:szCs w:val="28"/>
          <w:lang w:val="en-US"/>
        </w:rPr>
      </w:pPr>
      <w:r w:rsidRPr="0089335F">
        <w:rPr>
          <w:sz w:val="28"/>
          <w:szCs w:val="28"/>
          <w:lang w:val="en-US"/>
        </w:rPr>
        <w:t>    &lt;/div&gt;        </w:t>
      </w:r>
    </w:p>
    <w:p w14:paraId="03486879" w14:textId="77777777" w:rsidR="00F930E4" w:rsidRPr="0089335F" w:rsidRDefault="00F930E4" w:rsidP="00F930E4">
      <w:pPr>
        <w:rPr>
          <w:sz w:val="28"/>
          <w:szCs w:val="28"/>
          <w:lang w:val="en-US"/>
        </w:rPr>
      </w:pPr>
      <w:r w:rsidRPr="0089335F">
        <w:rPr>
          <w:sz w:val="28"/>
          <w:szCs w:val="28"/>
          <w:lang w:val="en-US"/>
        </w:rPr>
        <w:t>&lt;/</w:t>
      </w:r>
      <w:proofErr w:type="spellStart"/>
      <w:r w:rsidRPr="0089335F">
        <w:rPr>
          <w:sz w:val="28"/>
          <w:szCs w:val="28"/>
          <w:lang w:val="en-US"/>
        </w:rPr>
        <w:t>selectoin</w:t>
      </w:r>
      <w:proofErr w:type="spellEnd"/>
      <w:r w:rsidRPr="0089335F">
        <w:rPr>
          <w:sz w:val="28"/>
          <w:szCs w:val="28"/>
          <w:lang w:val="en-US"/>
        </w:rPr>
        <w:t>&gt;</w:t>
      </w:r>
    </w:p>
    <w:p w14:paraId="0BDCA561" w14:textId="77777777" w:rsidR="00F930E4" w:rsidRPr="0089335F" w:rsidRDefault="00F930E4" w:rsidP="00F930E4">
      <w:pPr>
        <w:rPr>
          <w:sz w:val="28"/>
          <w:szCs w:val="28"/>
          <w:lang w:val="en-US"/>
        </w:rPr>
      </w:pPr>
      <w:r w:rsidRPr="0089335F">
        <w:rPr>
          <w:sz w:val="28"/>
          <w:szCs w:val="28"/>
          <w:lang w:val="en-US"/>
        </w:rPr>
        <w:t>&lt;/div&gt;</w:t>
      </w:r>
    </w:p>
    <w:p w14:paraId="2AC12F4B" w14:textId="77777777" w:rsidR="00F930E4" w:rsidRPr="0089335F" w:rsidRDefault="00F930E4" w:rsidP="00F930E4">
      <w:pPr>
        <w:rPr>
          <w:sz w:val="28"/>
          <w:szCs w:val="28"/>
          <w:lang w:val="en-US"/>
        </w:rPr>
      </w:pPr>
      <w:r w:rsidRPr="0089335F">
        <w:rPr>
          <w:sz w:val="28"/>
          <w:szCs w:val="28"/>
          <w:lang w:val="en-US"/>
        </w:rPr>
        <w:t>&lt;/</w:t>
      </w:r>
      <w:proofErr w:type="spellStart"/>
      <w:r w:rsidRPr="0089335F">
        <w:rPr>
          <w:sz w:val="28"/>
          <w:szCs w:val="28"/>
          <w:lang w:val="en-US"/>
        </w:rPr>
        <w:t>boby</w:t>
      </w:r>
      <w:proofErr w:type="spellEnd"/>
      <w:r w:rsidRPr="0089335F">
        <w:rPr>
          <w:sz w:val="28"/>
          <w:szCs w:val="28"/>
          <w:lang w:val="en-US"/>
        </w:rPr>
        <w:t>&gt;</w:t>
      </w:r>
    </w:p>
    <w:p w14:paraId="50400B6E" w14:textId="77777777" w:rsidR="00F930E4" w:rsidRPr="007361A4" w:rsidRDefault="00F930E4" w:rsidP="00F930E4">
      <w:pPr>
        <w:rPr>
          <w:sz w:val="28"/>
          <w:szCs w:val="28"/>
          <w:lang w:val="en-US"/>
        </w:rPr>
      </w:pPr>
      <w:r w:rsidRPr="0089335F">
        <w:rPr>
          <w:sz w:val="28"/>
          <w:szCs w:val="28"/>
          <w:lang w:val="en-US"/>
        </w:rPr>
        <w:t>&lt;/html&gt;</w:t>
      </w:r>
    </w:p>
    <w:p w14:paraId="42B5EDF6" w14:textId="77777777" w:rsidR="00D85B6F" w:rsidRPr="007361A4" w:rsidRDefault="00D85B6F" w:rsidP="00F930E4">
      <w:pPr>
        <w:rPr>
          <w:sz w:val="28"/>
          <w:szCs w:val="28"/>
          <w:lang w:val="en-US"/>
        </w:rPr>
      </w:pPr>
    </w:p>
    <w:p w14:paraId="5BBD3A54" w14:textId="77777777" w:rsidR="00D85B6F" w:rsidRPr="007361A4" w:rsidRDefault="00D85B6F" w:rsidP="00F930E4">
      <w:pPr>
        <w:rPr>
          <w:sz w:val="28"/>
          <w:szCs w:val="28"/>
          <w:lang w:val="en-US"/>
        </w:rPr>
      </w:pPr>
    </w:p>
    <w:p w14:paraId="201427D7" w14:textId="41E8FD00" w:rsidR="00D85B6F" w:rsidRDefault="00D85B6F" w:rsidP="00D85B6F">
      <w:pPr>
        <w:ind w:firstLine="708"/>
        <w:jc w:val="both"/>
        <w:rPr>
          <w:sz w:val="28"/>
          <w:szCs w:val="28"/>
        </w:rPr>
      </w:pPr>
      <w:r>
        <w:rPr>
          <w:sz w:val="28"/>
          <w:szCs w:val="28"/>
        </w:rPr>
        <w:t xml:space="preserve">Файл </w:t>
      </w:r>
      <w:r>
        <w:rPr>
          <w:b/>
          <w:bCs/>
          <w:sz w:val="28"/>
          <w:szCs w:val="28"/>
          <w:lang w:val="en-US"/>
        </w:rPr>
        <w:t>services</w:t>
      </w:r>
      <w:r w:rsidRPr="00F930E4">
        <w:rPr>
          <w:b/>
          <w:bCs/>
          <w:sz w:val="28"/>
          <w:szCs w:val="28"/>
        </w:rPr>
        <w:t>.</w:t>
      </w:r>
      <w:r w:rsidRPr="00F930E4">
        <w:rPr>
          <w:b/>
          <w:bCs/>
          <w:sz w:val="28"/>
          <w:szCs w:val="28"/>
          <w:lang w:val="en-US"/>
        </w:rPr>
        <w:t>html</w:t>
      </w:r>
      <w:r>
        <w:rPr>
          <w:sz w:val="28"/>
          <w:szCs w:val="28"/>
        </w:rPr>
        <w:t xml:space="preserve"> представляет услуги Академии красоты «</w:t>
      </w:r>
      <w:r>
        <w:rPr>
          <w:sz w:val="28"/>
          <w:szCs w:val="28"/>
          <w:lang w:val="en-US"/>
        </w:rPr>
        <w:t>DIANA</w:t>
      </w:r>
      <w:r>
        <w:rPr>
          <w:sz w:val="28"/>
          <w:szCs w:val="28"/>
        </w:rPr>
        <w:t>»</w:t>
      </w:r>
      <w:r w:rsidRPr="00F930E4">
        <w:rPr>
          <w:sz w:val="28"/>
          <w:szCs w:val="28"/>
        </w:rPr>
        <w:t>.</w:t>
      </w:r>
    </w:p>
    <w:p w14:paraId="5ABA5B50" w14:textId="77777777" w:rsidR="00D85B6F" w:rsidRDefault="00D85B6F" w:rsidP="00D85B6F">
      <w:pPr>
        <w:ind w:firstLine="708"/>
        <w:jc w:val="both"/>
        <w:rPr>
          <w:sz w:val="28"/>
          <w:szCs w:val="28"/>
        </w:rPr>
      </w:pPr>
    </w:p>
    <w:p w14:paraId="5CF109DE" w14:textId="77777777" w:rsidR="00D85B6F" w:rsidRPr="00D85B6F" w:rsidRDefault="00D85B6F" w:rsidP="00D85B6F">
      <w:pPr>
        <w:rPr>
          <w:sz w:val="28"/>
          <w:szCs w:val="28"/>
          <w:lang w:val="en-US"/>
        </w:rPr>
      </w:pPr>
      <w:r w:rsidRPr="00D85B6F">
        <w:rPr>
          <w:sz w:val="28"/>
          <w:szCs w:val="28"/>
          <w:lang w:val="en-US"/>
        </w:rPr>
        <w:t>&lt;!DOCTYPE html&gt;</w:t>
      </w:r>
    </w:p>
    <w:p w14:paraId="26147DB7" w14:textId="77777777" w:rsidR="00D85B6F" w:rsidRPr="00D85B6F" w:rsidRDefault="00D85B6F" w:rsidP="00D85B6F">
      <w:pPr>
        <w:rPr>
          <w:sz w:val="28"/>
          <w:szCs w:val="28"/>
          <w:lang w:val="en-US"/>
        </w:rPr>
      </w:pPr>
      <w:r w:rsidRPr="00D85B6F">
        <w:rPr>
          <w:sz w:val="28"/>
          <w:szCs w:val="28"/>
          <w:lang w:val="en-US"/>
        </w:rPr>
        <w:t>&lt;html lang="</w:t>
      </w:r>
      <w:proofErr w:type="spellStart"/>
      <w:r w:rsidRPr="00D85B6F">
        <w:rPr>
          <w:sz w:val="28"/>
          <w:szCs w:val="28"/>
          <w:lang w:val="en-US"/>
        </w:rPr>
        <w:t>ru</w:t>
      </w:r>
      <w:proofErr w:type="spellEnd"/>
      <w:r w:rsidRPr="00D85B6F">
        <w:rPr>
          <w:sz w:val="28"/>
          <w:szCs w:val="28"/>
          <w:lang w:val="en-US"/>
        </w:rPr>
        <w:t>"&gt;</w:t>
      </w:r>
    </w:p>
    <w:p w14:paraId="7B2796D1" w14:textId="77777777" w:rsidR="00D85B6F" w:rsidRPr="00D85B6F" w:rsidRDefault="00D85B6F" w:rsidP="00D85B6F">
      <w:pPr>
        <w:rPr>
          <w:sz w:val="28"/>
          <w:szCs w:val="28"/>
          <w:lang w:val="en-US"/>
        </w:rPr>
      </w:pPr>
      <w:r w:rsidRPr="00D85B6F">
        <w:rPr>
          <w:sz w:val="28"/>
          <w:szCs w:val="28"/>
          <w:lang w:val="en-US"/>
        </w:rPr>
        <w:t>&lt;head&gt;</w:t>
      </w:r>
    </w:p>
    <w:p w14:paraId="38D1B8C0" w14:textId="77777777" w:rsidR="00D85B6F" w:rsidRPr="00D85B6F" w:rsidRDefault="00D85B6F" w:rsidP="00D85B6F">
      <w:pPr>
        <w:rPr>
          <w:sz w:val="28"/>
          <w:szCs w:val="28"/>
          <w:lang w:val="en-US"/>
        </w:rPr>
      </w:pPr>
      <w:r w:rsidRPr="00D85B6F">
        <w:rPr>
          <w:sz w:val="28"/>
          <w:szCs w:val="28"/>
          <w:lang w:val="en-US"/>
        </w:rPr>
        <w:t>    &lt;meta charset="UTF-8"&gt;</w:t>
      </w:r>
    </w:p>
    <w:p w14:paraId="60A97C15" w14:textId="77777777" w:rsidR="00D85B6F" w:rsidRPr="00D85B6F" w:rsidRDefault="00D85B6F" w:rsidP="00D85B6F">
      <w:pPr>
        <w:rPr>
          <w:sz w:val="28"/>
          <w:szCs w:val="28"/>
          <w:lang w:val="en-US"/>
        </w:rPr>
      </w:pPr>
      <w:r w:rsidRPr="00D85B6F">
        <w:rPr>
          <w:sz w:val="28"/>
          <w:szCs w:val="28"/>
          <w:lang w:val="en-US"/>
        </w:rPr>
        <w:t>    &lt;meta name="viewport" content="width=device-width, initial-scale=1.0"&gt;</w:t>
      </w:r>
    </w:p>
    <w:p w14:paraId="610A25C4" w14:textId="77777777" w:rsidR="00D85B6F" w:rsidRPr="00D85B6F" w:rsidRDefault="00D85B6F" w:rsidP="00D85B6F">
      <w:pPr>
        <w:rPr>
          <w:sz w:val="28"/>
          <w:szCs w:val="28"/>
          <w:lang w:val="en-US"/>
        </w:rPr>
      </w:pPr>
      <w:r w:rsidRPr="00D85B6F">
        <w:rPr>
          <w:sz w:val="28"/>
          <w:szCs w:val="28"/>
          <w:lang w:val="en-US"/>
        </w:rPr>
        <w:t>    &lt;title&gt;</w:t>
      </w:r>
      <w:r w:rsidRPr="00D85B6F">
        <w:rPr>
          <w:sz w:val="28"/>
          <w:szCs w:val="28"/>
        </w:rPr>
        <w:t>Услуги</w:t>
      </w:r>
      <w:r w:rsidRPr="00D85B6F">
        <w:rPr>
          <w:sz w:val="28"/>
          <w:szCs w:val="28"/>
          <w:lang w:val="en-US"/>
        </w:rPr>
        <w:t xml:space="preserve"> </w:t>
      </w:r>
      <w:r w:rsidRPr="00D85B6F">
        <w:rPr>
          <w:sz w:val="28"/>
          <w:szCs w:val="28"/>
        </w:rPr>
        <w:t>Академии</w:t>
      </w:r>
      <w:r w:rsidRPr="00D85B6F">
        <w:rPr>
          <w:sz w:val="28"/>
          <w:szCs w:val="28"/>
          <w:lang w:val="en-US"/>
        </w:rPr>
        <w:t>&lt;/title&gt;</w:t>
      </w:r>
    </w:p>
    <w:p w14:paraId="5D57BEDF" w14:textId="77777777" w:rsidR="00D85B6F" w:rsidRPr="00D85B6F" w:rsidRDefault="00D85B6F" w:rsidP="00D85B6F">
      <w:pPr>
        <w:rPr>
          <w:sz w:val="28"/>
          <w:szCs w:val="28"/>
          <w:lang w:val="en-US"/>
        </w:rPr>
      </w:pPr>
      <w:r w:rsidRPr="00D85B6F">
        <w:rPr>
          <w:sz w:val="28"/>
          <w:szCs w:val="28"/>
          <w:lang w:val="en-US"/>
        </w:rPr>
        <w:t xml:space="preserve">    &lt;link </w:t>
      </w:r>
      <w:proofErr w:type="spellStart"/>
      <w:r w:rsidRPr="00D85B6F">
        <w:rPr>
          <w:sz w:val="28"/>
          <w:szCs w:val="28"/>
          <w:lang w:val="en-US"/>
        </w:rPr>
        <w:t>rel</w:t>
      </w:r>
      <w:proofErr w:type="spellEnd"/>
      <w:r w:rsidRPr="00D85B6F">
        <w:rPr>
          <w:sz w:val="28"/>
          <w:szCs w:val="28"/>
          <w:lang w:val="en-US"/>
        </w:rPr>
        <w:t xml:space="preserve">="stylesheet" </w:t>
      </w:r>
      <w:proofErr w:type="spellStart"/>
      <w:r w:rsidRPr="00D85B6F">
        <w:rPr>
          <w:sz w:val="28"/>
          <w:szCs w:val="28"/>
          <w:lang w:val="en-US"/>
        </w:rPr>
        <w:t>href</w:t>
      </w:r>
      <w:proofErr w:type="spellEnd"/>
      <w:r w:rsidRPr="00D85B6F">
        <w:rPr>
          <w:sz w:val="28"/>
          <w:szCs w:val="28"/>
          <w:lang w:val="en-US"/>
        </w:rPr>
        <w:t>="style.css"&gt;</w:t>
      </w:r>
    </w:p>
    <w:p w14:paraId="0A4255B8" w14:textId="77777777" w:rsidR="00D85B6F" w:rsidRPr="00D85B6F" w:rsidRDefault="00D85B6F" w:rsidP="00D85B6F">
      <w:pPr>
        <w:rPr>
          <w:sz w:val="28"/>
          <w:szCs w:val="28"/>
          <w:lang w:val="en-US"/>
        </w:rPr>
      </w:pPr>
      <w:r w:rsidRPr="00D85B6F">
        <w:rPr>
          <w:sz w:val="28"/>
          <w:szCs w:val="28"/>
          <w:lang w:val="en-US"/>
        </w:rPr>
        <w:t>&lt;/head&gt;</w:t>
      </w:r>
    </w:p>
    <w:p w14:paraId="2DDF2C1E" w14:textId="77777777" w:rsidR="00D85B6F" w:rsidRPr="00D85B6F" w:rsidRDefault="00D85B6F" w:rsidP="00D85B6F">
      <w:pPr>
        <w:rPr>
          <w:sz w:val="28"/>
          <w:szCs w:val="28"/>
          <w:lang w:val="en-US"/>
        </w:rPr>
      </w:pPr>
      <w:r w:rsidRPr="00D85B6F">
        <w:rPr>
          <w:sz w:val="28"/>
          <w:szCs w:val="28"/>
          <w:lang w:val="en-US"/>
        </w:rPr>
        <w:t>&lt;body&gt;</w:t>
      </w:r>
    </w:p>
    <w:p w14:paraId="65AC3E2F" w14:textId="77777777" w:rsidR="00D85B6F" w:rsidRPr="00D85B6F" w:rsidRDefault="00D85B6F" w:rsidP="00D85B6F">
      <w:pPr>
        <w:rPr>
          <w:sz w:val="28"/>
          <w:szCs w:val="28"/>
          <w:lang w:val="en-US"/>
        </w:rPr>
      </w:pPr>
      <w:r w:rsidRPr="00D85B6F">
        <w:rPr>
          <w:sz w:val="28"/>
          <w:szCs w:val="28"/>
          <w:lang w:val="en-US"/>
        </w:rPr>
        <w:t>    &lt;header class="header"&gt;</w:t>
      </w:r>
    </w:p>
    <w:p w14:paraId="1BDA6F43" w14:textId="77777777" w:rsidR="00D85B6F" w:rsidRPr="00D85B6F" w:rsidRDefault="00D85B6F" w:rsidP="00D85B6F">
      <w:pPr>
        <w:rPr>
          <w:sz w:val="28"/>
          <w:szCs w:val="28"/>
          <w:lang w:val="en-US"/>
        </w:rPr>
      </w:pPr>
      <w:r w:rsidRPr="00D85B6F">
        <w:rPr>
          <w:sz w:val="28"/>
          <w:szCs w:val="28"/>
          <w:lang w:val="en-US"/>
        </w:rPr>
        <w:t xml:space="preserve">        &lt;div class="container </w:t>
      </w:r>
      <w:proofErr w:type="spellStart"/>
      <w:r w:rsidRPr="00D85B6F">
        <w:rPr>
          <w:sz w:val="28"/>
          <w:szCs w:val="28"/>
          <w:lang w:val="en-US"/>
        </w:rPr>
        <w:t>flex_start</w:t>
      </w:r>
      <w:proofErr w:type="spellEnd"/>
      <w:r w:rsidRPr="00D85B6F">
        <w:rPr>
          <w:sz w:val="28"/>
          <w:szCs w:val="28"/>
          <w:lang w:val="en-US"/>
        </w:rPr>
        <w:t>"&gt;</w:t>
      </w:r>
    </w:p>
    <w:p w14:paraId="25EB1D2E" w14:textId="77777777" w:rsidR="00D85B6F" w:rsidRPr="00D85B6F" w:rsidRDefault="00D85B6F" w:rsidP="00D85B6F">
      <w:pPr>
        <w:rPr>
          <w:sz w:val="28"/>
          <w:szCs w:val="28"/>
          <w:lang w:val="en-US"/>
        </w:rPr>
      </w:pPr>
      <w:r w:rsidRPr="00D85B6F">
        <w:rPr>
          <w:sz w:val="28"/>
          <w:szCs w:val="28"/>
          <w:lang w:val="en-US"/>
        </w:rPr>
        <w:t>                &lt;h1 id="top"&gt;</w:t>
      </w:r>
      <w:r w:rsidRPr="00D85B6F">
        <w:rPr>
          <w:sz w:val="28"/>
          <w:szCs w:val="28"/>
        </w:rPr>
        <w:t>Академия</w:t>
      </w:r>
      <w:r w:rsidRPr="00D85B6F">
        <w:rPr>
          <w:sz w:val="28"/>
          <w:szCs w:val="28"/>
          <w:lang w:val="en-US"/>
        </w:rPr>
        <w:t xml:space="preserve"> </w:t>
      </w:r>
      <w:r w:rsidRPr="00D85B6F">
        <w:rPr>
          <w:sz w:val="28"/>
          <w:szCs w:val="28"/>
        </w:rPr>
        <w:t>Красоты</w:t>
      </w:r>
      <w:r w:rsidRPr="00D85B6F">
        <w:rPr>
          <w:sz w:val="28"/>
          <w:szCs w:val="28"/>
          <w:lang w:val="en-US"/>
        </w:rPr>
        <w:t xml:space="preserve"> "DIANA"&lt;/h1&gt;</w:t>
      </w:r>
    </w:p>
    <w:p w14:paraId="47CB3E42" w14:textId="77777777" w:rsidR="00D85B6F" w:rsidRPr="00D85B6F" w:rsidRDefault="00D85B6F" w:rsidP="00D85B6F">
      <w:pPr>
        <w:rPr>
          <w:sz w:val="28"/>
          <w:szCs w:val="28"/>
          <w:lang w:val="en-US"/>
        </w:rPr>
      </w:pPr>
      <w:r w:rsidRPr="00D85B6F">
        <w:rPr>
          <w:sz w:val="28"/>
          <w:szCs w:val="28"/>
          <w:lang w:val="en-US"/>
        </w:rPr>
        <w:t xml:space="preserve">                 &lt;div class="container </w:t>
      </w:r>
      <w:proofErr w:type="spellStart"/>
      <w:r w:rsidRPr="00D85B6F">
        <w:rPr>
          <w:sz w:val="28"/>
          <w:szCs w:val="28"/>
          <w:lang w:val="en-US"/>
        </w:rPr>
        <w:t>flex_end</w:t>
      </w:r>
      <w:proofErr w:type="spellEnd"/>
      <w:r w:rsidRPr="00D85B6F">
        <w:rPr>
          <w:sz w:val="28"/>
          <w:szCs w:val="28"/>
          <w:lang w:val="en-US"/>
        </w:rPr>
        <w:t xml:space="preserve"> header__right"&gt;</w:t>
      </w:r>
    </w:p>
    <w:p w14:paraId="5B204DEE" w14:textId="77777777" w:rsidR="00D85B6F" w:rsidRPr="00D85B6F" w:rsidRDefault="00D85B6F" w:rsidP="00D85B6F">
      <w:pPr>
        <w:rPr>
          <w:sz w:val="28"/>
          <w:szCs w:val="28"/>
        </w:rPr>
      </w:pPr>
      <w:r w:rsidRPr="00D85B6F">
        <w:rPr>
          <w:sz w:val="28"/>
          <w:szCs w:val="28"/>
          <w:lang w:val="en-US"/>
        </w:rPr>
        <w:t xml:space="preserve">                        </w:t>
      </w:r>
      <w:r w:rsidRPr="00D85B6F">
        <w:rPr>
          <w:sz w:val="28"/>
          <w:szCs w:val="28"/>
        </w:rPr>
        <w:t>&lt;h4&gt;тел: 8(989) 720-01-02 &lt;</w:t>
      </w:r>
      <w:proofErr w:type="spellStart"/>
      <w:r w:rsidRPr="00D85B6F">
        <w:rPr>
          <w:sz w:val="28"/>
          <w:szCs w:val="28"/>
        </w:rPr>
        <w:t>br</w:t>
      </w:r>
      <w:proofErr w:type="spellEnd"/>
      <w:r w:rsidRPr="00D85B6F">
        <w:rPr>
          <w:sz w:val="28"/>
          <w:szCs w:val="28"/>
        </w:rPr>
        <w:t>&gt;</w:t>
      </w:r>
    </w:p>
    <w:p w14:paraId="015A8925" w14:textId="77777777" w:rsidR="00D85B6F" w:rsidRPr="00D85B6F" w:rsidRDefault="00D85B6F" w:rsidP="00D85B6F">
      <w:pPr>
        <w:rPr>
          <w:sz w:val="28"/>
          <w:szCs w:val="28"/>
        </w:rPr>
      </w:pPr>
      <w:r w:rsidRPr="00D85B6F">
        <w:rPr>
          <w:sz w:val="28"/>
          <w:szCs w:val="28"/>
        </w:rPr>
        <w:t xml:space="preserve">                            г. Ростов-на-Дону, </w:t>
      </w:r>
      <w:proofErr w:type="spellStart"/>
      <w:r w:rsidRPr="00D85B6F">
        <w:rPr>
          <w:sz w:val="28"/>
          <w:szCs w:val="28"/>
        </w:rPr>
        <w:t>пр.Стачки</w:t>
      </w:r>
      <w:proofErr w:type="spellEnd"/>
      <w:r w:rsidRPr="00D85B6F">
        <w:rPr>
          <w:sz w:val="28"/>
          <w:szCs w:val="28"/>
        </w:rPr>
        <w:t>, 123 &lt;br&gt;</w:t>
      </w:r>
    </w:p>
    <w:p w14:paraId="094BF037" w14:textId="77777777" w:rsidR="00D85B6F" w:rsidRPr="00D85B6F" w:rsidRDefault="00D85B6F" w:rsidP="00D85B6F">
      <w:pPr>
        <w:rPr>
          <w:sz w:val="28"/>
          <w:szCs w:val="28"/>
          <w:lang w:val="en-US"/>
        </w:rPr>
      </w:pPr>
      <w:r w:rsidRPr="00D85B6F">
        <w:rPr>
          <w:sz w:val="28"/>
          <w:szCs w:val="28"/>
        </w:rPr>
        <w:t xml:space="preserve">                            </w:t>
      </w:r>
      <w:r w:rsidRPr="00D85B6F">
        <w:rPr>
          <w:sz w:val="28"/>
          <w:szCs w:val="28"/>
          <w:lang w:val="en-US"/>
        </w:rPr>
        <w:t xml:space="preserve">&lt;a </w:t>
      </w:r>
      <w:proofErr w:type="spellStart"/>
      <w:r w:rsidRPr="00D85B6F">
        <w:rPr>
          <w:sz w:val="28"/>
          <w:szCs w:val="28"/>
          <w:lang w:val="en-US"/>
        </w:rPr>
        <w:t>href</w:t>
      </w:r>
      <w:proofErr w:type="spellEnd"/>
      <w:r w:rsidRPr="00D85B6F">
        <w:rPr>
          <w:sz w:val="28"/>
          <w:szCs w:val="28"/>
          <w:lang w:val="en-US"/>
        </w:rPr>
        <w:t>=" "&gt;</w:t>
      </w:r>
      <w:r w:rsidRPr="00D85B6F">
        <w:rPr>
          <w:sz w:val="28"/>
          <w:szCs w:val="28"/>
        </w:rPr>
        <w:t>Схема</w:t>
      </w:r>
      <w:r w:rsidRPr="00D85B6F">
        <w:rPr>
          <w:sz w:val="28"/>
          <w:szCs w:val="28"/>
          <w:lang w:val="en-US"/>
        </w:rPr>
        <w:t xml:space="preserve"> </w:t>
      </w:r>
      <w:r w:rsidRPr="00D85B6F">
        <w:rPr>
          <w:sz w:val="28"/>
          <w:szCs w:val="28"/>
        </w:rPr>
        <w:t>проезда</w:t>
      </w:r>
      <w:r w:rsidRPr="00D85B6F">
        <w:rPr>
          <w:sz w:val="28"/>
          <w:szCs w:val="28"/>
          <w:lang w:val="en-US"/>
        </w:rPr>
        <w:t>&lt;/a&gt;</w:t>
      </w:r>
    </w:p>
    <w:p w14:paraId="414B220F" w14:textId="77777777" w:rsidR="00D85B6F" w:rsidRPr="00D85B6F" w:rsidRDefault="00D85B6F" w:rsidP="00D85B6F">
      <w:pPr>
        <w:rPr>
          <w:sz w:val="28"/>
          <w:szCs w:val="28"/>
          <w:lang w:val="en-US"/>
        </w:rPr>
      </w:pPr>
      <w:r w:rsidRPr="00D85B6F">
        <w:rPr>
          <w:sz w:val="28"/>
          <w:szCs w:val="28"/>
          <w:lang w:val="en-US"/>
        </w:rPr>
        <w:t>                            &lt;/h4&gt;                </w:t>
      </w:r>
    </w:p>
    <w:p w14:paraId="7A6661A4" w14:textId="77777777" w:rsidR="00D85B6F" w:rsidRPr="00D85B6F" w:rsidRDefault="00D85B6F" w:rsidP="00D85B6F">
      <w:pPr>
        <w:rPr>
          <w:sz w:val="28"/>
          <w:szCs w:val="28"/>
          <w:lang w:val="en-US"/>
        </w:rPr>
      </w:pPr>
      <w:r w:rsidRPr="00D85B6F">
        <w:rPr>
          <w:sz w:val="28"/>
          <w:szCs w:val="28"/>
          <w:lang w:val="en-US"/>
        </w:rPr>
        <w:t>                &lt;/div&gt;                </w:t>
      </w:r>
    </w:p>
    <w:p w14:paraId="44BCBDF9" w14:textId="77777777" w:rsidR="00D85B6F" w:rsidRPr="00D85B6F" w:rsidRDefault="00D85B6F" w:rsidP="00D85B6F">
      <w:pPr>
        <w:rPr>
          <w:sz w:val="28"/>
          <w:szCs w:val="28"/>
          <w:lang w:val="en-US"/>
        </w:rPr>
      </w:pPr>
      <w:r w:rsidRPr="00D85B6F">
        <w:rPr>
          <w:sz w:val="28"/>
          <w:szCs w:val="28"/>
          <w:lang w:val="en-US"/>
        </w:rPr>
        <w:t>        &lt;/div&gt;</w:t>
      </w:r>
    </w:p>
    <w:p w14:paraId="17D0DACB" w14:textId="77777777" w:rsidR="00D85B6F" w:rsidRPr="00D85B6F" w:rsidRDefault="00D85B6F" w:rsidP="00D85B6F">
      <w:pPr>
        <w:rPr>
          <w:sz w:val="28"/>
          <w:szCs w:val="28"/>
          <w:lang w:val="en-US"/>
        </w:rPr>
      </w:pPr>
      <w:r w:rsidRPr="00D85B6F">
        <w:rPr>
          <w:sz w:val="28"/>
          <w:szCs w:val="28"/>
          <w:lang w:val="en-US"/>
        </w:rPr>
        <w:t xml:space="preserve">    &lt;/header&gt; </w:t>
      </w:r>
    </w:p>
    <w:p w14:paraId="42664F59" w14:textId="77777777" w:rsidR="00D85B6F" w:rsidRPr="00D85B6F" w:rsidRDefault="00D85B6F" w:rsidP="00D85B6F">
      <w:pPr>
        <w:rPr>
          <w:sz w:val="28"/>
          <w:szCs w:val="28"/>
          <w:lang w:val="en-US"/>
        </w:rPr>
      </w:pPr>
      <w:r w:rsidRPr="00D85B6F">
        <w:rPr>
          <w:sz w:val="28"/>
          <w:szCs w:val="28"/>
          <w:lang w:val="en-US"/>
        </w:rPr>
        <w:t> </w:t>
      </w:r>
    </w:p>
    <w:p w14:paraId="69FEEC9C" w14:textId="77777777" w:rsidR="00D85B6F" w:rsidRPr="00D85B6F" w:rsidRDefault="00D85B6F" w:rsidP="00D85B6F">
      <w:pPr>
        <w:rPr>
          <w:sz w:val="28"/>
          <w:szCs w:val="28"/>
          <w:lang w:val="en-US"/>
        </w:rPr>
      </w:pPr>
      <w:r w:rsidRPr="00D85B6F">
        <w:rPr>
          <w:sz w:val="28"/>
          <w:szCs w:val="28"/>
          <w:lang w:val="en-US"/>
        </w:rPr>
        <w:lastRenderedPageBreak/>
        <w:t xml:space="preserve">    &lt;nav class="nav container </w:t>
      </w:r>
      <w:proofErr w:type="spellStart"/>
      <w:r w:rsidRPr="00D85B6F">
        <w:rPr>
          <w:sz w:val="28"/>
          <w:szCs w:val="28"/>
          <w:lang w:val="en-US"/>
        </w:rPr>
        <w:t>flex_start</w:t>
      </w:r>
      <w:proofErr w:type="spellEnd"/>
      <w:r w:rsidRPr="00D85B6F">
        <w:rPr>
          <w:sz w:val="28"/>
          <w:szCs w:val="28"/>
          <w:lang w:val="en-US"/>
        </w:rPr>
        <w:t>"&gt;</w:t>
      </w:r>
    </w:p>
    <w:p w14:paraId="73C8105C" w14:textId="77777777" w:rsidR="00D85B6F" w:rsidRPr="00D85B6F" w:rsidRDefault="00D85B6F" w:rsidP="00D85B6F">
      <w:pPr>
        <w:rPr>
          <w:sz w:val="28"/>
          <w:szCs w:val="28"/>
          <w:lang w:val="en-US"/>
        </w:rPr>
      </w:pPr>
      <w:r w:rsidRPr="00D85B6F">
        <w:rPr>
          <w:sz w:val="28"/>
          <w:szCs w:val="28"/>
          <w:lang w:val="en-US"/>
        </w:rPr>
        <w:t>        &lt;h3&gt;</w:t>
      </w:r>
    </w:p>
    <w:p w14:paraId="5D2884A5" w14:textId="77777777" w:rsidR="00D85B6F" w:rsidRPr="00D85B6F" w:rsidRDefault="00D85B6F" w:rsidP="00D85B6F">
      <w:pPr>
        <w:rPr>
          <w:sz w:val="28"/>
          <w:szCs w:val="28"/>
          <w:lang w:val="en-US"/>
        </w:rPr>
      </w:pPr>
      <w:r w:rsidRPr="00D85B6F">
        <w:rPr>
          <w:sz w:val="28"/>
          <w:szCs w:val="28"/>
          <w:lang w:val="en-US"/>
        </w:rPr>
        <w:t>          &lt;a class="</w:t>
      </w:r>
      <w:proofErr w:type="spellStart"/>
      <w:r w:rsidRPr="00D85B6F">
        <w:rPr>
          <w:sz w:val="28"/>
          <w:szCs w:val="28"/>
          <w:lang w:val="en-US"/>
        </w:rPr>
        <w:t>header__link</w:t>
      </w:r>
      <w:proofErr w:type="spellEnd"/>
      <w:r w:rsidRPr="00D85B6F">
        <w:rPr>
          <w:sz w:val="28"/>
          <w:szCs w:val="28"/>
          <w:lang w:val="en-US"/>
        </w:rPr>
        <w:t xml:space="preserve">" </w:t>
      </w:r>
      <w:proofErr w:type="spellStart"/>
      <w:r w:rsidRPr="00D85B6F">
        <w:rPr>
          <w:sz w:val="28"/>
          <w:szCs w:val="28"/>
          <w:lang w:val="en-US"/>
        </w:rPr>
        <w:t>href</w:t>
      </w:r>
      <w:proofErr w:type="spellEnd"/>
      <w:r w:rsidRPr="00D85B6F">
        <w:rPr>
          <w:sz w:val="28"/>
          <w:szCs w:val="28"/>
          <w:lang w:val="en-US"/>
        </w:rPr>
        <w:t>="index.html"&gt;</w:t>
      </w:r>
      <w:r w:rsidRPr="00D85B6F">
        <w:rPr>
          <w:sz w:val="28"/>
          <w:szCs w:val="28"/>
        </w:rPr>
        <w:t>Главная</w:t>
      </w:r>
      <w:r w:rsidRPr="00D85B6F">
        <w:rPr>
          <w:sz w:val="28"/>
          <w:szCs w:val="28"/>
          <w:lang w:val="en-US"/>
        </w:rPr>
        <w:t xml:space="preserve"> </w:t>
      </w:r>
      <w:r w:rsidRPr="00D85B6F">
        <w:rPr>
          <w:sz w:val="28"/>
          <w:szCs w:val="28"/>
        </w:rPr>
        <w:t>страница</w:t>
      </w:r>
      <w:r w:rsidRPr="00D85B6F">
        <w:rPr>
          <w:sz w:val="28"/>
          <w:szCs w:val="28"/>
          <w:lang w:val="en-US"/>
        </w:rPr>
        <w:t>&lt;/a&gt;</w:t>
      </w:r>
    </w:p>
    <w:p w14:paraId="76758514" w14:textId="77777777" w:rsidR="00D85B6F" w:rsidRPr="00D85B6F" w:rsidRDefault="00D85B6F" w:rsidP="00D85B6F">
      <w:pPr>
        <w:rPr>
          <w:sz w:val="28"/>
          <w:szCs w:val="28"/>
          <w:lang w:val="en-US"/>
        </w:rPr>
      </w:pPr>
      <w:r w:rsidRPr="00D85B6F">
        <w:rPr>
          <w:sz w:val="28"/>
          <w:szCs w:val="28"/>
          <w:lang w:val="en-US"/>
        </w:rPr>
        <w:t>          &lt;a class="</w:t>
      </w:r>
      <w:proofErr w:type="spellStart"/>
      <w:r w:rsidRPr="00D85B6F">
        <w:rPr>
          <w:sz w:val="28"/>
          <w:szCs w:val="28"/>
          <w:lang w:val="en-US"/>
        </w:rPr>
        <w:t>header__link</w:t>
      </w:r>
      <w:proofErr w:type="spellEnd"/>
      <w:r w:rsidRPr="00D85B6F">
        <w:rPr>
          <w:sz w:val="28"/>
          <w:szCs w:val="28"/>
          <w:lang w:val="en-US"/>
        </w:rPr>
        <w:t xml:space="preserve">" </w:t>
      </w:r>
      <w:proofErr w:type="spellStart"/>
      <w:r w:rsidRPr="00D85B6F">
        <w:rPr>
          <w:sz w:val="28"/>
          <w:szCs w:val="28"/>
          <w:lang w:val="en-US"/>
        </w:rPr>
        <w:t>href</w:t>
      </w:r>
      <w:proofErr w:type="spellEnd"/>
      <w:r w:rsidRPr="00D85B6F">
        <w:rPr>
          <w:sz w:val="28"/>
          <w:szCs w:val="28"/>
          <w:lang w:val="en-US"/>
        </w:rPr>
        <w:t>="services.html"&gt;</w:t>
      </w:r>
      <w:r w:rsidRPr="00D85B6F">
        <w:rPr>
          <w:sz w:val="28"/>
          <w:szCs w:val="28"/>
        </w:rPr>
        <w:t>Услуги</w:t>
      </w:r>
      <w:r w:rsidRPr="00D85B6F">
        <w:rPr>
          <w:sz w:val="28"/>
          <w:szCs w:val="28"/>
          <w:lang w:val="en-US"/>
        </w:rPr>
        <w:t xml:space="preserve"> </w:t>
      </w:r>
      <w:r w:rsidRPr="00D85B6F">
        <w:rPr>
          <w:sz w:val="28"/>
          <w:szCs w:val="28"/>
        </w:rPr>
        <w:t>академии</w:t>
      </w:r>
      <w:r w:rsidRPr="00D85B6F">
        <w:rPr>
          <w:sz w:val="28"/>
          <w:szCs w:val="28"/>
          <w:lang w:val="en-US"/>
        </w:rPr>
        <w:t xml:space="preserve">&lt;/a&gt; </w:t>
      </w:r>
    </w:p>
    <w:p w14:paraId="157F59FD" w14:textId="77777777" w:rsidR="00D85B6F" w:rsidRPr="00D85B6F" w:rsidRDefault="00D85B6F" w:rsidP="00D85B6F">
      <w:pPr>
        <w:rPr>
          <w:sz w:val="28"/>
          <w:szCs w:val="28"/>
          <w:lang w:val="en-US"/>
        </w:rPr>
      </w:pPr>
      <w:r w:rsidRPr="00D85B6F">
        <w:rPr>
          <w:sz w:val="28"/>
          <w:szCs w:val="28"/>
          <w:lang w:val="en-US"/>
        </w:rPr>
        <w:t>          &lt;a class="</w:t>
      </w:r>
      <w:proofErr w:type="spellStart"/>
      <w:r w:rsidRPr="00D85B6F">
        <w:rPr>
          <w:sz w:val="28"/>
          <w:szCs w:val="28"/>
          <w:lang w:val="en-US"/>
        </w:rPr>
        <w:t>header__link</w:t>
      </w:r>
      <w:proofErr w:type="spellEnd"/>
      <w:r w:rsidRPr="00D85B6F">
        <w:rPr>
          <w:sz w:val="28"/>
          <w:szCs w:val="28"/>
          <w:lang w:val="en-US"/>
        </w:rPr>
        <w:t xml:space="preserve">" </w:t>
      </w:r>
      <w:proofErr w:type="spellStart"/>
      <w:r w:rsidRPr="00D85B6F">
        <w:rPr>
          <w:sz w:val="28"/>
          <w:szCs w:val="28"/>
          <w:lang w:val="en-US"/>
        </w:rPr>
        <w:t>href</w:t>
      </w:r>
      <w:proofErr w:type="spellEnd"/>
      <w:r w:rsidRPr="00D85B6F">
        <w:rPr>
          <w:sz w:val="28"/>
          <w:szCs w:val="28"/>
          <w:lang w:val="en-US"/>
        </w:rPr>
        <w:t>="record.html"&gt;</w:t>
      </w:r>
      <w:r w:rsidRPr="00D85B6F">
        <w:rPr>
          <w:sz w:val="28"/>
          <w:szCs w:val="28"/>
        </w:rPr>
        <w:t>Записаться</w:t>
      </w:r>
      <w:r w:rsidRPr="00D85B6F">
        <w:rPr>
          <w:sz w:val="28"/>
          <w:szCs w:val="28"/>
          <w:lang w:val="en-US"/>
        </w:rPr>
        <w:t xml:space="preserve"> </w:t>
      </w:r>
      <w:r w:rsidRPr="00D85B6F">
        <w:rPr>
          <w:sz w:val="28"/>
          <w:szCs w:val="28"/>
        </w:rPr>
        <w:t>сейчас</w:t>
      </w:r>
      <w:r w:rsidRPr="00D85B6F">
        <w:rPr>
          <w:sz w:val="28"/>
          <w:szCs w:val="28"/>
          <w:lang w:val="en-US"/>
        </w:rPr>
        <w:t xml:space="preserve">&lt;/a&gt; </w:t>
      </w:r>
    </w:p>
    <w:p w14:paraId="51ABECFE" w14:textId="77777777" w:rsidR="00D85B6F" w:rsidRPr="00D85B6F" w:rsidRDefault="00D85B6F" w:rsidP="00D85B6F">
      <w:pPr>
        <w:rPr>
          <w:sz w:val="28"/>
          <w:szCs w:val="28"/>
          <w:lang w:val="en-US"/>
        </w:rPr>
      </w:pPr>
      <w:r w:rsidRPr="00D85B6F">
        <w:rPr>
          <w:sz w:val="28"/>
          <w:szCs w:val="28"/>
          <w:lang w:val="en-US"/>
        </w:rPr>
        <w:t>          &lt;a class="</w:t>
      </w:r>
      <w:proofErr w:type="spellStart"/>
      <w:r w:rsidRPr="00D85B6F">
        <w:rPr>
          <w:sz w:val="28"/>
          <w:szCs w:val="28"/>
          <w:lang w:val="en-US"/>
        </w:rPr>
        <w:t>header__link</w:t>
      </w:r>
      <w:proofErr w:type="spellEnd"/>
      <w:r w:rsidRPr="00D85B6F">
        <w:rPr>
          <w:sz w:val="28"/>
          <w:szCs w:val="28"/>
          <w:lang w:val="en-US"/>
        </w:rPr>
        <w:t xml:space="preserve">" </w:t>
      </w:r>
      <w:proofErr w:type="spellStart"/>
      <w:r w:rsidRPr="00D85B6F">
        <w:rPr>
          <w:sz w:val="28"/>
          <w:szCs w:val="28"/>
          <w:lang w:val="en-US"/>
        </w:rPr>
        <w:t>href</w:t>
      </w:r>
      <w:proofErr w:type="spellEnd"/>
      <w:r w:rsidRPr="00D85B6F">
        <w:rPr>
          <w:sz w:val="28"/>
          <w:szCs w:val="28"/>
          <w:lang w:val="en-US"/>
        </w:rPr>
        <w:t>="gallery.html"&gt;</w:t>
      </w:r>
      <w:r w:rsidRPr="00D85B6F">
        <w:rPr>
          <w:sz w:val="28"/>
          <w:szCs w:val="28"/>
        </w:rPr>
        <w:t>Галерея</w:t>
      </w:r>
      <w:r w:rsidRPr="00D85B6F">
        <w:rPr>
          <w:sz w:val="28"/>
          <w:szCs w:val="28"/>
          <w:lang w:val="en-US"/>
        </w:rPr>
        <w:t xml:space="preserve">&lt;/a&gt; </w:t>
      </w:r>
    </w:p>
    <w:p w14:paraId="4BAF9AF3" w14:textId="77777777" w:rsidR="00D85B6F" w:rsidRPr="00D85B6F" w:rsidRDefault="00D85B6F" w:rsidP="00D85B6F">
      <w:pPr>
        <w:rPr>
          <w:sz w:val="28"/>
          <w:szCs w:val="28"/>
          <w:lang w:val="en-US"/>
        </w:rPr>
      </w:pPr>
      <w:r w:rsidRPr="00D85B6F">
        <w:rPr>
          <w:sz w:val="28"/>
          <w:szCs w:val="28"/>
          <w:lang w:val="en-US"/>
        </w:rPr>
        <w:t>          &lt;a class="</w:t>
      </w:r>
      <w:proofErr w:type="spellStart"/>
      <w:r w:rsidRPr="00D85B6F">
        <w:rPr>
          <w:sz w:val="28"/>
          <w:szCs w:val="28"/>
          <w:lang w:val="en-US"/>
        </w:rPr>
        <w:t>header__link</w:t>
      </w:r>
      <w:proofErr w:type="spellEnd"/>
      <w:r w:rsidRPr="00D85B6F">
        <w:rPr>
          <w:sz w:val="28"/>
          <w:szCs w:val="28"/>
          <w:lang w:val="en-US"/>
        </w:rPr>
        <w:t xml:space="preserve">" </w:t>
      </w:r>
      <w:proofErr w:type="spellStart"/>
      <w:r w:rsidRPr="00D85B6F">
        <w:rPr>
          <w:sz w:val="28"/>
          <w:szCs w:val="28"/>
          <w:lang w:val="en-US"/>
        </w:rPr>
        <w:t>href</w:t>
      </w:r>
      <w:proofErr w:type="spellEnd"/>
      <w:r w:rsidRPr="00D85B6F">
        <w:rPr>
          <w:sz w:val="28"/>
          <w:szCs w:val="28"/>
          <w:lang w:val="en-US"/>
        </w:rPr>
        <w:t>="reviews.html"&gt;</w:t>
      </w:r>
      <w:r w:rsidRPr="00D85B6F">
        <w:rPr>
          <w:sz w:val="28"/>
          <w:szCs w:val="28"/>
        </w:rPr>
        <w:t>Отзывы</w:t>
      </w:r>
      <w:r w:rsidRPr="00D85B6F">
        <w:rPr>
          <w:sz w:val="28"/>
          <w:szCs w:val="28"/>
          <w:lang w:val="en-US"/>
        </w:rPr>
        <w:t>&lt;/a&gt; &lt;</w:t>
      </w:r>
      <w:proofErr w:type="spellStart"/>
      <w:r w:rsidRPr="00D85B6F">
        <w:rPr>
          <w:sz w:val="28"/>
          <w:szCs w:val="28"/>
          <w:lang w:val="en-US"/>
        </w:rPr>
        <w:t>br</w:t>
      </w:r>
      <w:proofErr w:type="spellEnd"/>
      <w:r w:rsidRPr="00D85B6F">
        <w:rPr>
          <w:sz w:val="28"/>
          <w:szCs w:val="28"/>
          <w:lang w:val="en-US"/>
        </w:rPr>
        <w:t>&gt;</w:t>
      </w:r>
    </w:p>
    <w:p w14:paraId="2AD82B7A" w14:textId="77777777" w:rsidR="00D85B6F" w:rsidRPr="00D85B6F" w:rsidRDefault="00D85B6F" w:rsidP="00D85B6F">
      <w:pPr>
        <w:rPr>
          <w:sz w:val="28"/>
          <w:szCs w:val="28"/>
          <w:lang w:val="en-US"/>
        </w:rPr>
      </w:pPr>
      <w:r w:rsidRPr="00D85B6F">
        <w:rPr>
          <w:sz w:val="28"/>
          <w:szCs w:val="28"/>
          <w:lang w:val="en-US"/>
        </w:rPr>
        <w:t>        &lt;/h3&gt;  </w:t>
      </w:r>
    </w:p>
    <w:p w14:paraId="4208C0EF" w14:textId="77777777" w:rsidR="00D85B6F" w:rsidRPr="00D85B6F" w:rsidRDefault="00D85B6F" w:rsidP="00D85B6F">
      <w:pPr>
        <w:rPr>
          <w:sz w:val="28"/>
          <w:szCs w:val="28"/>
          <w:lang w:val="en-US"/>
        </w:rPr>
      </w:pPr>
      <w:r w:rsidRPr="00D85B6F">
        <w:rPr>
          <w:sz w:val="28"/>
          <w:szCs w:val="28"/>
          <w:lang w:val="en-US"/>
        </w:rPr>
        <w:t>    &lt;/nav&gt;</w:t>
      </w:r>
    </w:p>
    <w:p w14:paraId="64DE73F4" w14:textId="77777777" w:rsidR="00D85B6F" w:rsidRPr="00D85B6F" w:rsidRDefault="00D85B6F" w:rsidP="00D85B6F">
      <w:pPr>
        <w:rPr>
          <w:sz w:val="28"/>
          <w:szCs w:val="28"/>
          <w:lang w:val="en-US"/>
        </w:rPr>
      </w:pPr>
      <w:r w:rsidRPr="00D85B6F">
        <w:rPr>
          <w:sz w:val="28"/>
          <w:szCs w:val="28"/>
          <w:lang w:val="en-US"/>
        </w:rPr>
        <w:t xml:space="preserve">    </w:t>
      </w:r>
    </w:p>
    <w:p w14:paraId="45133D65" w14:textId="77777777" w:rsidR="00D85B6F" w:rsidRPr="00D85B6F" w:rsidRDefault="00D85B6F" w:rsidP="00D85B6F">
      <w:pPr>
        <w:rPr>
          <w:sz w:val="28"/>
          <w:szCs w:val="28"/>
          <w:lang w:val="en-US"/>
        </w:rPr>
      </w:pPr>
    </w:p>
    <w:p w14:paraId="0E2718CC" w14:textId="77777777" w:rsidR="00D85B6F" w:rsidRPr="00D85B6F" w:rsidRDefault="00D85B6F" w:rsidP="00D85B6F">
      <w:pPr>
        <w:rPr>
          <w:sz w:val="28"/>
          <w:szCs w:val="28"/>
          <w:lang w:val="en-US"/>
        </w:rPr>
      </w:pPr>
      <w:r w:rsidRPr="00D85B6F">
        <w:rPr>
          <w:sz w:val="28"/>
          <w:szCs w:val="28"/>
          <w:lang w:val="en-US"/>
        </w:rPr>
        <w:t>&lt;</w:t>
      </w:r>
      <w:proofErr w:type="spellStart"/>
      <w:r w:rsidRPr="00D85B6F">
        <w:rPr>
          <w:sz w:val="28"/>
          <w:szCs w:val="28"/>
          <w:lang w:val="en-US"/>
        </w:rPr>
        <w:t>br</w:t>
      </w:r>
      <w:proofErr w:type="spellEnd"/>
      <w:r w:rsidRPr="00D85B6F">
        <w:rPr>
          <w:sz w:val="28"/>
          <w:szCs w:val="28"/>
          <w:lang w:val="en-US"/>
        </w:rPr>
        <w:t>&gt;&lt;</w:t>
      </w:r>
      <w:proofErr w:type="spellStart"/>
      <w:r w:rsidRPr="00D85B6F">
        <w:rPr>
          <w:sz w:val="28"/>
          <w:szCs w:val="28"/>
          <w:lang w:val="en-US"/>
        </w:rPr>
        <w:t>br</w:t>
      </w:r>
      <w:proofErr w:type="spellEnd"/>
      <w:r w:rsidRPr="00D85B6F">
        <w:rPr>
          <w:sz w:val="28"/>
          <w:szCs w:val="28"/>
          <w:lang w:val="en-US"/>
        </w:rPr>
        <w:t>&gt;&lt;</w:t>
      </w:r>
      <w:proofErr w:type="spellStart"/>
      <w:r w:rsidRPr="00D85B6F">
        <w:rPr>
          <w:sz w:val="28"/>
          <w:szCs w:val="28"/>
          <w:lang w:val="en-US"/>
        </w:rPr>
        <w:t>br</w:t>
      </w:r>
      <w:proofErr w:type="spellEnd"/>
      <w:r w:rsidRPr="00D85B6F">
        <w:rPr>
          <w:sz w:val="28"/>
          <w:szCs w:val="28"/>
          <w:lang w:val="en-US"/>
        </w:rPr>
        <w:t>&gt;</w:t>
      </w:r>
    </w:p>
    <w:p w14:paraId="0CEEFA11" w14:textId="77777777" w:rsidR="00D85B6F" w:rsidRPr="00D85B6F" w:rsidRDefault="00D85B6F" w:rsidP="00D85B6F">
      <w:pPr>
        <w:rPr>
          <w:sz w:val="28"/>
          <w:szCs w:val="28"/>
          <w:lang w:val="en-US"/>
        </w:rPr>
      </w:pPr>
    </w:p>
    <w:p w14:paraId="46FC1B3E" w14:textId="77777777" w:rsidR="00D85B6F" w:rsidRPr="00D85B6F" w:rsidRDefault="00D85B6F" w:rsidP="00D85B6F">
      <w:pPr>
        <w:rPr>
          <w:sz w:val="28"/>
          <w:szCs w:val="28"/>
          <w:lang w:val="en-US"/>
        </w:rPr>
      </w:pPr>
      <w:r w:rsidRPr="00D85B6F">
        <w:rPr>
          <w:sz w:val="28"/>
          <w:szCs w:val="28"/>
          <w:lang w:val="en-US"/>
        </w:rPr>
        <w:t>&lt;div class="footer"&gt;</w:t>
      </w:r>
    </w:p>
    <w:p w14:paraId="50ADF4C9" w14:textId="77777777" w:rsidR="00D85B6F" w:rsidRPr="00D85B6F" w:rsidRDefault="00D85B6F" w:rsidP="00D85B6F">
      <w:pPr>
        <w:rPr>
          <w:sz w:val="28"/>
          <w:szCs w:val="28"/>
          <w:lang w:val="en-US"/>
        </w:rPr>
      </w:pPr>
      <w:r w:rsidRPr="00D85B6F">
        <w:rPr>
          <w:sz w:val="28"/>
          <w:szCs w:val="28"/>
          <w:lang w:val="en-US"/>
        </w:rPr>
        <w:t xml:space="preserve">    &lt;div class="footer </w:t>
      </w:r>
      <w:proofErr w:type="spellStart"/>
      <w:r w:rsidRPr="00D85B6F">
        <w:rPr>
          <w:sz w:val="28"/>
          <w:szCs w:val="28"/>
          <w:lang w:val="en-US"/>
        </w:rPr>
        <w:t>flex_start</w:t>
      </w:r>
      <w:proofErr w:type="spellEnd"/>
      <w:r w:rsidRPr="00D85B6F">
        <w:rPr>
          <w:sz w:val="28"/>
          <w:szCs w:val="28"/>
          <w:lang w:val="en-US"/>
        </w:rPr>
        <w:t>"&gt;</w:t>
      </w:r>
    </w:p>
    <w:p w14:paraId="3C94A600" w14:textId="77777777" w:rsidR="00D85B6F" w:rsidRPr="00D85B6F" w:rsidRDefault="00D85B6F" w:rsidP="00D85B6F">
      <w:pPr>
        <w:rPr>
          <w:sz w:val="28"/>
          <w:szCs w:val="28"/>
          <w:lang w:val="en-US"/>
        </w:rPr>
      </w:pPr>
      <w:r w:rsidRPr="00D85B6F">
        <w:rPr>
          <w:sz w:val="28"/>
          <w:szCs w:val="28"/>
          <w:lang w:val="en-US"/>
        </w:rPr>
        <w:t>        &lt;h2&gt;AK "DIANA"&lt;/h2&gt; &lt;</w:t>
      </w:r>
      <w:proofErr w:type="spellStart"/>
      <w:r w:rsidRPr="00D85B6F">
        <w:rPr>
          <w:sz w:val="28"/>
          <w:szCs w:val="28"/>
          <w:lang w:val="en-US"/>
        </w:rPr>
        <w:t>br</w:t>
      </w:r>
      <w:proofErr w:type="spellEnd"/>
      <w:r w:rsidRPr="00D85B6F">
        <w:rPr>
          <w:sz w:val="28"/>
          <w:szCs w:val="28"/>
          <w:lang w:val="en-US"/>
        </w:rPr>
        <w:t>&gt;</w:t>
      </w:r>
    </w:p>
    <w:p w14:paraId="2DB125D1" w14:textId="77777777" w:rsidR="00D85B6F" w:rsidRPr="00D85B6F" w:rsidRDefault="00D85B6F" w:rsidP="00D85B6F">
      <w:pPr>
        <w:rPr>
          <w:sz w:val="28"/>
          <w:szCs w:val="28"/>
          <w:lang w:val="en-US"/>
        </w:rPr>
      </w:pPr>
      <w:r w:rsidRPr="00D85B6F">
        <w:rPr>
          <w:sz w:val="28"/>
          <w:szCs w:val="28"/>
          <w:lang w:val="en-US"/>
        </w:rPr>
        <w:t xml:space="preserve">        &lt;div class="footer </w:t>
      </w:r>
      <w:proofErr w:type="spellStart"/>
      <w:r w:rsidRPr="00D85B6F">
        <w:rPr>
          <w:sz w:val="28"/>
          <w:szCs w:val="28"/>
          <w:lang w:val="en-US"/>
        </w:rPr>
        <w:t>flex_start</w:t>
      </w:r>
      <w:proofErr w:type="spellEnd"/>
      <w:r w:rsidRPr="00D85B6F">
        <w:rPr>
          <w:sz w:val="28"/>
          <w:szCs w:val="28"/>
          <w:lang w:val="en-US"/>
        </w:rPr>
        <w:t>"&gt;</w:t>
      </w:r>
    </w:p>
    <w:p w14:paraId="00049846" w14:textId="77777777" w:rsidR="00D85B6F" w:rsidRPr="00D85B6F" w:rsidRDefault="00D85B6F" w:rsidP="00D85B6F">
      <w:pPr>
        <w:rPr>
          <w:sz w:val="28"/>
          <w:szCs w:val="28"/>
          <w:lang w:val="en-US"/>
        </w:rPr>
      </w:pPr>
      <w:r w:rsidRPr="00D85B6F">
        <w:rPr>
          <w:sz w:val="28"/>
          <w:szCs w:val="28"/>
          <w:lang w:val="en-US"/>
        </w:rPr>
        <w:t xml:space="preserve">        &lt;a </w:t>
      </w:r>
      <w:proofErr w:type="spellStart"/>
      <w:r w:rsidRPr="00D85B6F">
        <w:rPr>
          <w:sz w:val="28"/>
          <w:szCs w:val="28"/>
          <w:lang w:val="en-US"/>
        </w:rPr>
        <w:t>href</w:t>
      </w:r>
      <w:proofErr w:type="spellEnd"/>
      <w:r w:rsidRPr="00D85B6F">
        <w:rPr>
          <w:sz w:val="28"/>
          <w:szCs w:val="28"/>
          <w:lang w:val="en-US"/>
        </w:rPr>
        <w:t>="#top"&gt;</w:t>
      </w:r>
      <w:r w:rsidRPr="00D85B6F">
        <w:rPr>
          <w:sz w:val="28"/>
          <w:szCs w:val="28"/>
        </w:rPr>
        <w:t>Вверх</w:t>
      </w:r>
      <w:r w:rsidRPr="00D85B6F">
        <w:rPr>
          <w:sz w:val="28"/>
          <w:szCs w:val="28"/>
          <w:lang w:val="en-US"/>
        </w:rPr>
        <w:t>&lt;/a&gt;</w:t>
      </w:r>
    </w:p>
    <w:p w14:paraId="4B5264A2" w14:textId="77777777" w:rsidR="00D85B6F" w:rsidRPr="00D85B6F" w:rsidRDefault="00D85B6F" w:rsidP="00D85B6F">
      <w:pPr>
        <w:rPr>
          <w:sz w:val="28"/>
          <w:szCs w:val="28"/>
          <w:lang w:val="en-US"/>
        </w:rPr>
      </w:pPr>
      <w:r w:rsidRPr="00D85B6F">
        <w:rPr>
          <w:sz w:val="28"/>
          <w:szCs w:val="28"/>
          <w:lang w:val="en-US"/>
        </w:rPr>
        <w:t xml:space="preserve">        &lt;/div&gt; </w:t>
      </w:r>
    </w:p>
    <w:p w14:paraId="32EB8554" w14:textId="77777777" w:rsidR="00D85B6F" w:rsidRPr="00D85B6F" w:rsidRDefault="00D85B6F" w:rsidP="00D85B6F">
      <w:pPr>
        <w:rPr>
          <w:sz w:val="28"/>
          <w:szCs w:val="28"/>
          <w:lang w:val="en-US"/>
        </w:rPr>
      </w:pPr>
      <w:r w:rsidRPr="00D85B6F">
        <w:rPr>
          <w:sz w:val="28"/>
          <w:szCs w:val="28"/>
          <w:lang w:val="en-US"/>
        </w:rPr>
        <w:t>    &lt;/div&gt;</w:t>
      </w:r>
    </w:p>
    <w:p w14:paraId="1066AD21" w14:textId="77777777" w:rsidR="00D85B6F" w:rsidRPr="00D85B6F" w:rsidRDefault="00D85B6F" w:rsidP="00D85B6F">
      <w:pPr>
        <w:rPr>
          <w:sz w:val="28"/>
          <w:szCs w:val="28"/>
          <w:lang w:val="en-US"/>
        </w:rPr>
      </w:pPr>
      <w:r w:rsidRPr="00D85B6F">
        <w:rPr>
          <w:sz w:val="28"/>
          <w:szCs w:val="28"/>
          <w:lang w:val="en-US"/>
        </w:rPr>
        <w:t xml:space="preserve">    &lt;div class="footer </w:t>
      </w:r>
      <w:proofErr w:type="spellStart"/>
      <w:r w:rsidRPr="00D85B6F">
        <w:rPr>
          <w:sz w:val="28"/>
          <w:szCs w:val="28"/>
          <w:lang w:val="en-US"/>
        </w:rPr>
        <w:t>flex_end</w:t>
      </w:r>
      <w:proofErr w:type="spellEnd"/>
      <w:r w:rsidRPr="00D85B6F">
        <w:rPr>
          <w:sz w:val="28"/>
          <w:szCs w:val="28"/>
          <w:lang w:val="en-US"/>
        </w:rPr>
        <w:t>"&gt;</w:t>
      </w:r>
    </w:p>
    <w:p w14:paraId="4E0C74A6" w14:textId="77777777" w:rsidR="00D85B6F" w:rsidRPr="00D85B6F" w:rsidRDefault="00D85B6F" w:rsidP="00D85B6F">
      <w:pPr>
        <w:rPr>
          <w:sz w:val="28"/>
          <w:szCs w:val="28"/>
        </w:rPr>
      </w:pPr>
      <w:r w:rsidRPr="00D85B6F">
        <w:rPr>
          <w:sz w:val="28"/>
          <w:szCs w:val="28"/>
          <w:lang w:val="en-US"/>
        </w:rPr>
        <w:t xml:space="preserve">    </w:t>
      </w:r>
      <w:r w:rsidRPr="00D85B6F">
        <w:rPr>
          <w:sz w:val="28"/>
          <w:szCs w:val="28"/>
        </w:rPr>
        <w:t xml:space="preserve">&lt;a </w:t>
      </w:r>
      <w:proofErr w:type="spellStart"/>
      <w:r w:rsidRPr="00D85B6F">
        <w:rPr>
          <w:sz w:val="28"/>
          <w:szCs w:val="28"/>
        </w:rPr>
        <w:t>href</w:t>
      </w:r>
      <w:proofErr w:type="spellEnd"/>
      <w:r w:rsidRPr="00D85B6F">
        <w:rPr>
          <w:sz w:val="28"/>
          <w:szCs w:val="28"/>
        </w:rPr>
        <w:t>="admin.html"&gt;&lt;h4&gt;Вход для администратора &lt;</w:t>
      </w:r>
      <w:proofErr w:type="spellStart"/>
      <w:r w:rsidRPr="00D85B6F">
        <w:rPr>
          <w:sz w:val="28"/>
          <w:szCs w:val="28"/>
        </w:rPr>
        <w:t>br</w:t>
      </w:r>
      <w:proofErr w:type="spellEnd"/>
      <w:r w:rsidRPr="00D85B6F">
        <w:rPr>
          <w:sz w:val="28"/>
          <w:szCs w:val="28"/>
        </w:rPr>
        <w:t>&gt;</w:t>
      </w:r>
    </w:p>
    <w:p w14:paraId="4EE3DDD8" w14:textId="77777777" w:rsidR="00D85B6F" w:rsidRPr="00D85B6F" w:rsidRDefault="00D85B6F" w:rsidP="00D85B6F">
      <w:pPr>
        <w:rPr>
          <w:sz w:val="28"/>
          <w:szCs w:val="28"/>
        </w:rPr>
      </w:pPr>
      <w:r w:rsidRPr="00D85B6F">
        <w:rPr>
          <w:sz w:val="28"/>
          <w:szCs w:val="28"/>
        </w:rPr>
        <w:t>        Академии Красоты "DIANA"&lt;/h4&gt;&lt;/a&gt;</w:t>
      </w:r>
    </w:p>
    <w:p w14:paraId="16C283A2" w14:textId="77777777" w:rsidR="00D85B6F" w:rsidRPr="00D85B6F" w:rsidRDefault="00D85B6F" w:rsidP="00D85B6F">
      <w:pPr>
        <w:rPr>
          <w:sz w:val="28"/>
          <w:szCs w:val="28"/>
          <w:lang w:val="en-US"/>
        </w:rPr>
      </w:pPr>
      <w:r w:rsidRPr="00D85B6F">
        <w:rPr>
          <w:sz w:val="28"/>
          <w:szCs w:val="28"/>
        </w:rPr>
        <w:t xml:space="preserve">    </w:t>
      </w:r>
      <w:r w:rsidRPr="00D85B6F">
        <w:rPr>
          <w:sz w:val="28"/>
          <w:szCs w:val="28"/>
          <w:lang w:val="en-US"/>
        </w:rPr>
        <w:t>&lt;/div&gt;</w:t>
      </w:r>
    </w:p>
    <w:p w14:paraId="3F40A15D" w14:textId="77777777" w:rsidR="00D85B6F" w:rsidRPr="00D85B6F" w:rsidRDefault="00D85B6F" w:rsidP="00D85B6F">
      <w:pPr>
        <w:rPr>
          <w:sz w:val="28"/>
          <w:szCs w:val="28"/>
          <w:lang w:val="en-US"/>
        </w:rPr>
      </w:pPr>
    </w:p>
    <w:p w14:paraId="2D7B3983" w14:textId="77777777" w:rsidR="00D85B6F" w:rsidRPr="00D85B6F" w:rsidRDefault="00D85B6F" w:rsidP="00D85B6F">
      <w:pPr>
        <w:rPr>
          <w:sz w:val="28"/>
          <w:szCs w:val="28"/>
          <w:lang w:val="en-US"/>
        </w:rPr>
      </w:pPr>
      <w:r w:rsidRPr="00D85B6F">
        <w:rPr>
          <w:sz w:val="28"/>
          <w:szCs w:val="28"/>
          <w:lang w:val="en-US"/>
        </w:rPr>
        <w:t>    &lt;</w:t>
      </w:r>
      <w:proofErr w:type="spellStart"/>
      <w:r w:rsidRPr="00D85B6F">
        <w:rPr>
          <w:sz w:val="28"/>
          <w:szCs w:val="28"/>
          <w:lang w:val="en-US"/>
        </w:rPr>
        <w:t>selectoin</w:t>
      </w:r>
      <w:proofErr w:type="spellEnd"/>
      <w:r w:rsidRPr="00D85B6F">
        <w:rPr>
          <w:sz w:val="28"/>
          <w:szCs w:val="28"/>
          <w:lang w:val="en-US"/>
        </w:rPr>
        <w:t xml:space="preserve"> class="logos footer </w:t>
      </w:r>
      <w:proofErr w:type="spellStart"/>
      <w:r w:rsidRPr="00D85B6F">
        <w:rPr>
          <w:sz w:val="28"/>
          <w:szCs w:val="28"/>
          <w:lang w:val="en-US"/>
        </w:rPr>
        <w:t>flex_between</w:t>
      </w:r>
      <w:proofErr w:type="spellEnd"/>
      <w:r w:rsidRPr="00D85B6F">
        <w:rPr>
          <w:sz w:val="28"/>
          <w:szCs w:val="28"/>
          <w:lang w:val="en-US"/>
        </w:rPr>
        <w:t>"&gt;</w:t>
      </w:r>
    </w:p>
    <w:p w14:paraId="6B5A306D" w14:textId="77777777" w:rsidR="00D85B6F" w:rsidRPr="00D85B6F" w:rsidRDefault="00D85B6F" w:rsidP="00D85B6F">
      <w:pPr>
        <w:rPr>
          <w:sz w:val="28"/>
          <w:szCs w:val="28"/>
          <w:lang w:val="en-US"/>
        </w:rPr>
      </w:pPr>
      <w:r w:rsidRPr="00D85B6F">
        <w:rPr>
          <w:sz w:val="28"/>
          <w:szCs w:val="28"/>
          <w:lang w:val="en-US"/>
        </w:rPr>
        <w:t>    &lt;div class="</w:t>
      </w:r>
      <w:proofErr w:type="spellStart"/>
      <w:r w:rsidRPr="00D85B6F">
        <w:rPr>
          <w:sz w:val="28"/>
          <w:szCs w:val="28"/>
          <w:lang w:val="en-US"/>
        </w:rPr>
        <w:t>flex_logos</w:t>
      </w:r>
      <w:proofErr w:type="spellEnd"/>
      <w:r w:rsidRPr="00D85B6F">
        <w:rPr>
          <w:sz w:val="28"/>
          <w:szCs w:val="28"/>
          <w:lang w:val="en-US"/>
        </w:rPr>
        <w:t xml:space="preserve"> footer"&gt;</w:t>
      </w:r>
    </w:p>
    <w:p w14:paraId="7E00BDA1" w14:textId="77777777" w:rsidR="00D85B6F" w:rsidRPr="00D85B6F" w:rsidRDefault="00D85B6F" w:rsidP="00D85B6F">
      <w:pPr>
        <w:rPr>
          <w:sz w:val="28"/>
          <w:szCs w:val="28"/>
          <w:lang w:val="en-US"/>
        </w:rPr>
      </w:pPr>
      <w:r w:rsidRPr="00D85B6F">
        <w:rPr>
          <w:sz w:val="28"/>
          <w:szCs w:val="28"/>
          <w:lang w:val="en-US"/>
        </w:rPr>
        <w:t xml:space="preserve">        &lt;a </w:t>
      </w:r>
      <w:proofErr w:type="spellStart"/>
      <w:r w:rsidRPr="00D85B6F">
        <w:rPr>
          <w:sz w:val="28"/>
          <w:szCs w:val="28"/>
          <w:lang w:val="en-US"/>
        </w:rPr>
        <w:t>href</w:t>
      </w:r>
      <w:proofErr w:type="spellEnd"/>
      <w:r w:rsidRPr="00D85B6F">
        <w:rPr>
          <w:sz w:val="28"/>
          <w:szCs w:val="28"/>
          <w:lang w:val="en-US"/>
        </w:rPr>
        <w:t>="https://vk.com"&gt;&lt;</w:t>
      </w:r>
      <w:proofErr w:type="spellStart"/>
      <w:r w:rsidRPr="00D85B6F">
        <w:rPr>
          <w:sz w:val="28"/>
          <w:szCs w:val="28"/>
          <w:lang w:val="en-US"/>
        </w:rPr>
        <w:t>img</w:t>
      </w:r>
      <w:proofErr w:type="spellEnd"/>
      <w:r w:rsidRPr="00D85B6F">
        <w:rPr>
          <w:sz w:val="28"/>
          <w:szCs w:val="28"/>
          <w:lang w:val="en-US"/>
        </w:rPr>
        <w:t xml:space="preserve"> width="30" </w:t>
      </w:r>
      <w:proofErr w:type="spellStart"/>
      <w:r w:rsidRPr="00D85B6F">
        <w:rPr>
          <w:sz w:val="28"/>
          <w:szCs w:val="28"/>
          <w:lang w:val="en-US"/>
        </w:rPr>
        <w:t>src</w:t>
      </w:r>
      <w:proofErr w:type="spellEnd"/>
      <w:r w:rsidRPr="00D85B6F">
        <w:rPr>
          <w:sz w:val="28"/>
          <w:szCs w:val="28"/>
          <w:lang w:val="en-US"/>
        </w:rPr>
        <w:t>="image/</w:t>
      </w:r>
      <w:proofErr w:type="spellStart"/>
      <w:r w:rsidRPr="00D85B6F">
        <w:rPr>
          <w:sz w:val="28"/>
          <w:szCs w:val="28"/>
          <w:lang w:val="en-US"/>
        </w:rPr>
        <w:t>vk.svg</w:t>
      </w:r>
      <w:proofErr w:type="spellEnd"/>
      <w:r w:rsidRPr="00D85B6F">
        <w:rPr>
          <w:sz w:val="28"/>
          <w:szCs w:val="28"/>
          <w:lang w:val="en-US"/>
        </w:rPr>
        <w:t>" alt="</w:t>
      </w:r>
      <w:proofErr w:type="spellStart"/>
      <w:r w:rsidRPr="00D85B6F">
        <w:rPr>
          <w:sz w:val="28"/>
          <w:szCs w:val="28"/>
          <w:lang w:val="en-US"/>
        </w:rPr>
        <w:t>vk</w:t>
      </w:r>
      <w:proofErr w:type="spellEnd"/>
      <w:r w:rsidRPr="00D85B6F">
        <w:rPr>
          <w:sz w:val="28"/>
          <w:szCs w:val="28"/>
          <w:lang w:val="en-US"/>
        </w:rPr>
        <w:t>"&gt;&lt;/a&gt;</w:t>
      </w:r>
    </w:p>
    <w:p w14:paraId="7D77C963" w14:textId="77777777" w:rsidR="00D85B6F" w:rsidRPr="00D85B6F" w:rsidRDefault="00D85B6F" w:rsidP="00D85B6F">
      <w:pPr>
        <w:rPr>
          <w:sz w:val="28"/>
          <w:szCs w:val="28"/>
          <w:lang w:val="en-US"/>
        </w:rPr>
      </w:pPr>
      <w:r w:rsidRPr="00D85B6F">
        <w:rPr>
          <w:sz w:val="28"/>
          <w:szCs w:val="28"/>
          <w:lang w:val="en-US"/>
        </w:rPr>
        <w:t xml:space="preserve">        &lt;a </w:t>
      </w:r>
      <w:proofErr w:type="spellStart"/>
      <w:r w:rsidRPr="00D85B6F">
        <w:rPr>
          <w:sz w:val="28"/>
          <w:szCs w:val="28"/>
          <w:lang w:val="en-US"/>
        </w:rPr>
        <w:t>href</w:t>
      </w:r>
      <w:proofErr w:type="spellEnd"/>
      <w:r w:rsidRPr="00D85B6F">
        <w:rPr>
          <w:sz w:val="28"/>
          <w:szCs w:val="28"/>
          <w:lang w:val="en-US"/>
        </w:rPr>
        <w:t>="https://telegram.com"&gt;&lt;</w:t>
      </w:r>
      <w:proofErr w:type="spellStart"/>
      <w:r w:rsidRPr="00D85B6F">
        <w:rPr>
          <w:sz w:val="28"/>
          <w:szCs w:val="28"/>
          <w:lang w:val="en-US"/>
        </w:rPr>
        <w:t>img</w:t>
      </w:r>
      <w:proofErr w:type="spellEnd"/>
      <w:r w:rsidRPr="00D85B6F">
        <w:rPr>
          <w:sz w:val="28"/>
          <w:szCs w:val="28"/>
          <w:lang w:val="en-US"/>
        </w:rPr>
        <w:t xml:space="preserve"> width="30" </w:t>
      </w:r>
      <w:proofErr w:type="spellStart"/>
      <w:r w:rsidRPr="00D85B6F">
        <w:rPr>
          <w:sz w:val="28"/>
          <w:szCs w:val="28"/>
          <w:lang w:val="en-US"/>
        </w:rPr>
        <w:t>src</w:t>
      </w:r>
      <w:proofErr w:type="spellEnd"/>
      <w:r w:rsidRPr="00D85B6F">
        <w:rPr>
          <w:sz w:val="28"/>
          <w:szCs w:val="28"/>
          <w:lang w:val="en-US"/>
        </w:rPr>
        <w:t>="image/</w:t>
      </w:r>
      <w:proofErr w:type="spellStart"/>
      <w:r w:rsidRPr="00D85B6F">
        <w:rPr>
          <w:sz w:val="28"/>
          <w:szCs w:val="28"/>
          <w:lang w:val="en-US"/>
        </w:rPr>
        <w:t>telegram.svg</w:t>
      </w:r>
      <w:proofErr w:type="spellEnd"/>
      <w:r w:rsidRPr="00D85B6F">
        <w:rPr>
          <w:sz w:val="28"/>
          <w:szCs w:val="28"/>
          <w:lang w:val="en-US"/>
        </w:rPr>
        <w:t>" alt="telegram"&gt;&lt;/a&gt;</w:t>
      </w:r>
    </w:p>
    <w:p w14:paraId="7775DD90" w14:textId="77777777" w:rsidR="00D85B6F" w:rsidRPr="00D85B6F" w:rsidRDefault="00D85B6F" w:rsidP="00D85B6F">
      <w:pPr>
        <w:rPr>
          <w:sz w:val="28"/>
          <w:szCs w:val="28"/>
          <w:lang w:val="en-US"/>
        </w:rPr>
      </w:pPr>
      <w:r w:rsidRPr="00D85B6F">
        <w:rPr>
          <w:sz w:val="28"/>
          <w:szCs w:val="28"/>
          <w:lang w:val="en-US"/>
        </w:rPr>
        <w:t xml:space="preserve">        &lt;a </w:t>
      </w:r>
      <w:proofErr w:type="spellStart"/>
      <w:r w:rsidRPr="00D85B6F">
        <w:rPr>
          <w:sz w:val="28"/>
          <w:szCs w:val="28"/>
          <w:lang w:val="en-US"/>
        </w:rPr>
        <w:t>href</w:t>
      </w:r>
      <w:proofErr w:type="spellEnd"/>
      <w:r w:rsidRPr="00D85B6F">
        <w:rPr>
          <w:sz w:val="28"/>
          <w:szCs w:val="28"/>
          <w:lang w:val="en-US"/>
        </w:rPr>
        <w:t>="https://whatsapp.com"&gt;&lt;</w:t>
      </w:r>
      <w:proofErr w:type="spellStart"/>
      <w:r w:rsidRPr="00D85B6F">
        <w:rPr>
          <w:sz w:val="28"/>
          <w:szCs w:val="28"/>
          <w:lang w:val="en-US"/>
        </w:rPr>
        <w:t>img</w:t>
      </w:r>
      <w:proofErr w:type="spellEnd"/>
      <w:r w:rsidRPr="00D85B6F">
        <w:rPr>
          <w:sz w:val="28"/>
          <w:szCs w:val="28"/>
          <w:lang w:val="en-US"/>
        </w:rPr>
        <w:t xml:space="preserve"> width="30" </w:t>
      </w:r>
      <w:proofErr w:type="spellStart"/>
      <w:r w:rsidRPr="00D85B6F">
        <w:rPr>
          <w:sz w:val="28"/>
          <w:szCs w:val="28"/>
          <w:lang w:val="en-US"/>
        </w:rPr>
        <w:t>src</w:t>
      </w:r>
      <w:proofErr w:type="spellEnd"/>
      <w:r w:rsidRPr="00D85B6F">
        <w:rPr>
          <w:sz w:val="28"/>
          <w:szCs w:val="28"/>
          <w:lang w:val="en-US"/>
        </w:rPr>
        <w:t>="image/</w:t>
      </w:r>
      <w:proofErr w:type="spellStart"/>
      <w:r w:rsidRPr="00D85B6F">
        <w:rPr>
          <w:sz w:val="28"/>
          <w:szCs w:val="28"/>
          <w:lang w:val="en-US"/>
        </w:rPr>
        <w:t>whatsapp.svg</w:t>
      </w:r>
      <w:proofErr w:type="spellEnd"/>
      <w:r w:rsidRPr="00D85B6F">
        <w:rPr>
          <w:sz w:val="28"/>
          <w:szCs w:val="28"/>
          <w:lang w:val="en-US"/>
        </w:rPr>
        <w:t>" alt="</w:t>
      </w:r>
      <w:proofErr w:type="spellStart"/>
      <w:r w:rsidRPr="00D85B6F">
        <w:rPr>
          <w:sz w:val="28"/>
          <w:szCs w:val="28"/>
          <w:lang w:val="en-US"/>
        </w:rPr>
        <w:t>whatsapp</w:t>
      </w:r>
      <w:proofErr w:type="spellEnd"/>
      <w:r w:rsidRPr="00D85B6F">
        <w:rPr>
          <w:sz w:val="28"/>
          <w:szCs w:val="28"/>
          <w:lang w:val="en-US"/>
        </w:rPr>
        <w:t>"&gt;&lt;/a&gt;</w:t>
      </w:r>
    </w:p>
    <w:p w14:paraId="7FC1CE3A" w14:textId="77777777" w:rsidR="00D85B6F" w:rsidRPr="00D85B6F" w:rsidRDefault="00D85B6F" w:rsidP="00D85B6F">
      <w:pPr>
        <w:rPr>
          <w:sz w:val="28"/>
          <w:szCs w:val="28"/>
          <w:lang w:val="en-US"/>
        </w:rPr>
      </w:pPr>
      <w:r w:rsidRPr="00D85B6F">
        <w:rPr>
          <w:sz w:val="28"/>
          <w:szCs w:val="28"/>
          <w:lang w:val="en-US"/>
        </w:rPr>
        <w:t>    &lt;/div&gt;        </w:t>
      </w:r>
    </w:p>
    <w:p w14:paraId="49117D15" w14:textId="77777777" w:rsidR="00D85B6F" w:rsidRPr="00D85B6F" w:rsidRDefault="00D85B6F" w:rsidP="00D85B6F">
      <w:pPr>
        <w:rPr>
          <w:sz w:val="28"/>
          <w:szCs w:val="28"/>
          <w:lang w:val="en-US"/>
        </w:rPr>
      </w:pPr>
      <w:r w:rsidRPr="00D85B6F">
        <w:rPr>
          <w:sz w:val="28"/>
          <w:szCs w:val="28"/>
          <w:lang w:val="en-US"/>
        </w:rPr>
        <w:t>&lt;/</w:t>
      </w:r>
      <w:proofErr w:type="spellStart"/>
      <w:r w:rsidRPr="00D85B6F">
        <w:rPr>
          <w:sz w:val="28"/>
          <w:szCs w:val="28"/>
          <w:lang w:val="en-US"/>
        </w:rPr>
        <w:t>selectoin</w:t>
      </w:r>
      <w:proofErr w:type="spellEnd"/>
      <w:r w:rsidRPr="00D85B6F">
        <w:rPr>
          <w:sz w:val="28"/>
          <w:szCs w:val="28"/>
          <w:lang w:val="en-US"/>
        </w:rPr>
        <w:t>&gt;</w:t>
      </w:r>
    </w:p>
    <w:p w14:paraId="3EF86BC4" w14:textId="77777777" w:rsidR="00D85B6F" w:rsidRPr="00D85B6F" w:rsidRDefault="00D85B6F" w:rsidP="00D85B6F">
      <w:pPr>
        <w:rPr>
          <w:sz w:val="28"/>
          <w:szCs w:val="28"/>
          <w:lang w:val="en-US"/>
        </w:rPr>
      </w:pPr>
      <w:r w:rsidRPr="00D85B6F">
        <w:rPr>
          <w:sz w:val="28"/>
          <w:szCs w:val="28"/>
          <w:lang w:val="en-US"/>
        </w:rPr>
        <w:t>&lt;/div&gt;</w:t>
      </w:r>
    </w:p>
    <w:p w14:paraId="5B4B0F93" w14:textId="77777777" w:rsidR="00D85B6F" w:rsidRPr="00D85B6F" w:rsidRDefault="00D85B6F" w:rsidP="00D85B6F">
      <w:pPr>
        <w:rPr>
          <w:sz w:val="28"/>
          <w:szCs w:val="28"/>
          <w:lang w:val="en-US"/>
        </w:rPr>
      </w:pPr>
      <w:r w:rsidRPr="00D85B6F">
        <w:rPr>
          <w:sz w:val="28"/>
          <w:szCs w:val="28"/>
          <w:lang w:val="en-US"/>
        </w:rPr>
        <w:t>&lt;/body&gt;</w:t>
      </w:r>
    </w:p>
    <w:p w14:paraId="69A15E48" w14:textId="77777777" w:rsidR="00D85B6F" w:rsidRPr="00D85B6F" w:rsidRDefault="00D85B6F" w:rsidP="00D85B6F">
      <w:pPr>
        <w:rPr>
          <w:sz w:val="28"/>
          <w:szCs w:val="28"/>
          <w:lang w:val="en-US"/>
        </w:rPr>
      </w:pPr>
      <w:r w:rsidRPr="00D85B6F">
        <w:rPr>
          <w:sz w:val="28"/>
          <w:szCs w:val="28"/>
          <w:lang w:val="en-US"/>
        </w:rPr>
        <w:t>&lt;/html&gt;</w:t>
      </w:r>
    </w:p>
    <w:p w14:paraId="5C92FCE5" w14:textId="77777777" w:rsidR="00D85B6F" w:rsidRPr="00D85B6F" w:rsidRDefault="00D85B6F" w:rsidP="00D85B6F">
      <w:pPr>
        <w:rPr>
          <w:sz w:val="28"/>
          <w:szCs w:val="28"/>
          <w:lang w:val="en-US"/>
        </w:rPr>
      </w:pPr>
    </w:p>
    <w:p w14:paraId="404933BB" w14:textId="77777777" w:rsidR="00D85B6F" w:rsidRPr="00D85B6F" w:rsidRDefault="00D85B6F" w:rsidP="00D85B6F">
      <w:pPr>
        <w:rPr>
          <w:sz w:val="28"/>
          <w:szCs w:val="28"/>
          <w:lang w:val="en-US"/>
        </w:rPr>
      </w:pPr>
    </w:p>
    <w:p w14:paraId="4802992B" w14:textId="55E31AE2" w:rsidR="00D85B6F" w:rsidRDefault="00D85B6F" w:rsidP="00D85B6F">
      <w:pPr>
        <w:ind w:firstLine="708"/>
        <w:jc w:val="both"/>
        <w:rPr>
          <w:sz w:val="28"/>
          <w:szCs w:val="28"/>
        </w:rPr>
      </w:pPr>
      <w:r>
        <w:rPr>
          <w:sz w:val="28"/>
          <w:szCs w:val="28"/>
        </w:rPr>
        <w:t xml:space="preserve">Файл </w:t>
      </w:r>
      <w:r>
        <w:rPr>
          <w:b/>
          <w:bCs/>
          <w:sz w:val="28"/>
          <w:szCs w:val="28"/>
          <w:lang w:val="en-US"/>
        </w:rPr>
        <w:t>record</w:t>
      </w:r>
      <w:r w:rsidRPr="00F930E4">
        <w:rPr>
          <w:b/>
          <w:bCs/>
          <w:sz w:val="28"/>
          <w:szCs w:val="28"/>
        </w:rPr>
        <w:t>.</w:t>
      </w:r>
      <w:r w:rsidRPr="00F930E4">
        <w:rPr>
          <w:b/>
          <w:bCs/>
          <w:sz w:val="28"/>
          <w:szCs w:val="28"/>
          <w:lang w:val="en-US"/>
        </w:rPr>
        <w:t>html</w:t>
      </w:r>
      <w:r>
        <w:rPr>
          <w:sz w:val="28"/>
          <w:szCs w:val="28"/>
        </w:rPr>
        <w:t xml:space="preserve"> представляет </w:t>
      </w:r>
      <w:r w:rsidR="0004319A">
        <w:rPr>
          <w:sz w:val="28"/>
          <w:szCs w:val="28"/>
        </w:rPr>
        <w:t>з</w:t>
      </w:r>
      <w:r>
        <w:rPr>
          <w:sz w:val="28"/>
          <w:szCs w:val="28"/>
        </w:rPr>
        <w:t>апись клиентов Академии красоты «</w:t>
      </w:r>
      <w:r>
        <w:rPr>
          <w:sz w:val="28"/>
          <w:szCs w:val="28"/>
          <w:lang w:val="en-US"/>
        </w:rPr>
        <w:t>DIANA</w:t>
      </w:r>
      <w:r>
        <w:rPr>
          <w:sz w:val="28"/>
          <w:szCs w:val="28"/>
        </w:rPr>
        <w:t>»</w:t>
      </w:r>
      <w:r w:rsidRPr="00F930E4">
        <w:rPr>
          <w:sz w:val="28"/>
          <w:szCs w:val="28"/>
        </w:rPr>
        <w:t>.</w:t>
      </w:r>
    </w:p>
    <w:p w14:paraId="26BAE64E" w14:textId="77777777" w:rsidR="00D85B6F" w:rsidRDefault="00D85B6F" w:rsidP="00D85B6F">
      <w:pPr>
        <w:ind w:firstLine="708"/>
        <w:jc w:val="both"/>
        <w:rPr>
          <w:sz w:val="28"/>
          <w:szCs w:val="28"/>
        </w:rPr>
      </w:pPr>
    </w:p>
    <w:p w14:paraId="443CC531" w14:textId="77777777" w:rsidR="00D85B6F" w:rsidRPr="00D85B6F" w:rsidRDefault="00D85B6F" w:rsidP="00D85B6F">
      <w:pPr>
        <w:rPr>
          <w:sz w:val="28"/>
          <w:szCs w:val="28"/>
          <w:lang w:val="en-US"/>
        </w:rPr>
      </w:pPr>
      <w:r w:rsidRPr="00D85B6F">
        <w:rPr>
          <w:sz w:val="28"/>
          <w:szCs w:val="28"/>
          <w:lang w:val="en-US"/>
        </w:rPr>
        <w:t>&lt;!DOCTYPE html&gt;</w:t>
      </w:r>
    </w:p>
    <w:p w14:paraId="6A65B154" w14:textId="77777777" w:rsidR="00D85B6F" w:rsidRPr="00D85B6F" w:rsidRDefault="00D85B6F" w:rsidP="00D85B6F">
      <w:pPr>
        <w:rPr>
          <w:sz w:val="28"/>
          <w:szCs w:val="28"/>
          <w:lang w:val="en-US"/>
        </w:rPr>
      </w:pPr>
      <w:r w:rsidRPr="00D85B6F">
        <w:rPr>
          <w:sz w:val="28"/>
          <w:szCs w:val="28"/>
          <w:lang w:val="en-US"/>
        </w:rPr>
        <w:t>&lt;html lang="</w:t>
      </w:r>
      <w:proofErr w:type="spellStart"/>
      <w:r w:rsidRPr="00D85B6F">
        <w:rPr>
          <w:sz w:val="28"/>
          <w:szCs w:val="28"/>
          <w:lang w:val="en-US"/>
        </w:rPr>
        <w:t>ru</w:t>
      </w:r>
      <w:proofErr w:type="spellEnd"/>
      <w:r w:rsidRPr="00D85B6F">
        <w:rPr>
          <w:sz w:val="28"/>
          <w:szCs w:val="28"/>
          <w:lang w:val="en-US"/>
        </w:rPr>
        <w:t>"&gt;</w:t>
      </w:r>
    </w:p>
    <w:p w14:paraId="5A50DD1F" w14:textId="77777777" w:rsidR="00D85B6F" w:rsidRPr="00D85B6F" w:rsidRDefault="00D85B6F" w:rsidP="00D85B6F">
      <w:pPr>
        <w:rPr>
          <w:sz w:val="28"/>
          <w:szCs w:val="28"/>
          <w:lang w:val="en-US"/>
        </w:rPr>
      </w:pPr>
      <w:r w:rsidRPr="00D85B6F">
        <w:rPr>
          <w:sz w:val="28"/>
          <w:szCs w:val="28"/>
          <w:lang w:val="en-US"/>
        </w:rPr>
        <w:lastRenderedPageBreak/>
        <w:t>&lt;head&gt;</w:t>
      </w:r>
    </w:p>
    <w:p w14:paraId="6B3FE6E5" w14:textId="77777777" w:rsidR="00D85B6F" w:rsidRPr="00D85B6F" w:rsidRDefault="00D85B6F" w:rsidP="00D85B6F">
      <w:pPr>
        <w:rPr>
          <w:sz w:val="28"/>
          <w:szCs w:val="28"/>
          <w:lang w:val="en-US"/>
        </w:rPr>
      </w:pPr>
      <w:r w:rsidRPr="00D85B6F">
        <w:rPr>
          <w:sz w:val="28"/>
          <w:szCs w:val="28"/>
          <w:lang w:val="en-US"/>
        </w:rPr>
        <w:t>    &lt;meta charset="UTF-8"&gt;</w:t>
      </w:r>
    </w:p>
    <w:p w14:paraId="0D89C9F8" w14:textId="77777777" w:rsidR="00D85B6F" w:rsidRPr="00D85B6F" w:rsidRDefault="00D85B6F" w:rsidP="00D85B6F">
      <w:pPr>
        <w:rPr>
          <w:sz w:val="28"/>
          <w:szCs w:val="28"/>
          <w:lang w:val="en-US"/>
        </w:rPr>
      </w:pPr>
      <w:r w:rsidRPr="00D85B6F">
        <w:rPr>
          <w:sz w:val="28"/>
          <w:szCs w:val="28"/>
          <w:lang w:val="en-US"/>
        </w:rPr>
        <w:t>    &lt;meta name="viewport" content="width=device-width, initial-scale=1.0"&gt;</w:t>
      </w:r>
    </w:p>
    <w:p w14:paraId="7A15DC6C" w14:textId="77777777" w:rsidR="00D85B6F" w:rsidRPr="00D85B6F" w:rsidRDefault="00D85B6F" w:rsidP="00D85B6F">
      <w:pPr>
        <w:rPr>
          <w:sz w:val="28"/>
          <w:szCs w:val="28"/>
          <w:lang w:val="en-US"/>
        </w:rPr>
      </w:pPr>
      <w:r w:rsidRPr="00D85B6F">
        <w:rPr>
          <w:sz w:val="28"/>
          <w:szCs w:val="28"/>
          <w:lang w:val="en-US"/>
        </w:rPr>
        <w:t>    &lt;title&gt;</w:t>
      </w:r>
      <w:r w:rsidRPr="00D85B6F">
        <w:rPr>
          <w:sz w:val="28"/>
          <w:szCs w:val="28"/>
        </w:rPr>
        <w:t>Запись</w:t>
      </w:r>
      <w:r w:rsidRPr="00D85B6F">
        <w:rPr>
          <w:sz w:val="28"/>
          <w:szCs w:val="28"/>
          <w:lang w:val="en-US"/>
        </w:rPr>
        <w:t>&lt;/title&gt;</w:t>
      </w:r>
    </w:p>
    <w:p w14:paraId="33B61751" w14:textId="77777777" w:rsidR="00D85B6F" w:rsidRPr="00D85B6F" w:rsidRDefault="00D85B6F" w:rsidP="00D85B6F">
      <w:pPr>
        <w:rPr>
          <w:sz w:val="28"/>
          <w:szCs w:val="28"/>
          <w:lang w:val="en-US"/>
        </w:rPr>
      </w:pPr>
      <w:r w:rsidRPr="00D85B6F">
        <w:rPr>
          <w:sz w:val="28"/>
          <w:szCs w:val="28"/>
          <w:lang w:val="en-US"/>
        </w:rPr>
        <w:t xml:space="preserve">    &lt;link </w:t>
      </w:r>
      <w:proofErr w:type="spellStart"/>
      <w:r w:rsidRPr="00D85B6F">
        <w:rPr>
          <w:sz w:val="28"/>
          <w:szCs w:val="28"/>
          <w:lang w:val="en-US"/>
        </w:rPr>
        <w:t>rel</w:t>
      </w:r>
      <w:proofErr w:type="spellEnd"/>
      <w:r w:rsidRPr="00D85B6F">
        <w:rPr>
          <w:sz w:val="28"/>
          <w:szCs w:val="28"/>
          <w:lang w:val="en-US"/>
        </w:rPr>
        <w:t xml:space="preserve">="stylesheet" </w:t>
      </w:r>
      <w:proofErr w:type="spellStart"/>
      <w:r w:rsidRPr="00D85B6F">
        <w:rPr>
          <w:sz w:val="28"/>
          <w:szCs w:val="28"/>
          <w:lang w:val="en-US"/>
        </w:rPr>
        <w:t>href</w:t>
      </w:r>
      <w:proofErr w:type="spellEnd"/>
      <w:r w:rsidRPr="00D85B6F">
        <w:rPr>
          <w:sz w:val="28"/>
          <w:szCs w:val="28"/>
          <w:lang w:val="en-US"/>
        </w:rPr>
        <w:t>="style.css"&gt;</w:t>
      </w:r>
    </w:p>
    <w:p w14:paraId="6BA95078" w14:textId="77777777" w:rsidR="00D85B6F" w:rsidRPr="00D85B6F" w:rsidRDefault="00D85B6F" w:rsidP="00D85B6F">
      <w:pPr>
        <w:rPr>
          <w:sz w:val="28"/>
          <w:szCs w:val="28"/>
          <w:lang w:val="en-US"/>
        </w:rPr>
      </w:pPr>
      <w:r w:rsidRPr="00D85B6F">
        <w:rPr>
          <w:sz w:val="28"/>
          <w:szCs w:val="28"/>
          <w:lang w:val="en-US"/>
        </w:rPr>
        <w:t>&lt;/head&gt;</w:t>
      </w:r>
    </w:p>
    <w:p w14:paraId="598107D3" w14:textId="77777777" w:rsidR="00D85B6F" w:rsidRPr="00D85B6F" w:rsidRDefault="00D85B6F" w:rsidP="00D85B6F">
      <w:pPr>
        <w:rPr>
          <w:sz w:val="28"/>
          <w:szCs w:val="28"/>
          <w:lang w:val="en-US"/>
        </w:rPr>
      </w:pPr>
      <w:r w:rsidRPr="00D85B6F">
        <w:rPr>
          <w:sz w:val="28"/>
          <w:szCs w:val="28"/>
          <w:lang w:val="en-US"/>
        </w:rPr>
        <w:t>&lt;body&gt;</w:t>
      </w:r>
    </w:p>
    <w:p w14:paraId="461609C9" w14:textId="77777777" w:rsidR="00D85B6F" w:rsidRPr="00D85B6F" w:rsidRDefault="00D85B6F" w:rsidP="00D85B6F">
      <w:pPr>
        <w:rPr>
          <w:sz w:val="28"/>
          <w:szCs w:val="28"/>
          <w:lang w:val="en-US"/>
        </w:rPr>
      </w:pPr>
      <w:r w:rsidRPr="00D85B6F">
        <w:rPr>
          <w:sz w:val="28"/>
          <w:szCs w:val="28"/>
          <w:lang w:val="en-US"/>
        </w:rPr>
        <w:t>    &lt;header class="header"&gt;</w:t>
      </w:r>
    </w:p>
    <w:p w14:paraId="56823F95" w14:textId="77777777" w:rsidR="00D85B6F" w:rsidRPr="00D85B6F" w:rsidRDefault="00D85B6F" w:rsidP="00D85B6F">
      <w:pPr>
        <w:rPr>
          <w:sz w:val="28"/>
          <w:szCs w:val="28"/>
          <w:lang w:val="en-US"/>
        </w:rPr>
      </w:pPr>
      <w:r w:rsidRPr="00D85B6F">
        <w:rPr>
          <w:sz w:val="28"/>
          <w:szCs w:val="28"/>
          <w:lang w:val="en-US"/>
        </w:rPr>
        <w:t xml:space="preserve">        &lt;div class="container </w:t>
      </w:r>
      <w:proofErr w:type="spellStart"/>
      <w:r w:rsidRPr="00D85B6F">
        <w:rPr>
          <w:sz w:val="28"/>
          <w:szCs w:val="28"/>
          <w:lang w:val="en-US"/>
        </w:rPr>
        <w:t>flex_start</w:t>
      </w:r>
      <w:proofErr w:type="spellEnd"/>
      <w:r w:rsidRPr="00D85B6F">
        <w:rPr>
          <w:sz w:val="28"/>
          <w:szCs w:val="28"/>
          <w:lang w:val="en-US"/>
        </w:rPr>
        <w:t>"&gt;</w:t>
      </w:r>
    </w:p>
    <w:p w14:paraId="5DCE0F9E" w14:textId="77777777" w:rsidR="00D85B6F" w:rsidRPr="00D85B6F" w:rsidRDefault="00D85B6F" w:rsidP="00D85B6F">
      <w:pPr>
        <w:rPr>
          <w:sz w:val="28"/>
          <w:szCs w:val="28"/>
          <w:lang w:val="en-US"/>
        </w:rPr>
      </w:pPr>
      <w:r w:rsidRPr="00D85B6F">
        <w:rPr>
          <w:sz w:val="28"/>
          <w:szCs w:val="28"/>
          <w:lang w:val="en-US"/>
        </w:rPr>
        <w:t>                &lt;h1 id="top"&gt;</w:t>
      </w:r>
      <w:r w:rsidRPr="00D85B6F">
        <w:rPr>
          <w:sz w:val="28"/>
          <w:szCs w:val="28"/>
        </w:rPr>
        <w:t>Академия</w:t>
      </w:r>
      <w:r w:rsidRPr="00D85B6F">
        <w:rPr>
          <w:sz w:val="28"/>
          <w:szCs w:val="28"/>
          <w:lang w:val="en-US"/>
        </w:rPr>
        <w:t xml:space="preserve"> </w:t>
      </w:r>
      <w:r w:rsidRPr="00D85B6F">
        <w:rPr>
          <w:sz w:val="28"/>
          <w:szCs w:val="28"/>
        </w:rPr>
        <w:t>Красоты</w:t>
      </w:r>
      <w:r w:rsidRPr="00D85B6F">
        <w:rPr>
          <w:sz w:val="28"/>
          <w:szCs w:val="28"/>
          <w:lang w:val="en-US"/>
        </w:rPr>
        <w:t xml:space="preserve"> "DIANA"&lt;/h1&gt;</w:t>
      </w:r>
    </w:p>
    <w:p w14:paraId="453A0E18" w14:textId="77777777" w:rsidR="00D85B6F" w:rsidRPr="00D85B6F" w:rsidRDefault="00D85B6F" w:rsidP="00D85B6F">
      <w:pPr>
        <w:rPr>
          <w:sz w:val="28"/>
          <w:szCs w:val="28"/>
          <w:lang w:val="en-US"/>
        </w:rPr>
      </w:pPr>
      <w:r w:rsidRPr="00D85B6F">
        <w:rPr>
          <w:sz w:val="28"/>
          <w:szCs w:val="28"/>
          <w:lang w:val="en-US"/>
        </w:rPr>
        <w:t xml:space="preserve">                 &lt;div class="container </w:t>
      </w:r>
      <w:proofErr w:type="spellStart"/>
      <w:r w:rsidRPr="00D85B6F">
        <w:rPr>
          <w:sz w:val="28"/>
          <w:szCs w:val="28"/>
          <w:lang w:val="en-US"/>
        </w:rPr>
        <w:t>flex_end</w:t>
      </w:r>
      <w:proofErr w:type="spellEnd"/>
      <w:r w:rsidRPr="00D85B6F">
        <w:rPr>
          <w:sz w:val="28"/>
          <w:szCs w:val="28"/>
          <w:lang w:val="en-US"/>
        </w:rPr>
        <w:t xml:space="preserve"> header__right"&gt;</w:t>
      </w:r>
    </w:p>
    <w:p w14:paraId="5F3B858F" w14:textId="77777777" w:rsidR="00D85B6F" w:rsidRPr="00D85B6F" w:rsidRDefault="00D85B6F" w:rsidP="00D85B6F">
      <w:pPr>
        <w:rPr>
          <w:sz w:val="28"/>
          <w:szCs w:val="28"/>
        </w:rPr>
      </w:pPr>
      <w:r w:rsidRPr="00D85B6F">
        <w:rPr>
          <w:sz w:val="28"/>
          <w:szCs w:val="28"/>
          <w:lang w:val="en-US"/>
        </w:rPr>
        <w:t xml:space="preserve">                        </w:t>
      </w:r>
      <w:r w:rsidRPr="00D85B6F">
        <w:rPr>
          <w:sz w:val="28"/>
          <w:szCs w:val="28"/>
        </w:rPr>
        <w:t>&lt;h4&gt;тел: 8(989) 720-01-02 &lt;</w:t>
      </w:r>
      <w:proofErr w:type="spellStart"/>
      <w:r w:rsidRPr="00D85B6F">
        <w:rPr>
          <w:sz w:val="28"/>
          <w:szCs w:val="28"/>
        </w:rPr>
        <w:t>br</w:t>
      </w:r>
      <w:proofErr w:type="spellEnd"/>
      <w:r w:rsidRPr="00D85B6F">
        <w:rPr>
          <w:sz w:val="28"/>
          <w:szCs w:val="28"/>
        </w:rPr>
        <w:t>&gt;</w:t>
      </w:r>
    </w:p>
    <w:p w14:paraId="097FACCC" w14:textId="77777777" w:rsidR="00D85B6F" w:rsidRPr="00D85B6F" w:rsidRDefault="00D85B6F" w:rsidP="00D85B6F">
      <w:pPr>
        <w:rPr>
          <w:sz w:val="28"/>
          <w:szCs w:val="28"/>
        </w:rPr>
      </w:pPr>
      <w:r w:rsidRPr="00D85B6F">
        <w:rPr>
          <w:sz w:val="28"/>
          <w:szCs w:val="28"/>
        </w:rPr>
        <w:t xml:space="preserve">                            г. Ростов-на-Дону, </w:t>
      </w:r>
      <w:proofErr w:type="spellStart"/>
      <w:r w:rsidRPr="00D85B6F">
        <w:rPr>
          <w:sz w:val="28"/>
          <w:szCs w:val="28"/>
        </w:rPr>
        <w:t>пр.Стачки</w:t>
      </w:r>
      <w:proofErr w:type="spellEnd"/>
      <w:r w:rsidRPr="00D85B6F">
        <w:rPr>
          <w:sz w:val="28"/>
          <w:szCs w:val="28"/>
        </w:rPr>
        <w:t>, 123 &lt;br&gt;</w:t>
      </w:r>
    </w:p>
    <w:p w14:paraId="0214CC87" w14:textId="77777777" w:rsidR="00D85B6F" w:rsidRPr="00D85B6F" w:rsidRDefault="00D85B6F" w:rsidP="00D85B6F">
      <w:pPr>
        <w:rPr>
          <w:sz w:val="28"/>
          <w:szCs w:val="28"/>
          <w:lang w:val="en-US"/>
        </w:rPr>
      </w:pPr>
      <w:r w:rsidRPr="00D85B6F">
        <w:rPr>
          <w:sz w:val="28"/>
          <w:szCs w:val="28"/>
        </w:rPr>
        <w:t xml:space="preserve">                            </w:t>
      </w:r>
      <w:r w:rsidRPr="00D85B6F">
        <w:rPr>
          <w:sz w:val="28"/>
          <w:szCs w:val="28"/>
          <w:lang w:val="en-US"/>
        </w:rPr>
        <w:t xml:space="preserve">&lt;a </w:t>
      </w:r>
      <w:proofErr w:type="spellStart"/>
      <w:r w:rsidRPr="00D85B6F">
        <w:rPr>
          <w:sz w:val="28"/>
          <w:szCs w:val="28"/>
          <w:lang w:val="en-US"/>
        </w:rPr>
        <w:t>href</w:t>
      </w:r>
      <w:proofErr w:type="spellEnd"/>
      <w:r w:rsidRPr="00D85B6F">
        <w:rPr>
          <w:sz w:val="28"/>
          <w:szCs w:val="28"/>
          <w:lang w:val="en-US"/>
        </w:rPr>
        <w:t>=" "&gt;</w:t>
      </w:r>
      <w:r w:rsidRPr="00D85B6F">
        <w:rPr>
          <w:sz w:val="28"/>
          <w:szCs w:val="28"/>
        </w:rPr>
        <w:t>Схема</w:t>
      </w:r>
      <w:r w:rsidRPr="00D85B6F">
        <w:rPr>
          <w:sz w:val="28"/>
          <w:szCs w:val="28"/>
          <w:lang w:val="en-US"/>
        </w:rPr>
        <w:t xml:space="preserve"> </w:t>
      </w:r>
      <w:r w:rsidRPr="00D85B6F">
        <w:rPr>
          <w:sz w:val="28"/>
          <w:szCs w:val="28"/>
        </w:rPr>
        <w:t>проезда</w:t>
      </w:r>
      <w:r w:rsidRPr="00D85B6F">
        <w:rPr>
          <w:sz w:val="28"/>
          <w:szCs w:val="28"/>
          <w:lang w:val="en-US"/>
        </w:rPr>
        <w:t>&lt;/a&gt;</w:t>
      </w:r>
    </w:p>
    <w:p w14:paraId="72F71648" w14:textId="77777777" w:rsidR="00D85B6F" w:rsidRPr="00D85B6F" w:rsidRDefault="00D85B6F" w:rsidP="00D85B6F">
      <w:pPr>
        <w:rPr>
          <w:sz w:val="28"/>
          <w:szCs w:val="28"/>
          <w:lang w:val="en-US"/>
        </w:rPr>
      </w:pPr>
      <w:r w:rsidRPr="00D85B6F">
        <w:rPr>
          <w:sz w:val="28"/>
          <w:szCs w:val="28"/>
          <w:lang w:val="en-US"/>
        </w:rPr>
        <w:t>                            &lt;/h4&gt;                </w:t>
      </w:r>
    </w:p>
    <w:p w14:paraId="0C1EADB1" w14:textId="77777777" w:rsidR="00D85B6F" w:rsidRPr="00D85B6F" w:rsidRDefault="00D85B6F" w:rsidP="00D85B6F">
      <w:pPr>
        <w:rPr>
          <w:sz w:val="28"/>
          <w:szCs w:val="28"/>
          <w:lang w:val="en-US"/>
        </w:rPr>
      </w:pPr>
      <w:r w:rsidRPr="00D85B6F">
        <w:rPr>
          <w:sz w:val="28"/>
          <w:szCs w:val="28"/>
          <w:lang w:val="en-US"/>
        </w:rPr>
        <w:t>                &lt;/div&gt;                </w:t>
      </w:r>
    </w:p>
    <w:p w14:paraId="0FFA0824" w14:textId="77777777" w:rsidR="00D85B6F" w:rsidRPr="00D85B6F" w:rsidRDefault="00D85B6F" w:rsidP="00D85B6F">
      <w:pPr>
        <w:rPr>
          <w:sz w:val="28"/>
          <w:szCs w:val="28"/>
          <w:lang w:val="en-US"/>
        </w:rPr>
      </w:pPr>
      <w:r w:rsidRPr="00D85B6F">
        <w:rPr>
          <w:sz w:val="28"/>
          <w:szCs w:val="28"/>
          <w:lang w:val="en-US"/>
        </w:rPr>
        <w:t>        &lt;/div&gt;</w:t>
      </w:r>
    </w:p>
    <w:p w14:paraId="06170055" w14:textId="77777777" w:rsidR="00D85B6F" w:rsidRPr="00D85B6F" w:rsidRDefault="00D85B6F" w:rsidP="00D85B6F">
      <w:pPr>
        <w:rPr>
          <w:sz w:val="28"/>
          <w:szCs w:val="28"/>
          <w:lang w:val="en-US"/>
        </w:rPr>
      </w:pPr>
      <w:r w:rsidRPr="00D85B6F">
        <w:rPr>
          <w:sz w:val="28"/>
          <w:szCs w:val="28"/>
          <w:lang w:val="en-US"/>
        </w:rPr>
        <w:t>    &lt;/header&gt;</w:t>
      </w:r>
    </w:p>
    <w:p w14:paraId="3B7479A5" w14:textId="77777777" w:rsidR="00D85B6F" w:rsidRPr="00D85B6F" w:rsidRDefault="00D85B6F" w:rsidP="00D85B6F">
      <w:pPr>
        <w:rPr>
          <w:sz w:val="28"/>
          <w:szCs w:val="28"/>
          <w:lang w:val="en-US"/>
        </w:rPr>
      </w:pPr>
    </w:p>
    <w:p w14:paraId="7E6B94B1" w14:textId="77777777" w:rsidR="00D85B6F" w:rsidRPr="00D85B6F" w:rsidRDefault="00D85B6F" w:rsidP="00D85B6F">
      <w:pPr>
        <w:rPr>
          <w:sz w:val="28"/>
          <w:szCs w:val="28"/>
          <w:lang w:val="en-US"/>
        </w:rPr>
      </w:pPr>
      <w:r w:rsidRPr="00D85B6F">
        <w:rPr>
          <w:sz w:val="28"/>
          <w:szCs w:val="28"/>
          <w:lang w:val="en-US"/>
        </w:rPr>
        <w:t xml:space="preserve">    &lt;nav class="nav container </w:t>
      </w:r>
      <w:proofErr w:type="spellStart"/>
      <w:r w:rsidRPr="00D85B6F">
        <w:rPr>
          <w:sz w:val="28"/>
          <w:szCs w:val="28"/>
          <w:lang w:val="en-US"/>
        </w:rPr>
        <w:t>flex_start</w:t>
      </w:r>
      <w:proofErr w:type="spellEnd"/>
      <w:r w:rsidRPr="00D85B6F">
        <w:rPr>
          <w:sz w:val="28"/>
          <w:szCs w:val="28"/>
          <w:lang w:val="en-US"/>
        </w:rPr>
        <w:t>"&gt;</w:t>
      </w:r>
    </w:p>
    <w:p w14:paraId="00343DC5" w14:textId="77777777" w:rsidR="00D85B6F" w:rsidRPr="00D85B6F" w:rsidRDefault="00D85B6F" w:rsidP="00D85B6F">
      <w:pPr>
        <w:rPr>
          <w:sz w:val="28"/>
          <w:szCs w:val="28"/>
          <w:lang w:val="en-US"/>
        </w:rPr>
      </w:pPr>
      <w:r w:rsidRPr="00D85B6F">
        <w:rPr>
          <w:sz w:val="28"/>
          <w:szCs w:val="28"/>
          <w:lang w:val="en-US"/>
        </w:rPr>
        <w:t>        &lt;h3&gt;</w:t>
      </w:r>
    </w:p>
    <w:p w14:paraId="6F325E98" w14:textId="77777777" w:rsidR="00D85B6F" w:rsidRPr="00D85B6F" w:rsidRDefault="00D85B6F" w:rsidP="00D85B6F">
      <w:pPr>
        <w:rPr>
          <w:sz w:val="28"/>
          <w:szCs w:val="28"/>
          <w:lang w:val="en-US"/>
        </w:rPr>
      </w:pPr>
      <w:r w:rsidRPr="00D85B6F">
        <w:rPr>
          <w:sz w:val="28"/>
          <w:szCs w:val="28"/>
          <w:lang w:val="en-US"/>
        </w:rPr>
        <w:t>          &lt;a class="</w:t>
      </w:r>
      <w:proofErr w:type="spellStart"/>
      <w:r w:rsidRPr="00D85B6F">
        <w:rPr>
          <w:sz w:val="28"/>
          <w:szCs w:val="28"/>
          <w:lang w:val="en-US"/>
        </w:rPr>
        <w:t>header__link</w:t>
      </w:r>
      <w:proofErr w:type="spellEnd"/>
      <w:r w:rsidRPr="00D85B6F">
        <w:rPr>
          <w:sz w:val="28"/>
          <w:szCs w:val="28"/>
          <w:lang w:val="en-US"/>
        </w:rPr>
        <w:t xml:space="preserve">" </w:t>
      </w:r>
      <w:proofErr w:type="spellStart"/>
      <w:r w:rsidRPr="00D85B6F">
        <w:rPr>
          <w:sz w:val="28"/>
          <w:szCs w:val="28"/>
          <w:lang w:val="en-US"/>
        </w:rPr>
        <w:t>href</w:t>
      </w:r>
      <w:proofErr w:type="spellEnd"/>
      <w:r w:rsidRPr="00D85B6F">
        <w:rPr>
          <w:sz w:val="28"/>
          <w:szCs w:val="28"/>
          <w:lang w:val="en-US"/>
        </w:rPr>
        <w:t>="index.html"&gt;</w:t>
      </w:r>
      <w:r w:rsidRPr="00D85B6F">
        <w:rPr>
          <w:sz w:val="28"/>
          <w:szCs w:val="28"/>
        </w:rPr>
        <w:t>Главная</w:t>
      </w:r>
      <w:r w:rsidRPr="00D85B6F">
        <w:rPr>
          <w:sz w:val="28"/>
          <w:szCs w:val="28"/>
          <w:lang w:val="en-US"/>
        </w:rPr>
        <w:t xml:space="preserve"> </w:t>
      </w:r>
      <w:r w:rsidRPr="00D85B6F">
        <w:rPr>
          <w:sz w:val="28"/>
          <w:szCs w:val="28"/>
        </w:rPr>
        <w:t>страница</w:t>
      </w:r>
      <w:r w:rsidRPr="00D85B6F">
        <w:rPr>
          <w:sz w:val="28"/>
          <w:szCs w:val="28"/>
          <w:lang w:val="en-US"/>
        </w:rPr>
        <w:t>&lt;/a&gt;</w:t>
      </w:r>
    </w:p>
    <w:p w14:paraId="7A63D79D" w14:textId="77777777" w:rsidR="00D85B6F" w:rsidRPr="00D85B6F" w:rsidRDefault="00D85B6F" w:rsidP="00D85B6F">
      <w:pPr>
        <w:rPr>
          <w:sz w:val="28"/>
          <w:szCs w:val="28"/>
          <w:lang w:val="en-US"/>
        </w:rPr>
      </w:pPr>
      <w:r w:rsidRPr="00D85B6F">
        <w:rPr>
          <w:sz w:val="28"/>
          <w:szCs w:val="28"/>
          <w:lang w:val="en-US"/>
        </w:rPr>
        <w:t>          &lt;a class="</w:t>
      </w:r>
      <w:proofErr w:type="spellStart"/>
      <w:r w:rsidRPr="00D85B6F">
        <w:rPr>
          <w:sz w:val="28"/>
          <w:szCs w:val="28"/>
          <w:lang w:val="en-US"/>
        </w:rPr>
        <w:t>header__link</w:t>
      </w:r>
      <w:proofErr w:type="spellEnd"/>
      <w:r w:rsidRPr="00D85B6F">
        <w:rPr>
          <w:sz w:val="28"/>
          <w:szCs w:val="28"/>
          <w:lang w:val="en-US"/>
        </w:rPr>
        <w:t xml:space="preserve">" </w:t>
      </w:r>
      <w:proofErr w:type="spellStart"/>
      <w:r w:rsidRPr="00D85B6F">
        <w:rPr>
          <w:sz w:val="28"/>
          <w:szCs w:val="28"/>
          <w:lang w:val="en-US"/>
        </w:rPr>
        <w:t>href</w:t>
      </w:r>
      <w:proofErr w:type="spellEnd"/>
      <w:r w:rsidRPr="00D85B6F">
        <w:rPr>
          <w:sz w:val="28"/>
          <w:szCs w:val="28"/>
          <w:lang w:val="en-US"/>
        </w:rPr>
        <w:t>="services.html"&gt;</w:t>
      </w:r>
      <w:r w:rsidRPr="00D85B6F">
        <w:rPr>
          <w:sz w:val="28"/>
          <w:szCs w:val="28"/>
        </w:rPr>
        <w:t>Услуги</w:t>
      </w:r>
      <w:r w:rsidRPr="00D85B6F">
        <w:rPr>
          <w:sz w:val="28"/>
          <w:szCs w:val="28"/>
          <w:lang w:val="en-US"/>
        </w:rPr>
        <w:t xml:space="preserve"> </w:t>
      </w:r>
      <w:r w:rsidRPr="00D85B6F">
        <w:rPr>
          <w:sz w:val="28"/>
          <w:szCs w:val="28"/>
        </w:rPr>
        <w:t>академии</w:t>
      </w:r>
      <w:r w:rsidRPr="00D85B6F">
        <w:rPr>
          <w:sz w:val="28"/>
          <w:szCs w:val="28"/>
          <w:lang w:val="en-US"/>
        </w:rPr>
        <w:t xml:space="preserve">&lt;/a&gt; </w:t>
      </w:r>
    </w:p>
    <w:p w14:paraId="6353ADED" w14:textId="77777777" w:rsidR="00D85B6F" w:rsidRPr="00D85B6F" w:rsidRDefault="00D85B6F" w:rsidP="00D85B6F">
      <w:pPr>
        <w:rPr>
          <w:sz w:val="28"/>
          <w:szCs w:val="28"/>
          <w:lang w:val="en-US"/>
        </w:rPr>
      </w:pPr>
      <w:r w:rsidRPr="00D85B6F">
        <w:rPr>
          <w:sz w:val="28"/>
          <w:szCs w:val="28"/>
          <w:lang w:val="en-US"/>
        </w:rPr>
        <w:t>          &lt;a class="</w:t>
      </w:r>
      <w:proofErr w:type="spellStart"/>
      <w:r w:rsidRPr="00D85B6F">
        <w:rPr>
          <w:sz w:val="28"/>
          <w:szCs w:val="28"/>
          <w:lang w:val="en-US"/>
        </w:rPr>
        <w:t>header__link</w:t>
      </w:r>
      <w:proofErr w:type="spellEnd"/>
      <w:r w:rsidRPr="00D85B6F">
        <w:rPr>
          <w:sz w:val="28"/>
          <w:szCs w:val="28"/>
          <w:lang w:val="en-US"/>
        </w:rPr>
        <w:t xml:space="preserve">" </w:t>
      </w:r>
      <w:proofErr w:type="spellStart"/>
      <w:r w:rsidRPr="00D85B6F">
        <w:rPr>
          <w:sz w:val="28"/>
          <w:szCs w:val="28"/>
          <w:lang w:val="en-US"/>
        </w:rPr>
        <w:t>href</w:t>
      </w:r>
      <w:proofErr w:type="spellEnd"/>
      <w:r w:rsidRPr="00D85B6F">
        <w:rPr>
          <w:sz w:val="28"/>
          <w:szCs w:val="28"/>
          <w:lang w:val="en-US"/>
        </w:rPr>
        <w:t>="record.html"&gt;</w:t>
      </w:r>
      <w:r w:rsidRPr="00D85B6F">
        <w:rPr>
          <w:sz w:val="28"/>
          <w:szCs w:val="28"/>
        </w:rPr>
        <w:t>Записаться</w:t>
      </w:r>
      <w:r w:rsidRPr="00D85B6F">
        <w:rPr>
          <w:sz w:val="28"/>
          <w:szCs w:val="28"/>
          <w:lang w:val="en-US"/>
        </w:rPr>
        <w:t xml:space="preserve"> </w:t>
      </w:r>
      <w:r w:rsidRPr="00D85B6F">
        <w:rPr>
          <w:sz w:val="28"/>
          <w:szCs w:val="28"/>
        </w:rPr>
        <w:t>сейчас</w:t>
      </w:r>
      <w:r w:rsidRPr="00D85B6F">
        <w:rPr>
          <w:sz w:val="28"/>
          <w:szCs w:val="28"/>
          <w:lang w:val="en-US"/>
        </w:rPr>
        <w:t xml:space="preserve">&lt;/a&gt; </w:t>
      </w:r>
    </w:p>
    <w:p w14:paraId="1C443BBC" w14:textId="77777777" w:rsidR="00D85B6F" w:rsidRPr="00D85B6F" w:rsidRDefault="00D85B6F" w:rsidP="00D85B6F">
      <w:pPr>
        <w:rPr>
          <w:sz w:val="28"/>
          <w:szCs w:val="28"/>
          <w:lang w:val="en-US"/>
        </w:rPr>
      </w:pPr>
      <w:r w:rsidRPr="00D85B6F">
        <w:rPr>
          <w:sz w:val="28"/>
          <w:szCs w:val="28"/>
          <w:lang w:val="en-US"/>
        </w:rPr>
        <w:t>          &lt;a class="</w:t>
      </w:r>
      <w:proofErr w:type="spellStart"/>
      <w:r w:rsidRPr="00D85B6F">
        <w:rPr>
          <w:sz w:val="28"/>
          <w:szCs w:val="28"/>
          <w:lang w:val="en-US"/>
        </w:rPr>
        <w:t>header__link</w:t>
      </w:r>
      <w:proofErr w:type="spellEnd"/>
      <w:r w:rsidRPr="00D85B6F">
        <w:rPr>
          <w:sz w:val="28"/>
          <w:szCs w:val="28"/>
          <w:lang w:val="en-US"/>
        </w:rPr>
        <w:t xml:space="preserve">" </w:t>
      </w:r>
      <w:proofErr w:type="spellStart"/>
      <w:r w:rsidRPr="00D85B6F">
        <w:rPr>
          <w:sz w:val="28"/>
          <w:szCs w:val="28"/>
          <w:lang w:val="en-US"/>
        </w:rPr>
        <w:t>href</w:t>
      </w:r>
      <w:proofErr w:type="spellEnd"/>
      <w:r w:rsidRPr="00D85B6F">
        <w:rPr>
          <w:sz w:val="28"/>
          <w:szCs w:val="28"/>
          <w:lang w:val="en-US"/>
        </w:rPr>
        <w:t>="gallery.html"&gt;</w:t>
      </w:r>
      <w:r w:rsidRPr="00D85B6F">
        <w:rPr>
          <w:sz w:val="28"/>
          <w:szCs w:val="28"/>
        </w:rPr>
        <w:t>Галерея</w:t>
      </w:r>
      <w:r w:rsidRPr="00D85B6F">
        <w:rPr>
          <w:sz w:val="28"/>
          <w:szCs w:val="28"/>
          <w:lang w:val="en-US"/>
        </w:rPr>
        <w:t xml:space="preserve">&lt;/a&gt; </w:t>
      </w:r>
    </w:p>
    <w:p w14:paraId="00B45E96" w14:textId="77777777" w:rsidR="00D85B6F" w:rsidRPr="00D85B6F" w:rsidRDefault="00D85B6F" w:rsidP="00D85B6F">
      <w:pPr>
        <w:rPr>
          <w:sz w:val="28"/>
          <w:szCs w:val="28"/>
          <w:lang w:val="en-US"/>
        </w:rPr>
      </w:pPr>
      <w:r w:rsidRPr="00D85B6F">
        <w:rPr>
          <w:sz w:val="28"/>
          <w:szCs w:val="28"/>
          <w:lang w:val="en-US"/>
        </w:rPr>
        <w:t>          &lt;a class="</w:t>
      </w:r>
      <w:proofErr w:type="spellStart"/>
      <w:r w:rsidRPr="00D85B6F">
        <w:rPr>
          <w:sz w:val="28"/>
          <w:szCs w:val="28"/>
          <w:lang w:val="en-US"/>
        </w:rPr>
        <w:t>header__link</w:t>
      </w:r>
      <w:proofErr w:type="spellEnd"/>
      <w:r w:rsidRPr="00D85B6F">
        <w:rPr>
          <w:sz w:val="28"/>
          <w:szCs w:val="28"/>
          <w:lang w:val="en-US"/>
        </w:rPr>
        <w:t xml:space="preserve">" </w:t>
      </w:r>
      <w:proofErr w:type="spellStart"/>
      <w:r w:rsidRPr="00D85B6F">
        <w:rPr>
          <w:sz w:val="28"/>
          <w:szCs w:val="28"/>
          <w:lang w:val="en-US"/>
        </w:rPr>
        <w:t>href</w:t>
      </w:r>
      <w:proofErr w:type="spellEnd"/>
      <w:r w:rsidRPr="00D85B6F">
        <w:rPr>
          <w:sz w:val="28"/>
          <w:szCs w:val="28"/>
          <w:lang w:val="en-US"/>
        </w:rPr>
        <w:t>="reviews.html"&gt;</w:t>
      </w:r>
      <w:r w:rsidRPr="00D85B6F">
        <w:rPr>
          <w:sz w:val="28"/>
          <w:szCs w:val="28"/>
        </w:rPr>
        <w:t>Отзывы</w:t>
      </w:r>
      <w:r w:rsidRPr="00D85B6F">
        <w:rPr>
          <w:sz w:val="28"/>
          <w:szCs w:val="28"/>
          <w:lang w:val="en-US"/>
        </w:rPr>
        <w:t>&lt;/a&gt; &lt;</w:t>
      </w:r>
      <w:proofErr w:type="spellStart"/>
      <w:r w:rsidRPr="00D85B6F">
        <w:rPr>
          <w:sz w:val="28"/>
          <w:szCs w:val="28"/>
          <w:lang w:val="en-US"/>
        </w:rPr>
        <w:t>br</w:t>
      </w:r>
      <w:proofErr w:type="spellEnd"/>
      <w:r w:rsidRPr="00D85B6F">
        <w:rPr>
          <w:sz w:val="28"/>
          <w:szCs w:val="28"/>
          <w:lang w:val="en-US"/>
        </w:rPr>
        <w:t>&gt;</w:t>
      </w:r>
    </w:p>
    <w:p w14:paraId="229D5851" w14:textId="77777777" w:rsidR="00D85B6F" w:rsidRPr="00D85B6F" w:rsidRDefault="00D85B6F" w:rsidP="00D85B6F">
      <w:pPr>
        <w:rPr>
          <w:sz w:val="28"/>
          <w:szCs w:val="28"/>
          <w:lang w:val="en-US"/>
        </w:rPr>
      </w:pPr>
      <w:r w:rsidRPr="00D85B6F">
        <w:rPr>
          <w:sz w:val="28"/>
          <w:szCs w:val="28"/>
          <w:lang w:val="en-US"/>
        </w:rPr>
        <w:t>        &lt;/h3&gt;  </w:t>
      </w:r>
    </w:p>
    <w:p w14:paraId="0951DB45" w14:textId="77777777" w:rsidR="00D85B6F" w:rsidRPr="00D85B6F" w:rsidRDefault="00D85B6F" w:rsidP="00D85B6F">
      <w:pPr>
        <w:rPr>
          <w:sz w:val="28"/>
          <w:szCs w:val="28"/>
          <w:lang w:val="en-US"/>
        </w:rPr>
      </w:pPr>
      <w:r w:rsidRPr="00D85B6F">
        <w:rPr>
          <w:sz w:val="28"/>
          <w:szCs w:val="28"/>
          <w:lang w:val="en-US"/>
        </w:rPr>
        <w:t>    &lt;/nav&gt;</w:t>
      </w:r>
    </w:p>
    <w:p w14:paraId="24559BC1" w14:textId="77777777" w:rsidR="00D85B6F" w:rsidRPr="00D85B6F" w:rsidRDefault="00D85B6F" w:rsidP="00D85B6F">
      <w:pPr>
        <w:rPr>
          <w:sz w:val="28"/>
          <w:szCs w:val="28"/>
          <w:lang w:val="en-US"/>
        </w:rPr>
      </w:pPr>
    </w:p>
    <w:p w14:paraId="0345075B" w14:textId="77777777" w:rsidR="00D85B6F" w:rsidRPr="00D85B6F" w:rsidRDefault="00D85B6F" w:rsidP="00D85B6F">
      <w:pPr>
        <w:rPr>
          <w:sz w:val="28"/>
          <w:szCs w:val="28"/>
          <w:lang w:val="en-US"/>
        </w:rPr>
      </w:pPr>
      <w:r w:rsidRPr="00D85B6F">
        <w:rPr>
          <w:sz w:val="28"/>
          <w:szCs w:val="28"/>
          <w:lang w:val="en-US"/>
        </w:rPr>
        <w:t xml:space="preserve">    &lt;div class="container </w:t>
      </w:r>
      <w:proofErr w:type="spellStart"/>
      <w:r w:rsidRPr="00D85B6F">
        <w:rPr>
          <w:sz w:val="28"/>
          <w:szCs w:val="28"/>
          <w:lang w:val="en-US"/>
        </w:rPr>
        <w:t>flex_center</w:t>
      </w:r>
      <w:proofErr w:type="spellEnd"/>
      <w:r w:rsidRPr="00D85B6F">
        <w:rPr>
          <w:sz w:val="28"/>
          <w:szCs w:val="28"/>
          <w:lang w:val="en-US"/>
        </w:rPr>
        <w:t>"&gt;</w:t>
      </w:r>
    </w:p>
    <w:p w14:paraId="0A37EDCA" w14:textId="77777777" w:rsidR="00D85B6F" w:rsidRPr="00D85B6F" w:rsidRDefault="00D85B6F" w:rsidP="00D85B6F">
      <w:pPr>
        <w:rPr>
          <w:sz w:val="28"/>
          <w:szCs w:val="28"/>
        </w:rPr>
      </w:pPr>
      <w:r w:rsidRPr="00D85B6F">
        <w:rPr>
          <w:sz w:val="28"/>
          <w:szCs w:val="28"/>
          <w:lang w:val="en-US"/>
        </w:rPr>
        <w:t xml:space="preserve">    </w:t>
      </w:r>
      <w:r w:rsidRPr="00D85B6F">
        <w:rPr>
          <w:sz w:val="28"/>
          <w:szCs w:val="28"/>
        </w:rPr>
        <w:t>&lt;h2&gt;Форма для записи&lt;/h2&gt;&lt;</w:t>
      </w:r>
      <w:proofErr w:type="spellStart"/>
      <w:r w:rsidRPr="00D85B6F">
        <w:rPr>
          <w:sz w:val="28"/>
          <w:szCs w:val="28"/>
        </w:rPr>
        <w:t>br</w:t>
      </w:r>
      <w:proofErr w:type="spellEnd"/>
      <w:r w:rsidRPr="00D85B6F">
        <w:rPr>
          <w:sz w:val="28"/>
          <w:szCs w:val="28"/>
        </w:rPr>
        <w:t>&gt;</w:t>
      </w:r>
    </w:p>
    <w:p w14:paraId="1EAA114D" w14:textId="77777777" w:rsidR="00D85B6F" w:rsidRPr="00D85B6F" w:rsidRDefault="00D85B6F" w:rsidP="00D85B6F">
      <w:pPr>
        <w:rPr>
          <w:sz w:val="28"/>
          <w:szCs w:val="28"/>
          <w:lang w:val="en-US"/>
        </w:rPr>
      </w:pPr>
      <w:r w:rsidRPr="00D85B6F">
        <w:rPr>
          <w:sz w:val="28"/>
          <w:szCs w:val="28"/>
        </w:rPr>
        <w:t xml:space="preserve">    </w:t>
      </w:r>
      <w:r w:rsidRPr="00D85B6F">
        <w:rPr>
          <w:sz w:val="28"/>
          <w:szCs w:val="28"/>
          <w:lang w:val="en-US"/>
        </w:rPr>
        <w:t>&lt;form action="record.html"&gt;</w:t>
      </w:r>
    </w:p>
    <w:p w14:paraId="7D667E8E" w14:textId="77777777" w:rsidR="00D85B6F" w:rsidRPr="00D85B6F" w:rsidRDefault="00D85B6F" w:rsidP="00D85B6F">
      <w:pPr>
        <w:rPr>
          <w:sz w:val="28"/>
          <w:szCs w:val="28"/>
          <w:lang w:val="en-US"/>
        </w:rPr>
      </w:pPr>
      <w:r w:rsidRPr="00D85B6F">
        <w:rPr>
          <w:sz w:val="28"/>
          <w:szCs w:val="28"/>
          <w:lang w:val="en-US"/>
        </w:rPr>
        <w:t xml:space="preserve">        </w:t>
      </w:r>
      <w:r w:rsidRPr="00D85B6F">
        <w:rPr>
          <w:sz w:val="28"/>
          <w:szCs w:val="28"/>
        </w:rPr>
        <w:t>Ваше</w:t>
      </w:r>
      <w:r w:rsidRPr="00D85B6F">
        <w:rPr>
          <w:sz w:val="28"/>
          <w:szCs w:val="28"/>
          <w:lang w:val="en-US"/>
        </w:rPr>
        <w:t xml:space="preserve"> </w:t>
      </w:r>
      <w:r w:rsidRPr="00D85B6F">
        <w:rPr>
          <w:sz w:val="28"/>
          <w:szCs w:val="28"/>
        </w:rPr>
        <w:t>ФИО</w:t>
      </w:r>
      <w:r w:rsidRPr="00D85B6F">
        <w:rPr>
          <w:sz w:val="28"/>
          <w:szCs w:val="28"/>
          <w:lang w:val="en-US"/>
        </w:rPr>
        <w:t>: &lt;input class="</w:t>
      </w:r>
      <w:proofErr w:type="spellStart"/>
      <w:r w:rsidRPr="00D85B6F">
        <w:rPr>
          <w:sz w:val="28"/>
          <w:szCs w:val="28"/>
          <w:lang w:val="en-US"/>
        </w:rPr>
        <w:t>form_input</w:t>
      </w:r>
      <w:proofErr w:type="spellEnd"/>
      <w:r w:rsidRPr="00D85B6F">
        <w:rPr>
          <w:sz w:val="28"/>
          <w:szCs w:val="28"/>
          <w:lang w:val="en-US"/>
        </w:rPr>
        <w:t>" type="text" placeholder="</w:t>
      </w:r>
      <w:r w:rsidRPr="00D85B6F">
        <w:rPr>
          <w:sz w:val="28"/>
          <w:szCs w:val="28"/>
        </w:rPr>
        <w:t>Степанов</w:t>
      </w:r>
      <w:r w:rsidRPr="00D85B6F">
        <w:rPr>
          <w:sz w:val="28"/>
          <w:szCs w:val="28"/>
          <w:lang w:val="en-US"/>
        </w:rPr>
        <w:t xml:space="preserve"> </w:t>
      </w:r>
      <w:r w:rsidRPr="00D85B6F">
        <w:rPr>
          <w:sz w:val="28"/>
          <w:szCs w:val="28"/>
        </w:rPr>
        <w:t>Иван</w:t>
      </w:r>
      <w:r w:rsidRPr="00D85B6F">
        <w:rPr>
          <w:sz w:val="28"/>
          <w:szCs w:val="28"/>
          <w:lang w:val="en-US"/>
        </w:rPr>
        <w:t xml:space="preserve"> </w:t>
      </w:r>
      <w:r w:rsidRPr="00D85B6F">
        <w:rPr>
          <w:sz w:val="28"/>
          <w:szCs w:val="28"/>
        </w:rPr>
        <w:t>Сергеевич</w:t>
      </w:r>
      <w:r w:rsidRPr="00D85B6F">
        <w:rPr>
          <w:sz w:val="28"/>
          <w:szCs w:val="28"/>
          <w:lang w:val="en-US"/>
        </w:rPr>
        <w:t>"&gt; &lt;</w:t>
      </w:r>
      <w:proofErr w:type="spellStart"/>
      <w:r w:rsidRPr="00D85B6F">
        <w:rPr>
          <w:sz w:val="28"/>
          <w:szCs w:val="28"/>
          <w:lang w:val="en-US"/>
        </w:rPr>
        <w:t>br</w:t>
      </w:r>
      <w:proofErr w:type="spellEnd"/>
      <w:r w:rsidRPr="00D85B6F">
        <w:rPr>
          <w:sz w:val="28"/>
          <w:szCs w:val="28"/>
          <w:lang w:val="en-US"/>
        </w:rPr>
        <w:t>&gt;</w:t>
      </w:r>
    </w:p>
    <w:p w14:paraId="601200C0" w14:textId="77777777" w:rsidR="00D85B6F" w:rsidRPr="00D85B6F" w:rsidRDefault="00D85B6F" w:rsidP="00D85B6F">
      <w:pPr>
        <w:rPr>
          <w:sz w:val="28"/>
          <w:szCs w:val="28"/>
          <w:lang w:val="en-US"/>
        </w:rPr>
      </w:pPr>
      <w:r w:rsidRPr="00D85B6F">
        <w:rPr>
          <w:sz w:val="28"/>
          <w:szCs w:val="28"/>
          <w:lang w:val="en-US"/>
        </w:rPr>
        <w:t xml:space="preserve">        </w:t>
      </w:r>
      <w:r w:rsidRPr="00D85B6F">
        <w:rPr>
          <w:sz w:val="28"/>
          <w:szCs w:val="28"/>
        </w:rPr>
        <w:t>Ваше</w:t>
      </w:r>
      <w:r w:rsidRPr="00D85B6F">
        <w:rPr>
          <w:sz w:val="28"/>
          <w:szCs w:val="28"/>
          <w:lang w:val="en-US"/>
        </w:rPr>
        <w:t xml:space="preserve"> </w:t>
      </w:r>
      <w:r w:rsidRPr="00D85B6F">
        <w:rPr>
          <w:sz w:val="28"/>
          <w:szCs w:val="28"/>
        </w:rPr>
        <w:t>телефон</w:t>
      </w:r>
      <w:r w:rsidRPr="00D85B6F">
        <w:rPr>
          <w:sz w:val="28"/>
          <w:szCs w:val="28"/>
          <w:lang w:val="en-US"/>
        </w:rPr>
        <w:t>: &lt;input class="</w:t>
      </w:r>
      <w:proofErr w:type="spellStart"/>
      <w:r w:rsidRPr="00D85B6F">
        <w:rPr>
          <w:sz w:val="28"/>
          <w:szCs w:val="28"/>
          <w:lang w:val="en-US"/>
        </w:rPr>
        <w:t>form_input</w:t>
      </w:r>
      <w:proofErr w:type="spellEnd"/>
      <w:r w:rsidRPr="00D85B6F">
        <w:rPr>
          <w:sz w:val="28"/>
          <w:szCs w:val="28"/>
          <w:lang w:val="en-US"/>
        </w:rPr>
        <w:t>" type="number" placeholder="8-902-35-65-996"&gt; &lt;</w:t>
      </w:r>
      <w:proofErr w:type="spellStart"/>
      <w:r w:rsidRPr="00D85B6F">
        <w:rPr>
          <w:sz w:val="28"/>
          <w:szCs w:val="28"/>
          <w:lang w:val="en-US"/>
        </w:rPr>
        <w:t>br</w:t>
      </w:r>
      <w:proofErr w:type="spellEnd"/>
      <w:r w:rsidRPr="00D85B6F">
        <w:rPr>
          <w:sz w:val="28"/>
          <w:szCs w:val="28"/>
          <w:lang w:val="en-US"/>
        </w:rPr>
        <w:t>&gt;&lt;</w:t>
      </w:r>
      <w:proofErr w:type="spellStart"/>
      <w:r w:rsidRPr="00D85B6F">
        <w:rPr>
          <w:sz w:val="28"/>
          <w:szCs w:val="28"/>
          <w:lang w:val="en-US"/>
        </w:rPr>
        <w:t>br</w:t>
      </w:r>
      <w:proofErr w:type="spellEnd"/>
      <w:r w:rsidRPr="00D85B6F">
        <w:rPr>
          <w:sz w:val="28"/>
          <w:szCs w:val="28"/>
          <w:lang w:val="en-US"/>
        </w:rPr>
        <w:t>&gt;</w:t>
      </w:r>
    </w:p>
    <w:p w14:paraId="2DB3A6A2" w14:textId="77777777" w:rsidR="00D85B6F" w:rsidRPr="00D85B6F" w:rsidRDefault="00D85B6F" w:rsidP="00D85B6F">
      <w:pPr>
        <w:rPr>
          <w:sz w:val="28"/>
          <w:szCs w:val="28"/>
          <w:lang w:val="en-US"/>
        </w:rPr>
      </w:pPr>
      <w:r w:rsidRPr="00D85B6F">
        <w:rPr>
          <w:sz w:val="28"/>
          <w:szCs w:val="28"/>
          <w:lang w:val="en-US"/>
        </w:rPr>
        <w:t xml:space="preserve">        </w:t>
      </w:r>
      <w:r w:rsidRPr="00D85B6F">
        <w:rPr>
          <w:sz w:val="28"/>
          <w:szCs w:val="28"/>
        </w:rPr>
        <w:t>Адрес</w:t>
      </w:r>
      <w:r w:rsidRPr="00D85B6F">
        <w:rPr>
          <w:sz w:val="28"/>
          <w:szCs w:val="28"/>
          <w:lang w:val="en-US"/>
        </w:rPr>
        <w:t xml:space="preserve"> </w:t>
      </w:r>
      <w:r w:rsidRPr="00D85B6F">
        <w:rPr>
          <w:sz w:val="28"/>
          <w:szCs w:val="28"/>
        </w:rPr>
        <w:t>эл</w:t>
      </w:r>
      <w:r w:rsidRPr="00D85B6F">
        <w:rPr>
          <w:sz w:val="28"/>
          <w:szCs w:val="28"/>
          <w:lang w:val="en-US"/>
        </w:rPr>
        <w:t>.</w:t>
      </w:r>
      <w:r w:rsidRPr="00D85B6F">
        <w:rPr>
          <w:sz w:val="28"/>
          <w:szCs w:val="28"/>
        </w:rPr>
        <w:t>почты</w:t>
      </w:r>
      <w:r w:rsidRPr="00D85B6F">
        <w:rPr>
          <w:sz w:val="28"/>
          <w:szCs w:val="28"/>
          <w:lang w:val="en-US"/>
        </w:rPr>
        <w:t>: &lt;input class="</w:t>
      </w:r>
      <w:proofErr w:type="spellStart"/>
      <w:r w:rsidRPr="00D85B6F">
        <w:rPr>
          <w:sz w:val="28"/>
          <w:szCs w:val="28"/>
          <w:lang w:val="en-US"/>
        </w:rPr>
        <w:t>form_input</w:t>
      </w:r>
      <w:proofErr w:type="spellEnd"/>
      <w:r w:rsidRPr="00D85B6F">
        <w:rPr>
          <w:sz w:val="28"/>
          <w:szCs w:val="28"/>
          <w:lang w:val="en-US"/>
        </w:rPr>
        <w:t>" type="email" placeholder="stepanov1985@mail.ru"&gt; &lt;</w:t>
      </w:r>
      <w:proofErr w:type="spellStart"/>
      <w:r w:rsidRPr="00D85B6F">
        <w:rPr>
          <w:sz w:val="28"/>
          <w:szCs w:val="28"/>
          <w:lang w:val="en-US"/>
        </w:rPr>
        <w:t>br</w:t>
      </w:r>
      <w:proofErr w:type="spellEnd"/>
      <w:r w:rsidRPr="00D85B6F">
        <w:rPr>
          <w:sz w:val="28"/>
          <w:szCs w:val="28"/>
          <w:lang w:val="en-US"/>
        </w:rPr>
        <w:t>&gt;</w:t>
      </w:r>
    </w:p>
    <w:p w14:paraId="600C695E" w14:textId="77777777" w:rsidR="00D85B6F" w:rsidRPr="00D85B6F" w:rsidRDefault="00D85B6F" w:rsidP="00D85B6F">
      <w:pPr>
        <w:rPr>
          <w:sz w:val="28"/>
          <w:szCs w:val="28"/>
          <w:lang w:val="en-US"/>
        </w:rPr>
      </w:pPr>
      <w:r w:rsidRPr="00D85B6F">
        <w:rPr>
          <w:sz w:val="28"/>
          <w:szCs w:val="28"/>
          <w:lang w:val="en-US"/>
        </w:rPr>
        <w:t xml:space="preserve">        </w:t>
      </w:r>
      <w:r w:rsidRPr="00D85B6F">
        <w:rPr>
          <w:sz w:val="28"/>
          <w:szCs w:val="28"/>
        </w:rPr>
        <w:t>Комментарий</w:t>
      </w:r>
      <w:r w:rsidRPr="00D85B6F">
        <w:rPr>
          <w:sz w:val="28"/>
          <w:szCs w:val="28"/>
          <w:lang w:val="en-US"/>
        </w:rPr>
        <w:t>: &lt;input class="</w:t>
      </w:r>
      <w:proofErr w:type="spellStart"/>
      <w:r w:rsidRPr="00D85B6F">
        <w:rPr>
          <w:sz w:val="28"/>
          <w:szCs w:val="28"/>
          <w:lang w:val="en-US"/>
        </w:rPr>
        <w:t>form_input</w:t>
      </w:r>
      <w:proofErr w:type="spellEnd"/>
      <w:r w:rsidRPr="00D85B6F">
        <w:rPr>
          <w:sz w:val="28"/>
          <w:szCs w:val="28"/>
          <w:lang w:val="en-US"/>
        </w:rPr>
        <w:t>" type="text"&gt;</w:t>
      </w:r>
    </w:p>
    <w:p w14:paraId="57333727" w14:textId="77777777" w:rsidR="00D85B6F" w:rsidRPr="00D85B6F" w:rsidRDefault="00D85B6F" w:rsidP="00D85B6F">
      <w:pPr>
        <w:rPr>
          <w:sz w:val="28"/>
          <w:szCs w:val="28"/>
          <w:lang w:val="en-US"/>
        </w:rPr>
      </w:pPr>
      <w:r w:rsidRPr="00D85B6F">
        <w:rPr>
          <w:sz w:val="28"/>
          <w:szCs w:val="28"/>
          <w:lang w:val="en-US"/>
        </w:rPr>
        <w:t xml:space="preserve">        </w:t>
      </w:r>
      <w:r w:rsidRPr="00D85B6F">
        <w:rPr>
          <w:sz w:val="28"/>
          <w:szCs w:val="28"/>
        </w:rPr>
        <w:t>Вид</w:t>
      </w:r>
      <w:r w:rsidRPr="00D85B6F">
        <w:rPr>
          <w:sz w:val="28"/>
          <w:szCs w:val="28"/>
          <w:lang w:val="en-US"/>
        </w:rPr>
        <w:t xml:space="preserve"> </w:t>
      </w:r>
      <w:r w:rsidRPr="00D85B6F">
        <w:rPr>
          <w:sz w:val="28"/>
          <w:szCs w:val="28"/>
        </w:rPr>
        <w:t>услуг</w:t>
      </w:r>
      <w:r w:rsidRPr="00D85B6F">
        <w:rPr>
          <w:sz w:val="28"/>
          <w:szCs w:val="28"/>
          <w:lang w:val="en-US"/>
        </w:rPr>
        <w:t>: &lt;input class="</w:t>
      </w:r>
      <w:proofErr w:type="spellStart"/>
      <w:r w:rsidRPr="00D85B6F">
        <w:rPr>
          <w:sz w:val="28"/>
          <w:szCs w:val="28"/>
          <w:lang w:val="en-US"/>
        </w:rPr>
        <w:t>form_input</w:t>
      </w:r>
      <w:proofErr w:type="spellEnd"/>
      <w:r w:rsidRPr="00D85B6F">
        <w:rPr>
          <w:sz w:val="28"/>
          <w:szCs w:val="28"/>
          <w:lang w:val="en-US"/>
        </w:rPr>
        <w:t>" type="text"&gt; &lt;</w:t>
      </w:r>
      <w:proofErr w:type="spellStart"/>
      <w:r w:rsidRPr="00D85B6F">
        <w:rPr>
          <w:sz w:val="28"/>
          <w:szCs w:val="28"/>
          <w:lang w:val="en-US"/>
        </w:rPr>
        <w:t>br</w:t>
      </w:r>
      <w:proofErr w:type="spellEnd"/>
      <w:r w:rsidRPr="00D85B6F">
        <w:rPr>
          <w:sz w:val="28"/>
          <w:szCs w:val="28"/>
          <w:lang w:val="en-US"/>
        </w:rPr>
        <w:t>&gt;</w:t>
      </w:r>
    </w:p>
    <w:p w14:paraId="62D7C49C" w14:textId="77777777" w:rsidR="00D85B6F" w:rsidRPr="00D85B6F" w:rsidRDefault="00D85B6F" w:rsidP="00D85B6F">
      <w:pPr>
        <w:rPr>
          <w:sz w:val="28"/>
          <w:szCs w:val="28"/>
          <w:lang w:val="en-US"/>
        </w:rPr>
      </w:pPr>
      <w:r w:rsidRPr="00D85B6F">
        <w:rPr>
          <w:sz w:val="28"/>
          <w:szCs w:val="28"/>
          <w:lang w:val="en-US"/>
        </w:rPr>
        <w:t xml:space="preserve">        </w:t>
      </w:r>
      <w:r w:rsidRPr="00D85B6F">
        <w:rPr>
          <w:sz w:val="28"/>
          <w:szCs w:val="28"/>
        </w:rPr>
        <w:t>Услуги</w:t>
      </w:r>
      <w:r w:rsidRPr="00D85B6F">
        <w:rPr>
          <w:sz w:val="28"/>
          <w:szCs w:val="28"/>
          <w:lang w:val="en-US"/>
        </w:rPr>
        <w:t>: &lt;input class="</w:t>
      </w:r>
      <w:proofErr w:type="spellStart"/>
      <w:r w:rsidRPr="00D85B6F">
        <w:rPr>
          <w:sz w:val="28"/>
          <w:szCs w:val="28"/>
          <w:lang w:val="en-US"/>
        </w:rPr>
        <w:t>form_input</w:t>
      </w:r>
      <w:proofErr w:type="spellEnd"/>
      <w:r w:rsidRPr="00D85B6F">
        <w:rPr>
          <w:sz w:val="28"/>
          <w:szCs w:val="28"/>
          <w:lang w:val="en-US"/>
        </w:rPr>
        <w:t>" type="text"&gt; &lt;</w:t>
      </w:r>
      <w:proofErr w:type="spellStart"/>
      <w:r w:rsidRPr="00D85B6F">
        <w:rPr>
          <w:sz w:val="28"/>
          <w:szCs w:val="28"/>
          <w:lang w:val="en-US"/>
        </w:rPr>
        <w:t>br</w:t>
      </w:r>
      <w:proofErr w:type="spellEnd"/>
      <w:r w:rsidRPr="00D85B6F">
        <w:rPr>
          <w:sz w:val="28"/>
          <w:szCs w:val="28"/>
          <w:lang w:val="en-US"/>
        </w:rPr>
        <w:t>&gt;</w:t>
      </w:r>
    </w:p>
    <w:p w14:paraId="0A9E6EAA" w14:textId="77777777" w:rsidR="00D85B6F" w:rsidRPr="00D85B6F" w:rsidRDefault="00D85B6F" w:rsidP="00D85B6F">
      <w:pPr>
        <w:rPr>
          <w:sz w:val="28"/>
          <w:szCs w:val="28"/>
          <w:lang w:val="en-US"/>
        </w:rPr>
      </w:pPr>
      <w:r w:rsidRPr="00D85B6F">
        <w:rPr>
          <w:sz w:val="28"/>
          <w:szCs w:val="28"/>
          <w:lang w:val="en-US"/>
        </w:rPr>
        <w:t xml:space="preserve">        </w:t>
      </w:r>
      <w:r w:rsidRPr="00D85B6F">
        <w:rPr>
          <w:sz w:val="28"/>
          <w:szCs w:val="28"/>
        </w:rPr>
        <w:t>Дата</w:t>
      </w:r>
      <w:r w:rsidRPr="00D85B6F">
        <w:rPr>
          <w:sz w:val="28"/>
          <w:szCs w:val="28"/>
          <w:lang w:val="en-US"/>
        </w:rPr>
        <w:t>/</w:t>
      </w:r>
      <w:r w:rsidRPr="00D85B6F">
        <w:rPr>
          <w:sz w:val="28"/>
          <w:szCs w:val="28"/>
        </w:rPr>
        <w:t>Время</w:t>
      </w:r>
      <w:r w:rsidRPr="00D85B6F">
        <w:rPr>
          <w:sz w:val="28"/>
          <w:szCs w:val="28"/>
          <w:lang w:val="en-US"/>
        </w:rPr>
        <w:t>: &lt;input class="</w:t>
      </w:r>
      <w:proofErr w:type="spellStart"/>
      <w:r w:rsidRPr="00D85B6F">
        <w:rPr>
          <w:sz w:val="28"/>
          <w:szCs w:val="28"/>
          <w:lang w:val="en-US"/>
        </w:rPr>
        <w:t>form_input</w:t>
      </w:r>
      <w:proofErr w:type="spellEnd"/>
      <w:r w:rsidRPr="00D85B6F">
        <w:rPr>
          <w:sz w:val="28"/>
          <w:szCs w:val="28"/>
          <w:lang w:val="en-US"/>
        </w:rPr>
        <w:t>" type="datetime"&gt; &lt;</w:t>
      </w:r>
      <w:proofErr w:type="spellStart"/>
      <w:r w:rsidRPr="00D85B6F">
        <w:rPr>
          <w:sz w:val="28"/>
          <w:szCs w:val="28"/>
          <w:lang w:val="en-US"/>
        </w:rPr>
        <w:t>br</w:t>
      </w:r>
      <w:proofErr w:type="spellEnd"/>
      <w:r w:rsidRPr="00D85B6F">
        <w:rPr>
          <w:sz w:val="28"/>
          <w:szCs w:val="28"/>
          <w:lang w:val="en-US"/>
        </w:rPr>
        <w:t>&gt;&lt;</w:t>
      </w:r>
      <w:proofErr w:type="spellStart"/>
      <w:r w:rsidRPr="00D85B6F">
        <w:rPr>
          <w:sz w:val="28"/>
          <w:szCs w:val="28"/>
          <w:lang w:val="en-US"/>
        </w:rPr>
        <w:t>br</w:t>
      </w:r>
      <w:proofErr w:type="spellEnd"/>
      <w:r w:rsidRPr="00D85B6F">
        <w:rPr>
          <w:sz w:val="28"/>
          <w:szCs w:val="28"/>
          <w:lang w:val="en-US"/>
        </w:rPr>
        <w:t>&gt;</w:t>
      </w:r>
    </w:p>
    <w:p w14:paraId="7B082900" w14:textId="77777777" w:rsidR="00D85B6F" w:rsidRPr="00D85B6F" w:rsidRDefault="00D85B6F" w:rsidP="00D85B6F">
      <w:pPr>
        <w:rPr>
          <w:sz w:val="28"/>
          <w:szCs w:val="28"/>
          <w:lang w:val="en-US"/>
        </w:rPr>
      </w:pPr>
    </w:p>
    <w:p w14:paraId="0319DC84" w14:textId="77777777" w:rsidR="00D85B6F" w:rsidRPr="00D85B6F" w:rsidRDefault="00D85B6F" w:rsidP="00D85B6F">
      <w:pPr>
        <w:rPr>
          <w:sz w:val="28"/>
          <w:szCs w:val="28"/>
          <w:lang w:val="en-US"/>
        </w:rPr>
      </w:pPr>
      <w:r w:rsidRPr="00D85B6F">
        <w:rPr>
          <w:sz w:val="28"/>
          <w:szCs w:val="28"/>
          <w:lang w:val="en-US"/>
        </w:rPr>
        <w:t>        &lt;button class="</w:t>
      </w:r>
      <w:proofErr w:type="spellStart"/>
      <w:r w:rsidRPr="00D85B6F">
        <w:rPr>
          <w:sz w:val="28"/>
          <w:szCs w:val="28"/>
          <w:lang w:val="en-US"/>
        </w:rPr>
        <w:t>form_button</w:t>
      </w:r>
      <w:proofErr w:type="spellEnd"/>
      <w:r w:rsidRPr="00D85B6F">
        <w:rPr>
          <w:sz w:val="28"/>
          <w:szCs w:val="28"/>
          <w:lang w:val="en-US"/>
        </w:rPr>
        <w:t>" type="submit"&gt;</w:t>
      </w:r>
      <w:r w:rsidRPr="00D85B6F">
        <w:rPr>
          <w:sz w:val="28"/>
          <w:szCs w:val="28"/>
        </w:rPr>
        <w:t>Отправить</w:t>
      </w:r>
      <w:r w:rsidRPr="00D85B6F">
        <w:rPr>
          <w:sz w:val="28"/>
          <w:szCs w:val="28"/>
          <w:lang w:val="en-US"/>
        </w:rPr>
        <w:t>&lt;/button&gt;</w:t>
      </w:r>
    </w:p>
    <w:p w14:paraId="122D5CA4" w14:textId="77777777" w:rsidR="00D85B6F" w:rsidRPr="00D85B6F" w:rsidRDefault="00D85B6F" w:rsidP="00D85B6F">
      <w:pPr>
        <w:rPr>
          <w:sz w:val="28"/>
          <w:szCs w:val="28"/>
          <w:lang w:val="en-US"/>
        </w:rPr>
      </w:pPr>
      <w:r w:rsidRPr="00D85B6F">
        <w:rPr>
          <w:sz w:val="28"/>
          <w:szCs w:val="28"/>
          <w:lang w:val="en-US"/>
        </w:rPr>
        <w:lastRenderedPageBreak/>
        <w:t>        &lt;button class="</w:t>
      </w:r>
      <w:proofErr w:type="spellStart"/>
      <w:r w:rsidRPr="00D85B6F">
        <w:rPr>
          <w:sz w:val="28"/>
          <w:szCs w:val="28"/>
          <w:lang w:val="en-US"/>
        </w:rPr>
        <w:t>form_button</w:t>
      </w:r>
      <w:proofErr w:type="spellEnd"/>
      <w:r w:rsidRPr="00D85B6F">
        <w:rPr>
          <w:sz w:val="28"/>
          <w:szCs w:val="28"/>
          <w:lang w:val="en-US"/>
        </w:rPr>
        <w:t>" type="reset"&gt;</w:t>
      </w:r>
      <w:r w:rsidRPr="00D85B6F">
        <w:rPr>
          <w:sz w:val="28"/>
          <w:szCs w:val="28"/>
        </w:rPr>
        <w:t>Стереть</w:t>
      </w:r>
      <w:r w:rsidRPr="00D85B6F">
        <w:rPr>
          <w:sz w:val="28"/>
          <w:szCs w:val="28"/>
          <w:lang w:val="en-US"/>
        </w:rPr>
        <w:t xml:space="preserve"> </w:t>
      </w:r>
      <w:r w:rsidRPr="00D85B6F">
        <w:rPr>
          <w:sz w:val="28"/>
          <w:szCs w:val="28"/>
        </w:rPr>
        <w:t>форму</w:t>
      </w:r>
      <w:r w:rsidRPr="00D85B6F">
        <w:rPr>
          <w:sz w:val="28"/>
          <w:szCs w:val="28"/>
          <w:lang w:val="en-US"/>
        </w:rPr>
        <w:t>&lt;/button&gt;</w:t>
      </w:r>
    </w:p>
    <w:p w14:paraId="7147CB41" w14:textId="77777777" w:rsidR="00D85B6F" w:rsidRPr="00D85B6F" w:rsidRDefault="00D85B6F" w:rsidP="00D85B6F">
      <w:pPr>
        <w:rPr>
          <w:sz w:val="28"/>
          <w:szCs w:val="28"/>
          <w:lang w:val="en-US"/>
        </w:rPr>
      </w:pPr>
      <w:r w:rsidRPr="00D85B6F">
        <w:rPr>
          <w:sz w:val="28"/>
          <w:szCs w:val="28"/>
          <w:lang w:val="en-US"/>
        </w:rPr>
        <w:t>    &lt;/form&gt;</w:t>
      </w:r>
    </w:p>
    <w:p w14:paraId="6A4D7EFC" w14:textId="77777777" w:rsidR="00D85B6F" w:rsidRPr="00D85B6F" w:rsidRDefault="00D85B6F" w:rsidP="00D85B6F">
      <w:pPr>
        <w:rPr>
          <w:sz w:val="28"/>
          <w:szCs w:val="28"/>
          <w:lang w:val="en-US"/>
        </w:rPr>
      </w:pPr>
      <w:r w:rsidRPr="00D85B6F">
        <w:rPr>
          <w:sz w:val="28"/>
          <w:szCs w:val="28"/>
          <w:lang w:val="en-US"/>
        </w:rPr>
        <w:t>    &lt;/div&gt;</w:t>
      </w:r>
    </w:p>
    <w:p w14:paraId="3A0D8BD9" w14:textId="77777777" w:rsidR="00D85B6F" w:rsidRPr="00D85B6F" w:rsidRDefault="00D85B6F" w:rsidP="00D85B6F">
      <w:pPr>
        <w:rPr>
          <w:sz w:val="28"/>
          <w:szCs w:val="28"/>
          <w:lang w:val="en-US"/>
        </w:rPr>
      </w:pPr>
    </w:p>
    <w:p w14:paraId="34BAD8CD" w14:textId="77777777" w:rsidR="00D85B6F" w:rsidRPr="00D85B6F" w:rsidRDefault="00D85B6F" w:rsidP="00D85B6F">
      <w:pPr>
        <w:rPr>
          <w:sz w:val="28"/>
          <w:szCs w:val="28"/>
          <w:lang w:val="en-US"/>
        </w:rPr>
      </w:pPr>
      <w:r w:rsidRPr="00D85B6F">
        <w:rPr>
          <w:sz w:val="28"/>
          <w:szCs w:val="28"/>
          <w:lang w:val="en-US"/>
        </w:rPr>
        <w:t>    &lt;div class="footer"&gt;</w:t>
      </w:r>
    </w:p>
    <w:p w14:paraId="7F1C098F" w14:textId="77777777" w:rsidR="00D85B6F" w:rsidRPr="00D85B6F" w:rsidRDefault="00D85B6F" w:rsidP="00D85B6F">
      <w:pPr>
        <w:rPr>
          <w:sz w:val="28"/>
          <w:szCs w:val="28"/>
          <w:lang w:val="en-US"/>
        </w:rPr>
      </w:pPr>
      <w:r w:rsidRPr="00D85B6F">
        <w:rPr>
          <w:sz w:val="28"/>
          <w:szCs w:val="28"/>
          <w:lang w:val="en-US"/>
        </w:rPr>
        <w:t xml:space="preserve">        &lt;div class="footer </w:t>
      </w:r>
      <w:proofErr w:type="spellStart"/>
      <w:r w:rsidRPr="00D85B6F">
        <w:rPr>
          <w:sz w:val="28"/>
          <w:szCs w:val="28"/>
          <w:lang w:val="en-US"/>
        </w:rPr>
        <w:t>flex_start</w:t>
      </w:r>
      <w:proofErr w:type="spellEnd"/>
      <w:r w:rsidRPr="00D85B6F">
        <w:rPr>
          <w:sz w:val="28"/>
          <w:szCs w:val="28"/>
          <w:lang w:val="en-US"/>
        </w:rPr>
        <w:t>"&gt;</w:t>
      </w:r>
    </w:p>
    <w:p w14:paraId="71A7B206" w14:textId="77777777" w:rsidR="00D85B6F" w:rsidRPr="00D85B6F" w:rsidRDefault="00D85B6F" w:rsidP="00D85B6F">
      <w:pPr>
        <w:rPr>
          <w:sz w:val="28"/>
          <w:szCs w:val="28"/>
          <w:lang w:val="en-US"/>
        </w:rPr>
      </w:pPr>
      <w:r w:rsidRPr="00D85B6F">
        <w:rPr>
          <w:sz w:val="28"/>
          <w:szCs w:val="28"/>
          <w:lang w:val="en-US"/>
        </w:rPr>
        <w:t>            &lt;h2&gt;AK "DIANA"&lt;/h2&gt; &lt;</w:t>
      </w:r>
      <w:proofErr w:type="spellStart"/>
      <w:r w:rsidRPr="00D85B6F">
        <w:rPr>
          <w:sz w:val="28"/>
          <w:szCs w:val="28"/>
          <w:lang w:val="en-US"/>
        </w:rPr>
        <w:t>br</w:t>
      </w:r>
      <w:proofErr w:type="spellEnd"/>
      <w:r w:rsidRPr="00D85B6F">
        <w:rPr>
          <w:sz w:val="28"/>
          <w:szCs w:val="28"/>
          <w:lang w:val="en-US"/>
        </w:rPr>
        <w:t>&gt;</w:t>
      </w:r>
    </w:p>
    <w:p w14:paraId="496592C8" w14:textId="77777777" w:rsidR="00D85B6F" w:rsidRPr="00D85B6F" w:rsidRDefault="00D85B6F" w:rsidP="00D85B6F">
      <w:pPr>
        <w:rPr>
          <w:sz w:val="28"/>
          <w:szCs w:val="28"/>
          <w:lang w:val="en-US"/>
        </w:rPr>
      </w:pPr>
      <w:r w:rsidRPr="00D85B6F">
        <w:rPr>
          <w:sz w:val="28"/>
          <w:szCs w:val="28"/>
          <w:lang w:val="en-US"/>
        </w:rPr>
        <w:t xml:space="preserve">            &lt;div class="footer </w:t>
      </w:r>
      <w:proofErr w:type="spellStart"/>
      <w:r w:rsidRPr="00D85B6F">
        <w:rPr>
          <w:sz w:val="28"/>
          <w:szCs w:val="28"/>
          <w:lang w:val="en-US"/>
        </w:rPr>
        <w:t>flex_start</w:t>
      </w:r>
      <w:proofErr w:type="spellEnd"/>
      <w:r w:rsidRPr="00D85B6F">
        <w:rPr>
          <w:sz w:val="28"/>
          <w:szCs w:val="28"/>
          <w:lang w:val="en-US"/>
        </w:rPr>
        <w:t>"&gt;</w:t>
      </w:r>
    </w:p>
    <w:p w14:paraId="58BCCD35" w14:textId="77777777" w:rsidR="00D85B6F" w:rsidRPr="00D85B6F" w:rsidRDefault="00D85B6F" w:rsidP="00D85B6F">
      <w:pPr>
        <w:rPr>
          <w:sz w:val="28"/>
          <w:szCs w:val="28"/>
          <w:lang w:val="en-US"/>
        </w:rPr>
      </w:pPr>
      <w:r w:rsidRPr="00D85B6F">
        <w:rPr>
          <w:sz w:val="28"/>
          <w:szCs w:val="28"/>
          <w:lang w:val="en-US"/>
        </w:rPr>
        <w:t xml:space="preserve">            &lt;a </w:t>
      </w:r>
      <w:proofErr w:type="spellStart"/>
      <w:r w:rsidRPr="00D85B6F">
        <w:rPr>
          <w:sz w:val="28"/>
          <w:szCs w:val="28"/>
          <w:lang w:val="en-US"/>
        </w:rPr>
        <w:t>href</w:t>
      </w:r>
      <w:proofErr w:type="spellEnd"/>
      <w:r w:rsidRPr="00D85B6F">
        <w:rPr>
          <w:sz w:val="28"/>
          <w:szCs w:val="28"/>
          <w:lang w:val="en-US"/>
        </w:rPr>
        <w:t>="#top"&gt;</w:t>
      </w:r>
      <w:r w:rsidRPr="00D85B6F">
        <w:rPr>
          <w:sz w:val="28"/>
          <w:szCs w:val="28"/>
        </w:rPr>
        <w:t>Вверх</w:t>
      </w:r>
      <w:r w:rsidRPr="00D85B6F">
        <w:rPr>
          <w:sz w:val="28"/>
          <w:szCs w:val="28"/>
          <w:lang w:val="en-US"/>
        </w:rPr>
        <w:t>&lt;/a&gt;</w:t>
      </w:r>
    </w:p>
    <w:p w14:paraId="5E196031" w14:textId="77777777" w:rsidR="00D85B6F" w:rsidRPr="00D85B6F" w:rsidRDefault="00D85B6F" w:rsidP="00D85B6F">
      <w:pPr>
        <w:rPr>
          <w:sz w:val="28"/>
          <w:szCs w:val="28"/>
          <w:lang w:val="en-US"/>
        </w:rPr>
      </w:pPr>
      <w:r w:rsidRPr="00D85B6F">
        <w:rPr>
          <w:sz w:val="28"/>
          <w:szCs w:val="28"/>
          <w:lang w:val="en-US"/>
        </w:rPr>
        <w:t xml:space="preserve">            &lt;/div&gt; </w:t>
      </w:r>
    </w:p>
    <w:p w14:paraId="0E8C0DE6" w14:textId="77777777" w:rsidR="00D85B6F" w:rsidRPr="00D85B6F" w:rsidRDefault="00D85B6F" w:rsidP="00D85B6F">
      <w:pPr>
        <w:rPr>
          <w:sz w:val="28"/>
          <w:szCs w:val="28"/>
          <w:lang w:val="en-US"/>
        </w:rPr>
      </w:pPr>
      <w:r w:rsidRPr="00D85B6F">
        <w:rPr>
          <w:sz w:val="28"/>
          <w:szCs w:val="28"/>
          <w:lang w:val="en-US"/>
        </w:rPr>
        <w:t>        &lt;/div&gt;</w:t>
      </w:r>
    </w:p>
    <w:p w14:paraId="2DFDD8B8" w14:textId="77777777" w:rsidR="00D85B6F" w:rsidRPr="00D85B6F" w:rsidRDefault="00D85B6F" w:rsidP="00D85B6F">
      <w:pPr>
        <w:rPr>
          <w:sz w:val="28"/>
          <w:szCs w:val="28"/>
          <w:lang w:val="en-US"/>
        </w:rPr>
      </w:pPr>
      <w:r w:rsidRPr="00D85B6F">
        <w:rPr>
          <w:sz w:val="28"/>
          <w:szCs w:val="28"/>
          <w:lang w:val="en-US"/>
        </w:rPr>
        <w:t xml:space="preserve">        &lt;div class="footer </w:t>
      </w:r>
      <w:proofErr w:type="spellStart"/>
      <w:r w:rsidRPr="00D85B6F">
        <w:rPr>
          <w:sz w:val="28"/>
          <w:szCs w:val="28"/>
          <w:lang w:val="en-US"/>
        </w:rPr>
        <w:t>flex_end</w:t>
      </w:r>
      <w:proofErr w:type="spellEnd"/>
      <w:r w:rsidRPr="00D85B6F">
        <w:rPr>
          <w:sz w:val="28"/>
          <w:szCs w:val="28"/>
          <w:lang w:val="en-US"/>
        </w:rPr>
        <w:t>"&gt;</w:t>
      </w:r>
    </w:p>
    <w:p w14:paraId="7E6FCC1A" w14:textId="77777777" w:rsidR="00D85B6F" w:rsidRPr="00D85B6F" w:rsidRDefault="00D85B6F" w:rsidP="00D85B6F">
      <w:pPr>
        <w:rPr>
          <w:sz w:val="28"/>
          <w:szCs w:val="28"/>
        </w:rPr>
      </w:pPr>
      <w:r w:rsidRPr="00D85B6F">
        <w:rPr>
          <w:sz w:val="28"/>
          <w:szCs w:val="28"/>
          <w:lang w:val="en-US"/>
        </w:rPr>
        <w:t xml:space="preserve">        </w:t>
      </w:r>
      <w:r w:rsidRPr="00D85B6F">
        <w:rPr>
          <w:sz w:val="28"/>
          <w:szCs w:val="28"/>
        </w:rPr>
        <w:t xml:space="preserve">&lt;a </w:t>
      </w:r>
      <w:proofErr w:type="spellStart"/>
      <w:r w:rsidRPr="00D85B6F">
        <w:rPr>
          <w:sz w:val="28"/>
          <w:szCs w:val="28"/>
        </w:rPr>
        <w:t>href</w:t>
      </w:r>
      <w:proofErr w:type="spellEnd"/>
      <w:r w:rsidRPr="00D85B6F">
        <w:rPr>
          <w:sz w:val="28"/>
          <w:szCs w:val="28"/>
        </w:rPr>
        <w:t>="admin.html"&gt;&lt;h4&gt;Вход для администратора &lt;</w:t>
      </w:r>
      <w:proofErr w:type="spellStart"/>
      <w:r w:rsidRPr="00D85B6F">
        <w:rPr>
          <w:sz w:val="28"/>
          <w:szCs w:val="28"/>
        </w:rPr>
        <w:t>br</w:t>
      </w:r>
      <w:proofErr w:type="spellEnd"/>
      <w:r w:rsidRPr="00D85B6F">
        <w:rPr>
          <w:sz w:val="28"/>
          <w:szCs w:val="28"/>
        </w:rPr>
        <w:t>&gt;</w:t>
      </w:r>
    </w:p>
    <w:p w14:paraId="21F609AB" w14:textId="77777777" w:rsidR="00D85B6F" w:rsidRPr="00D85B6F" w:rsidRDefault="00D85B6F" w:rsidP="00D85B6F">
      <w:pPr>
        <w:rPr>
          <w:sz w:val="28"/>
          <w:szCs w:val="28"/>
        </w:rPr>
      </w:pPr>
      <w:r w:rsidRPr="00D85B6F">
        <w:rPr>
          <w:sz w:val="28"/>
          <w:szCs w:val="28"/>
        </w:rPr>
        <w:t>            Академии Красоты "DIANA"&lt;/h4&gt;&lt;/a&gt;</w:t>
      </w:r>
    </w:p>
    <w:p w14:paraId="76DDA149" w14:textId="77777777" w:rsidR="00D85B6F" w:rsidRPr="00D85B6F" w:rsidRDefault="00D85B6F" w:rsidP="00D85B6F">
      <w:pPr>
        <w:rPr>
          <w:sz w:val="28"/>
          <w:szCs w:val="28"/>
          <w:lang w:val="en-US"/>
        </w:rPr>
      </w:pPr>
      <w:r w:rsidRPr="00D85B6F">
        <w:rPr>
          <w:sz w:val="28"/>
          <w:szCs w:val="28"/>
        </w:rPr>
        <w:t xml:space="preserve">        </w:t>
      </w:r>
      <w:r w:rsidRPr="00D85B6F">
        <w:rPr>
          <w:sz w:val="28"/>
          <w:szCs w:val="28"/>
          <w:lang w:val="en-US"/>
        </w:rPr>
        <w:t>&lt;/div&gt;</w:t>
      </w:r>
    </w:p>
    <w:p w14:paraId="2F816841" w14:textId="77777777" w:rsidR="00D85B6F" w:rsidRPr="00D85B6F" w:rsidRDefault="00D85B6F" w:rsidP="00D85B6F">
      <w:pPr>
        <w:rPr>
          <w:sz w:val="28"/>
          <w:szCs w:val="28"/>
          <w:lang w:val="en-US"/>
        </w:rPr>
      </w:pPr>
      <w:r w:rsidRPr="00D85B6F">
        <w:rPr>
          <w:sz w:val="28"/>
          <w:szCs w:val="28"/>
          <w:lang w:val="en-US"/>
        </w:rPr>
        <w:t xml:space="preserve">    </w:t>
      </w:r>
    </w:p>
    <w:p w14:paraId="12894D79" w14:textId="77777777" w:rsidR="00D85B6F" w:rsidRPr="00D85B6F" w:rsidRDefault="00D85B6F" w:rsidP="00D85B6F">
      <w:pPr>
        <w:rPr>
          <w:sz w:val="28"/>
          <w:szCs w:val="28"/>
          <w:lang w:val="en-US"/>
        </w:rPr>
      </w:pPr>
      <w:r w:rsidRPr="00D85B6F">
        <w:rPr>
          <w:sz w:val="28"/>
          <w:szCs w:val="28"/>
          <w:lang w:val="en-US"/>
        </w:rPr>
        <w:t>        &lt;</w:t>
      </w:r>
      <w:proofErr w:type="spellStart"/>
      <w:r w:rsidRPr="00D85B6F">
        <w:rPr>
          <w:sz w:val="28"/>
          <w:szCs w:val="28"/>
          <w:lang w:val="en-US"/>
        </w:rPr>
        <w:t>selectoin</w:t>
      </w:r>
      <w:proofErr w:type="spellEnd"/>
      <w:r w:rsidRPr="00D85B6F">
        <w:rPr>
          <w:sz w:val="28"/>
          <w:szCs w:val="28"/>
          <w:lang w:val="en-US"/>
        </w:rPr>
        <w:t xml:space="preserve"> class="logos footer </w:t>
      </w:r>
      <w:proofErr w:type="spellStart"/>
      <w:r w:rsidRPr="00D85B6F">
        <w:rPr>
          <w:sz w:val="28"/>
          <w:szCs w:val="28"/>
          <w:lang w:val="en-US"/>
        </w:rPr>
        <w:t>flex_between</w:t>
      </w:r>
      <w:proofErr w:type="spellEnd"/>
      <w:r w:rsidRPr="00D85B6F">
        <w:rPr>
          <w:sz w:val="28"/>
          <w:szCs w:val="28"/>
          <w:lang w:val="en-US"/>
        </w:rPr>
        <w:t>"&gt;</w:t>
      </w:r>
    </w:p>
    <w:p w14:paraId="386DD5DA" w14:textId="77777777" w:rsidR="00D85B6F" w:rsidRPr="00D85B6F" w:rsidRDefault="00D85B6F" w:rsidP="00D85B6F">
      <w:pPr>
        <w:rPr>
          <w:sz w:val="28"/>
          <w:szCs w:val="28"/>
          <w:lang w:val="en-US"/>
        </w:rPr>
      </w:pPr>
      <w:r w:rsidRPr="00D85B6F">
        <w:rPr>
          <w:sz w:val="28"/>
          <w:szCs w:val="28"/>
          <w:lang w:val="en-US"/>
        </w:rPr>
        <w:t>        &lt;div class="</w:t>
      </w:r>
      <w:proofErr w:type="spellStart"/>
      <w:r w:rsidRPr="00D85B6F">
        <w:rPr>
          <w:sz w:val="28"/>
          <w:szCs w:val="28"/>
          <w:lang w:val="en-US"/>
        </w:rPr>
        <w:t>flex_logos</w:t>
      </w:r>
      <w:proofErr w:type="spellEnd"/>
      <w:r w:rsidRPr="00D85B6F">
        <w:rPr>
          <w:sz w:val="28"/>
          <w:szCs w:val="28"/>
          <w:lang w:val="en-US"/>
        </w:rPr>
        <w:t xml:space="preserve"> footer"&gt;</w:t>
      </w:r>
    </w:p>
    <w:p w14:paraId="68B1DD31" w14:textId="77777777" w:rsidR="00D85B6F" w:rsidRPr="00D85B6F" w:rsidRDefault="00D85B6F" w:rsidP="00D85B6F">
      <w:pPr>
        <w:rPr>
          <w:sz w:val="28"/>
          <w:szCs w:val="28"/>
          <w:lang w:val="en-US"/>
        </w:rPr>
      </w:pPr>
      <w:r w:rsidRPr="00D85B6F">
        <w:rPr>
          <w:sz w:val="28"/>
          <w:szCs w:val="28"/>
          <w:lang w:val="en-US"/>
        </w:rPr>
        <w:t xml:space="preserve">            &lt;a </w:t>
      </w:r>
      <w:proofErr w:type="spellStart"/>
      <w:r w:rsidRPr="00D85B6F">
        <w:rPr>
          <w:sz w:val="28"/>
          <w:szCs w:val="28"/>
          <w:lang w:val="en-US"/>
        </w:rPr>
        <w:t>href</w:t>
      </w:r>
      <w:proofErr w:type="spellEnd"/>
      <w:r w:rsidRPr="00D85B6F">
        <w:rPr>
          <w:sz w:val="28"/>
          <w:szCs w:val="28"/>
          <w:lang w:val="en-US"/>
        </w:rPr>
        <w:t>="https://vk.com"&gt;&lt;</w:t>
      </w:r>
      <w:proofErr w:type="spellStart"/>
      <w:r w:rsidRPr="00D85B6F">
        <w:rPr>
          <w:sz w:val="28"/>
          <w:szCs w:val="28"/>
          <w:lang w:val="en-US"/>
        </w:rPr>
        <w:t>img</w:t>
      </w:r>
      <w:proofErr w:type="spellEnd"/>
      <w:r w:rsidRPr="00D85B6F">
        <w:rPr>
          <w:sz w:val="28"/>
          <w:szCs w:val="28"/>
          <w:lang w:val="en-US"/>
        </w:rPr>
        <w:t xml:space="preserve"> width="30" </w:t>
      </w:r>
      <w:proofErr w:type="spellStart"/>
      <w:r w:rsidRPr="00D85B6F">
        <w:rPr>
          <w:sz w:val="28"/>
          <w:szCs w:val="28"/>
          <w:lang w:val="en-US"/>
        </w:rPr>
        <w:t>src</w:t>
      </w:r>
      <w:proofErr w:type="spellEnd"/>
      <w:r w:rsidRPr="00D85B6F">
        <w:rPr>
          <w:sz w:val="28"/>
          <w:szCs w:val="28"/>
          <w:lang w:val="en-US"/>
        </w:rPr>
        <w:t>="image/</w:t>
      </w:r>
      <w:proofErr w:type="spellStart"/>
      <w:r w:rsidRPr="00D85B6F">
        <w:rPr>
          <w:sz w:val="28"/>
          <w:szCs w:val="28"/>
          <w:lang w:val="en-US"/>
        </w:rPr>
        <w:t>vk.svg</w:t>
      </w:r>
      <w:proofErr w:type="spellEnd"/>
      <w:r w:rsidRPr="00D85B6F">
        <w:rPr>
          <w:sz w:val="28"/>
          <w:szCs w:val="28"/>
          <w:lang w:val="en-US"/>
        </w:rPr>
        <w:t>" alt="</w:t>
      </w:r>
      <w:proofErr w:type="spellStart"/>
      <w:r w:rsidRPr="00D85B6F">
        <w:rPr>
          <w:sz w:val="28"/>
          <w:szCs w:val="28"/>
          <w:lang w:val="en-US"/>
        </w:rPr>
        <w:t>vk</w:t>
      </w:r>
      <w:proofErr w:type="spellEnd"/>
      <w:r w:rsidRPr="00D85B6F">
        <w:rPr>
          <w:sz w:val="28"/>
          <w:szCs w:val="28"/>
          <w:lang w:val="en-US"/>
        </w:rPr>
        <w:t>"&gt;&lt;/a&gt;</w:t>
      </w:r>
    </w:p>
    <w:p w14:paraId="0A7F8835" w14:textId="77777777" w:rsidR="00D85B6F" w:rsidRPr="00D85B6F" w:rsidRDefault="00D85B6F" w:rsidP="00D85B6F">
      <w:pPr>
        <w:rPr>
          <w:sz w:val="28"/>
          <w:szCs w:val="28"/>
          <w:lang w:val="en-US"/>
        </w:rPr>
      </w:pPr>
      <w:r w:rsidRPr="00D85B6F">
        <w:rPr>
          <w:sz w:val="28"/>
          <w:szCs w:val="28"/>
          <w:lang w:val="en-US"/>
        </w:rPr>
        <w:t xml:space="preserve">            &lt;a </w:t>
      </w:r>
      <w:proofErr w:type="spellStart"/>
      <w:r w:rsidRPr="00D85B6F">
        <w:rPr>
          <w:sz w:val="28"/>
          <w:szCs w:val="28"/>
          <w:lang w:val="en-US"/>
        </w:rPr>
        <w:t>href</w:t>
      </w:r>
      <w:proofErr w:type="spellEnd"/>
      <w:r w:rsidRPr="00D85B6F">
        <w:rPr>
          <w:sz w:val="28"/>
          <w:szCs w:val="28"/>
          <w:lang w:val="en-US"/>
        </w:rPr>
        <w:t>="https://telegram.com"&gt;&lt;</w:t>
      </w:r>
      <w:proofErr w:type="spellStart"/>
      <w:r w:rsidRPr="00D85B6F">
        <w:rPr>
          <w:sz w:val="28"/>
          <w:szCs w:val="28"/>
          <w:lang w:val="en-US"/>
        </w:rPr>
        <w:t>img</w:t>
      </w:r>
      <w:proofErr w:type="spellEnd"/>
      <w:r w:rsidRPr="00D85B6F">
        <w:rPr>
          <w:sz w:val="28"/>
          <w:szCs w:val="28"/>
          <w:lang w:val="en-US"/>
        </w:rPr>
        <w:t xml:space="preserve"> width="30" </w:t>
      </w:r>
      <w:proofErr w:type="spellStart"/>
      <w:r w:rsidRPr="00D85B6F">
        <w:rPr>
          <w:sz w:val="28"/>
          <w:szCs w:val="28"/>
          <w:lang w:val="en-US"/>
        </w:rPr>
        <w:t>src</w:t>
      </w:r>
      <w:proofErr w:type="spellEnd"/>
      <w:r w:rsidRPr="00D85B6F">
        <w:rPr>
          <w:sz w:val="28"/>
          <w:szCs w:val="28"/>
          <w:lang w:val="en-US"/>
        </w:rPr>
        <w:t>="image/</w:t>
      </w:r>
      <w:proofErr w:type="spellStart"/>
      <w:r w:rsidRPr="00D85B6F">
        <w:rPr>
          <w:sz w:val="28"/>
          <w:szCs w:val="28"/>
          <w:lang w:val="en-US"/>
        </w:rPr>
        <w:t>telegram.svg</w:t>
      </w:r>
      <w:proofErr w:type="spellEnd"/>
      <w:r w:rsidRPr="00D85B6F">
        <w:rPr>
          <w:sz w:val="28"/>
          <w:szCs w:val="28"/>
          <w:lang w:val="en-US"/>
        </w:rPr>
        <w:t>" alt="telegram"&gt;&lt;/a&gt;</w:t>
      </w:r>
    </w:p>
    <w:p w14:paraId="5998FFD7" w14:textId="77777777" w:rsidR="00D85B6F" w:rsidRPr="00D85B6F" w:rsidRDefault="00D85B6F" w:rsidP="00D85B6F">
      <w:pPr>
        <w:rPr>
          <w:sz w:val="28"/>
          <w:szCs w:val="28"/>
          <w:lang w:val="en-US"/>
        </w:rPr>
      </w:pPr>
      <w:r w:rsidRPr="00D85B6F">
        <w:rPr>
          <w:sz w:val="28"/>
          <w:szCs w:val="28"/>
          <w:lang w:val="en-US"/>
        </w:rPr>
        <w:t xml:space="preserve">            &lt;a </w:t>
      </w:r>
      <w:proofErr w:type="spellStart"/>
      <w:r w:rsidRPr="00D85B6F">
        <w:rPr>
          <w:sz w:val="28"/>
          <w:szCs w:val="28"/>
          <w:lang w:val="en-US"/>
        </w:rPr>
        <w:t>href</w:t>
      </w:r>
      <w:proofErr w:type="spellEnd"/>
      <w:r w:rsidRPr="00D85B6F">
        <w:rPr>
          <w:sz w:val="28"/>
          <w:szCs w:val="28"/>
          <w:lang w:val="en-US"/>
        </w:rPr>
        <w:t>="https://whatsapp.com"&gt;&lt;</w:t>
      </w:r>
      <w:proofErr w:type="spellStart"/>
      <w:r w:rsidRPr="00D85B6F">
        <w:rPr>
          <w:sz w:val="28"/>
          <w:szCs w:val="28"/>
          <w:lang w:val="en-US"/>
        </w:rPr>
        <w:t>img</w:t>
      </w:r>
      <w:proofErr w:type="spellEnd"/>
      <w:r w:rsidRPr="00D85B6F">
        <w:rPr>
          <w:sz w:val="28"/>
          <w:szCs w:val="28"/>
          <w:lang w:val="en-US"/>
        </w:rPr>
        <w:t xml:space="preserve"> width="30" </w:t>
      </w:r>
      <w:proofErr w:type="spellStart"/>
      <w:r w:rsidRPr="00D85B6F">
        <w:rPr>
          <w:sz w:val="28"/>
          <w:szCs w:val="28"/>
          <w:lang w:val="en-US"/>
        </w:rPr>
        <w:t>src</w:t>
      </w:r>
      <w:proofErr w:type="spellEnd"/>
      <w:r w:rsidRPr="00D85B6F">
        <w:rPr>
          <w:sz w:val="28"/>
          <w:szCs w:val="28"/>
          <w:lang w:val="en-US"/>
        </w:rPr>
        <w:t>="image/</w:t>
      </w:r>
      <w:proofErr w:type="spellStart"/>
      <w:r w:rsidRPr="00D85B6F">
        <w:rPr>
          <w:sz w:val="28"/>
          <w:szCs w:val="28"/>
          <w:lang w:val="en-US"/>
        </w:rPr>
        <w:t>whatsapp.svg</w:t>
      </w:r>
      <w:proofErr w:type="spellEnd"/>
      <w:r w:rsidRPr="00D85B6F">
        <w:rPr>
          <w:sz w:val="28"/>
          <w:szCs w:val="28"/>
          <w:lang w:val="en-US"/>
        </w:rPr>
        <w:t>" alt="</w:t>
      </w:r>
      <w:proofErr w:type="spellStart"/>
      <w:r w:rsidRPr="00D85B6F">
        <w:rPr>
          <w:sz w:val="28"/>
          <w:szCs w:val="28"/>
          <w:lang w:val="en-US"/>
        </w:rPr>
        <w:t>whatsapp</w:t>
      </w:r>
      <w:proofErr w:type="spellEnd"/>
      <w:r w:rsidRPr="00D85B6F">
        <w:rPr>
          <w:sz w:val="28"/>
          <w:szCs w:val="28"/>
          <w:lang w:val="en-US"/>
        </w:rPr>
        <w:t>"&gt;&lt;/a&gt;</w:t>
      </w:r>
    </w:p>
    <w:p w14:paraId="5D9BC9D9" w14:textId="77777777" w:rsidR="00D85B6F" w:rsidRPr="00D85B6F" w:rsidRDefault="00D85B6F" w:rsidP="00D85B6F">
      <w:pPr>
        <w:rPr>
          <w:sz w:val="28"/>
          <w:szCs w:val="28"/>
          <w:lang w:val="en-US"/>
        </w:rPr>
      </w:pPr>
      <w:r w:rsidRPr="00D85B6F">
        <w:rPr>
          <w:sz w:val="28"/>
          <w:szCs w:val="28"/>
          <w:lang w:val="en-US"/>
        </w:rPr>
        <w:t>        &lt;/div&gt;        </w:t>
      </w:r>
    </w:p>
    <w:p w14:paraId="3C9B7581" w14:textId="77777777" w:rsidR="00D85B6F" w:rsidRPr="00D85B6F" w:rsidRDefault="00D85B6F" w:rsidP="00D85B6F">
      <w:pPr>
        <w:rPr>
          <w:sz w:val="28"/>
          <w:szCs w:val="28"/>
          <w:lang w:val="en-US"/>
        </w:rPr>
      </w:pPr>
      <w:r w:rsidRPr="00D85B6F">
        <w:rPr>
          <w:sz w:val="28"/>
          <w:szCs w:val="28"/>
          <w:lang w:val="en-US"/>
        </w:rPr>
        <w:t>    &lt;/</w:t>
      </w:r>
      <w:proofErr w:type="spellStart"/>
      <w:r w:rsidRPr="00D85B6F">
        <w:rPr>
          <w:sz w:val="28"/>
          <w:szCs w:val="28"/>
          <w:lang w:val="en-US"/>
        </w:rPr>
        <w:t>selectoin</w:t>
      </w:r>
      <w:proofErr w:type="spellEnd"/>
      <w:r w:rsidRPr="00D85B6F">
        <w:rPr>
          <w:sz w:val="28"/>
          <w:szCs w:val="28"/>
          <w:lang w:val="en-US"/>
        </w:rPr>
        <w:t>&gt;</w:t>
      </w:r>
    </w:p>
    <w:p w14:paraId="32F7B061" w14:textId="77777777" w:rsidR="00D85B6F" w:rsidRPr="00D85B6F" w:rsidRDefault="00D85B6F" w:rsidP="00D85B6F">
      <w:pPr>
        <w:rPr>
          <w:sz w:val="28"/>
          <w:szCs w:val="28"/>
          <w:lang w:val="en-US"/>
        </w:rPr>
      </w:pPr>
      <w:r w:rsidRPr="00D85B6F">
        <w:rPr>
          <w:sz w:val="28"/>
          <w:szCs w:val="28"/>
          <w:lang w:val="en-US"/>
        </w:rPr>
        <w:t>    &lt;/div&gt;</w:t>
      </w:r>
    </w:p>
    <w:p w14:paraId="63363CE6" w14:textId="77777777" w:rsidR="00D85B6F" w:rsidRPr="00D85B6F" w:rsidRDefault="00D85B6F" w:rsidP="00D85B6F">
      <w:pPr>
        <w:rPr>
          <w:sz w:val="28"/>
          <w:szCs w:val="28"/>
          <w:lang w:val="en-US"/>
        </w:rPr>
      </w:pPr>
      <w:r w:rsidRPr="00D85B6F">
        <w:rPr>
          <w:sz w:val="28"/>
          <w:szCs w:val="28"/>
          <w:lang w:val="en-US"/>
        </w:rPr>
        <w:t>&lt;/body&gt;</w:t>
      </w:r>
    </w:p>
    <w:p w14:paraId="32CB1E38" w14:textId="77777777" w:rsidR="00D85B6F" w:rsidRPr="00D85B6F" w:rsidRDefault="00D85B6F" w:rsidP="00D85B6F">
      <w:pPr>
        <w:rPr>
          <w:sz w:val="28"/>
          <w:szCs w:val="28"/>
          <w:lang w:val="en-US"/>
        </w:rPr>
      </w:pPr>
      <w:r w:rsidRPr="00D85B6F">
        <w:rPr>
          <w:sz w:val="28"/>
          <w:szCs w:val="28"/>
          <w:lang w:val="en-US"/>
        </w:rPr>
        <w:t>&lt;/html&gt;</w:t>
      </w:r>
    </w:p>
    <w:p w14:paraId="0502ED3D" w14:textId="77777777" w:rsidR="00F930E4" w:rsidRPr="00D85B6F" w:rsidRDefault="00F930E4" w:rsidP="00D85B6F">
      <w:pPr>
        <w:rPr>
          <w:sz w:val="28"/>
          <w:szCs w:val="28"/>
          <w:lang w:val="en-US"/>
        </w:rPr>
      </w:pPr>
    </w:p>
    <w:p w14:paraId="7D146C43" w14:textId="77777777" w:rsidR="00050970" w:rsidRPr="00D85B6F" w:rsidRDefault="00050970" w:rsidP="00D85B6F">
      <w:pPr>
        <w:rPr>
          <w:sz w:val="28"/>
          <w:szCs w:val="28"/>
          <w:lang w:val="en-US"/>
        </w:rPr>
      </w:pPr>
    </w:p>
    <w:p w14:paraId="7CA50E66" w14:textId="6BB7BE7E" w:rsidR="00D85B6F" w:rsidRDefault="00D85B6F" w:rsidP="00D85B6F">
      <w:pPr>
        <w:ind w:firstLine="708"/>
        <w:jc w:val="both"/>
        <w:rPr>
          <w:sz w:val="28"/>
          <w:szCs w:val="28"/>
        </w:rPr>
      </w:pPr>
      <w:r>
        <w:rPr>
          <w:sz w:val="28"/>
          <w:szCs w:val="28"/>
        </w:rPr>
        <w:t xml:space="preserve">Файл </w:t>
      </w:r>
      <w:r>
        <w:rPr>
          <w:b/>
          <w:bCs/>
          <w:sz w:val="28"/>
          <w:szCs w:val="28"/>
          <w:lang w:val="en-US"/>
        </w:rPr>
        <w:t>gallery</w:t>
      </w:r>
      <w:r w:rsidRPr="00F930E4">
        <w:rPr>
          <w:b/>
          <w:bCs/>
          <w:sz w:val="28"/>
          <w:szCs w:val="28"/>
        </w:rPr>
        <w:t>.</w:t>
      </w:r>
      <w:r w:rsidRPr="00F930E4">
        <w:rPr>
          <w:b/>
          <w:bCs/>
          <w:sz w:val="28"/>
          <w:szCs w:val="28"/>
          <w:lang w:val="en-US"/>
        </w:rPr>
        <w:t>html</w:t>
      </w:r>
      <w:r>
        <w:rPr>
          <w:sz w:val="28"/>
          <w:szCs w:val="28"/>
        </w:rPr>
        <w:t xml:space="preserve"> представляет </w:t>
      </w:r>
      <w:r w:rsidR="0004319A">
        <w:rPr>
          <w:sz w:val="28"/>
          <w:szCs w:val="28"/>
        </w:rPr>
        <w:t>г</w:t>
      </w:r>
      <w:r>
        <w:rPr>
          <w:sz w:val="28"/>
          <w:szCs w:val="28"/>
        </w:rPr>
        <w:t>алерею работ мастеров Академии красоты «</w:t>
      </w:r>
      <w:r>
        <w:rPr>
          <w:sz w:val="28"/>
          <w:szCs w:val="28"/>
          <w:lang w:val="en-US"/>
        </w:rPr>
        <w:t>DIANA</w:t>
      </w:r>
      <w:r>
        <w:rPr>
          <w:sz w:val="28"/>
          <w:szCs w:val="28"/>
        </w:rPr>
        <w:t>»</w:t>
      </w:r>
      <w:r w:rsidRPr="00F930E4">
        <w:rPr>
          <w:sz w:val="28"/>
          <w:szCs w:val="28"/>
        </w:rPr>
        <w:t>.</w:t>
      </w:r>
    </w:p>
    <w:p w14:paraId="3CAC9E34" w14:textId="77777777" w:rsidR="00050970" w:rsidRPr="00D85B6F" w:rsidRDefault="00050970" w:rsidP="00D85B6F">
      <w:pPr>
        <w:rPr>
          <w:sz w:val="28"/>
          <w:szCs w:val="28"/>
        </w:rPr>
      </w:pPr>
    </w:p>
    <w:p w14:paraId="4CCB7043" w14:textId="77777777" w:rsidR="00D85B6F" w:rsidRPr="00841DE5" w:rsidRDefault="00D85B6F" w:rsidP="00841DE5">
      <w:pPr>
        <w:rPr>
          <w:sz w:val="28"/>
          <w:szCs w:val="28"/>
          <w:lang w:val="en-US"/>
        </w:rPr>
      </w:pPr>
      <w:r w:rsidRPr="00841DE5">
        <w:rPr>
          <w:sz w:val="28"/>
          <w:szCs w:val="28"/>
          <w:lang w:val="en-US"/>
        </w:rPr>
        <w:t>&lt;!DOCTYPE html&gt;</w:t>
      </w:r>
    </w:p>
    <w:p w14:paraId="339EAA49" w14:textId="77777777" w:rsidR="00D85B6F" w:rsidRPr="00841DE5" w:rsidRDefault="00D85B6F" w:rsidP="00841DE5">
      <w:pPr>
        <w:rPr>
          <w:sz w:val="28"/>
          <w:szCs w:val="28"/>
          <w:lang w:val="en-US"/>
        </w:rPr>
      </w:pPr>
      <w:r w:rsidRPr="00841DE5">
        <w:rPr>
          <w:sz w:val="28"/>
          <w:szCs w:val="28"/>
          <w:lang w:val="en-US"/>
        </w:rPr>
        <w:t>&lt;html lang="</w:t>
      </w:r>
      <w:proofErr w:type="spellStart"/>
      <w:r w:rsidRPr="00841DE5">
        <w:rPr>
          <w:sz w:val="28"/>
          <w:szCs w:val="28"/>
          <w:lang w:val="en-US"/>
        </w:rPr>
        <w:t>ru</w:t>
      </w:r>
      <w:proofErr w:type="spellEnd"/>
      <w:r w:rsidRPr="00841DE5">
        <w:rPr>
          <w:sz w:val="28"/>
          <w:szCs w:val="28"/>
          <w:lang w:val="en-US"/>
        </w:rPr>
        <w:t>"&gt;</w:t>
      </w:r>
    </w:p>
    <w:p w14:paraId="68F7743B" w14:textId="77777777" w:rsidR="00D85B6F" w:rsidRPr="00841DE5" w:rsidRDefault="00D85B6F" w:rsidP="00841DE5">
      <w:pPr>
        <w:rPr>
          <w:sz w:val="28"/>
          <w:szCs w:val="28"/>
          <w:lang w:val="en-US"/>
        </w:rPr>
      </w:pPr>
      <w:r w:rsidRPr="00841DE5">
        <w:rPr>
          <w:sz w:val="28"/>
          <w:szCs w:val="28"/>
          <w:lang w:val="en-US"/>
        </w:rPr>
        <w:t>&lt;head&gt;</w:t>
      </w:r>
    </w:p>
    <w:p w14:paraId="7832E0BC" w14:textId="77777777" w:rsidR="00D85B6F" w:rsidRPr="00841DE5" w:rsidRDefault="00D85B6F" w:rsidP="00841DE5">
      <w:pPr>
        <w:rPr>
          <w:sz w:val="28"/>
          <w:szCs w:val="28"/>
          <w:lang w:val="en-US"/>
        </w:rPr>
      </w:pPr>
      <w:r w:rsidRPr="00841DE5">
        <w:rPr>
          <w:sz w:val="28"/>
          <w:szCs w:val="28"/>
          <w:lang w:val="en-US"/>
        </w:rPr>
        <w:t>    &lt;meta charset="UTF-8"&gt;</w:t>
      </w:r>
    </w:p>
    <w:p w14:paraId="52E47C50" w14:textId="77777777" w:rsidR="00D85B6F" w:rsidRPr="00841DE5" w:rsidRDefault="00D85B6F" w:rsidP="00841DE5">
      <w:pPr>
        <w:rPr>
          <w:sz w:val="28"/>
          <w:szCs w:val="28"/>
          <w:lang w:val="en-US"/>
        </w:rPr>
      </w:pPr>
      <w:r w:rsidRPr="00841DE5">
        <w:rPr>
          <w:sz w:val="28"/>
          <w:szCs w:val="28"/>
          <w:lang w:val="en-US"/>
        </w:rPr>
        <w:t>    &lt;meta name="viewport" content="width=device-width, initial-scale=1.0"&gt;</w:t>
      </w:r>
    </w:p>
    <w:p w14:paraId="2281F82F" w14:textId="77777777" w:rsidR="00D85B6F" w:rsidRPr="00841DE5" w:rsidRDefault="00D85B6F" w:rsidP="00841DE5">
      <w:pPr>
        <w:rPr>
          <w:sz w:val="28"/>
          <w:szCs w:val="28"/>
          <w:lang w:val="en-US"/>
        </w:rPr>
      </w:pPr>
      <w:r w:rsidRPr="00841DE5">
        <w:rPr>
          <w:sz w:val="28"/>
          <w:szCs w:val="28"/>
          <w:lang w:val="en-US"/>
        </w:rPr>
        <w:t>    &lt;title&gt;</w:t>
      </w:r>
      <w:r w:rsidRPr="00841DE5">
        <w:rPr>
          <w:sz w:val="28"/>
          <w:szCs w:val="28"/>
        </w:rPr>
        <w:t>Галерея</w:t>
      </w:r>
      <w:r w:rsidRPr="00841DE5">
        <w:rPr>
          <w:sz w:val="28"/>
          <w:szCs w:val="28"/>
          <w:lang w:val="en-US"/>
        </w:rPr>
        <w:t>&lt;/title&gt;</w:t>
      </w:r>
    </w:p>
    <w:p w14:paraId="6F1AE4DC" w14:textId="77777777" w:rsidR="00D85B6F" w:rsidRPr="00841DE5" w:rsidRDefault="00D85B6F" w:rsidP="00841DE5">
      <w:pPr>
        <w:rPr>
          <w:sz w:val="28"/>
          <w:szCs w:val="28"/>
          <w:lang w:val="en-US"/>
        </w:rPr>
      </w:pPr>
      <w:r w:rsidRPr="00841DE5">
        <w:rPr>
          <w:sz w:val="28"/>
          <w:szCs w:val="28"/>
          <w:lang w:val="en-US"/>
        </w:rPr>
        <w:t xml:space="preserve">    &lt;script defer </w:t>
      </w:r>
      <w:proofErr w:type="spellStart"/>
      <w:r w:rsidRPr="00841DE5">
        <w:rPr>
          <w:sz w:val="28"/>
          <w:szCs w:val="28"/>
          <w:lang w:val="en-US"/>
        </w:rPr>
        <w:t>src</w:t>
      </w:r>
      <w:proofErr w:type="spellEnd"/>
      <w:r w:rsidRPr="00841DE5">
        <w:rPr>
          <w:sz w:val="28"/>
          <w:szCs w:val="28"/>
          <w:lang w:val="en-US"/>
        </w:rPr>
        <w:t>="slider.js"&gt;&lt;/script&gt;</w:t>
      </w:r>
    </w:p>
    <w:p w14:paraId="75CAB831" w14:textId="77777777" w:rsidR="00D85B6F" w:rsidRPr="00841DE5" w:rsidRDefault="00D85B6F" w:rsidP="00841DE5">
      <w:pPr>
        <w:rPr>
          <w:sz w:val="28"/>
          <w:szCs w:val="28"/>
          <w:lang w:val="en-US"/>
        </w:rPr>
      </w:pPr>
      <w:r w:rsidRPr="00841DE5">
        <w:rPr>
          <w:sz w:val="28"/>
          <w:szCs w:val="28"/>
          <w:lang w:val="en-US"/>
        </w:rPr>
        <w:t xml:space="preserve">    &lt;link </w:t>
      </w:r>
      <w:proofErr w:type="spellStart"/>
      <w:r w:rsidRPr="00841DE5">
        <w:rPr>
          <w:sz w:val="28"/>
          <w:szCs w:val="28"/>
          <w:lang w:val="en-US"/>
        </w:rPr>
        <w:t>rel</w:t>
      </w:r>
      <w:proofErr w:type="spellEnd"/>
      <w:r w:rsidRPr="00841DE5">
        <w:rPr>
          <w:sz w:val="28"/>
          <w:szCs w:val="28"/>
          <w:lang w:val="en-US"/>
        </w:rPr>
        <w:t xml:space="preserve">="stylesheet" </w:t>
      </w:r>
      <w:proofErr w:type="spellStart"/>
      <w:r w:rsidRPr="00841DE5">
        <w:rPr>
          <w:sz w:val="28"/>
          <w:szCs w:val="28"/>
          <w:lang w:val="en-US"/>
        </w:rPr>
        <w:t>href</w:t>
      </w:r>
      <w:proofErr w:type="spellEnd"/>
      <w:r w:rsidRPr="00841DE5">
        <w:rPr>
          <w:sz w:val="28"/>
          <w:szCs w:val="28"/>
          <w:lang w:val="en-US"/>
        </w:rPr>
        <w:t>="style.css"&gt;</w:t>
      </w:r>
    </w:p>
    <w:p w14:paraId="7D091BC5" w14:textId="77777777" w:rsidR="00D85B6F" w:rsidRPr="00841DE5" w:rsidRDefault="00D85B6F" w:rsidP="00841DE5">
      <w:pPr>
        <w:rPr>
          <w:sz w:val="28"/>
          <w:szCs w:val="28"/>
          <w:lang w:val="en-US"/>
        </w:rPr>
      </w:pPr>
      <w:r w:rsidRPr="00841DE5">
        <w:rPr>
          <w:sz w:val="28"/>
          <w:szCs w:val="28"/>
          <w:lang w:val="en-US"/>
        </w:rPr>
        <w:t>    &lt;/head&gt;</w:t>
      </w:r>
    </w:p>
    <w:p w14:paraId="617B4B07" w14:textId="77777777" w:rsidR="00D85B6F" w:rsidRPr="00841DE5" w:rsidRDefault="00D85B6F" w:rsidP="00841DE5">
      <w:pPr>
        <w:rPr>
          <w:sz w:val="28"/>
          <w:szCs w:val="28"/>
          <w:lang w:val="en-US"/>
        </w:rPr>
      </w:pPr>
      <w:r w:rsidRPr="00841DE5">
        <w:rPr>
          <w:sz w:val="28"/>
          <w:szCs w:val="28"/>
          <w:lang w:val="en-US"/>
        </w:rPr>
        <w:t>&lt;body&gt;</w:t>
      </w:r>
    </w:p>
    <w:p w14:paraId="51FA2C20" w14:textId="77777777" w:rsidR="00D85B6F" w:rsidRPr="00841DE5" w:rsidRDefault="00D85B6F" w:rsidP="00841DE5">
      <w:pPr>
        <w:rPr>
          <w:sz w:val="28"/>
          <w:szCs w:val="28"/>
          <w:lang w:val="en-US"/>
        </w:rPr>
      </w:pPr>
      <w:r w:rsidRPr="00841DE5">
        <w:rPr>
          <w:sz w:val="28"/>
          <w:szCs w:val="28"/>
          <w:lang w:val="en-US"/>
        </w:rPr>
        <w:lastRenderedPageBreak/>
        <w:t>    &lt;header class="header"&gt;</w:t>
      </w:r>
    </w:p>
    <w:p w14:paraId="057BA6A3" w14:textId="77777777" w:rsidR="00D85B6F" w:rsidRPr="00841DE5" w:rsidRDefault="00D85B6F" w:rsidP="00841DE5">
      <w:pPr>
        <w:rPr>
          <w:sz w:val="28"/>
          <w:szCs w:val="28"/>
          <w:lang w:val="en-US"/>
        </w:rPr>
      </w:pPr>
      <w:r w:rsidRPr="00841DE5">
        <w:rPr>
          <w:sz w:val="28"/>
          <w:szCs w:val="28"/>
          <w:lang w:val="en-US"/>
        </w:rPr>
        <w:t xml:space="preserve">        &lt;div class="container </w:t>
      </w:r>
      <w:proofErr w:type="spellStart"/>
      <w:r w:rsidRPr="00841DE5">
        <w:rPr>
          <w:sz w:val="28"/>
          <w:szCs w:val="28"/>
          <w:lang w:val="en-US"/>
        </w:rPr>
        <w:t>flex_start</w:t>
      </w:r>
      <w:proofErr w:type="spellEnd"/>
      <w:r w:rsidRPr="00841DE5">
        <w:rPr>
          <w:sz w:val="28"/>
          <w:szCs w:val="28"/>
          <w:lang w:val="en-US"/>
        </w:rPr>
        <w:t>"&gt;</w:t>
      </w:r>
    </w:p>
    <w:p w14:paraId="73B47AFA" w14:textId="77777777" w:rsidR="00D85B6F" w:rsidRPr="00841DE5" w:rsidRDefault="00D85B6F" w:rsidP="00841DE5">
      <w:pPr>
        <w:rPr>
          <w:sz w:val="28"/>
          <w:szCs w:val="28"/>
          <w:lang w:val="en-US"/>
        </w:rPr>
      </w:pPr>
      <w:r w:rsidRPr="00841DE5">
        <w:rPr>
          <w:sz w:val="28"/>
          <w:szCs w:val="28"/>
          <w:lang w:val="en-US"/>
        </w:rPr>
        <w:t>                &lt;h1 id="top"&gt;</w:t>
      </w:r>
      <w:r w:rsidRPr="00841DE5">
        <w:rPr>
          <w:sz w:val="28"/>
          <w:szCs w:val="28"/>
        </w:rPr>
        <w:t>Академия</w:t>
      </w:r>
      <w:r w:rsidRPr="00841DE5">
        <w:rPr>
          <w:sz w:val="28"/>
          <w:szCs w:val="28"/>
          <w:lang w:val="en-US"/>
        </w:rPr>
        <w:t xml:space="preserve"> </w:t>
      </w:r>
      <w:r w:rsidRPr="00841DE5">
        <w:rPr>
          <w:sz w:val="28"/>
          <w:szCs w:val="28"/>
        </w:rPr>
        <w:t>Красоты</w:t>
      </w:r>
      <w:r w:rsidRPr="00841DE5">
        <w:rPr>
          <w:sz w:val="28"/>
          <w:szCs w:val="28"/>
          <w:lang w:val="en-US"/>
        </w:rPr>
        <w:t xml:space="preserve"> "DIANA"&lt;/h1&gt;</w:t>
      </w:r>
    </w:p>
    <w:p w14:paraId="6DDEB8C3" w14:textId="77777777" w:rsidR="00D85B6F" w:rsidRPr="00841DE5" w:rsidRDefault="00D85B6F" w:rsidP="00841DE5">
      <w:pPr>
        <w:rPr>
          <w:sz w:val="28"/>
          <w:szCs w:val="28"/>
          <w:lang w:val="en-US"/>
        </w:rPr>
      </w:pPr>
      <w:r w:rsidRPr="00841DE5">
        <w:rPr>
          <w:sz w:val="28"/>
          <w:szCs w:val="28"/>
          <w:lang w:val="en-US"/>
        </w:rPr>
        <w:t xml:space="preserve">                 &lt;div class="container </w:t>
      </w:r>
      <w:proofErr w:type="spellStart"/>
      <w:r w:rsidRPr="00841DE5">
        <w:rPr>
          <w:sz w:val="28"/>
          <w:szCs w:val="28"/>
          <w:lang w:val="en-US"/>
        </w:rPr>
        <w:t>flex_end</w:t>
      </w:r>
      <w:proofErr w:type="spellEnd"/>
      <w:r w:rsidRPr="00841DE5">
        <w:rPr>
          <w:sz w:val="28"/>
          <w:szCs w:val="28"/>
          <w:lang w:val="en-US"/>
        </w:rPr>
        <w:t xml:space="preserve"> header__right"&gt;</w:t>
      </w:r>
    </w:p>
    <w:p w14:paraId="1462F911" w14:textId="77777777" w:rsidR="00D85B6F" w:rsidRPr="00841DE5" w:rsidRDefault="00D85B6F" w:rsidP="00841DE5">
      <w:pPr>
        <w:rPr>
          <w:sz w:val="28"/>
          <w:szCs w:val="28"/>
        </w:rPr>
      </w:pPr>
      <w:r w:rsidRPr="00841DE5">
        <w:rPr>
          <w:sz w:val="28"/>
          <w:szCs w:val="28"/>
          <w:lang w:val="en-US"/>
        </w:rPr>
        <w:t xml:space="preserve">                        </w:t>
      </w:r>
      <w:r w:rsidRPr="00841DE5">
        <w:rPr>
          <w:sz w:val="28"/>
          <w:szCs w:val="28"/>
        </w:rPr>
        <w:t>&lt;h4&gt;тел: 8(989) 720-01-02 &lt;</w:t>
      </w:r>
      <w:proofErr w:type="spellStart"/>
      <w:r w:rsidRPr="00841DE5">
        <w:rPr>
          <w:sz w:val="28"/>
          <w:szCs w:val="28"/>
        </w:rPr>
        <w:t>br</w:t>
      </w:r>
      <w:proofErr w:type="spellEnd"/>
      <w:r w:rsidRPr="00841DE5">
        <w:rPr>
          <w:sz w:val="28"/>
          <w:szCs w:val="28"/>
        </w:rPr>
        <w:t>&gt;</w:t>
      </w:r>
    </w:p>
    <w:p w14:paraId="33F9CE21" w14:textId="77777777" w:rsidR="00D85B6F" w:rsidRPr="00841DE5" w:rsidRDefault="00D85B6F" w:rsidP="00841DE5">
      <w:pPr>
        <w:rPr>
          <w:sz w:val="28"/>
          <w:szCs w:val="28"/>
        </w:rPr>
      </w:pPr>
      <w:r w:rsidRPr="00841DE5">
        <w:rPr>
          <w:sz w:val="28"/>
          <w:szCs w:val="28"/>
        </w:rPr>
        <w:t xml:space="preserve">                            г. Ростов-на-Дону, </w:t>
      </w:r>
      <w:proofErr w:type="spellStart"/>
      <w:r w:rsidRPr="00841DE5">
        <w:rPr>
          <w:sz w:val="28"/>
          <w:szCs w:val="28"/>
        </w:rPr>
        <w:t>пр.Стачки</w:t>
      </w:r>
      <w:proofErr w:type="spellEnd"/>
      <w:r w:rsidRPr="00841DE5">
        <w:rPr>
          <w:sz w:val="28"/>
          <w:szCs w:val="28"/>
        </w:rPr>
        <w:t>, 123 &lt;br&gt;</w:t>
      </w:r>
    </w:p>
    <w:p w14:paraId="1165905F" w14:textId="77777777" w:rsidR="00D85B6F" w:rsidRPr="00841DE5" w:rsidRDefault="00D85B6F" w:rsidP="00841DE5">
      <w:pPr>
        <w:rPr>
          <w:sz w:val="28"/>
          <w:szCs w:val="28"/>
          <w:lang w:val="en-US"/>
        </w:rPr>
      </w:pPr>
      <w:r w:rsidRPr="00841DE5">
        <w:rPr>
          <w:sz w:val="28"/>
          <w:szCs w:val="28"/>
        </w:rPr>
        <w:t xml:space="preserve">                            </w:t>
      </w:r>
      <w:r w:rsidRPr="00841DE5">
        <w:rPr>
          <w:sz w:val="28"/>
          <w:szCs w:val="28"/>
          <w:lang w:val="en-US"/>
        </w:rPr>
        <w:t xml:space="preserve">&lt;a </w:t>
      </w:r>
      <w:proofErr w:type="spellStart"/>
      <w:r w:rsidRPr="00841DE5">
        <w:rPr>
          <w:sz w:val="28"/>
          <w:szCs w:val="28"/>
          <w:lang w:val="en-US"/>
        </w:rPr>
        <w:t>href</w:t>
      </w:r>
      <w:proofErr w:type="spellEnd"/>
      <w:r w:rsidRPr="00841DE5">
        <w:rPr>
          <w:sz w:val="28"/>
          <w:szCs w:val="28"/>
          <w:lang w:val="en-US"/>
        </w:rPr>
        <w:t>=" "&gt;</w:t>
      </w:r>
      <w:r w:rsidRPr="00841DE5">
        <w:rPr>
          <w:sz w:val="28"/>
          <w:szCs w:val="28"/>
        </w:rPr>
        <w:t>Схема</w:t>
      </w:r>
      <w:r w:rsidRPr="00841DE5">
        <w:rPr>
          <w:sz w:val="28"/>
          <w:szCs w:val="28"/>
          <w:lang w:val="en-US"/>
        </w:rPr>
        <w:t xml:space="preserve"> </w:t>
      </w:r>
      <w:r w:rsidRPr="00841DE5">
        <w:rPr>
          <w:sz w:val="28"/>
          <w:szCs w:val="28"/>
        </w:rPr>
        <w:t>проезда</w:t>
      </w:r>
      <w:r w:rsidRPr="00841DE5">
        <w:rPr>
          <w:sz w:val="28"/>
          <w:szCs w:val="28"/>
          <w:lang w:val="en-US"/>
        </w:rPr>
        <w:t>&lt;/a&gt;</w:t>
      </w:r>
    </w:p>
    <w:p w14:paraId="006051D3" w14:textId="77777777" w:rsidR="00D85B6F" w:rsidRPr="00841DE5" w:rsidRDefault="00D85B6F" w:rsidP="00841DE5">
      <w:pPr>
        <w:rPr>
          <w:sz w:val="28"/>
          <w:szCs w:val="28"/>
          <w:lang w:val="en-US"/>
        </w:rPr>
      </w:pPr>
      <w:r w:rsidRPr="00841DE5">
        <w:rPr>
          <w:sz w:val="28"/>
          <w:szCs w:val="28"/>
          <w:lang w:val="en-US"/>
        </w:rPr>
        <w:t>                            &lt;/h4&gt;                </w:t>
      </w:r>
    </w:p>
    <w:p w14:paraId="0A2FBFCE" w14:textId="77777777" w:rsidR="00D85B6F" w:rsidRPr="00841DE5" w:rsidRDefault="00D85B6F" w:rsidP="00841DE5">
      <w:pPr>
        <w:rPr>
          <w:sz w:val="28"/>
          <w:szCs w:val="28"/>
          <w:lang w:val="en-US"/>
        </w:rPr>
      </w:pPr>
      <w:r w:rsidRPr="00841DE5">
        <w:rPr>
          <w:sz w:val="28"/>
          <w:szCs w:val="28"/>
          <w:lang w:val="en-US"/>
        </w:rPr>
        <w:t>                &lt;/div&gt;                </w:t>
      </w:r>
    </w:p>
    <w:p w14:paraId="64DE057F" w14:textId="77777777" w:rsidR="00D85B6F" w:rsidRPr="00841DE5" w:rsidRDefault="00D85B6F" w:rsidP="00841DE5">
      <w:pPr>
        <w:rPr>
          <w:sz w:val="28"/>
          <w:szCs w:val="28"/>
          <w:lang w:val="en-US"/>
        </w:rPr>
      </w:pPr>
      <w:r w:rsidRPr="00841DE5">
        <w:rPr>
          <w:sz w:val="28"/>
          <w:szCs w:val="28"/>
          <w:lang w:val="en-US"/>
        </w:rPr>
        <w:t>        &lt;/div&gt;</w:t>
      </w:r>
    </w:p>
    <w:p w14:paraId="3485C22E" w14:textId="77777777" w:rsidR="00D85B6F" w:rsidRPr="00841DE5" w:rsidRDefault="00D85B6F" w:rsidP="00841DE5">
      <w:pPr>
        <w:rPr>
          <w:sz w:val="28"/>
          <w:szCs w:val="28"/>
          <w:lang w:val="en-US"/>
        </w:rPr>
      </w:pPr>
      <w:r w:rsidRPr="00841DE5">
        <w:rPr>
          <w:sz w:val="28"/>
          <w:szCs w:val="28"/>
          <w:lang w:val="en-US"/>
        </w:rPr>
        <w:t xml:space="preserve">        &lt;nav class="nav container </w:t>
      </w:r>
      <w:proofErr w:type="spellStart"/>
      <w:r w:rsidRPr="00841DE5">
        <w:rPr>
          <w:sz w:val="28"/>
          <w:szCs w:val="28"/>
          <w:lang w:val="en-US"/>
        </w:rPr>
        <w:t>flex_start</w:t>
      </w:r>
      <w:proofErr w:type="spellEnd"/>
      <w:r w:rsidRPr="00841DE5">
        <w:rPr>
          <w:sz w:val="28"/>
          <w:szCs w:val="28"/>
          <w:lang w:val="en-US"/>
        </w:rPr>
        <w:t>"&gt;</w:t>
      </w:r>
    </w:p>
    <w:p w14:paraId="0A771C3B" w14:textId="77777777" w:rsidR="00D85B6F" w:rsidRPr="00841DE5" w:rsidRDefault="00D85B6F" w:rsidP="00841DE5">
      <w:pPr>
        <w:rPr>
          <w:sz w:val="28"/>
          <w:szCs w:val="28"/>
          <w:lang w:val="en-US"/>
        </w:rPr>
      </w:pPr>
      <w:r w:rsidRPr="00841DE5">
        <w:rPr>
          <w:sz w:val="28"/>
          <w:szCs w:val="28"/>
          <w:lang w:val="en-US"/>
        </w:rPr>
        <w:t>          &lt;h3&gt;</w:t>
      </w:r>
    </w:p>
    <w:p w14:paraId="1682BBC8" w14:textId="77777777" w:rsidR="00D85B6F" w:rsidRPr="00841DE5" w:rsidRDefault="00D85B6F" w:rsidP="00841DE5">
      <w:pPr>
        <w:rPr>
          <w:sz w:val="28"/>
          <w:szCs w:val="28"/>
          <w:lang w:val="en-US"/>
        </w:rPr>
      </w:pPr>
      <w:r w:rsidRPr="00841DE5">
        <w:rPr>
          <w:sz w:val="28"/>
          <w:szCs w:val="28"/>
          <w:lang w:val="en-US"/>
        </w:rPr>
        <w:t>            &lt;a class="</w:t>
      </w:r>
      <w:proofErr w:type="spellStart"/>
      <w:r w:rsidRPr="00841DE5">
        <w:rPr>
          <w:sz w:val="28"/>
          <w:szCs w:val="28"/>
          <w:lang w:val="en-US"/>
        </w:rPr>
        <w:t>header__link</w:t>
      </w:r>
      <w:proofErr w:type="spellEnd"/>
      <w:r w:rsidRPr="00841DE5">
        <w:rPr>
          <w:sz w:val="28"/>
          <w:szCs w:val="28"/>
          <w:lang w:val="en-US"/>
        </w:rPr>
        <w:t xml:space="preserve">" </w:t>
      </w:r>
      <w:proofErr w:type="spellStart"/>
      <w:r w:rsidRPr="00841DE5">
        <w:rPr>
          <w:sz w:val="28"/>
          <w:szCs w:val="28"/>
          <w:lang w:val="en-US"/>
        </w:rPr>
        <w:t>href</w:t>
      </w:r>
      <w:proofErr w:type="spellEnd"/>
      <w:r w:rsidRPr="00841DE5">
        <w:rPr>
          <w:sz w:val="28"/>
          <w:szCs w:val="28"/>
          <w:lang w:val="en-US"/>
        </w:rPr>
        <w:t>="index.html"&gt;</w:t>
      </w:r>
      <w:r w:rsidRPr="00841DE5">
        <w:rPr>
          <w:sz w:val="28"/>
          <w:szCs w:val="28"/>
        </w:rPr>
        <w:t>Главная</w:t>
      </w:r>
      <w:r w:rsidRPr="00841DE5">
        <w:rPr>
          <w:sz w:val="28"/>
          <w:szCs w:val="28"/>
          <w:lang w:val="en-US"/>
        </w:rPr>
        <w:t xml:space="preserve"> </w:t>
      </w:r>
      <w:r w:rsidRPr="00841DE5">
        <w:rPr>
          <w:sz w:val="28"/>
          <w:szCs w:val="28"/>
        </w:rPr>
        <w:t>страница</w:t>
      </w:r>
      <w:r w:rsidRPr="00841DE5">
        <w:rPr>
          <w:sz w:val="28"/>
          <w:szCs w:val="28"/>
          <w:lang w:val="en-US"/>
        </w:rPr>
        <w:t>&lt;/a&gt;</w:t>
      </w:r>
    </w:p>
    <w:p w14:paraId="306AB1E9" w14:textId="77777777" w:rsidR="00D85B6F" w:rsidRPr="00841DE5" w:rsidRDefault="00D85B6F" w:rsidP="00841DE5">
      <w:pPr>
        <w:rPr>
          <w:sz w:val="28"/>
          <w:szCs w:val="28"/>
          <w:lang w:val="en-US"/>
        </w:rPr>
      </w:pPr>
      <w:r w:rsidRPr="00841DE5">
        <w:rPr>
          <w:sz w:val="28"/>
          <w:szCs w:val="28"/>
          <w:lang w:val="en-US"/>
        </w:rPr>
        <w:t>            &lt;a class="</w:t>
      </w:r>
      <w:proofErr w:type="spellStart"/>
      <w:r w:rsidRPr="00841DE5">
        <w:rPr>
          <w:sz w:val="28"/>
          <w:szCs w:val="28"/>
          <w:lang w:val="en-US"/>
        </w:rPr>
        <w:t>header__link</w:t>
      </w:r>
      <w:proofErr w:type="spellEnd"/>
      <w:r w:rsidRPr="00841DE5">
        <w:rPr>
          <w:sz w:val="28"/>
          <w:szCs w:val="28"/>
          <w:lang w:val="en-US"/>
        </w:rPr>
        <w:t xml:space="preserve">" </w:t>
      </w:r>
      <w:proofErr w:type="spellStart"/>
      <w:r w:rsidRPr="00841DE5">
        <w:rPr>
          <w:sz w:val="28"/>
          <w:szCs w:val="28"/>
          <w:lang w:val="en-US"/>
        </w:rPr>
        <w:t>href</w:t>
      </w:r>
      <w:proofErr w:type="spellEnd"/>
      <w:r w:rsidRPr="00841DE5">
        <w:rPr>
          <w:sz w:val="28"/>
          <w:szCs w:val="28"/>
          <w:lang w:val="en-US"/>
        </w:rPr>
        <w:t>="services.html"&gt;</w:t>
      </w:r>
      <w:r w:rsidRPr="00841DE5">
        <w:rPr>
          <w:sz w:val="28"/>
          <w:szCs w:val="28"/>
        </w:rPr>
        <w:t>Услуги</w:t>
      </w:r>
      <w:r w:rsidRPr="00841DE5">
        <w:rPr>
          <w:sz w:val="28"/>
          <w:szCs w:val="28"/>
          <w:lang w:val="en-US"/>
        </w:rPr>
        <w:t xml:space="preserve"> </w:t>
      </w:r>
      <w:r w:rsidRPr="00841DE5">
        <w:rPr>
          <w:sz w:val="28"/>
          <w:szCs w:val="28"/>
        </w:rPr>
        <w:t>академии</w:t>
      </w:r>
      <w:r w:rsidRPr="00841DE5">
        <w:rPr>
          <w:sz w:val="28"/>
          <w:szCs w:val="28"/>
          <w:lang w:val="en-US"/>
        </w:rPr>
        <w:t xml:space="preserve">&lt;/a&gt; </w:t>
      </w:r>
    </w:p>
    <w:p w14:paraId="083811B6" w14:textId="77777777" w:rsidR="00D85B6F" w:rsidRPr="00841DE5" w:rsidRDefault="00D85B6F" w:rsidP="00841DE5">
      <w:pPr>
        <w:rPr>
          <w:sz w:val="28"/>
          <w:szCs w:val="28"/>
          <w:lang w:val="en-US"/>
        </w:rPr>
      </w:pPr>
      <w:r w:rsidRPr="00841DE5">
        <w:rPr>
          <w:sz w:val="28"/>
          <w:szCs w:val="28"/>
          <w:lang w:val="en-US"/>
        </w:rPr>
        <w:t>            &lt;a class="</w:t>
      </w:r>
      <w:proofErr w:type="spellStart"/>
      <w:r w:rsidRPr="00841DE5">
        <w:rPr>
          <w:sz w:val="28"/>
          <w:szCs w:val="28"/>
          <w:lang w:val="en-US"/>
        </w:rPr>
        <w:t>header__link</w:t>
      </w:r>
      <w:proofErr w:type="spellEnd"/>
      <w:r w:rsidRPr="00841DE5">
        <w:rPr>
          <w:sz w:val="28"/>
          <w:szCs w:val="28"/>
          <w:lang w:val="en-US"/>
        </w:rPr>
        <w:t xml:space="preserve">" </w:t>
      </w:r>
      <w:proofErr w:type="spellStart"/>
      <w:r w:rsidRPr="00841DE5">
        <w:rPr>
          <w:sz w:val="28"/>
          <w:szCs w:val="28"/>
          <w:lang w:val="en-US"/>
        </w:rPr>
        <w:t>href</w:t>
      </w:r>
      <w:proofErr w:type="spellEnd"/>
      <w:r w:rsidRPr="00841DE5">
        <w:rPr>
          <w:sz w:val="28"/>
          <w:szCs w:val="28"/>
          <w:lang w:val="en-US"/>
        </w:rPr>
        <w:t>="record.html"&gt;</w:t>
      </w:r>
      <w:r w:rsidRPr="00841DE5">
        <w:rPr>
          <w:sz w:val="28"/>
          <w:szCs w:val="28"/>
        </w:rPr>
        <w:t>Записаться</w:t>
      </w:r>
      <w:r w:rsidRPr="00841DE5">
        <w:rPr>
          <w:sz w:val="28"/>
          <w:szCs w:val="28"/>
          <w:lang w:val="en-US"/>
        </w:rPr>
        <w:t xml:space="preserve"> </w:t>
      </w:r>
      <w:r w:rsidRPr="00841DE5">
        <w:rPr>
          <w:sz w:val="28"/>
          <w:szCs w:val="28"/>
        </w:rPr>
        <w:t>сейчас</w:t>
      </w:r>
      <w:r w:rsidRPr="00841DE5">
        <w:rPr>
          <w:sz w:val="28"/>
          <w:szCs w:val="28"/>
          <w:lang w:val="en-US"/>
        </w:rPr>
        <w:t xml:space="preserve">&lt;/a&gt; </w:t>
      </w:r>
    </w:p>
    <w:p w14:paraId="6A0C3354" w14:textId="77777777" w:rsidR="00D85B6F" w:rsidRPr="00841DE5" w:rsidRDefault="00D85B6F" w:rsidP="00841DE5">
      <w:pPr>
        <w:rPr>
          <w:sz w:val="28"/>
          <w:szCs w:val="28"/>
          <w:lang w:val="en-US"/>
        </w:rPr>
      </w:pPr>
      <w:r w:rsidRPr="00841DE5">
        <w:rPr>
          <w:sz w:val="28"/>
          <w:szCs w:val="28"/>
          <w:lang w:val="en-US"/>
        </w:rPr>
        <w:t>            &lt;a class="</w:t>
      </w:r>
      <w:proofErr w:type="spellStart"/>
      <w:r w:rsidRPr="00841DE5">
        <w:rPr>
          <w:sz w:val="28"/>
          <w:szCs w:val="28"/>
          <w:lang w:val="en-US"/>
        </w:rPr>
        <w:t>header__link</w:t>
      </w:r>
      <w:proofErr w:type="spellEnd"/>
      <w:r w:rsidRPr="00841DE5">
        <w:rPr>
          <w:sz w:val="28"/>
          <w:szCs w:val="28"/>
          <w:lang w:val="en-US"/>
        </w:rPr>
        <w:t xml:space="preserve">" </w:t>
      </w:r>
      <w:proofErr w:type="spellStart"/>
      <w:r w:rsidRPr="00841DE5">
        <w:rPr>
          <w:sz w:val="28"/>
          <w:szCs w:val="28"/>
          <w:lang w:val="en-US"/>
        </w:rPr>
        <w:t>href</w:t>
      </w:r>
      <w:proofErr w:type="spellEnd"/>
      <w:r w:rsidRPr="00841DE5">
        <w:rPr>
          <w:sz w:val="28"/>
          <w:szCs w:val="28"/>
          <w:lang w:val="en-US"/>
        </w:rPr>
        <w:t>="gallery.html"&gt;</w:t>
      </w:r>
      <w:r w:rsidRPr="00841DE5">
        <w:rPr>
          <w:sz w:val="28"/>
          <w:szCs w:val="28"/>
        </w:rPr>
        <w:t>Галерея</w:t>
      </w:r>
      <w:r w:rsidRPr="00841DE5">
        <w:rPr>
          <w:sz w:val="28"/>
          <w:szCs w:val="28"/>
          <w:lang w:val="en-US"/>
        </w:rPr>
        <w:t xml:space="preserve">&lt;/a&gt; </w:t>
      </w:r>
    </w:p>
    <w:p w14:paraId="711A10E7" w14:textId="77777777" w:rsidR="00D85B6F" w:rsidRPr="00841DE5" w:rsidRDefault="00D85B6F" w:rsidP="00841DE5">
      <w:pPr>
        <w:rPr>
          <w:sz w:val="28"/>
          <w:szCs w:val="28"/>
          <w:lang w:val="en-US"/>
        </w:rPr>
      </w:pPr>
      <w:r w:rsidRPr="00841DE5">
        <w:rPr>
          <w:sz w:val="28"/>
          <w:szCs w:val="28"/>
          <w:lang w:val="en-US"/>
        </w:rPr>
        <w:t>            &lt;a class="</w:t>
      </w:r>
      <w:proofErr w:type="spellStart"/>
      <w:r w:rsidRPr="00841DE5">
        <w:rPr>
          <w:sz w:val="28"/>
          <w:szCs w:val="28"/>
          <w:lang w:val="en-US"/>
        </w:rPr>
        <w:t>header__link</w:t>
      </w:r>
      <w:proofErr w:type="spellEnd"/>
      <w:r w:rsidRPr="00841DE5">
        <w:rPr>
          <w:sz w:val="28"/>
          <w:szCs w:val="28"/>
          <w:lang w:val="en-US"/>
        </w:rPr>
        <w:t xml:space="preserve">" </w:t>
      </w:r>
      <w:proofErr w:type="spellStart"/>
      <w:r w:rsidRPr="00841DE5">
        <w:rPr>
          <w:sz w:val="28"/>
          <w:szCs w:val="28"/>
          <w:lang w:val="en-US"/>
        </w:rPr>
        <w:t>href</w:t>
      </w:r>
      <w:proofErr w:type="spellEnd"/>
      <w:r w:rsidRPr="00841DE5">
        <w:rPr>
          <w:sz w:val="28"/>
          <w:szCs w:val="28"/>
          <w:lang w:val="en-US"/>
        </w:rPr>
        <w:t>="reviews.html"&gt;</w:t>
      </w:r>
      <w:r w:rsidRPr="00841DE5">
        <w:rPr>
          <w:sz w:val="28"/>
          <w:szCs w:val="28"/>
        </w:rPr>
        <w:t>Отзывы</w:t>
      </w:r>
      <w:r w:rsidRPr="00841DE5">
        <w:rPr>
          <w:sz w:val="28"/>
          <w:szCs w:val="28"/>
          <w:lang w:val="en-US"/>
        </w:rPr>
        <w:t>&lt;/a&gt; &lt;</w:t>
      </w:r>
      <w:proofErr w:type="spellStart"/>
      <w:r w:rsidRPr="00841DE5">
        <w:rPr>
          <w:sz w:val="28"/>
          <w:szCs w:val="28"/>
          <w:lang w:val="en-US"/>
        </w:rPr>
        <w:t>br</w:t>
      </w:r>
      <w:proofErr w:type="spellEnd"/>
      <w:r w:rsidRPr="00841DE5">
        <w:rPr>
          <w:sz w:val="28"/>
          <w:szCs w:val="28"/>
          <w:lang w:val="en-US"/>
        </w:rPr>
        <w:t>&gt;</w:t>
      </w:r>
    </w:p>
    <w:p w14:paraId="100763A2" w14:textId="77777777" w:rsidR="00D85B6F" w:rsidRPr="00841DE5" w:rsidRDefault="00D85B6F" w:rsidP="00841DE5">
      <w:pPr>
        <w:rPr>
          <w:sz w:val="28"/>
          <w:szCs w:val="28"/>
          <w:lang w:val="en-US"/>
        </w:rPr>
      </w:pPr>
      <w:r w:rsidRPr="00841DE5">
        <w:rPr>
          <w:sz w:val="28"/>
          <w:szCs w:val="28"/>
          <w:lang w:val="en-US"/>
        </w:rPr>
        <w:t>          &lt;/h3&gt;  </w:t>
      </w:r>
    </w:p>
    <w:p w14:paraId="0685FF1E" w14:textId="77777777" w:rsidR="00D85B6F" w:rsidRPr="00841DE5" w:rsidRDefault="00D85B6F" w:rsidP="00841DE5">
      <w:pPr>
        <w:rPr>
          <w:sz w:val="28"/>
          <w:szCs w:val="28"/>
          <w:lang w:val="en-US"/>
        </w:rPr>
      </w:pPr>
      <w:r w:rsidRPr="00841DE5">
        <w:rPr>
          <w:sz w:val="28"/>
          <w:szCs w:val="28"/>
          <w:lang w:val="en-US"/>
        </w:rPr>
        <w:t>      &lt;/nav&gt;</w:t>
      </w:r>
    </w:p>
    <w:p w14:paraId="5D98DD64" w14:textId="77777777" w:rsidR="00D85B6F" w:rsidRPr="00841DE5" w:rsidRDefault="00D85B6F" w:rsidP="00841DE5">
      <w:pPr>
        <w:rPr>
          <w:sz w:val="28"/>
          <w:szCs w:val="28"/>
          <w:lang w:val="en-US"/>
        </w:rPr>
      </w:pPr>
      <w:r w:rsidRPr="00841DE5">
        <w:rPr>
          <w:sz w:val="28"/>
          <w:szCs w:val="28"/>
          <w:lang w:val="en-US"/>
        </w:rPr>
        <w:t xml:space="preserve">    &lt;/header&gt; </w:t>
      </w:r>
    </w:p>
    <w:p w14:paraId="4C7227B5" w14:textId="77777777" w:rsidR="00D85B6F" w:rsidRPr="00841DE5" w:rsidRDefault="00D85B6F" w:rsidP="00841DE5">
      <w:pPr>
        <w:rPr>
          <w:sz w:val="28"/>
          <w:szCs w:val="28"/>
          <w:lang w:val="en-US"/>
        </w:rPr>
      </w:pPr>
      <w:r w:rsidRPr="00841DE5">
        <w:rPr>
          <w:sz w:val="28"/>
          <w:szCs w:val="28"/>
          <w:lang w:val="en-US"/>
        </w:rPr>
        <w:t>   </w:t>
      </w:r>
    </w:p>
    <w:p w14:paraId="526A378D" w14:textId="77777777" w:rsidR="00D85B6F" w:rsidRPr="00841DE5" w:rsidRDefault="00D85B6F" w:rsidP="00841DE5">
      <w:pPr>
        <w:rPr>
          <w:sz w:val="28"/>
          <w:szCs w:val="28"/>
          <w:lang w:val="en-US"/>
        </w:rPr>
      </w:pPr>
      <w:r w:rsidRPr="00841DE5">
        <w:rPr>
          <w:sz w:val="28"/>
          <w:szCs w:val="28"/>
          <w:lang w:val="en-US"/>
        </w:rPr>
        <w:t>      &lt;div class="slider"&gt;</w:t>
      </w:r>
    </w:p>
    <w:p w14:paraId="4FE1EC2C" w14:textId="77777777" w:rsidR="00D85B6F" w:rsidRPr="00841DE5" w:rsidRDefault="00D85B6F" w:rsidP="00841DE5">
      <w:pPr>
        <w:rPr>
          <w:sz w:val="28"/>
          <w:szCs w:val="28"/>
          <w:lang w:val="en-US"/>
        </w:rPr>
      </w:pPr>
      <w:r w:rsidRPr="00841DE5">
        <w:rPr>
          <w:sz w:val="28"/>
          <w:szCs w:val="28"/>
          <w:lang w:val="en-US"/>
        </w:rPr>
        <w:t>        &lt;div class="</w:t>
      </w:r>
      <w:proofErr w:type="spellStart"/>
      <w:r w:rsidRPr="00841DE5">
        <w:rPr>
          <w:sz w:val="28"/>
          <w:szCs w:val="28"/>
          <w:lang w:val="en-US"/>
        </w:rPr>
        <w:t>prev</w:t>
      </w:r>
      <w:proofErr w:type="spellEnd"/>
      <w:r w:rsidRPr="00841DE5">
        <w:rPr>
          <w:sz w:val="28"/>
          <w:szCs w:val="28"/>
          <w:lang w:val="en-US"/>
        </w:rPr>
        <w:t>"&gt;&lt;/div&gt;</w:t>
      </w:r>
    </w:p>
    <w:p w14:paraId="292E268F" w14:textId="77777777" w:rsidR="00D85B6F" w:rsidRPr="00841DE5" w:rsidRDefault="00D85B6F" w:rsidP="00841DE5">
      <w:pPr>
        <w:rPr>
          <w:sz w:val="28"/>
          <w:szCs w:val="28"/>
          <w:lang w:val="en-US"/>
        </w:rPr>
      </w:pPr>
      <w:r w:rsidRPr="00841DE5">
        <w:rPr>
          <w:sz w:val="28"/>
          <w:szCs w:val="28"/>
          <w:lang w:val="en-US"/>
        </w:rPr>
        <w:t>        &lt;div class="next"&gt;&lt;/div&gt;</w:t>
      </w:r>
    </w:p>
    <w:p w14:paraId="6A89F5DE" w14:textId="77777777" w:rsidR="00D85B6F" w:rsidRPr="00841DE5" w:rsidRDefault="00D85B6F" w:rsidP="00841DE5">
      <w:pPr>
        <w:rPr>
          <w:sz w:val="28"/>
          <w:szCs w:val="28"/>
          <w:lang w:val="en-US"/>
        </w:rPr>
      </w:pPr>
      <w:r w:rsidRPr="00841DE5">
        <w:rPr>
          <w:sz w:val="28"/>
          <w:szCs w:val="28"/>
          <w:lang w:val="en-US"/>
        </w:rPr>
        <w:t>        &lt;div class="images"&gt;</w:t>
      </w:r>
    </w:p>
    <w:p w14:paraId="49AA2F26" w14:textId="77777777" w:rsidR="00D85B6F" w:rsidRPr="00841DE5" w:rsidRDefault="00D85B6F" w:rsidP="00841DE5">
      <w:pPr>
        <w:rPr>
          <w:sz w:val="28"/>
          <w:szCs w:val="28"/>
          <w:lang w:val="en-US"/>
        </w:rPr>
      </w:pPr>
      <w:r w:rsidRPr="00841DE5">
        <w:rPr>
          <w:sz w:val="28"/>
          <w:szCs w:val="28"/>
          <w:lang w:val="en-US"/>
        </w:rPr>
        <w:t>            &lt;</w:t>
      </w:r>
      <w:proofErr w:type="spellStart"/>
      <w:r w:rsidRPr="00841DE5">
        <w:rPr>
          <w:sz w:val="28"/>
          <w:szCs w:val="28"/>
          <w:lang w:val="en-US"/>
        </w:rPr>
        <w:t>img</w:t>
      </w:r>
      <w:proofErr w:type="spellEnd"/>
      <w:r w:rsidRPr="00841DE5">
        <w:rPr>
          <w:sz w:val="28"/>
          <w:szCs w:val="28"/>
          <w:lang w:val="en-US"/>
        </w:rPr>
        <w:t xml:space="preserve"> </w:t>
      </w:r>
      <w:proofErr w:type="spellStart"/>
      <w:r w:rsidRPr="00841DE5">
        <w:rPr>
          <w:sz w:val="28"/>
          <w:szCs w:val="28"/>
          <w:lang w:val="en-US"/>
        </w:rPr>
        <w:t>src</w:t>
      </w:r>
      <w:proofErr w:type="spellEnd"/>
      <w:r w:rsidRPr="00841DE5">
        <w:rPr>
          <w:sz w:val="28"/>
          <w:szCs w:val="28"/>
          <w:lang w:val="en-US"/>
        </w:rPr>
        <w:t>="./image/1.jpg" alt="./image/1.jpg"&gt;</w:t>
      </w:r>
    </w:p>
    <w:p w14:paraId="20DF950E" w14:textId="77777777" w:rsidR="00D85B6F" w:rsidRPr="00841DE5" w:rsidRDefault="00D85B6F" w:rsidP="00841DE5">
      <w:pPr>
        <w:rPr>
          <w:sz w:val="28"/>
          <w:szCs w:val="28"/>
          <w:lang w:val="en-US"/>
        </w:rPr>
      </w:pPr>
      <w:r w:rsidRPr="00841DE5">
        <w:rPr>
          <w:sz w:val="28"/>
          <w:szCs w:val="28"/>
          <w:lang w:val="en-US"/>
        </w:rPr>
        <w:t>            &lt;</w:t>
      </w:r>
      <w:proofErr w:type="spellStart"/>
      <w:r w:rsidRPr="00841DE5">
        <w:rPr>
          <w:sz w:val="28"/>
          <w:szCs w:val="28"/>
          <w:lang w:val="en-US"/>
        </w:rPr>
        <w:t>img</w:t>
      </w:r>
      <w:proofErr w:type="spellEnd"/>
      <w:r w:rsidRPr="00841DE5">
        <w:rPr>
          <w:sz w:val="28"/>
          <w:szCs w:val="28"/>
          <w:lang w:val="en-US"/>
        </w:rPr>
        <w:t xml:space="preserve"> </w:t>
      </w:r>
      <w:proofErr w:type="spellStart"/>
      <w:r w:rsidRPr="00841DE5">
        <w:rPr>
          <w:sz w:val="28"/>
          <w:szCs w:val="28"/>
          <w:lang w:val="en-US"/>
        </w:rPr>
        <w:t>src</w:t>
      </w:r>
      <w:proofErr w:type="spellEnd"/>
      <w:r w:rsidRPr="00841DE5">
        <w:rPr>
          <w:sz w:val="28"/>
          <w:szCs w:val="28"/>
          <w:lang w:val="en-US"/>
        </w:rPr>
        <w:t>="./image/2.jpg" alt="./image/2.jpg"&gt;</w:t>
      </w:r>
    </w:p>
    <w:p w14:paraId="3C66022B" w14:textId="77777777" w:rsidR="00D85B6F" w:rsidRPr="00841DE5" w:rsidRDefault="00D85B6F" w:rsidP="00841DE5">
      <w:pPr>
        <w:rPr>
          <w:sz w:val="28"/>
          <w:szCs w:val="28"/>
          <w:lang w:val="en-US"/>
        </w:rPr>
      </w:pPr>
      <w:r w:rsidRPr="00841DE5">
        <w:rPr>
          <w:sz w:val="28"/>
          <w:szCs w:val="28"/>
          <w:lang w:val="en-US"/>
        </w:rPr>
        <w:t>            &lt;</w:t>
      </w:r>
      <w:proofErr w:type="spellStart"/>
      <w:r w:rsidRPr="00841DE5">
        <w:rPr>
          <w:sz w:val="28"/>
          <w:szCs w:val="28"/>
          <w:lang w:val="en-US"/>
        </w:rPr>
        <w:t>img</w:t>
      </w:r>
      <w:proofErr w:type="spellEnd"/>
      <w:r w:rsidRPr="00841DE5">
        <w:rPr>
          <w:sz w:val="28"/>
          <w:szCs w:val="28"/>
          <w:lang w:val="en-US"/>
        </w:rPr>
        <w:t xml:space="preserve"> </w:t>
      </w:r>
      <w:proofErr w:type="spellStart"/>
      <w:r w:rsidRPr="00841DE5">
        <w:rPr>
          <w:sz w:val="28"/>
          <w:szCs w:val="28"/>
          <w:lang w:val="en-US"/>
        </w:rPr>
        <w:t>src</w:t>
      </w:r>
      <w:proofErr w:type="spellEnd"/>
      <w:r w:rsidRPr="00841DE5">
        <w:rPr>
          <w:sz w:val="28"/>
          <w:szCs w:val="28"/>
          <w:lang w:val="en-US"/>
        </w:rPr>
        <w:t>="./image/3.jpg" alt="./image/3.jpg"&gt;</w:t>
      </w:r>
    </w:p>
    <w:p w14:paraId="306DFB6C" w14:textId="77777777" w:rsidR="00D85B6F" w:rsidRPr="00841DE5" w:rsidRDefault="00D85B6F" w:rsidP="00841DE5">
      <w:pPr>
        <w:rPr>
          <w:sz w:val="28"/>
          <w:szCs w:val="28"/>
          <w:lang w:val="en-US"/>
        </w:rPr>
      </w:pPr>
      <w:r w:rsidRPr="00841DE5">
        <w:rPr>
          <w:sz w:val="28"/>
          <w:szCs w:val="28"/>
          <w:lang w:val="en-US"/>
        </w:rPr>
        <w:t>            &lt;</w:t>
      </w:r>
      <w:proofErr w:type="spellStart"/>
      <w:r w:rsidRPr="00841DE5">
        <w:rPr>
          <w:sz w:val="28"/>
          <w:szCs w:val="28"/>
          <w:lang w:val="en-US"/>
        </w:rPr>
        <w:t>img</w:t>
      </w:r>
      <w:proofErr w:type="spellEnd"/>
      <w:r w:rsidRPr="00841DE5">
        <w:rPr>
          <w:sz w:val="28"/>
          <w:szCs w:val="28"/>
          <w:lang w:val="en-US"/>
        </w:rPr>
        <w:t xml:space="preserve"> </w:t>
      </w:r>
      <w:proofErr w:type="spellStart"/>
      <w:r w:rsidRPr="00841DE5">
        <w:rPr>
          <w:sz w:val="28"/>
          <w:szCs w:val="28"/>
          <w:lang w:val="en-US"/>
        </w:rPr>
        <w:t>src</w:t>
      </w:r>
      <w:proofErr w:type="spellEnd"/>
      <w:r w:rsidRPr="00841DE5">
        <w:rPr>
          <w:sz w:val="28"/>
          <w:szCs w:val="28"/>
          <w:lang w:val="en-US"/>
        </w:rPr>
        <w:t>="./image/4.jpg" alt="./image/4.jpg"&gt;</w:t>
      </w:r>
    </w:p>
    <w:p w14:paraId="065322DF" w14:textId="77777777" w:rsidR="00D85B6F" w:rsidRPr="00841DE5" w:rsidRDefault="00D85B6F" w:rsidP="00841DE5">
      <w:pPr>
        <w:rPr>
          <w:sz w:val="28"/>
          <w:szCs w:val="28"/>
          <w:lang w:val="en-US"/>
        </w:rPr>
      </w:pPr>
      <w:r w:rsidRPr="00841DE5">
        <w:rPr>
          <w:sz w:val="28"/>
          <w:szCs w:val="28"/>
          <w:lang w:val="en-US"/>
        </w:rPr>
        <w:t>            &lt;</w:t>
      </w:r>
      <w:proofErr w:type="spellStart"/>
      <w:r w:rsidRPr="00841DE5">
        <w:rPr>
          <w:sz w:val="28"/>
          <w:szCs w:val="28"/>
          <w:lang w:val="en-US"/>
        </w:rPr>
        <w:t>img</w:t>
      </w:r>
      <w:proofErr w:type="spellEnd"/>
      <w:r w:rsidRPr="00841DE5">
        <w:rPr>
          <w:sz w:val="28"/>
          <w:szCs w:val="28"/>
          <w:lang w:val="en-US"/>
        </w:rPr>
        <w:t xml:space="preserve"> </w:t>
      </w:r>
      <w:proofErr w:type="spellStart"/>
      <w:r w:rsidRPr="00841DE5">
        <w:rPr>
          <w:sz w:val="28"/>
          <w:szCs w:val="28"/>
          <w:lang w:val="en-US"/>
        </w:rPr>
        <w:t>src</w:t>
      </w:r>
      <w:proofErr w:type="spellEnd"/>
      <w:r w:rsidRPr="00841DE5">
        <w:rPr>
          <w:sz w:val="28"/>
          <w:szCs w:val="28"/>
          <w:lang w:val="en-US"/>
        </w:rPr>
        <w:t>="./image/5.jpg" alt="./image/5.jpg"&gt;</w:t>
      </w:r>
    </w:p>
    <w:p w14:paraId="3E6D872C" w14:textId="77777777" w:rsidR="00D85B6F" w:rsidRPr="00841DE5" w:rsidRDefault="00D85B6F" w:rsidP="00841DE5">
      <w:pPr>
        <w:rPr>
          <w:sz w:val="28"/>
          <w:szCs w:val="28"/>
          <w:lang w:val="en-US"/>
        </w:rPr>
      </w:pPr>
      <w:r w:rsidRPr="00841DE5">
        <w:rPr>
          <w:sz w:val="28"/>
          <w:szCs w:val="28"/>
          <w:lang w:val="en-US"/>
        </w:rPr>
        <w:t>            &lt;</w:t>
      </w:r>
      <w:proofErr w:type="spellStart"/>
      <w:r w:rsidRPr="00841DE5">
        <w:rPr>
          <w:sz w:val="28"/>
          <w:szCs w:val="28"/>
          <w:lang w:val="en-US"/>
        </w:rPr>
        <w:t>img</w:t>
      </w:r>
      <w:proofErr w:type="spellEnd"/>
      <w:r w:rsidRPr="00841DE5">
        <w:rPr>
          <w:sz w:val="28"/>
          <w:szCs w:val="28"/>
          <w:lang w:val="en-US"/>
        </w:rPr>
        <w:t xml:space="preserve"> </w:t>
      </w:r>
      <w:proofErr w:type="spellStart"/>
      <w:r w:rsidRPr="00841DE5">
        <w:rPr>
          <w:sz w:val="28"/>
          <w:szCs w:val="28"/>
          <w:lang w:val="en-US"/>
        </w:rPr>
        <w:t>src</w:t>
      </w:r>
      <w:proofErr w:type="spellEnd"/>
      <w:r w:rsidRPr="00841DE5">
        <w:rPr>
          <w:sz w:val="28"/>
          <w:szCs w:val="28"/>
          <w:lang w:val="en-US"/>
        </w:rPr>
        <w:t>="./image/6.jpg" alt="./image/6.jpg"&gt;</w:t>
      </w:r>
    </w:p>
    <w:p w14:paraId="0AE78BBD" w14:textId="77777777" w:rsidR="00D85B6F" w:rsidRPr="00841DE5" w:rsidRDefault="00D85B6F" w:rsidP="00841DE5">
      <w:pPr>
        <w:rPr>
          <w:sz w:val="28"/>
          <w:szCs w:val="28"/>
          <w:lang w:val="en-US"/>
        </w:rPr>
      </w:pPr>
      <w:r w:rsidRPr="00841DE5">
        <w:rPr>
          <w:sz w:val="28"/>
          <w:szCs w:val="28"/>
          <w:lang w:val="en-US"/>
        </w:rPr>
        <w:t>        &lt;/div&gt;</w:t>
      </w:r>
    </w:p>
    <w:p w14:paraId="6FE88296" w14:textId="77777777" w:rsidR="00D85B6F" w:rsidRPr="00841DE5" w:rsidRDefault="00D85B6F" w:rsidP="00841DE5">
      <w:pPr>
        <w:rPr>
          <w:sz w:val="28"/>
          <w:szCs w:val="28"/>
          <w:lang w:val="en-US"/>
        </w:rPr>
      </w:pPr>
      <w:r w:rsidRPr="00841DE5">
        <w:rPr>
          <w:sz w:val="28"/>
          <w:szCs w:val="28"/>
          <w:lang w:val="en-US"/>
        </w:rPr>
        <w:t>        &lt;div class="pointers"&gt;&lt;/div&gt;</w:t>
      </w:r>
    </w:p>
    <w:p w14:paraId="45E6A5C9" w14:textId="77777777" w:rsidR="00D85B6F" w:rsidRPr="00841DE5" w:rsidRDefault="00D85B6F" w:rsidP="00841DE5">
      <w:pPr>
        <w:rPr>
          <w:sz w:val="28"/>
          <w:szCs w:val="28"/>
          <w:lang w:val="en-US"/>
        </w:rPr>
      </w:pPr>
      <w:r w:rsidRPr="00841DE5">
        <w:rPr>
          <w:sz w:val="28"/>
          <w:szCs w:val="28"/>
          <w:lang w:val="en-US"/>
        </w:rPr>
        <w:t>    &lt;/div&gt;</w:t>
      </w:r>
    </w:p>
    <w:p w14:paraId="3C72DC13" w14:textId="77777777" w:rsidR="00D85B6F" w:rsidRPr="00841DE5" w:rsidRDefault="00D85B6F" w:rsidP="00841DE5">
      <w:pPr>
        <w:rPr>
          <w:sz w:val="28"/>
          <w:szCs w:val="28"/>
          <w:lang w:val="en-US"/>
        </w:rPr>
      </w:pPr>
    </w:p>
    <w:p w14:paraId="1D718664" w14:textId="77777777" w:rsidR="00D85B6F" w:rsidRPr="00841DE5" w:rsidRDefault="00D85B6F" w:rsidP="00841DE5">
      <w:pPr>
        <w:rPr>
          <w:sz w:val="28"/>
          <w:szCs w:val="28"/>
          <w:lang w:val="en-US"/>
        </w:rPr>
      </w:pPr>
      <w:r w:rsidRPr="00841DE5">
        <w:rPr>
          <w:sz w:val="28"/>
          <w:szCs w:val="28"/>
          <w:lang w:val="en-US"/>
        </w:rPr>
        <w:t>        &lt;div class="container grid"&gt;</w:t>
      </w:r>
    </w:p>
    <w:p w14:paraId="273D7ABA" w14:textId="77777777" w:rsidR="00D85B6F" w:rsidRPr="00841DE5" w:rsidRDefault="00D85B6F" w:rsidP="00841DE5">
      <w:pPr>
        <w:rPr>
          <w:sz w:val="28"/>
          <w:szCs w:val="28"/>
          <w:lang w:val="en-US"/>
        </w:rPr>
      </w:pPr>
      <w:r w:rsidRPr="00841DE5">
        <w:rPr>
          <w:sz w:val="28"/>
          <w:szCs w:val="28"/>
          <w:lang w:val="en-US"/>
        </w:rPr>
        <w:t>           &lt;</w:t>
      </w:r>
      <w:proofErr w:type="spellStart"/>
      <w:r w:rsidRPr="00841DE5">
        <w:rPr>
          <w:sz w:val="28"/>
          <w:szCs w:val="28"/>
          <w:lang w:val="en-US"/>
        </w:rPr>
        <w:t>img</w:t>
      </w:r>
      <w:proofErr w:type="spellEnd"/>
      <w:r w:rsidRPr="00841DE5">
        <w:rPr>
          <w:sz w:val="28"/>
          <w:szCs w:val="28"/>
          <w:lang w:val="en-US"/>
        </w:rPr>
        <w:t xml:space="preserve"> class="</w:t>
      </w:r>
      <w:proofErr w:type="spellStart"/>
      <w:r w:rsidRPr="00841DE5">
        <w:rPr>
          <w:sz w:val="28"/>
          <w:szCs w:val="28"/>
          <w:lang w:val="en-US"/>
        </w:rPr>
        <w:t>img</w:t>
      </w:r>
      <w:proofErr w:type="spellEnd"/>
      <w:r w:rsidRPr="00841DE5">
        <w:rPr>
          <w:sz w:val="28"/>
          <w:szCs w:val="28"/>
          <w:lang w:val="en-US"/>
        </w:rPr>
        <w:t xml:space="preserve">__gallery" </w:t>
      </w:r>
      <w:proofErr w:type="spellStart"/>
      <w:r w:rsidRPr="00841DE5">
        <w:rPr>
          <w:sz w:val="28"/>
          <w:szCs w:val="28"/>
          <w:lang w:val="en-US"/>
        </w:rPr>
        <w:t>src</w:t>
      </w:r>
      <w:proofErr w:type="spellEnd"/>
      <w:r w:rsidRPr="00841DE5">
        <w:rPr>
          <w:sz w:val="28"/>
          <w:szCs w:val="28"/>
          <w:lang w:val="en-US"/>
        </w:rPr>
        <w:t>="image/1.jpg" alt="photo"&gt;</w:t>
      </w:r>
    </w:p>
    <w:p w14:paraId="7C9A0796" w14:textId="77777777" w:rsidR="00D85B6F" w:rsidRPr="00841DE5" w:rsidRDefault="00D85B6F" w:rsidP="00841DE5">
      <w:pPr>
        <w:rPr>
          <w:sz w:val="28"/>
          <w:szCs w:val="28"/>
          <w:lang w:val="en-US"/>
        </w:rPr>
      </w:pPr>
      <w:r w:rsidRPr="00841DE5">
        <w:rPr>
          <w:sz w:val="28"/>
          <w:szCs w:val="28"/>
          <w:lang w:val="en-US"/>
        </w:rPr>
        <w:t>           &lt;</w:t>
      </w:r>
      <w:proofErr w:type="spellStart"/>
      <w:r w:rsidRPr="00841DE5">
        <w:rPr>
          <w:sz w:val="28"/>
          <w:szCs w:val="28"/>
          <w:lang w:val="en-US"/>
        </w:rPr>
        <w:t>img</w:t>
      </w:r>
      <w:proofErr w:type="spellEnd"/>
      <w:r w:rsidRPr="00841DE5">
        <w:rPr>
          <w:sz w:val="28"/>
          <w:szCs w:val="28"/>
          <w:lang w:val="en-US"/>
        </w:rPr>
        <w:t xml:space="preserve"> class="</w:t>
      </w:r>
      <w:proofErr w:type="spellStart"/>
      <w:r w:rsidRPr="00841DE5">
        <w:rPr>
          <w:sz w:val="28"/>
          <w:szCs w:val="28"/>
          <w:lang w:val="en-US"/>
        </w:rPr>
        <w:t>img</w:t>
      </w:r>
      <w:proofErr w:type="spellEnd"/>
      <w:r w:rsidRPr="00841DE5">
        <w:rPr>
          <w:sz w:val="28"/>
          <w:szCs w:val="28"/>
          <w:lang w:val="en-US"/>
        </w:rPr>
        <w:t xml:space="preserve">__gallery" </w:t>
      </w:r>
      <w:proofErr w:type="spellStart"/>
      <w:r w:rsidRPr="00841DE5">
        <w:rPr>
          <w:sz w:val="28"/>
          <w:szCs w:val="28"/>
          <w:lang w:val="en-US"/>
        </w:rPr>
        <w:t>src</w:t>
      </w:r>
      <w:proofErr w:type="spellEnd"/>
      <w:r w:rsidRPr="00841DE5">
        <w:rPr>
          <w:sz w:val="28"/>
          <w:szCs w:val="28"/>
          <w:lang w:val="en-US"/>
        </w:rPr>
        <w:t>="image/2.jpg" alt="photo"&gt;      </w:t>
      </w:r>
    </w:p>
    <w:p w14:paraId="3C21F36A" w14:textId="77777777" w:rsidR="00D85B6F" w:rsidRPr="00841DE5" w:rsidRDefault="00D85B6F" w:rsidP="00841DE5">
      <w:pPr>
        <w:rPr>
          <w:sz w:val="28"/>
          <w:szCs w:val="28"/>
          <w:lang w:val="en-US"/>
        </w:rPr>
      </w:pPr>
      <w:r w:rsidRPr="00841DE5">
        <w:rPr>
          <w:sz w:val="28"/>
          <w:szCs w:val="28"/>
          <w:lang w:val="en-US"/>
        </w:rPr>
        <w:t>           &lt;</w:t>
      </w:r>
      <w:proofErr w:type="spellStart"/>
      <w:r w:rsidRPr="00841DE5">
        <w:rPr>
          <w:sz w:val="28"/>
          <w:szCs w:val="28"/>
          <w:lang w:val="en-US"/>
        </w:rPr>
        <w:t>img</w:t>
      </w:r>
      <w:proofErr w:type="spellEnd"/>
      <w:r w:rsidRPr="00841DE5">
        <w:rPr>
          <w:sz w:val="28"/>
          <w:szCs w:val="28"/>
          <w:lang w:val="en-US"/>
        </w:rPr>
        <w:t xml:space="preserve"> class="</w:t>
      </w:r>
      <w:proofErr w:type="spellStart"/>
      <w:r w:rsidRPr="00841DE5">
        <w:rPr>
          <w:sz w:val="28"/>
          <w:szCs w:val="28"/>
          <w:lang w:val="en-US"/>
        </w:rPr>
        <w:t>img</w:t>
      </w:r>
      <w:proofErr w:type="spellEnd"/>
      <w:r w:rsidRPr="00841DE5">
        <w:rPr>
          <w:sz w:val="28"/>
          <w:szCs w:val="28"/>
          <w:lang w:val="en-US"/>
        </w:rPr>
        <w:t xml:space="preserve">__gallery" </w:t>
      </w:r>
      <w:proofErr w:type="spellStart"/>
      <w:r w:rsidRPr="00841DE5">
        <w:rPr>
          <w:sz w:val="28"/>
          <w:szCs w:val="28"/>
          <w:lang w:val="en-US"/>
        </w:rPr>
        <w:t>src</w:t>
      </w:r>
      <w:proofErr w:type="spellEnd"/>
      <w:r w:rsidRPr="00841DE5">
        <w:rPr>
          <w:sz w:val="28"/>
          <w:szCs w:val="28"/>
          <w:lang w:val="en-US"/>
        </w:rPr>
        <w:t>="image/3.jpg" alt="photo"&gt;        </w:t>
      </w:r>
    </w:p>
    <w:p w14:paraId="7D83EEF7" w14:textId="77777777" w:rsidR="00D85B6F" w:rsidRPr="00841DE5" w:rsidRDefault="00D85B6F" w:rsidP="00841DE5">
      <w:pPr>
        <w:rPr>
          <w:sz w:val="28"/>
          <w:szCs w:val="28"/>
          <w:lang w:val="en-US"/>
        </w:rPr>
      </w:pPr>
      <w:r w:rsidRPr="00841DE5">
        <w:rPr>
          <w:sz w:val="28"/>
          <w:szCs w:val="28"/>
          <w:lang w:val="en-US"/>
        </w:rPr>
        <w:t>           &lt;</w:t>
      </w:r>
      <w:proofErr w:type="spellStart"/>
      <w:r w:rsidRPr="00841DE5">
        <w:rPr>
          <w:sz w:val="28"/>
          <w:szCs w:val="28"/>
          <w:lang w:val="en-US"/>
        </w:rPr>
        <w:t>img</w:t>
      </w:r>
      <w:proofErr w:type="spellEnd"/>
      <w:r w:rsidRPr="00841DE5">
        <w:rPr>
          <w:sz w:val="28"/>
          <w:szCs w:val="28"/>
          <w:lang w:val="en-US"/>
        </w:rPr>
        <w:t xml:space="preserve"> class="</w:t>
      </w:r>
      <w:proofErr w:type="spellStart"/>
      <w:r w:rsidRPr="00841DE5">
        <w:rPr>
          <w:sz w:val="28"/>
          <w:szCs w:val="28"/>
          <w:lang w:val="en-US"/>
        </w:rPr>
        <w:t>img</w:t>
      </w:r>
      <w:proofErr w:type="spellEnd"/>
      <w:r w:rsidRPr="00841DE5">
        <w:rPr>
          <w:sz w:val="28"/>
          <w:szCs w:val="28"/>
          <w:lang w:val="en-US"/>
        </w:rPr>
        <w:t xml:space="preserve">__gallery" </w:t>
      </w:r>
      <w:proofErr w:type="spellStart"/>
      <w:r w:rsidRPr="00841DE5">
        <w:rPr>
          <w:sz w:val="28"/>
          <w:szCs w:val="28"/>
          <w:lang w:val="en-US"/>
        </w:rPr>
        <w:t>src</w:t>
      </w:r>
      <w:proofErr w:type="spellEnd"/>
      <w:r w:rsidRPr="00841DE5">
        <w:rPr>
          <w:sz w:val="28"/>
          <w:szCs w:val="28"/>
          <w:lang w:val="en-US"/>
        </w:rPr>
        <w:t>="image/4.jpg" alt="photo"&gt;</w:t>
      </w:r>
    </w:p>
    <w:p w14:paraId="4973622E" w14:textId="77777777" w:rsidR="00D85B6F" w:rsidRPr="00841DE5" w:rsidRDefault="00D85B6F" w:rsidP="00841DE5">
      <w:pPr>
        <w:rPr>
          <w:sz w:val="28"/>
          <w:szCs w:val="28"/>
          <w:lang w:val="en-US"/>
        </w:rPr>
      </w:pPr>
      <w:r w:rsidRPr="00841DE5">
        <w:rPr>
          <w:sz w:val="28"/>
          <w:szCs w:val="28"/>
          <w:lang w:val="en-US"/>
        </w:rPr>
        <w:t>           &lt;</w:t>
      </w:r>
      <w:proofErr w:type="spellStart"/>
      <w:r w:rsidRPr="00841DE5">
        <w:rPr>
          <w:sz w:val="28"/>
          <w:szCs w:val="28"/>
          <w:lang w:val="en-US"/>
        </w:rPr>
        <w:t>img</w:t>
      </w:r>
      <w:proofErr w:type="spellEnd"/>
      <w:r w:rsidRPr="00841DE5">
        <w:rPr>
          <w:sz w:val="28"/>
          <w:szCs w:val="28"/>
          <w:lang w:val="en-US"/>
        </w:rPr>
        <w:t xml:space="preserve"> class="</w:t>
      </w:r>
      <w:proofErr w:type="spellStart"/>
      <w:r w:rsidRPr="00841DE5">
        <w:rPr>
          <w:sz w:val="28"/>
          <w:szCs w:val="28"/>
          <w:lang w:val="en-US"/>
        </w:rPr>
        <w:t>img</w:t>
      </w:r>
      <w:proofErr w:type="spellEnd"/>
      <w:r w:rsidRPr="00841DE5">
        <w:rPr>
          <w:sz w:val="28"/>
          <w:szCs w:val="28"/>
          <w:lang w:val="en-US"/>
        </w:rPr>
        <w:t xml:space="preserve">__gallery" </w:t>
      </w:r>
      <w:proofErr w:type="spellStart"/>
      <w:r w:rsidRPr="00841DE5">
        <w:rPr>
          <w:sz w:val="28"/>
          <w:szCs w:val="28"/>
          <w:lang w:val="en-US"/>
        </w:rPr>
        <w:t>src</w:t>
      </w:r>
      <w:proofErr w:type="spellEnd"/>
      <w:r w:rsidRPr="00841DE5">
        <w:rPr>
          <w:sz w:val="28"/>
          <w:szCs w:val="28"/>
          <w:lang w:val="en-US"/>
        </w:rPr>
        <w:t>="image/5.jpg" alt="photo"&gt;</w:t>
      </w:r>
    </w:p>
    <w:p w14:paraId="6A8A60A4" w14:textId="77777777" w:rsidR="00D85B6F" w:rsidRPr="00841DE5" w:rsidRDefault="00D85B6F" w:rsidP="00841DE5">
      <w:pPr>
        <w:rPr>
          <w:sz w:val="28"/>
          <w:szCs w:val="28"/>
          <w:lang w:val="en-US"/>
        </w:rPr>
      </w:pPr>
      <w:r w:rsidRPr="00841DE5">
        <w:rPr>
          <w:sz w:val="28"/>
          <w:szCs w:val="28"/>
          <w:lang w:val="en-US"/>
        </w:rPr>
        <w:t>           &lt;</w:t>
      </w:r>
      <w:proofErr w:type="spellStart"/>
      <w:r w:rsidRPr="00841DE5">
        <w:rPr>
          <w:sz w:val="28"/>
          <w:szCs w:val="28"/>
          <w:lang w:val="en-US"/>
        </w:rPr>
        <w:t>img</w:t>
      </w:r>
      <w:proofErr w:type="spellEnd"/>
      <w:r w:rsidRPr="00841DE5">
        <w:rPr>
          <w:sz w:val="28"/>
          <w:szCs w:val="28"/>
          <w:lang w:val="en-US"/>
        </w:rPr>
        <w:t xml:space="preserve"> class="</w:t>
      </w:r>
      <w:proofErr w:type="spellStart"/>
      <w:r w:rsidRPr="00841DE5">
        <w:rPr>
          <w:sz w:val="28"/>
          <w:szCs w:val="28"/>
          <w:lang w:val="en-US"/>
        </w:rPr>
        <w:t>img</w:t>
      </w:r>
      <w:proofErr w:type="spellEnd"/>
      <w:r w:rsidRPr="00841DE5">
        <w:rPr>
          <w:sz w:val="28"/>
          <w:szCs w:val="28"/>
          <w:lang w:val="en-US"/>
        </w:rPr>
        <w:t xml:space="preserve">__gallery" </w:t>
      </w:r>
      <w:proofErr w:type="spellStart"/>
      <w:r w:rsidRPr="00841DE5">
        <w:rPr>
          <w:sz w:val="28"/>
          <w:szCs w:val="28"/>
          <w:lang w:val="en-US"/>
        </w:rPr>
        <w:t>src</w:t>
      </w:r>
      <w:proofErr w:type="spellEnd"/>
      <w:r w:rsidRPr="00841DE5">
        <w:rPr>
          <w:sz w:val="28"/>
          <w:szCs w:val="28"/>
          <w:lang w:val="en-US"/>
        </w:rPr>
        <w:t>="image/6.jpg" alt="photo"&gt;</w:t>
      </w:r>
    </w:p>
    <w:p w14:paraId="59AA5CED" w14:textId="77777777" w:rsidR="00D85B6F" w:rsidRPr="00841DE5" w:rsidRDefault="00D85B6F" w:rsidP="00841DE5">
      <w:pPr>
        <w:rPr>
          <w:sz w:val="28"/>
          <w:szCs w:val="28"/>
          <w:lang w:val="en-US"/>
        </w:rPr>
      </w:pPr>
      <w:r w:rsidRPr="00841DE5">
        <w:rPr>
          <w:sz w:val="28"/>
          <w:szCs w:val="28"/>
          <w:lang w:val="en-US"/>
        </w:rPr>
        <w:t>          &lt;/div&gt;</w:t>
      </w:r>
    </w:p>
    <w:p w14:paraId="77BBD8C5" w14:textId="77777777" w:rsidR="00D85B6F" w:rsidRPr="00841DE5" w:rsidRDefault="00D85B6F" w:rsidP="00841DE5">
      <w:pPr>
        <w:rPr>
          <w:sz w:val="28"/>
          <w:szCs w:val="28"/>
          <w:lang w:val="en-US"/>
        </w:rPr>
      </w:pPr>
      <w:r w:rsidRPr="00841DE5">
        <w:rPr>
          <w:sz w:val="28"/>
          <w:szCs w:val="28"/>
          <w:lang w:val="en-US"/>
        </w:rPr>
        <w:t>         </w:t>
      </w:r>
    </w:p>
    <w:p w14:paraId="7C77F440" w14:textId="77777777" w:rsidR="00D85B6F" w:rsidRPr="00841DE5" w:rsidRDefault="00D85B6F" w:rsidP="00841DE5">
      <w:pPr>
        <w:rPr>
          <w:sz w:val="28"/>
          <w:szCs w:val="28"/>
          <w:lang w:val="en-US"/>
        </w:rPr>
      </w:pPr>
      <w:r w:rsidRPr="00841DE5">
        <w:rPr>
          <w:sz w:val="28"/>
          <w:szCs w:val="28"/>
          <w:lang w:val="en-US"/>
        </w:rPr>
        <w:lastRenderedPageBreak/>
        <w:t>    &lt;div class="footer"&gt;</w:t>
      </w:r>
    </w:p>
    <w:p w14:paraId="20E230AA" w14:textId="77777777" w:rsidR="00D85B6F" w:rsidRPr="00841DE5" w:rsidRDefault="00D85B6F" w:rsidP="00841DE5">
      <w:pPr>
        <w:rPr>
          <w:sz w:val="28"/>
          <w:szCs w:val="28"/>
          <w:lang w:val="en-US"/>
        </w:rPr>
      </w:pPr>
      <w:r w:rsidRPr="00841DE5">
        <w:rPr>
          <w:sz w:val="28"/>
          <w:szCs w:val="28"/>
          <w:lang w:val="en-US"/>
        </w:rPr>
        <w:t xml:space="preserve">        &lt;div class="footer </w:t>
      </w:r>
      <w:proofErr w:type="spellStart"/>
      <w:r w:rsidRPr="00841DE5">
        <w:rPr>
          <w:sz w:val="28"/>
          <w:szCs w:val="28"/>
          <w:lang w:val="en-US"/>
        </w:rPr>
        <w:t>flex_start</w:t>
      </w:r>
      <w:proofErr w:type="spellEnd"/>
      <w:r w:rsidRPr="00841DE5">
        <w:rPr>
          <w:sz w:val="28"/>
          <w:szCs w:val="28"/>
          <w:lang w:val="en-US"/>
        </w:rPr>
        <w:t>"&gt;</w:t>
      </w:r>
    </w:p>
    <w:p w14:paraId="2071B583" w14:textId="77777777" w:rsidR="00D85B6F" w:rsidRPr="00841DE5" w:rsidRDefault="00D85B6F" w:rsidP="00841DE5">
      <w:pPr>
        <w:rPr>
          <w:sz w:val="28"/>
          <w:szCs w:val="28"/>
          <w:lang w:val="en-US"/>
        </w:rPr>
      </w:pPr>
      <w:r w:rsidRPr="00841DE5">
        <w:rPr>
          <w:sz w:val="28"/>
          <w:szCs w:val="28"/>
          <w:lang w:val="en-US"/>
        </w:rPr>
        <w:t>            &lt;h2&gt;AK "DIANA"&lt;/h2&gt; &lt;</w:t>
      </w:r>
      <w:proofErr w:type="spellStart"/>
      <w:r w:rsidRPr="00841DE5">
        <w:rPr>
          <w:sz w:val="28"/>
          <w:szCs w:val="28"/>
          <w:lang w:val="en-US"/>
        </w:rPr>
        <w:t>br</w:t>
      </w:r>
      <w:proofErr w:type="spellEnd"/>
      <w:r w:rsidRPr="00841DE5">
        <w:rPr>
          <w:sz w:val="28"/>
          <w:szCs w:val="28"/>
          <w:lang w:val="en-US"/>
        </w:rPr>
        <w:t>&gt;</w:t>
      </w:r>
    </w:p>
    <w:p w14:paraId="454D2E91" w14:textId="77777777" w:rsidR="00D85B6F" w:rsidRPr="00841DE5" w:rsidRDefault="00D85B6F" w:rsidP="00841DE5">
      <w:pPr>
        <w:rPr>
          <w:sz w:val="28"/>
          <w:szCs w:val="28"/>
          <w:lang w:val="en-US"/>
        </w:rPr>
      </w:pPr>
      <w:r w:rsidRPr="00841DE5">
        <w:rPr>
          <w:sz w:val="28"/>
          <w:szCs w:val="28"/>
          <w:lang w:val="en-US"/>
        </w:rPr>
        <w:t xml:space="preserve">            &lt;div class="footer </w:t>
      </w:r>
      <w:proofErr w:type="spellStart"/>
      <w:r w:rsidRPr="00841DE5">
        <w:rPr>
          <w:sz w:val="28"/>
          <w:szCs w:val="28"/>
          <w:lang w:val="en-US"/>
        </w:rPr>
        <w:t>flex_start</w:t>
      </w:r>
      <w:proofErr w:type="spellEnd"/>
      <w:r w:rsidRPr="00841DE5">
        <w:rPr>
          <w:sz w:val="28"/>
          <w:szCs w:val="28"/>
          <w:lang w:val="en-US"/>
        </w:rPr>
        <w:t>"&gt;</w:t>
      </w:r>
    </w:p>
    <w:p w14:paraId="3D00518F" w14:textId="77777777" w:rsidR="00D85B6F" w:rsidRPr="00841DE5" w:rsidRDefault="00D85B6F" w:rsidP="00841DE5">
      <w:pPr>
        <w:rPr>
          <w:sz w:val="28"/>
          <w:szCs w:val="28"/>
          <w:lang w:val="en-US"/>
        </w:rPr>
      </w:pPr>
      <w:r w:rsidRPr="00841DE5">
        <w:rPr>
          <w:sz w:val="28"/>
          <w:szCs w:val="28"/>
          <w:lang w:val="en-US"/>
        </w:rPr>
        <w:t xml:space="preserve">            &lt;a </w:t>
      </w:r>
      <w:proofErr w:type="spellStart"/>
      <w:r w:rsidRPr="00841DE5">
        <w:rPr>
          <w:sz w:val="28"/>
          <w:szCs w:val="28"/>
          <w:lang w:val="en-US"/>
        </w:rPr>
        <w:t>href</w:t>
      </w:r>
      <w:proofErr w:type="spellEnd"/>
      <w:r w:rsidRPr="00841DE5">
        <w:rPr>
          <w:sz w:val="28"/>
          <w:szCs w:val="28"/>
          <w:lang w:val="en-US"/>
        </w:rPr>
        <w:t>="#top"&gt;</w:t>
      </w:r>
      <w:r w:rsidRPr="00841DE5">
        <w:rPr>
          <w:sz w:val="28"/>
          <w:szCs w:val="28"/>
        </w:rPr>
        <w:t>Вверх</w:t>
      </w:r>
      <w:r w:rsidRPr="00841DE5">
        <w:rPr>
          <w:sz w:val="28"/>
          <w:szCs w:val="28"/>
          <w:lang w:val="en-US"/>
        </w:rPr>
        <w:t>&lt;/a&gt;</w:t>
      </w:r>
    </w:p>
    <w:p w14:paraId="5045AF78" w14:textId="77777777" w:rsidR="00D85B6F" w:rsidRPr="00841DE5" w:rsidRDefault="00D85B6F" w:rsidP="00841DE5">
      <w:pPr>
        <w:rPr>
          <w:sz w:val="28"/>
          <w:szCs w:val="28"/>
          <w:lang w:val="en-US"/>
        </w:rPr>
      </w:pPr>
      <w:r w:rsidRPr="00841DE5">
        <w:rPr>
          <w:sz w:val="28"/>
          <w:szCs w:val="28"/>
          <w:lang w:val="en-US"/>
        </w:rPr>
        <w:t xml:space="preserve">            &lt;/div&gt; </w:t>
      </w:r>
    </w:p>
    <w:p w14:paraId="1C69643D" w14:textId="77777777" w:rsidR="00D85B6F" w:rsidRPr="00841DE5" w:rsidRDefault="00D85B6F" w:rsidP="00841DE5">
      <w:pPr>
        <w:rPr>
          <w:sz w:val="28"/>
          <w:szCs w:val="28"/>
          <w:lang w:val="en-US"/>
        </w:rPr>
      </w:pPr>
      <w:r w:rsidRPr="00841DE5">
        <w:rPr>
          <w:sz w:val="28"/>
          <w:szCs w:val="28"/>
          <w:lang w:val="en-US"/>
        </w:rPr>
        <w:t>        &lt;/div&gt;</w:t>
      </w:r>
    </w:p>
    <w:p w14:paraId="1237433E" w14:textId="77777777" w:rsidR="00D85B6F" w:rsidRPr="00841DE5" w:rsidRDefault="00D85B6F" w:rsidP="00841DE5">
      <w:pPr>
        <w:rPr>
          <w:sz w:val="28"/>
          <w:szCs w:val="28"/>
          <w:lang w:val="en-US"/>
        </w:rPr>
      </w:pPr>
      <w:r w:rsidRPr="00841DE5">
        <w:rPr>
          <w:sz w:val="28"/>
          <w:szCs w:val="28"/>
          <w:lang w:val="en-US"/>
        </w:rPr>
        <w:t xml:space="preserve">        &lt;div class="footer </w:t>
      </w:r>
      <w:proofErr w:type="spellStart"/>
      <w:r w:rsidRPr="00841DE5">
        <w:rPr>
          <w:sz w:val="28"/>
          <w:szCs w:val="28"/>
          <w:lang w:val="en-US"/>
        </w:rPr>
        <w:t>flex_end</w:t>
      </w:r>
      <w:proofErr w:type="spellEnd"/>
      <w:r w:rsidRPr="00841DE5">
        <w:rPr>
          <w:sz w:val="28"/>
          <w:szCs w:val="28"/>
          <w:lang w:val="en-US"/>
        </w:rPr>
        <w:t>"&gt;</w:t>
      </w:r>
    </w:p>
    <w:p w14:paraId="6D1B5526" w14:textId="77777777" w:rsidR="00D85B6F" w:rsidRPr="00841DE5" w:rsidRDefault="00D85B6F" w:rsidP="00841DE5">
      <w:pPr>
        <w:rPr>
          <w:sz w:val="28"/>
          <w:szCs w:val="28"/>
        </w:rPr>
      </w:pPr>
      <w:r w:rsidRPr="00841DE5">
        <w:rPr>
          <w:sz w:val="28"/>
          <w:szCs w:val="28"/>
          <w:lang w:val="en-US"/>
        </w:rPr>
        <w:t xml:space="preserve">        </w:t>
      </w:r>
      <w:r w:rsidRPr="00841DE5">
        <w:rPr>
          <w:sz w:val="28"/>
          <w:szCs w:val="28"/>
        </w:rPr>
        <w:t xml:space="preserve">&lt;a </w:t>
      </w:r>
      <w:proofErr w:type="spellStart"/>
      <w:r w:rsidRPr="00841DE5">
        <w:rPr>
          <w:sz w:val="28"/>
          <w:szCs w:val="28"/>
        </w:rPr>
        <w:t>href</w:t>
      </w:r>
      <w:proofErr w:type="spellEnd"/>
      <w:r w:rsidRPr="00841DE5">
        <w:rPr>
          <w:sz w:val="28"/>
          <w:szCs w:val="28"/>
        </w:rPr>
        <w:t>="admin.html"&gt;&lt;h4&gt;Вход для администратора &lt;</w:t>
      </w:r>
      <w:proofErr w:type="spellStart"/>
      <w:r w:rsidRPr="00841DE5">
        <w:rPr>
          <w:sz w:val="28"/>
          <w:szCs w:val="28"/>
        </w:rPr>
        <w:t>br</w:t>
      </w:r>
      <w:proofErr w:type="spellEnd"/>
      <w:r w:rsidRPr="00841DE5">
        <w:rPr>
          <w:sz w:val="28"/>
          <w:szCs w:val="28"/>
        </w:rPr>
        <w:t>&gt;</w:t>
      </w:r>
    </w:p>
    <w:p w14:paraId="4C9E726A" w14:textId="77777777" w:rsidR="00D85B6F" w:rsidRPr="00841DE5" w:rsidRDefault="00D85B6F" w:rsidP="00841DE5">
      <w:pPr>
        <w:rPr>
          <w:sz w:val="28"/>
          <w:szCs w:val="28"/>
        </w:rPr>
      </w:pPr>
      <w:r w:rsidRPr="00841DE5">
        <w:rPr>
          <w:sz w:val="28"/>
          <w:szCs w:val="28"/>
        </w:rPr>
        <w:t>            Академии Красоты "DIANA"&lt;/h4&gt;&lt;/a&gt;</w:t>
      </w:r>
    </w:p>
    <w:p w14:paraId="75981DA7" w14:textId="77777777" w:rsidR="00D85B6F" w:rsidRPr="00841DE5" w:rsidRDefault="00D85B6F" w:rsidP="00841DE5">
      <w:pPr>
        <w:rPr>
          <w:sz w:val="28"/>
          <w:szCs w:val="28"/>
          <w:lang w:val="en-US"/>
        </w:rPr>
      </w:pPr>
      <w:r w:rsidRPr="00841DE5">
        <w:rPr>
          <w:sz w:val="28"/>
          <w:szCs w:val="28"/>
        </w:rPr>
        <w:t xml:space="preserve">        </w:t>
      </w:r>
      <w:r w:rsidRPr="00841DE5">
        <w:rPr>
          <w:sz w:val="28"/>
          <w:szCs w:val="28"/>
          <w:lang w:val="en-US"/>
        </w:rPr>
        <w:t>&lt;/div&gt;</w:t>
      </w:r>
    </w:p>
    <w:p w14:paraId="67B68501" w14:textId="77777777" w:rsidR="00D85B6F" w:rsidRPr="00841DE5" w:rsidRDefault="00D85B6F" w:rsidP="00841DE5">
      <w:pPr>
        <w:rPr>
          <w:sz w:val="28"/>
          <w:szCs w:val="28"/>
          <w:lang w:val="en-US"/>
        </w:rPr>
      </w:pPr>
      <w:r w:rsidRPr="00841DE5">
        <w:rPr>
          <w:sz w:val="28"/>
          <w:szCs w:val="28"/>
          <w:lang w:val="en-US"/>
        </w:rPr>
        <w:t xml:space="preserve">    </w:t>
      </w:r>
    </w:p>
    <w:p w14:paraId="60196296" w14:textId="77777777" w:rsidR="00D85B6F" w:rsidRPr="00841DE5" w:rsidRDefault="00D85B6F" w:rsidP="00841DE5">
      <w:pPr>
        <w:rPr>
          <w:sz w:val="28"/>
          <w:szCs w:val="28"/>
          <w:lang w:val="en-US"/>
        </w:rPr>
      </w:pPr>
      <w:r w:rsidRPr="00841DE5">
        <w:rPr>
          <w:sz w:val="28"/>
          <w:szCs w:val="28"/>
          <w:lang w:val="en-US"/>
        </w:rPr>
        <w:t>        &lt;</w:t>
      </w:r>
      <w:proofErr w:type="spellStart"/>
      <w:r w:rsidRPr="00841DE5">
        <w:rPr>
          <w:sz w:val="28"/>
          <w:szCs w:val="28"/>
          <w:lang w:val="en-US"/>
        </w:rPr>
        <w:t>selectoin</w:t>
      </w:r>
      <w:proofErr w:type="spellEnd"/>
      <w:r w:rsidRPr="00841DE5">
        <w:rPr>
          <w:sz w:val="28"/>
          <w:szCs w:val="28"/>
          <w:lang w:val="en-US"/>
        </w:rPr>
        <w:t xml:space="preserve"> class="logos footer </w:t>
      </w:r>
      <w:proofErr w:type="spellStart"/>
      <w:r w:rsidRPr="00841DE5">
        <w:rPr>
          <w:sz w:val="28"/>
          <w:szCs w:val="28"/>
          <w:lang w:val="en-US"/>
        </w:rPr>
        <w:t>flex_between</w:t>
      </w:r>
      <w:proofErr w:type="spellEnd"/>
      <w:r w:rsidRPr="00841DE5">
        <w:rPr>
          <w:sz w:val="28"/>
          <w:szCs w:val="28"/>
          <w:lang w:val="en-US"/>
        </w:rPr>
        <w:t>"&gt;</w:t>
      </w:r>
    </w:p>
    <w:p w14:paraId="48E7EB8F" w14:textId="77777777" w:rsidR="00D85B6F" w:rsidRPr="00841DE5" w:rsidRDefault="00D85B6F" w:rsidP="00841DE5">
      <w:pPr>
        <w:rPr>
          <w:sz w:val="28"/>
          <w:szCs w:val="28"/>
          <w:lang w:val="en-US"/>
        </w:rPr>
      </w:pPr>
      <w:r w:rsidRPr="00841DE5">
        <w:rPr>
          <w:sz w:val="28"/>
          <w:szCs w:val="28"/>
          <w:lang w:val="en-US"/>
        </w:rPr>
        <w:t>        &lt;div class="</w:t>
      </w:r>
      <w:proofErr w:type="spellStart"/>
      <w:r w:rsidRPr="00841DE5">
        <w:rPr>
          <w:sz w:val="28"/>
          <w:szCs w:val="28"/>
          <w:lang w:val="en-US"/>
        </w:rPr>
        <w:t>flex_logos</w:t>
      </w:r>
      <w:proofErr w:type="spellEnd"/>
      <w:r w:rsidRPr="00841DE5">
        <w:rPr>
          <w:sz w:val="28"/>
          <w:szCs w:val="28"/>
          <w:lang w:val="en-US"/>
        </w:rPr>
        <w:t xml:space="preserve"> footer"&gt;</w:t>
      </w:r>
    </w:p>
    <w:p w14:paraId="0444A957" w14:textId="77777777" w:rsidR="00D85B6F" w:rsidRPr="00841DE5" w:rsidRDefault="00D85B6F" w:rsidP="00841DE5">
      <w:pPr>
        <w:rPr>
          <w:sz w:val="28"/>
          <w:szCs w:val="28"/>
          <w:lang w:val="en-US"/>
        </w:rPr>
      </w:pPr>
      <w:r w:rsidRPr="00841DE5">
        <w:rPr>
          <w:sz w:val="28"/>
          <w:szCs w:val="28"/>
          <w:lang w:val="en-US"/>
        </w:rPr>
        <w:t xml:space="preserve">            &lt;a </w:t>
      </w:r>
      <w:proofErr w:type="spellStart"/>
      <w:r w:rsidRPr="00841DE5">
        <w:rPr>
          <w:sz w:val="28"/>
          <w:szCs w:val="28"/>
          <w:lang w:val="en-US"/>
        </w:rPr>
        <w:t>href</w:t>
      </w:r>
      <w:proofErr w:type="spellEnd"/>
      <w:r w:rsidRPr="00841DE5">
        <w:rPr>
          <w:sz w:val="28"/>
          <w:szCs w:val="28"/>
          <w:lang w:val="en-US"/>
        </w:rPr>
        <w:t>="https://vk.com"&gt;&lt;</w:t>
      </w:r>
      <w:proofErr w:type="spellStart"/>
      <w:r w:rsidRPr="00841DE5">
        <w:rPr>
          <w:sz w:val="28"/>
          <w:szCs w:val="28"/>
          <w:lang w:val="en-US"/>
        </w:rPr>
        <w:t>img</w:t>
      </w:r>
      <w:proofErr w:type="spellEnd"/>
      <w:r w:rsidRPr="00841DE5">
        <w:rPr>
          <w:sz w:val="28"/>
          <w:szCs w:val="28"/>
          <w:lang w:val="en-US"/>
        </w:rPr>
        <w:t xml:space="preserve"> width="30" </w:t>
      </w:r>
      <w:proofErr w:type="spellStart"/>
      <w:r w:rsidRPr="00841DE5">
        <w:rPr>
          <w:sz w:val="28"/>
          <w:szCs w:val="28"/>
          <w:lang w:val="en-US"/>
        </w:rPr>
        <w:t>src</w:t>
      </w:r>
      <w:proofErr w:type="spellEnd"/>
      <w:r w:rsidRPr="00841DE5">
        <w:rPr>
          <w:sz w:val="28"/>
          <w:szCs w:val="28"/>
          <w:lang w:val="en-US"/>
        </w:rPr>
        <w:t>="image/</w:t>
      </w:r>
      <w:proofErr w:type="spellStart"/>
      <w:r w:rsidRPr="00841DE5">
        <w:rPr>
          <w:sz w:val="28"/>
          <w:szCs w:val="28"/>
          <w:lang w:val="en-US"/>
        </w:rPr>
        <w:t>vk.svg</w:t>
      </w:r>
      <w:proofErr w:type="spellEnd"/>
      <w:r w:rsidRPr="00841DE5">
        <w:rPr>
          <w:sz w:val="28"/>
          <w:szCs w:val="28"/>
          <w:lang w:val="en-US"/>
        </w:rPr>
        <w:t>" alt="</w:t>
      </w:r>
      <w:proofErr w:type="spellStart"/>
      <w:r w:rsidRPr="00841DE5">
        <w:rPr>
          <w:sz w:val="28"/>
          <w:szCs w:val="28"/>
          <w:lang w:val="en-US"/>
        </w:rPr>
        <w:t>vk</w:t>
      </w:r>
      <w:proofErr w:type="spellEnd"/>
      <w:r w:rsidRPr="00841DE5">
        <w:rPr>
          <w:sz w:val="28"/>
          <w:szCs w:val="28"/>
          <w:lang w:val="en-US"/>
        </w:rPr>
        <w:t>"&gt;&lt;/a&gt;</w:t>
      </w:r>
    </w:p>
    <w:p w14:paraId="592120A8" w14:textId="77777777" w:rsidR="00D85B6F" w:rsidRPr="00841DE5" w:rsidRDefault="00D85B6F" w:rsidP="00841DE5">
      <w:pPr>
        <w:rPr>
          <w:sz w:val="28"/>
          <w:szCs w:val="28"/>
          <w:lang w:val="en-US"/>
        </w:rPr>
      </w:pPr>
      <w:r w:rsidRPr="00841DE5">
        <w:rPr>
          <w:sz w:val="28"/>
          <w:szCs w:val="28"/>
          <w:lang w:val="en-US"/>
        </w:rPr>
        <w:t xml:space="preserve">            &lt;a </w:t>
      </w:r>
      <w:proofErr w:type="spellStart"/>
      <w:r w:rsidRPr="00841DE5">
        <w:rPr>
          <w:sz w:val="28"/>
          <w:szCs w:val="28"/>
          <w:lang w:val="en-US"/>
        </w:rPr>
        <w:t>href</w:t>
      </w:r>
      <w:proofErr w:type="spellEnd"/>
      <w:r w:rsidRPr="00841DE5">
        <w:rPr>
          <w:sz w:val="28"/>
          <w:szCs w:val="28"/>
          <w:lang w:val="en-US"/>
        </w:rPr>
        <w:t>="https://telegram.com"&gt;&lt;</w:t>
      </w:r>
      <w:proofErr w:type="spellStart"/>
      <w:r w:rsidRPr="00841DE5">
        <w:rPr>
          <w:sz w:val="28"/>
          <w:szCs w:val="28"/>
          <w:lang w:val="en-US"/>
        </w:rPr>
        <w:t>img</w:t>
      </w:r>
      <w:proofErr w:type="spellEnd"/>
      <w:r w:rsidRPr="00841DE5">
        <w:rPr>
          <w:sz w:val="28"/>
          <w:szCs w:val="28"/>
          <w:lang w:val="en-US"/>
        </w:rPr>
        <w:t xml:space="preserve"> width="30" </w:t>
      </w:r>
      <w:proofErr w:type="spellStart"/>
      <w:r w:rsidRPr="00841DE5">
        <w:rPr>
          <w:sz w:val="28"/>
          <w:szCs w:val="28"/>
          <w:lang w:val="en-US"/>
        </w:rPr>
        <w:t>src</w:t>
      </w:r>
      <w:proofErr w:type="spellEnd"/>
      <w:r w:rsidRPr="00841DE5">
        <w:rPr>
          <w:sz w:val="28"/>
          <w:szCs w:val="28"/>
          <w:lang w:val="en-US"/>
        </w:rPr>
        <w:t>="image/</w:t>
      </w:r>
      <w:proofErr w:type="spellStart"/>
      <w:r w:rsidRPr="00841DE5">
        <w:rPr>
          <w:sz w:val="28"/>
          <w:szCs w:val="28"/>
          <w:lang w:val="en-US"/>
        </w:rPr>
        <w:t>telegram.svg</w:t>
      </w:r>
      <w:proofErr w:type="spellEnd"/>
      <w:r w:rsidRPr="00841DE5">
        <w:rPr>
          <w:sz w:val="28"/>
          <w:szCs w:val="28"/>
          <w:lang w:val="en-US"/>
        </w:rPr>
        <w:t>" alt="telegram"&gt;&lt;/a&gt;</w:t>
      </w:r>
    </w:p>
    <w:p w14:paraId="66EEB3C2" w14:textId="77777777" w:rsidR="00D85B6F" w:rsidRPr="00841DE5" w:rsidRDefault="00D85B6F" w:rsidP="00841DE5">
      <w:pPr>
        <w:rPr>
          <w:sz w:val="28"/>
          <w:szCs w:val="28"/>
          <w:lang w:val="en-US"/>
        </w:rPr>
      </w:pPr>
      <w:r w:rsidRPr="00841DE5">
        <w:rPr>
          <w:sz w:val="28"/>
          <w:szCs w:val="28"/>
          <w:lang w:val="en-US"/>
        </w:rPr>
        <w:t xml:space="preserve">            &lt;a </w:t>
      </w:r>
      <w:proofErr w:type="spellStart"/>
      <w:r w:rsidRPr="00841DE5">
        <w:rPr>
          <w:sz w:val="28"/>
          <w:szCs w:val="28"/>
          <w:lang w:val="en-US"/>
        </w:rPr>
        <w:t>href</w:t>
      </w:r>
      <w:proofErr w:type="spellEnd"/>
      <w:r w:rsidRPr="00841DE5">
        <w:rPr>
          <w:sz w:val="28"/>
          <w:szCs w:val="28"/>
          <w:lang w:val="en-US"/>
        </w:rPr>
        <w:t>="https://whatsapp.com"&gt;&lt;</w:t>
      </w:r>
      <w:proofErr w:type="spellStart"/>
      <w:r w:rsidRPr="00841DE5">
        <w:rPr>
          <w:sz w:val="28"/>
          <w:szCs w:val="28"/>
          <w:lang w:val="en-US"/>
        </w:rPr>
        <w:t>img</w:t>
      </w:r>
      <w:proofErr w:type="spellEnd"/>
      <w:r w:rsidRPr="00841DE5">
        <w:rPr>
          <w:sz w:val="28"/>
          <w:szCs w:val="28"/>
          <w:lang w:val="en-US"/>
        </w:rPr>
        <w:t xml:space="preserve"> width="30" </w:t>
      </w:r>
      <w:proofErr w:type="spellStart"/>
      <w:r w:rsidRPr="00841DE5">
        <w:rPr>
          <w:sz w:val="28"/>
          <w:szCs w:val="28"/>
          <w:lang w:val="en-US"/>
        </w:rPr>
        <w:t>src</w:t>
      </w:r>
      <w:proofErr w:type="spellEnd"/>
      <w:r w:rsidRPr="00841DE5">
        <w:rPr>
          <w:sz w:val="28"/>
          <w:szCs w:val="28"/>
          <w:lang w:val="en-US"/>
        </w:rPr>
        <w:t>="image/</w:t>
      </w:r>
      <w:proofErr w:type="spellStart"/>
      <w:r w:rsidRPr="00841DE5">
        <w:rPr>
          <w:sz w:val="28"/>
          <w:szCs w:val="28"/>
          <w:lang w:val="en-US"/>
        </w:rPr>
        <w:t>whatsapp.svg</w:t>
      </w:r>
      <w:proofErr w:type="spellEnd"/>
      <w:r w:rsidRPr="00841DE5">
        <w:rPr>
          <w:sz w:val="28"/>
          <w:szCs w:val="28"/>
          <w:lang w:val="en-US"/>
        </w:rPr>
        <w:t>" alt="</w:t>
      </w:r>
      <w:proofErr w:type="spellStart"/>
      <w:r w:rsidRPr="00841DE5">
        <w:rPr>
          <w:sz w:val="28"/>
          <w:szCs w:val="28"/>
          <w:lang w:val="en-US"/>
        </w:rPr>
        <w:t>whatsapp</w:t>
      </w:r>
      <w:proofErr w:type="spellEnd"/>
      <w:r w:rsidRPr="00841DE5">
        <w:rPr>
          <w:sz w:val="28"/>
          <w:szCs w:val="28"/>
          <w:lang w:val="en-US"/>
        </w:rPr>
        <w:t>"&gt;&lt;/a&gt;</w:t>
      </w:r>
    </w:p>
    <w:p w14:paraId="6E72F470" w14:textId="77777777" w:rsidR="00D85B6F" w:rsidRPr="00841DE5" w:rsidRDefault="00D85B6F" w:rsidP="00841DE5">
      <w:pPr>
        <w:rPr>
          <w:sz w:val="28"/>
          <w:szCs w:val="28"/>
          <w:lang w:val="en-US"/>
        </w:rPr>
      </w:pPr>
      <w:r w:rsidRPr="00841DE5">
        <w:rPr>
          <w:sz w:val="28"/>
          <w:szCs w:val="28"/>
          <w:lang w:val="en-US"/>
        </w:rPr>
        <w:t>        &lt;/div&gt;        </w:t>
      </w:r>
    </w:p>
    <w:p w14:paraId="4B185A28" w14:textId="77777777" w:rsidR="00D85B6F" w:rsidRPr="00841DE5" w:rsidRDefault="00D85B6F" w:rsidP="00841DE5">
      <w:pPr>
        <w:rPr>
          <w:sz w:val="28"/>
          <w:szCs w:val="28"/>
          <w:lang w:val="en-US"/>
        </w:rPr>
      </w:pPr>
      <w:r w:rsidRPr="00841DE5">
        <w:rPr>
          <w:sz w:val="28"/>
          <w:szCs w:val="28"/>
          <w:lang w:val="en-US"/>
        </w:rPr>
        <w:t>    &lt;/</w:t>
      </w:r>
      <w:proofErr w:type="spellStart"/>
      <w:r w:rsidRPr="00841DE5">
        <w:rPr>
          <w:sz w:val="28"/>
          <w:szCs w:val="28"/>
          <w:lang w:val="en-US"/>
        </w:rPr>
        <w:t>selectoin</w:t>
      </w:r>
      <w:proofErr w:type="spellEnd"/>
      <w:r w:rsidRPr="00841DE5">
        <w:rPr>
          <w:sz w:val="28"/>
          <w:szCs w:val="28"/>
          <w:lang w:val="en-US"/>
        </w:rPr>
        <w:t>&gt;</w:t>
      </w:r>
    </w:p>
    <w:p w14:paraId="004798E9" w14:textId="77777777" w:rsidR="00D85B6F" w:rsidRPr="00841DE5" w:rsidRDefault="00D85B6F" w:rsidP="00841DE5">
      <w:pPr>
        <w:rPr>
          <w:sz w:val="28"/>
          <w:szCs w:val="28"/>
          <w:lang w:val="en-US"/>
        </w:rPr>
      </w:pPr>
      <w:r w:rsidRPr="00841DE5">
        <w:rPr>
          <w:sz w:val="28"/>
          <w:szCs w:val="28"/>
          <w:lang w:val="en-US"/>
        </w:rPr>
        <w:t>    &lt;/div&gt;</w:t>
      </w:r>
    </w:p>
    <w:p w14:paraId="55C1D718" w14:textId="77777777" w:rsidR="00D85B6F" w:rsidRPr="00841DE5" w:rsidRDefault="00D85B6F" w:rsidP="00841DE5">
      <w:pPr>
        <w:rPr>
          <w:sz w:val="28"/>
          <w:szCs w:val="28"/>
          <w:lang w:val="en-US"/>
        </w:rPr>
      </w:pPr>
      <w:r w:rsidRPr="00841DE5">
        <w:rPr>
          <w:sz w:val="28"/>
          <w:szCs w:val="28"/>
          <w:lang w:val="en-US"/>
        </w:rPr>
        <w:t>&lt;/body&gt;</w:t>
      </w:r>
    </w:p>
    <w:p w14:paraId="08659342" w14:textId="77777777" w:rsidR="00D85B6F" w:rsidRPr="00841DE5" w:rsidRDefault="00D85B6F" w:rsidP="00841DE5">
      <w:pPr>
        <w:rPr>
          <w:sz w:val="28"/>
          <w:szCs w:val="28"/>
          <w:lang w:val="en-US"/>
        </w:rPr>
      </w:pPr>
      <w:r w:rsidRPr="00841DE5">
        <w:rPr>
          <w:sz w:val="28"/>
          <w:szCs w:val="28"/>
          <w:lang w:val="en-US"/>
        </w:rPr>
        <w:t>&lt;/html&gt;</w:t>
      </w:r>
    </w:p>
    <w:p w14:paraId="78149AC4" w14:textId="77777777" w:rsidR="00050970" w:rsidRPr="00841DE5" w:rsidRDefault="00050970" w:rsidP="00841DE5">
      <w:pPr>
        <w:rPr>
          <w:sz w:val="28"/>
          <w:szCs w:val="28"/>
          <w:lang w:val="en-US"/>
        </w:rPr>
      </w:pPr>
    </w:p>
    <w:p w14:paraId="17AD30D0" w14:textId="3649F7D0" w:rsidR="00C43B5B" w:rsidRDefault="00C43B5B" w:rsidP="00C43B5B">
      <w:pPr>
        <w:ind w:firstLine="708"/>
        <w:jc w:val="both"/>
        <w:rPr>
          <w:sz w:val="28"/>
          <w:szCs w:val="28"/>
        </w:rPr>
      </w:pPr>
      <w:r>
        <w:rPr>
          <w:sz w:val="28"/>
          <w:szCs w:val="28"/>
        </w:rPr>
        <w:t xml:space="preserve">Файл </w:t>
      </w:r>
      <w:r>
        <w:rPr>
          <w:b/>
          <w:bCs/>
          <w:sz w:val="28"/>
          <w:szCs w:val="28"/>
          <w:lang w:val="en-US"/>
        </w:rPr>
        <w:t>slider</w:t>
      </w:r>
      <w:r w:rsidRPr="00F930E4">
        <w:rPr>
          <w:b/>
          <w:bCs/>
          <w:sz w:val="28"/>
          <w:szCs w:val="28"/>
        </w:rPr>
        <w:t>.</w:t>
      </w:r>
      <w:proofErr w:type="spellStart"/>
      <w:r>
        <w:rPr>
          <w:b/>
          <w:bCs/>
          <w:sz w:val="28"/>
          <w:szCs w:val="28"/>
          <w:lang w:val="en-US"/>
        </w:rPr>
        <w:t>js</w:t>
      </w:r>
      <w:proofErr w:type="spellEnd"/>
      <w:r>
        <w:rPr>
          <w:sz w:val="28"/>
          <w:szCs w:val="28"/>
        </w:rPr>
        <w:t xml:space="preserve"> позволяет нажатием кнопок вправо и влево просмотреть работы мастеров Академии красоты «</w:t>
      </w:r>
      <w:r>
        <w:rPr>
          <w:sz w:val="28"/>
          <w:szCs w:val="28"/>
          <w:lang w:val="en-US"/>
        </w:rPr>
        <w:t>DIANA</w:t>
      </w:r>
      <w:r>
        <w:rPr>
          <w:sz w:val="28"/>
          <w:szCs w:val="28"/>
        </w:rPr>
        <w:t>»</w:t>
      </w:r>
      <w:r w:rsidRPr="00F930E4">
        <w:rPr>
          <w:sz w:val="28"/>
          <w:szCs w:val="28"/>
        </w:rPr>
        <w:t>.</w:t>
      </w:r>
    </w:p>
    <w:p w14:paraId="044F233C" w14:textId="77777777" w:rsidR="00C43B5B" w:rsidRDefault="00C43B5B" w:rsidP="00C43B5B">
      <w:pPr>
        <w:ind w:firstLine="708"/>
        <w:jc w:val="both"/>
        <w:rPr>
          <w:sz w:val="28"/>
          <w:szCs w:val="28"/>
        </w:rPr>
      </w:pPr>
    </w:p>
    <w:p w14:paraId="01E22ACF" w14:textId="77777777" w:rsidR="00C43B5B" w:rsidRPr="00C43B5B" w:rsidRDefault="00C43B5B" w:rsidP="00C43B5B">
      <w:pPr>
        <w:rPr>
          <w:sz w:val="28"/>
          <w:szCs w:val="28"/>
          <w:lang w:val="en-US"/>
        </w:rPr>
      </w:pPr>
      <w:r w:rsidRPr="00C43B5B">
        <w:rPr>
          <w:sz w:val="28"/>
          <w:szCs w:val="28"/>
          <w:lang w:val="en-US"/>
        </w:rPr>
        <w:t>const timer = {</w:t>
      </w:r>
    </w:p>
    <w:p w14:paraId="5C90E89E" w14:textId="77777777" w:rsidR="00C43B5B" w:rsidRPr="00C43B5B" w:rsidRDefault="00C43B5B" w:rsidP="00C43B5B">
      <w:pPr>
        <w:rPr>
          <w:sz w:val="28"/>
          <w:szCs w:val="28"/>
          <w:lang w:val="en-US"/>
        </w:rPr>
      </w:pPr>
      <w:r w:rsidRPr="00C43B5B">
        <w:rPr>
          <w:sz w:val="28"/>
          <w:szCs w:val="28"/>
          <w:lang w:val="en-US"/>
        </w:rPr>
        <w:t>    start: null,</w:t>
      </w:r>
    </w:p>
    <w:p w14:paraId="3E38CFB1" w14:textId="77777777" w:rsidR="00C43B5B" w:rsidRPr="00C43B5B" w:rsidRDefault="00C43B5B" w:rsidP="00C43B5B">
      <w:pPr>
        <w:rPr>
          <w:sz w:val="28"/>
          <w:szCs w:val="28"/>
          <w:lang w:val="en-US"/>
        </w:rPr>
      </w:pPr>
      <w:r w:rsidRPr="00C43B5B">
        <w:rPr>
          <w:sz w:val="28"/>
          <w:szCs w:val="28"/>
          <w:lang w:val="en-US"/>
        </w:rPr>
        <w:t>    change: null,</w:t>
      </w:r>
    </w:p>
    <w:p w14:paraId="24847F10" w14:textId="77777777" w:rsidR="00C43B5B" w:rsidRPr="00C43B5B" w:rsidRDefault="00C43B5B" w:rsidP="00C43B5B">
      <w:pPr>
        <w:rPr>
          <w:sz w:val="28"/>
          <w:szCs w:val="28"/>
          <w:lang w:val="en-US"/>
        </w:rPr>
      </w:pPr>
      <w:r w:rsidRPr="00C43B5B">
        <w:rPr>
          <w:sz w:val="28"/>
          <w:szCs w:val="28"/>
          <w:lang w:val="en-US"/>
        </w:rPr>
        <w:t>};</w:t>
      </w:r>
    </w:p>
    <w:p w14:paraId="0A0B406A" w14:textId="77777777" w:rsidR="00C43B5B" w:rsidRPr="00C43B5B" w:rsidRDefault="00C43B5B" w:rsidP="00C43B5B">
      <w:pPr>
        <w:rPr>
          <w:sz w:val="28"/>
          <w:szCs w:val="28"/>
          <w:lang w:val="en-US"/>
        </w:rPr>
      </w:pPr>
      <w:r w:rsidRPr="00C43B5B">
        <w:rPr>
          <w:sz w:val="28"/>
          <w:szCs w:val="28"/>
          <w:lang w:val="en-US"/>
        </w:rPr>
        <w:t xml:space="preserve">const </w:t>
      </w:r>
      <w:proofErr w:type="spellStart"/>
      <w:r w:rsidRPr="00C43B5B">
        <w:rPr>
          <w:sz w:val="28"/>
          <w:szCs w:val="28"/>
          <w:lang w:val="en-US"/>
        </w:rPr>
        <w:t>sliderEl</w:t>
      </w:r>
      <w:proofErr w:type="spellEnd"/>
      <w:r w:rsidRPr="00C43B5B">
        <w:rPr>
          <w:sz w:val="28"/>
          <w:szCs w:val="28"/>
          <w:lang w:val="en-US"/>
        </w:rPr>
        <w:t xml:space="preserve"> = </w:t>
      </w:r>
      <w:proofErr w:type="spellStart"/>
      <w:proofErr w:type="gramStart"/>
      <w:r w:rsidRPr="00C43B5B">
        <w:rPr>
          <w:sz w:val="28"/>
          <w:szCs w:val="28"/>
          <w:lang w:val="en-US"/>
        </w:rPr>
        <w:t>document.querySelector</w:t>
      </w:r>
      <w:proofErr w:type="spellEnd"/>
      <w:proofErr w:type="gramEnd"/>
      <w:r w:rsidRPr="00C43B5B">
        <w:rPr>
          <w:sz w:val="28"/>
          <w:szCs w:val="28"/>
          <w:lang w:val="en-US"/>
        </w:rPr>
        <w:t>('.slider');</w:t>
      </w:r>
    </w:p>
    <w:p w14:paraId="6CB2CD70" w14:textId="77777777" w:rsidR="00C43B5B" w:rsidRPr="00C43B5B" w:rsidRDefault="00C43B5B" w:rsidP="00C43B5B">
      <w:pPr>
        <w:rPr>
          <w:sz w:val="28"/>
          <w:szCs w:val="28"/>
          <w:lang w:val="en-US"/>
        </w:rPr>
      </w:pPr>
      <w:r w:rsidRPr="00C43B5B">
        <w:rPr>
          <w:sz w:val="28"/>
          <w:szCs w:val="28"/>
          <w:lang w:val="en-US"/>
        </w:rPr>
        <w:t xml:space="preserve">const images = </w:t>
      </w:r>
      <w:proofErr w:type="spellStart"/>
      <w:r w:rsidRPr="00C43B5B">
        <w:rPr>
          <w:sz w:val="28"/>
          <w:szCs w:val="28"/>
          <w:lang w:val="en-US"/>
        </w:rPr>
        <w:t>Array.from</w:t>
      </w:r>
      <w:proofErr w:type="spellEnd"/>
      <w:r w:rsidRPr="00C43B5B">
        <w:rPr>
          <w:sz w:val="28"/>
          <w:szCs w:val="28"/>
          <w:lang w:val="en-US"/>
        </w:rPr>
        <w:t>(</w:t>
      </w:r>
      <w:proofErr w:type="spellStart"/>
      <w:r w:rsidRPr="00C43B5B">
        <w:rPr>
          <w:sz w:val="28"/>
          <w:szCs w:val="28"/>
          <w:lang w:val="en-US"/>
        </w:rPr>
        <w:t>sliderEl.querySelectorAll</w:t>
      </w:r>
      <w:proofErr w:type="spellEnd"/>
      <w:r w:rsidRPr="00C43B5B">
        <w:rPr>
          <w:sz w:val="28"/>
          <w:szCs w:val="28"/>
          <w:lang w:val="en-US"/>
        </w:rPr>
        <w:t>(</w:t>
      </w:r>
      <w:proofErr w:type="gramStart"/>
      <w:r w:rsidRPr="00C43B5B">
        <w:rPr>
          <w:sz w:val="28"/>
          <w:szCs w:val="28"/>
          <w:lang w:val="en-US"/>
        </w:rPr>
        <w:t>'.images</w:t>
      </w:r>
      <w:proofErr w:type="gramEnd"/>
      <w:r w:rsidRPr="00C43B5B">
        <w:rPr>
          <w:sz w:val="28"/>
          <w:szCs w:val="28"/>
          <w:lang w:val="en-US"/>
        </w:rPr>
        <w:t xml:space="preserve"> </w:t>
      </w:r>
      <w:proofErr w:type="spellStart"/>
      <w:r w:rsidRPr="00C43B5B">
        <w:rPr>
          <w:sz w:val="28"/>
          <w:szCs w:val="28"/>
          <w:lang w:val="en-US"/>
        </w:rPr>
        <w:t>img</w:t>
      </w:r>
      <w:proofErr w:type="spellEnd"/>
      <w:r w:rsidRPr="00C43B5B">
        <w:rPr>
          <w:sz w:val="28"/>
          <w:szCs w:val="28"/>
          <w:lang w:val="en-US"/>
        </w:rPr>
        <w:t>'));</w:t>
      </w:r>
    </w:p>
    <w:p w14:paraId="228044F7" w14:textId="77777777" w:rsidR="00C43B5B" w:rsidRPr="00C43B5B" w:rsidRDefault="00C43B5B" w:rsidP="00C43B5B">
      <w:pPr>
        <w:rPr>
          <w:sz w:val="28"/>
          <w:szCs w:val="28"/>
          <w:lang w:val="en-US"/>
        </w:rPr>
      </w:pPr>
      <w:r w:rsidRPr="00C43B5B">
        <w:rPr>
          <w:sz w:val="28"/>
          <w:szCs w:val="28"/>
          <w:lang w:val="en-US"/>
        </w:rPr>
        <w:t xml:space="preserve">const </w:t>
      </w:r>
      <w:proofErr w:type="spellStart"/>
      <w:r w:rsidRPr="00C43B5B">
        <w:rPr>
          <w:sz w:val="28"/>
          <w:szCs w:val="28"/>
          <w:lang w:val="en-US"/>
        </w:rPr>
        <w:t>pointersEl</w:t>
      </w:r>
      <w:proofErr w:type="spellEnd"/>
      <w:r w:rsidRPr="00C43B5B">
        <w:rPr>
          <w:sz w:val="28"/>
          <w:szCs w:val="28"/>
          <w:lang w:val="en-US"/>
        </w:rPr>
        <w:t xml:space="preserve"> = </w:t>
      </w:r>
      <w:proofErr w:type="spellStart"/>
      <w:r w:rsidRPr="00C43B5B">
        <w:rPr>
          <w:sz w:val="28"/>
          <w:szCs w:val="28"/>
          <w:lang w:val="en-US"/>
        </w:rPr>
        <w:t>sliderEl.querySelector</w:t>
      </w:r>
      <w:proofErr w:type="spellEnd"/>
      <w:r w:rsidRPr="00C43B5B">
        <w:rPr>
          <w:sz w:val="28"/>
          <w:szCs w:val="28"/>
          <w:lang w:val="en-US"/>
        </w:rPr>
        <w:t>(</w:t>
      </w:r>
      <w:proofErr w:type="gramStart"/>
      <w:r w:rsidRPr="00C43B5B">
        <w:rPr>
          <w:sz w:val="28"/>
          <w:szCs w:val="28"/>
          <w:lang w:val="en-US"/>
        </w:rPr>
        <w:t>'.pointers</w:t>
      </w:r>
      <w:proofErr w:type="gramEnd"/>
      <w:r w:rsidRPr="00C43B5B">
        <w:rPr>
          <w:sz w:val="28"/>
          <w:szCs w:val="28"/>
          <w:lang w:val="en-US"/>
        </w:rPr>
        <w:t>');</w:t>
      </w:r>
    </w:p>
    <w:p w14:paraId="2DE27433" w14:textId="77777777" w:rsidR="00C43B5B" w:rsidRPr="00C43B5B" w:rsidRDefault="00C43B5B" w:rsidP="00C43B5B">
      <w:pPr>
        <w:rPr>
          <w:sz w:val="28"/>
          <w:szCs w:val="28"/>
          <w:lang w:val="en-US"/>
        </w:rPr>
      </w:pPr>
      <w:r w:rsidRPr="00C43B5B">
        <w:rPr>
          <w:sz w:val="28"/>
          <w:szCs w:val="28"/>
          <w:lang w:val="en-US"/>
        </w:rPr>
        <w:t>const pointers = [];</w:t>
      </w:r>
    </w:p>
    <w:p w14:paraId="63909268" w14:textId="77777777" w:rsidR="00C43B5B" w:rsidRPr="00C43B5B" w:rsidRDefault="00C43B5B" w:rsidP="00C43B5B">
      <w:pPr>
        <w:rPr>
          <w:sz w:val="28"/>
          <w:szCs w:val="28"/>
          <w:lang w:val="en-US"/>
        </w:rPr>
      </w:pPr>
    </w:p>
    <w:p w14:paraId="3C4D7D5E" w14:textId="77777777" w:rsidR="00C43B5B" w:rsidRPr="00C43B5B" w:rsidRDefault="00C43B5B" w:rsidP="00C43B5B">
      <w:pPr>
        <w:rPr>
          <w:sz w:val="28"/>
          <w:szCs w:val="28"/>
          <w:lang w:val="en-US"/>
        </w:rPr>
      </w:pPr>
      <w:r w:rsidRPr="00C43B5B">
        <w:rPr>
          <w:sz w:val="28"/>
          <w:szCs w:val="28"/>
          <w:lang w:val="en-US"/>
        </w:rPr>
        <w:t>// start</w:t>
      </w:r>
    </w:p>
    <w:p w14:paraId="03CF53F9" w14:textId="77777777" w:rsidR="00C43B5B" w:rsidRPr="00C43B5B" w:rsidRDefault="00C43B5B" w:rsidP="00C43B5B">
      <w:pPr>
        <w:rPr>
          <w:sz w:val="28"/>
          <w:szCs w:val="28"/>
          <w:lang w:val="en-US"/>
        </w:rPr>
      </w:pPr>
      <w:proofErr w:type="spellStart"/>
      <w:proofErr w:type="gramStart"/>
      <w:r w:rsidRPr="00C43B5B">
        <w:rPr>
          <w:sz w:val="28"/>
          <w:szCs w:val="28"/>
          <w:lang w:val="en-US"/>
        </w:rPr>
        <w:t>images.forEach</w:t>
      </w:r>
      <w:proofErr w:type="spellEnd"/>
      <w:proofErr w:type="gramEnd"/>
      <w:r w:rsidRPr="00C43B5B">
        <w:rPr>
          <w:sz w:val="28"/>
          <w:szCs w:val="28"/>
          <w:lang w:val="en-US"/>
        </w:rPr>
        <w:t xml:space="preserve">((e) =&gt; </w:t>
      </w:r>
      <w:proofErr w:type="spellStart"/>
      <w:r w:rsidRPr="00C43B5B">
        <w:rPr>
          <w:sz w:val="28"/>
          <w:szCs w:val="28"/>
          <w:lang w:val="en-US"/>
        </w:rPr>
        <w:t>e.classList.add</w:t>
      </w:r>
      <w:proofErr w:type="spellEnd"/>
      <w:r w:rsidRPr="00C43B5B">
        <w:rPr>
          <w:sz w:val="28"/>
          <w:szCs w:val="28"/>
          <w:lang w:val="en-US"/>
        </w:rPr>
        <w:t>('hide'));</w:t>
      </w:r>
    </w:p>
    <w:p w14:paraId="43D51C3F" w14:textId="77777777" w:rsidR="00C43B5B" w:rsidRPr="00C43B5B" w:rsidRDefault="00C43B5B" w:rsidP="00C43B5B">
      <w:pPr>
        <w:rPr>
          <w:sz w:val="28"/>
          <w:szCs w:val="28"/>
          <w:lang w:val="en-US"/>
        </w:rPr>
      </w:pPr>
      <w:proofErr w:type="spellStart"/>
      <w:proofErr w:type="gramStart"/>
      <w:r w:rsidRPr="00C43B5B">
        <w:rPr>
          <w:sz w:val="28"/>
          <w:szCs w:val="28"/>
          <w:lang w:val="en-US"/>
        </w:rPr>
        <w:t>images.forEach</w:t>
      </w:r>
      <w:proofErr w:type="spellEnd"/>
      <w:proofErr w:type="gramEnd"/>
      <w:r w:rsidRPr="00C43B5B">
        <w:rPr>
          <w:sz w:val="28"/>
          <w:szCs w:val="28"/>
          <w:lang w:val="en-US"/>
        </w:rPr>
        <w:t xml:space="preserve">((e, </w:t>
      </w:r>
      <w:proofErr w:type="spellStart"/>
      <w:r w:rsidRPr="00C43B5B">
        <w:rPr>
          <w:sz w:val="28"/>
          <w:szCs w:val="28"/>
          <w:lang w:val="en-US"/>
        </w:rPr>
        <w:t>idx</w:t>
      </w:r>
      <w:proofErr w:type="spellEnd"/>
      <w:r w:rsidRPr="00C43B5B">
        <w:rPr>
          <w:sz w:val="28"/>
          <w:szCs w:val="28"/>
          <w:lang w:val="en-US"/>
        </w:rPr>
        <w:t>) =&gt; {</w:t>
      </w:r>
    </w:p>
    <w:p w14:paraId="61A97DD8" w14:textId="77777777" w:rsidR="00C43B5B" w:rsidRPr="00C43B5B" w:rsidRDefault="00C43B5B" w:rsidP="00C43B5B">
      <w:pPr>
        <w:rPr>
          <w:sz w:val="28"/>
          <w:szCs w:val="28"/>
          <w:lang w:val="en-US"/>
        </w:rPr>
      </w:pPr>
      <w:r w:rsidRPr="00C43B5B">
        <w:rPr>
          <w:sz w:val="28"/>
          <w:szCs w:val="28"/>
          <w:lang w:val="en-US"/>
        </w:rPr>
        <w:t xml:space="preserve">    const </w:t>
      </w:r>
      <w:proofErr w:type="spellStart"/>
      <w:r w:rsidRPr="00C43B5B">
        <w:rPr>
          <w:sz w:val="28"/>
          <w:szCs w:val="28"/>
          <w:lang w:val="en-US"/>
        </w:rPr>
        <w:t>el</w:t>
      </w:r>
      <w:proofErr w:type="spellEnd"/>
      <w:r w:rsidRPr="00C43B5B">
        <w:rPr>
          <w:sz w:val="28"/>
          <w:szCs w:val="28"/>
          <w:lang w:val="en-US"/>
        </w:rPr>
        <w:t xml:space="preserve"> = </w:t>
      </w:r>
      <w:proofErr w:type="spellStart"/>
      <w:proofErr w:type="gramStart"/>
      <w:r w:rsidRPr="00C43B5B">
        <w:rPr>
          <w:sz w:val="28"/>
          <w:szCs w:val="28"/>
          <w:lang w:val="en-US"/>
        </w:rPr>
        <w:t>document.createElement</w:t>
      </w:r>
      <w:proofErr w:type="spellEnd"/>
      <w:proofErr w:type="gramEnd"/>
      <w:r w:rsidRPr="00C43B5B">
        <w:rPr>
          <w:sz w:val="28"/>
          <w:szCs w:val="28"/>
          <w:lang w:val="en-US"/>
        </w:rPr>
        <w:t>('div');</w:t>
      </w:r>
    </w:p>
    <w:p w14:paraId="3E4DA2F5" w14:textId="77777777" w:rsidR="00C43B5B" w:rsidRPr="00C43B5B" w:rsidRDefault="00C43B5B" w:rsidP="00C43B5B">
      <w:pPr>
        <w:rPr>
          <w:sz w:val="28"/>
          <w:szCs w:val="28"/>
          <w:lang w:val="en-US"/>
        </w:rPr>
      </w:pPr>
      <w:r w:rsidRPr="00C43B5B">
        <w:rPr>
          <w:sz w:val="28"/>
          <w:szCs w:val="28"/>
          <w:lang w:val="en-US"/>
        </w:rPr>
        <w:t xml:space="preserve">    </w:t>
      </w:r>
      <w:proofErr w:type="spellStart"/>
      <w:r w:rsidRPr="00C43B5B">
        <w:rPr>
          <w:sz w:val="28"/>
          <w:szCs w:val="28"/>
          <w:lang w:val="en-US"/>
        </w:rPr>
        <w:t>el.classList.add</w:t>
      </w:r>
      <w:proofErr w:type="spellEnd"/>
      <w:r w:rsidRPr="00C43B5B">
        <w:rPr>
          <w:sz w:val="28"/>
          <w:szCs w:val="28"/>
          <w:lang w:val="en-US"/>
        </w:rPr>
        <w:t>('point');</w:t>
      </w:r>
    </w:p>
    <w:p w14:paraId="43716287" w14:textId="77777777" w:rsidR="00C43B5B" w:rsidRPr="00C43B5B" w:rsidRDefault="00C43B5B" w:rsidP="00C43B5B">
      <w:pPr>
        <w:rPr>
          <w:sz w:val="28"/>
          <w:szCs w:val="28"/>
          <w:lang w:val="en-US"/>
        </w:rPr>
      </w:pPr>
      <w:r w:rsidRPr="00C43B5B">
        <w:rPr>
          <w:sz w:val="28"/>
          <w:szCs w:val="28"/>
          <w:lang w:val="en-US"/>
        </w:rPr>
        <w:t xml:space="preserve">    el.dataset.id = </w:t>
      </w:r>
      <w:proofErr w:type="spellStart"/>
      <w:r w:rsidRPr="00C43B5B">
        <w:rPr>
          <w:sz w:val="28"/>
          <w:szCs w:val="28"/>
          <w:lang w:val="en-US"/>
        </w:rPr>
        <w:t>idx</w:t>
      </w:r>
      <w:proofErr w:type="spellEnd"/>
      <w:r w:rsidRPr="00C43B5B">
        <w:rPr>
          <w:sz w:val="28"/>
          <w:szCs w:val="28"/>
          <w:lang w:val="en-US"/>
        </w:rPr>
        <w:t>;</w:t>
      </w:r>
    </w:p>
    <w:p w14:paraId="6FDDA07E" w14:textId="77777777" w:rsidR="00C43B5B" w:rsidRPr="00C43B5B" w:rsidRDefault="00C43B5B" w:rsidP="00C43B5B">
      <w:pPr>
        <w:rPr>
          <w:sz w:val="28"/>
          <w:szCs w:val="28"/>
          <w:lang w:val="en-US"/>
        </w:rPr>
      </w:pPr>
      <w:r w:rsidRPr="00C43B5B">
        <w:rPr>
          <w:sz w:val="28"/>
          <w:szCs w:val="28"/>
          <w:lang w:val="en-US"/>
        </w:rPr>
        <w:lastRenderedPageBreak/>
        <w:t xml:space="preserve">    </w:t>
      </w:r>
      <w:proofErr w:type="spellStart"/>
      <w:proofErr w:type="gramStart"/>
      <w:r w:rsidRPr="00C43B5B">
        <w:rPr>
          <w:sz w:val="28"/>
          <w:szCs w:val="28"/>
          <w:lang w:val="en-US"/>
        </w:rPr>
        <w:t>pointers.push</w:t>
      </w:r>
      <w:proofErr w:type="spellEnd"/>
      <w:proofErr w:type="gramEnd"/>
      <w:r w:rsidRPr="00C43B5B">
        <w:rPr>
          <w:sz w:val="28"/>
          <w:szCs w:val="28"/>
          <w:lang w:val="en-US"/>
        </w:rPr>
        <w:t>(</w:t>
      </w:r>
      <w:proofErr w:type="spellStart"/>
      <w:r w:rsidRPr="00C43B5B">
        <w:rPr>
          <w:sz w:val="28"/>
          <w:szCs w:val="28"/>
          <w:lang w:val="en-US"/>
        </w:rPr>
        <w:t>el</w:t>
      </w:r>
      <w:proofErr w:type="spellEnd"/>
      <w:r w:rsidRPr="00C43B5B">
        <w:rPr>
          <w:sz w:val="28"/>
          <w:szCs w:val="28"/>
          <w:lang w:val="en-US"/>
        </w:rPr>
        <w:t>);</w:t>
      </w:r>
    </w:p>
    <w:p w14:paraId="2462FE9B" w14:textId="77777777" w:rsidR="00C43B5B" w:rsidRPr="00C43B5B" w:rsidRDefault="00C43B5B" w:rsidP="00C43B5B">
      <w:pPr>
        <w:rPr>
          <w:sz w:val="28"/>
          <w:szCs w:val="28"/>
          <w:lang w:val="en-US"/>
        </w:rPr>
      </w:pPr>
      <w:r w:rsidRPr="00C43B5B">
        <w:rPr>
          <w:sz w:val="28"/>
          <w:szCs w:val="28"/>
          <w:lang w:val="en-US"/>
        </w:rPr>
        <w:t xml:space="preserve">    </w:t>
      </w:r>
      <w:proofErr w:type="spellStart"/>
      <w:r w:rsidRPr="00C43B5B">
        <w:rPr>
          <w:sz w:val="28"/>
          <w:szCs w:val="28"/>
          <w:lang w:val="en-US"/>
        </w:rPr>
        <w:t>pointersEl.appendChild</w:t>
      </w:r>
      <w:proofErr w:type="spellEnd"/>
      <w:r w:rsidRPr="00C43B5B">
        <w:rPr>
          <w:sz w:val="28"/>
          <w:szCs w:val="28"/>
          <w:lang w:val="en-US"/>
        </w:rPr>
        <w:t>(</w:t>
      </w:r>
      <w:proofErr w:type="spellStart"/>
      <w:r w:rsidRPr="00C43B5B">
        <w:rPr>
          <w:sz w:val="28"/>
          <w:szCs w:val="28"/>
          <w:lang w:val="en-US"/>
        </w:rPr>
        <w:t>el</w:t>
      </w:r>
      <w:proofErr w:type="spellEnd"/>
      <w:r w:rsidRPr="00C43B5B">
        <w:rPr>
          <w:sz w:val="28"/>
          <w:szCs w:val="28"/>
          <w:lang w:val="en-US"/>
        </w:rPr>
        <w:t>);</w:t>
      </w:r>
    </w:p>
    <w:p w14:paraId="04CE4B77" w14:textId="77777777" w:rsidR="00C43B5B" w:rsidRPr="00C43B5B" w:rsidRDefault="00C43B5B" w:rsidP="00C43B5B">
      <w:pPr>
        <w:rPr>
          <w:sz w:val="28"/>
          <w:szCs w:val="28"/>
          <w:lang w:val="en-US"/>
        </w:rPr>
      </w:pPr>
      <w:r w:rsidRPr="00C43B5B">
        <w:rPr>
          <w:sz w:val="28"/>
          <w:szCs w:val="28"/>
          <w:lang w:val="en-US"/>
        </w:rPr>
        <w:t>});</w:t>
      </w:r>
    </w:p>
    <w:p w14:paraId="7931CED2" w14:textId="77777777" w:rsidR="00C43B5B" w:rsidRPr="00C43B5B" w:rsidRDefault="00C43B5B" w:rsidP="00C43B5B">
      <w:pPr>
        <w:rPr>
          <w:sz w:val="28"/>
          <w:szCs w:val="28"/>
          <w:lang w:val="en-US"/>
        </w:rPr>
      </w:pPr>
      <w:proofErr w:type="spellStart"/>
      <w:proofErr w:type="gramStart"/>
      <w:r w:rsidRPr="00C43B5B">
        <w:rPr>
          <w:sz w:val="28"/>
          <w:szCs w:val="28"/>
          <w:lang w:val="en-US"/>
        </w:rPr>
        <w:t>setSlide</w:t>
      </w:r>
      <w:proofErr w:type="spellEnd"/>
      <w:r w:rsidRPr="00C43B5B">
        <w:rPr>
          <w:sz w:val="28"/>
          <w:szCs w:val="28"/>
          <w:lang w:val="en-US"/>
        </w:rPr>
        <w:t>(</w:t>
      </w:r>
      <w:proofErr w:type="gramEnd"/>
      <w:r w:rsidRPr="00C43B5B">
        <w:rPr>
          <w:sz w:val="28"/>
          <w:szCs w:val="28"/>
          <w:lang w:val="en-US"/>
        </w:rPr>
        <w:t>0);</w:t>
      </w:r>
    </w:p>
    <w:p w14:paraId="06D85025" w14:textId="77777777" w:rsidR="00C43B5B" w:rsidRPr="00C43B5B" w:rsidRDefault="00C43B5B" w:rsidP="00C43B5B">
      <w:pPr>
        <w:rPr>
          <w:sz w:val="28"/>
          <w:szCs w:val="28"/>
          <w:lang w:val="en-US"/>
        </w:rPr>
      </w:pPr>
      <w:proofErr w:type="gramStart"/>
      <w:r w:rsidRPr="00C43B5B">
        <w:rPr>
          <w:sz w:val="28"/>
          <w:szCs w:val="28"/>
          <w:lang w:val="en-US"/>
        </w:rPr>
        <w:t>start(</w:t>
      </w:r>
      <w:proofErr w:type="gramEnd"/>
      <w:r w:rsidRPr="00C43B5B">
        <w:rPr>
          <w:sz w:val="28"/>
          <w:szCs w:val="28"/>
          <w:lang w:val="en-US"/>
        </w:rPr>
        <w:t>);</w:t>
      </w:r>
    </w:p>
    <w:p w14:paraId="338746AD" w14:textId="77777777" w:rsidR="00C43B5B" w:rsidRPr="00C43B5B" w:rsidRDefault="00C43B5B" w:rsidP="00C43B5B">
      <w:pPr>
        <w:rPr>
          <w:sz w:val="28"/>
          <w:szCs w:val="28"/>
          <w:lang w:val="en-US"/>
        </w:rPr>
      </w:pPr>
    </w:p>
    <w:p w14:paraId="67AF2D44" w14:textId="77777777" w:rsidR="00C43B5B" w:rsidRPr="00C43B5B" w:rsidRDefault="00C43B5B" w:rsidP="00C43B5B">
      <w:pPr>
        <w:rPr>
          <w:sz w:val="28"/>
          <w:szCs w:val="28"/>
          <w:lang w:val="en-US"/>
        </w:rPr>
      </w:pPr>
      <w:r w:rsidRPr="00C43B5B">
        <w:rPr>
          <w:sz w:val="28"/>
          <w:szCs w:val="28"/>
          <w:lang w:val="en-US"/>
        </w:rPr>
        <w:t>// handler</w:t>
      </w:r>
    </w:p>
    <w:p w14:paraId="4668826A" w14:textId="77777777" w:rsidR="00C43B5B" w:rsidRPr="00C43B5B" w:rsidRDefault="00C43B5B" w:rsidP="00C43B5B">
      <w:pPr>
        <w:rPr>
          <w:sz w:val="28"/>
          <w:szCs w:val="28"/>
          <w:lang w:val="en-US"/>
        </w:rPr>
      </w:pPr>
      <w:proofErr w:type="spellStart"/>
      <w:r w:rsidRPr="00C43B5B">
        <w:rPr>
          <w:sz w:val="28"/>
          <w:szCs w:val="28"/>
          <w:lang w:val="en-US"/>
        </w:rPr>
        <w:t>sliderEl.addEventListener</w:t>
      </w:r>
      <w:proofErr w:type="spellEnd"/>
      <w:r w:rsidRPr="00C43B5B">
        <w:rPr>
          <w:sz w:val="28"/>
          <w:szCs w:val="28"/>
          <w:lang w:val="en-US"/>
        </w:rPr>
        <w:t xml:space="preserve">('click', </w:t>
      </w:r>
      <w:proofErr w:type="gramStart"/>
      <w:r w:rsidRPr="00C43B5B">
        <w:rPr>
          <w:sz w:val="28"/>
          <w:szCs w:val="28"/>
          <w:lang w:val="en-US"/>
        </w:rPr>
        <w:t>({ target</w:t>
      </w:r>
      <w:proofErr w:type="gramEnd"/>
      <w:r w:rsidRPr="00C43B5B">
        <w:rPr>
          <w:sz w:val="28"/>
          <w:szCs w:val="28"/>
          <w:lang w:val="en-US"/>
        </w:rPr>
        <w:t xml:space="preserve"> }) =&gt; {</w:t>
      </w:r>
    </w:p>
    <w:p w14:paraId="325FE7E3" w14:textId="77777777" w:rsidR="00C43B5B" w:rsidRPr="00C43B5B" w:rsidRDefault="00C43B5B" w:rsidP="00C43B5B">
      <w:pPr>
        <w:rPr>
          <w:sz w:val="28"/>
          <w:szCs w:val="28"/>
          <w:lang w:val="en-US"/>
        </w:rPr>
      </w:pPr>
      <w:r w:rsidRPr="00C43B5B">
        <w:rPr>
          <w:sz w:val="28"/>
          <w:szCs w:val="28"/>
          <w:lang w:val="en-US"/>
        </w:rPr>
        <w:t xml:space="preserve">    </w:t>
      </w:r>
      <w:proofErr w:type="gramStart"/>
      <w:r w:rsidRPr="00C43B5B">
        <w:rPr>
          <w:sz w:val="28"/>
          <w:szCs w:val="28"/>
          <w:lang w:val="en-US"/>
        </w:rPr>
        <w:t>!</w:t>
      </w:r>
      <w:proofErr w:type="spellStart"/>
      <w:r w:rsidRPr="00C43B5B">
        <w:rPr>
          <w:sz w:val="28"/>
          <w:szCs w:val="28"/>
          <w:lang w:val="en-US"/>
        </w:rPr>
        <w:t>target</w:t>
      </w:r>
      <w:proofErr w:type="gramEnd"/>
      <w:r w:rsidRPr="00C43B5B">
        <w:rPr>
          <w:sz w:val="28"/>
          <w:szCs w:val="28"/>
          <w:lang w:val="en-US"/>
        </w:rPr>
        <w:t>.matches</w:t>
      </w:r>
      <w:proofErr w:type="spellEnd"/>
      <w:r w:rsidRPr="00C43B5B">
        <w:rPr>
          <w:sz w:val="28"/>
          <w:szCs w:val="28"/>
          <w:lang w:val="en-US"/>
        </w:rPr>
        <w:t>('.</w:t>
      </w:r>
      <w:proofErr w:type="spellStart"/>
      <w:r w:rsidRPr="00C43B5B">
        <w:rPr>
          <w:sz w:val="28"/>
          <w:szCs w:val="28"/>
          <w:lang w:val="en-US"/>
        </w:rPr>
        <w:t>prev</w:t>
      </w:r>
      <w:proofErr w:type="spellEnd"/>
      <w:r w:rsidRPr="00C43B5B">
        <w:rPr>
          <w:sz w:val="28"/>
          <w:szCs w:val="28"/>
          <w:lang w:val="en-US"/>
        </w:rPr>
        <w:t>') || click('</w:t>
      </w:r>
      <w:proofErr w:type="spellStart"/>
      <w:r w:rsidRPr="00C43B5B">
        <w:rPr>
          <w:sz w:val="28"/>
          <w:szCs w:val="28"/>
          <w:lang w:val="en-US"/>
        </w:rPr>
        <w:t>prev</w:t>
      </w:r>
      <w:proofErr w:type="spellEnd"/>
      <w:r w:rsidRPr="00C43B5B">
        <w:rPr>
          <w:sz w:val="28"/>
          <w:szCs w:val="28"/>
          <w:lang w:val="en-US"/>
        </w:rPr>
        <w:t>');</w:t>
      </w:r>
    </w:p>
    <w:p w14:paraId="244FBEF7" w14:textId="77777777" w:rsidR="00C43B5B" w:rsidRPr="00C43B5B" w:rsidRDefault="00C43B5B" w:rsidP="00C43B5B">
      <w:pPr>
        <w:rPr>
          <w:sz w:val="28"/>
          <w:szCs w:val="28"/>
          <w:lang w:val="en-US"/>
        </w:rPr>
      </w:pPr>
      <w:r w:rsidRPr="00C43B5B">
        <w:rPr>
          <w:sz w:val="28"/>
          <w:szCs w:val="28"/>
          <w:lang w:val="en-US"/>
        </w:rPr>
        <w:t xml:space="preserve">    </w:t>
      </w:r>
      <w:proofErr w:type="gramStart"/>
      <w:r w:rsidRPr="00C43B5B">
        <w:rPr>
          <w:sz w:val="28"/>
          <w:szCs w:val="28"/>
          <w:lang w:val="en-US"/>
        </w:rPr>
        <w:t>!</w:t>
      </w:r>
      <w:proofErr w:type="spellStart"/>
      <w:r w:rsidRPr="00C43B5B">
        <w:rPr>
          <w:sz w:val="28"/>
          <w:szCs w:val="28"/>
          <w:lang w:val="en-US"/>
        </w:rPr>
        <w:t>target</w:t>
      </w:r>
      <w:proofErr w:type="gramEnd"/>
      <w:r w:rsidRPr="00C43B5B">
        <w:rPr>
          <w:sz w:val="28"/>
          <w:szCs w:val="28"/>
          <w:lang w:val="en-US"/>
        </w:rPr>
        <w:t>.matches</w:t>
      </w:r>
      <w:proofErr w:type="spellEnd"/>
      <w:r w:rsidRPr="00C43B5B">
        <w:rPr>
          <w:sz w:val="28"/>
          <w:szCs w:val="28"/>
          <w:lang w:val="en-US"/>
        </w:rPr>
        <w:t>('.next') || click('next');</w:t>
      </w:r>
    </w:p>
    <w:p w14:paraId="225DD8DB" w14:textId="77777777" w:rsidR="00C43B5B" w:rsidRPr="00C43B5B" w:rsidRDefault="00C43B5B" w:rsidP="00C43B5B">
      <w:pPr>
        <w:rPr>
          <w:sz w:val="28"/>
          <w:szCs w:val="28"/>
          <w:lang w:val="en-US"/>
        </w:rPr>
      </w:pPr>
      <w:r w:rsidRPr="00C43B5B">
        <w:rPr>
          <w:sz w:val="28"/>
          <w:szCs w:val="28"/>
          <w:lang w:val="en-US"/>
        </w:rPr>
        <w:t xml:space="preserve">    </w:t>
      </w:r>
      <w:proofErr w:type="gramStart"/>
      <w:r w:rsidRPr="00C43B5B">
        <w:rPr>
          <w:sz w:val="28"/>
          <w:szCs w:val="28"/>
          <w:lang w:val="en-US"/>
        </w:rPr>
        <w:t>!</w:t>
      </w:r>
      <w:proofErr w:type="spellStart"/>
      <w:r w:rsidRPr="00C43B5B">
        <w:rPr>
          <w:sz w:val="28"/>
          <w:szCs w:val="28"/>
          <w:lang w:val="en-US"/>
        </w:rPr>
        <w:t>target</w:t>
      </w:r>
      <w:proofErr w:type="gramEnd"/>
      <w:r w:rsidRPr="00C43B5B">
        <w:rPr>
          <w:sz w:val="28"/>
          <w:szCs w:val="28"/>
          <w:lang w:val="en-US"/>
        </w:rPr>
        <w:t>.matches</w:t>
      </w:r>
      <w:proofErr w:type="spellEnd"/>
      <w:r w:rsidRPr="00C43B5B">
        <w:rPr>
          <w:sz w:val="28"/>
          <w:szCs w:val="28"/>
          <w:lang w:val="en-US"/>
        </w:rPr>
        <w:t>('.point') || click('point', target.dataset.id);</w:t>
      </w:r>
    </w:p>
    <w:p w14:paraId="05551C35" w14:textId="77777777" w:rsidR="00C43B5B" w:rsidRPr="00C43B5B" w:rsidRDefault="00C43B5B" w:rsidP="00C43B5B">
      <w:pPr>
        <w:rPr>
          <w:sz w:val="28"/>
          <w:szCs w:val="28"/>
          <w:lang w:val="en-US"/>
        </w:rPr>
      </w:pPr>
      <w:r w:rsidRPr="00C43B5B">
        <w:rPr>
          <w:sz w:val="28"/>
          <w:szCs w:val="28"/>
          <w:lang w:val="en-US"/>
        </w:rPr>
        <w:t>});</w:t>
      </w:r>
    </w:p>
    <w:p w14:paraId="2D27DE25" w14:textId="77777777" w:rsidR="00C43B5B" w:rsidRPr="00C43B5B" w:rsidRDefault="00C43B5B" w:rsidP="00C43B5B">
      <w:pPr>
        <w:rPr>
          <w:sz w:val="28"/>
          <w:szCs w:val="28"/>
          <w:lang w:val="en-US"/>
        </w:rPr>
      </w:pPr>
    </w:p>
    <w:p w14:paraId="6D81F074" w14:textId="77777777" w:rsidR="00C43B5B" w:rsidRPr="00C43B5B" w:rsidRDefault="00C43B5B" w:rsidP="00C43B5B">
      <w:pPr>
        <w:rPr>
          <w:sz w:val="28"/>
          <w:szCs w:val="28"/>
          <w:lang w:val="en-US"/>
        </w:rPr>
      </w:pPr>
      <w:r w:rsidRPr="00C43B5B">
        <w:rPr>
          <w:sz w:val="28"/>
          <w:szCs w:val="28"/>
          <w:lang w:val="en-US"/>
        </w:rPr>
        <w:t>// functions</w:t>
      </w:r>
    </w:p>
    <w:p w14:paraId="2CF28921" w14:textId="77777777" w:rsidR="00C43B5B" w:rsidRPr="00C43B5B" w:rsidRDefault="00C43B5B" w:rsidP="00C43B5B">
      <w:pPr>
        <w:rPr>
          <w:sz w:val="28"/>
          <w:szCs w:val="28"/>
          <w:lang w:val="en-US"/>
        </w:rPr>
      </w:pPr>
      <w:r w:rsidRPr="00C43B5B">
        <w:rPr>
          <w:sz w:val="28"/>
          <w:szCs w:val="28"/>
          <w:lang w:val="en-US"/>
        </w:rPr>
        <w:t xml:space="preserve">function </w:t>
      </w:r>
      <w:proofErr w:type="spellStart"/>
      <w:proofErr w:type="gramStart"/>
      <w:r w:rsidRPr="00C43B5B">
        <w:rPr>
          <w:sz w:val="28"/>
          <w:szCs w:val="28"/>
          <w:lang w:val="en-US"/>
        </w:rPr>
        <w:t>getCurrentIdx</w:t>
      </w:r>
      <w:proofErr w:type="spellEnd"/>
      <w:r w:rsidRPr="00C43B5B">
        <w:rPr>
          <w:sz w:val="28"/>
          <w:szCs w:val="28"/>
          <w:lang w:val="en-US"/>
        </w:rPr>
        <w:t>(</w:t>
      </w:r>
      <w:proofErr w:type="gramEnd"/>
      <w:r w:rsidRPr="00C43B5B">
        <w:rPr>
          <w:sz w:val="28"/>
          <w:szCs w:val="28"/>
          <w:lang w:val="en-US"/>
        </w:rPr>
        <w:t>) {</w:t>
      </w:r>
    </w:p>
    <w:p w14:paraId="6F837B8C" w14:textId="77777777" w:rsidR="00C43B5B" w:rsidRPr="00C43B5B" w:rsidRDefault="00C43B5B" w:rsidP="00C43B5B">
      <w:pPr>
        <w:rPr>
          <w:sz w:val="28"/>
          <w:szCs w:val="28"/>
          <w:lang w:val="en-US"/>
        </w:rPr>
      </w:pPr>
      <w:r w:rsidRPr="00C43B5B">
        <w:rPr>
          <w:sz w:val="28"/>
          <w:szCs w:val="28"/>
          <w:lang w:val="en-US"/>
        </w:rPr>
        <w:t xml:space="preserve">    return </w:t>
      </w:r>
      <w:proofErr w:type="spellStart"/>
      <w:proofErr w:type="gramStart"/>
      <w:r w:rsidRPr="00C43B5B">
        <w:rPr>
          <w:sz w:val="28"/>
          <w:szCs w:val="28"/>
          <w:lang w:val="en-US"/>
        </w:rPr>
        <w:t>images.findIndex</w:t>
      </w:r>
      <w:proofErr w:type="spellEnd"/>
      <w:proofErr w:type="gramEnd"/>
      <w:r w:rsidRPr="00C43B5B">
        <w:rPr>
          <w:sz w:val="28"/>
          <w:szCs w:val="28"/>
          <w:lang w:val="en-US"/>
        </w:rPr>
        <w:t>((e) =&gt; !</w:t>
      </w:r>
      <w:proofErr w:type="spellStart"/>
      <w:r w:rsidRPr="00C43B5B">
        <w:rPr>
          <w:sz w:val="28"/>
          <w:szCs w:val="28"/>
          <w:lang w:val="en-US"/>
        </w:rPr>
        <w:t>e.classList.contains</w:t>
      </w:r>
      <w:proofErr w:type="spellEnd"/>
      <w:r w:rsidRPr="00C43B5B">
        <w:rPr>
          <w:sz w:val="28"/>
          <w:szCs w:val="28"/>
          <w:lang w:val="en-US"/>
        </w:rPr>
        <w:t>('hide'));</w:t>
      </w:r>
    </w:p>
    <w:p w14:paraId="22278B6B" w14:textId="77777777" w:rsidR="00C43B5B" w:rsidRPr="00C43B5B" w:rsidRDefault="00C43B5B" w:rsidP="00C43B5B">
      <w:pPr>
        <w:rPr>
          <w:sz w:val="28"/>
          <w:szCs w:val="28"/>
          <w:lang w:val="en-US"/>
        </w:rPr>
      </w:pPr>
      <w:r w:rsidRPr="00C43B5B">
        <w:rPr>
          <w:sz w:val="28"/>
          <w:szCs w:val="28"/>
          <w:lang w:val="en-US"/>
        </w:rPr>
        <w:t>}</w:t>
      </w:r>
    </w:p>
    <w:p w14:paraId="621C4E87" w14:textId="77777777" w:rsidR="00C43B5B" w:rsidRPr="00C43B5B" w:rsidRDefault="00C43B5B" w:rsidP="00C43B5B">
      <w:pPr>
        <w:rPr>
          <w:sz w:val="28"/>
          <w:szCs w:val="28"/>
          <w:lang w:val="en-US"/>
        </w:rPr>
      </w:pPr>
    </w:p>
    <w:p w14:paraId="72FD75E5" w14:textId="77777777" w:rsidR="00C43B5B" w:rsidRPr="00C43B5B" w:rsidRDefault="00C43B5B" w:rsidP="00C43B5B">
      <w:pPr>
        <w:rPr>
          <w:sz w:val="28"/>
          <w:szCs w:val="28"/>
          <w:lang w:val="en-US"/>
        </w:rPr>
      </w:pPr>
      <w:r w:rsidRPr="00C43B5B">
        <w:rPr>
          <w:sz w:val="28"/>
          <w:szCs w:val="28"/>
          <w:lang w:val="en-US"/>
        </w:rPr>
        <w:t xml:space="preserve">function </w:t>
      </w:r>
      <w:proofErr w:type="spellStart"/>
      <w:r w:rsidRPr="00C43B5B">
        <w:rPr>
          <w:sz w:val="28"/>
          <w:szCs w:val="28"/>
          <w:lang w:val="en-US"/>
        </w:rPr>
        <w:t>setSlide</w:t>
      </w:r>
      <w:proofErr w:type="spellEnd"/>
      <w:r w:rsidRPr="00C43B5B">
        <w:rPr>
          <w:sz w:val="28"/>
          <w:szCs w:val="28"/>
          <w:lang w:val="en-US"/>
        </w:rPr>
        <w:t>(</w:t>
      </w:r>
      <w:proofErr w:type="spellStart"/>
      <w:r w:rsidRPr="00C43B5B">
        <w:rPr>
          <w:sz w:val="28"/>
          <w:szCs w:val="28"/>
          <w:lang w:val="en-US"/>
        </w:rPr>
        <w:t>idx</w:t>
      </w:r>
      <w:proofErr w:type="spellEnd"/>
      <w:r w:rsidRPr="00C43B5B">
        <w:rPr>
          <w:sz w:val="28"/>
          <w:szCs w:val="28"/>
          <w:lang w:val="en-US"/>
        </w:rPr>
        <w:t>) {</w:t>
      </w:r>
    </w:p>
    <w:p w14:paraId="00A0BEC4" w14:textId="77777777" w:rsidR="00C43B5B" w:rsidRPr="00C43B5B" w:rsidRDefault="00C43B5B" w:rsidP="00C43B5B">
      <w:pPr>
        <w:rPr>
          <w:sz w:val="28"/>
          <w:szCs w:val="28"/>
          <w:lang w:val="en-US"/>
        </w:rPr>
      </w:pPr>
      <w:r w:rsidRPr="00C43B5B">
        <w:rPr>
          <w:sz w:val="28"/>
          <w:szCs w:val="28"/>
          <w:lang w:val="en-US"/>
        </w:rPr>
        <w:t xml:space="preserve">    const </w:t>
      </w:r>
      <w:proofErr w:type="spellStart"/>
      <w:r w:rsidRPr="00C43B5B">
        <w:rPr>
          <w:sz w:val="28"/>
          <w:szCs w:val="28"/>
          <w:lang w:val="en-US"/>
        </w:rPr>
        <w:t>currenIdx</w:t>
      </w:r>
      <w:proofErr w:type="spellEnd"/>
      <w:r w:rsidRPr="00C43B5B">
        <w:rPr>
          <w:sz w:val="28"/>
          <w:szCs w:val="28"/>
          <w:lang w:val="en-US"/>
        </w:rPr>
        <w:t xml:space="preserve"> = </w:t>
      </w:r>
      <w:proofErr w:type="spellStart"/>
      <w:proofErr w:type="gramStart"/>
      <w:r w:rsidRPr="00C43B5B">
        <w:rPr>
          <w:sz w:val="28"/>
          <w:szCs w:val="28"/>
          <w:lang w:val="en-US"/>
        </w:rPr>
        <w:t>getCurrentIdx</w:t>
      </w:r>
      <w:proofErr w:type="spellEnd"/>
      <w:r w:rsidRPr="00C43B5B">
        <w:rPr>
          <w:sz w:val="28"/>
          <w:szCs w:val="28"/>
          <w:lang w:val="en-US"/>
        </w:rPr>
        <w:t>(</w:t>
      </w:r>
      <w:proofErr w:type="gramEnd"/>
      <w:r w:rsidRPr="00C43B5B">
        <w:rPr>
          <w:sz w:val="28"/>
          <w:szCs w:val="28"/>
          <w:lang w:val="en-US"/>
        </w:rPr>
        <w:t>);</w:t>
      </w:r>
    </w:p>
    <w:p w14:paraId="31C32053" w14:textId="77777777" w:rsidR="00C43B5B" w:rsidRPr="00C43B5B" w:rsidRDefault="00C43B5B" w:rsidP="00C43B5B">
      <w:pPr>
        <w:rPr>
          <w:sz w:val="28"/>
          <w:szCs w:val="28"/>
          <w:lang w:val="en-US"/>
        </w:rPr>
      </w:pPr>
      <w:r w:rsidRPr="00C43B5B">
        <w:rPr>
          <w:sz w:val="28"/>
          <w:szCs w:val="28"/>
          <w:lang w:val="en-US"/>
        </w:rPr>
        <w:t xml:space="preserve">    let </w:t>
      </w:r>
      <w:proofErr w:type="spellStart"/>
      <w:r w:rsidRPr="00C43B5B">
        <w:rPr>
          <w:sz w:val="28"/>
          <w:szCs w:val="28"/>
          <w:lang w:val="en-US"/>
        </w:rPr>
        <w:t>nextIdx</w:t>
      </w:r>
      <w:proofErr w:type="spellEnd"/>
      <w:r w:rsidRPr="00C43B5B">
        <w:rPr>
          <w:sz w:val="28"/>
          <w:szCs w:val="28"/>
          <w:lang w:val="en-US"/>
        </w:rPr>
        <w:t xml:space="preserve"> = </w:t>
      </w:r>
      <w:proofErr w:type="spellStart"/>
      <w:r w:rsidRPr="00C43B5B">
        <w:rPr>
          <w:sz w:val="28"/>
          <w:szCs w:val="28"/>
          <w:lang w:val="en-US"/>
        </w:rPr>
        <w:t>idx</w:t>
      </w:r>
      <w:proofErr w:type="spellEnd"/>
      <w:r w:rsidRPr="00C43B5B">
        <w:rPr>
          <w:sz w:val="28"/>
          <w:szCs w:val="28"/>
          <w:lang w:val="en-US"/>
        </w:rPr>
        <w:t>;</w:t>
      </w:r>
    </w:p>
    <w:p w14:paraId="25BBCFB2" w14:textId="77777777" w:rsidR="00C43B5B" w:rsidRPr="00C43B5B" w:rsidRDefault="00C43B5B" w:rsidP="00C43B5B">
      <w:pPr>
        <w:rPr>
          <w:sz w:val="28"/>
          <w:szCs w:val="28"/>
          <w:lang w:val="en-US"/>
        </w:rPr>
      </w:pPr>
      <w:r w:rsidRPr="00C43B5B">
        <w:rPr>
          <w:sz w:val="28"/>
          <w:szCs w:val="28"/>
          <w:lang w:val="en-US"/>
        </w:rPr>
        <w:t>    if (</w:t>
      </w:r>
      <w:proofErr w:type="spellStart"/>
      <w:r w:rsidRPr="00C43B5B">
        <w:rPr>
          <w:sz w:val="28"/>
          <w:szCs w:val="28"/>
          <w:lang w:val="en-US"/>
        </w:rPr>
        <w:t>nextIdx</w:t>
      </w:r>
      <w:proofErr w:type="spellEnd"/>
      <w:r w:rsidRPr="00C43B5B">
        <w:rPr>
          <w:sz w:val="28"/>
          <w:szCs w:val="28"/>
          <w:lang w:val="en-US"/>
        </w:rPr>
        <w:t xml:space="preserve"> &lt; 0) {</w:t>
      </w:r>
    </w:p>
    <w:p w14:paraId="311B9FD7" w14:textId="77777777" w:rsidR="00C43B5B" w:rsidRPr="00C43B5B" w:rsidRDefault="00C43B5B" w:rsidP="00C43B5B">
      <w:pPr>
        <w:rPr>
          <w:sz w:val="28"/>
          <w:szCs w:val="28"/>
          <w:lang w:val="en-US"/>
        </w:rPr>
      </w:pPr>
      <w:r w:rsidRPr="00C43B5B">
        <w:rPr>
          <w:sz w:val="28"/>
          <w:szCs w:val="28"/>
          <w:lang w:val="en-US"/>
        </w:rPr>
        <w:t xml:space="preserve">        </w:t>
      </w:r>
      <w:proofErr w:type="spellStart"/>
      <w:r w:rsidRPr="00C43B5B">
        <w:rPr>
          <w:sz w:val="28"/>
          <w:szCs w:val="28"/>
          <w:lang w:val="en-US"/>
        </w:rPr>
        <w:t>nextIdx</w:t>
      </w:r>
      <w:proofErr w:type="spellEnd"/>
      <w:r w:rsidRPr="00C43B5B">
        <w:rPr>
          <w:sz w:val="28"/>
          <w:szCs w:val="28"/>
          <w:lang w:val="en-US"/>
        </w:rPr>
        <w:t xml:space="preserve"> = </w:t>
      </w:r>
      <w:proofErr w:type="spellStart"/>
      <w:proofErr w:type="gramStart"/>
      <w:r w:rsidRPr="00C43B5B">
        <w:rPr>
          <w:sz w:val="28"/>
          <w:szCs w:val="28"/>
          <w:lang w:val="en-US"/>
        </w:rPr>
        <w:t>images.length</w:t>
      </w:r>
      <w:proofErr w:type="spellEnd"/>
      <w:proofErr w:type="gramEnd"/>
      <w:r w:rsidRPr="00C43B5B">
        <w:rPr>
          <w:sz w:val="28"/>
          <w:szCs w:val="28"/>
          <w:lang w:val="en-US"/>
        </w:rPr>
        <w:t xml:space="preserve"> - 1;</w:t>
      </w:r>
    </w:p>
    <w:p w14:paraId="0BCFD7D5" w14:textId="77777777" w:rsidR="00C43B5B" w:rsidRPr="00C43B5B" w:rsidRDefault="00C43B5B" w:rsidP="00C43B5B">
      <w:pPr>
        <w:rPr>
          <w:sz w:val="28"/>
          <w:szCs w:val="28"/>
          <w:lang w:val="en-US"/>
        </w:rPr>
      </w:pPr>
      <w:r w:rsidRPr="00C43B5B">
        <w:rPr>
          <w:sz w:val="28"/>
          <w:szCs w:val="28"/>
          <w:lang w:val="en-US"/>
        </w:rPr>
        <w:t>    } else if (</w:t>
      </w:r>
      <w:proofErr w:type="spellStart"/>
      <w:r w:rsidRPr="00C43B5B">
        <w:rPr>
          <w:sz w:val="28"/>
          <w:szCs w:val="28"/>
          <w:lang w:val="en-US"/>
        </w:rPr>
        <w:t>nextIdx</w:t>
      </w:r>
      <w:proofErr w:type="spellEnd"/>
      <w:r w:rsidRPr="00C43B5B">
        <w:rPr>
          <w:sz w:val="28"/>
          <w:szCs w:val="28"/>
          <w:lang w:val="en-US"/>
        </w:rPr>
        <w:t xml:space="preserve"> &gt;= </w:t>
      </w:r>
      <w:proofErr w:type="spellStart"/>
      <w:proofErr w:type="gramStart"/>
      <w:r w:rsidRPr="00C43B5B">
        <w:rPr>
          <w:sz w:val="28"/>
          <w:szCs w:val="28"/>
          <w:lang w:val="en-US"/>
        </w:rPr>
        <w:t>images.length</w:t>
      </w:r>
      <w:proofErr w:type="spellEnd"/>
      <w:proofErr w:type="gramEnd"/>
      <w:r w:rsidRPr="00C43B5B">
        <w:rPr>
          <w:sz w:val="28"/>
          <w:szCs w:val="28"/>
          <w:lang w:val="en-US"/>
        </w:rPr>
        <w:t>) {</w:t>
      </w:r>
    </w:p>
    <w:p w14:paraId="3F97C49B" w14:textId="77777777" w:rsidR="00C43B5B" w:rsidRPr="00C43B5B" w:rsidRDefault="00C43B5B" w:rsidP="00C43B5B">
      <w:pPr>
        <w:rPr>
          <w:sz w:val="28"/>
          <w:szCs w:val="28"/>
          <w:lang w:val="en-US"/>
        </w:rPr>
      </w:pPr>
      <w:r w:rsidRPr="00C43B5B">
        <w:rPr>
          <w:sz w:val="28"/>
          <w:szCs w:val="28"/>
          <w:lang w:val="en-US"/>
        </w:rPr>
        <w:t xml:space="preserve">        </w:t>
      </w:r>
      <w:proofErr w:type="spellStart"/>
      <w:r w:rsidRPr="00C43B5B">
        <w:rPr>
          <w:sz w:val="28"/>
          <w:szCs w:val="28"/>
          <w:lang w:val="en-US"/>
        </w:rPr>
        <w:t>nextIdx</w:t>
      </w:r>
      <w:proofErr w:type="spellEnd"/>
      <w:r w:rsidRPr="00C43B5B">
        <w:rPr>
          <w:sz w:val="28"/>
          <w:szCs w:val="28"/>
          <w:lang w:val="en-US"/>
        </w:rPr>
        <w:t xml:space="preserve"> = 0;</w:t>
      </w:r>
    </w:p>
    <w:p w14:paraId="3C5E55AC" w14:textId="77777777" w:rsidR="00C43B5B" w:rsidRPr="00C43B5B" w:rsidRDefault="00C43B5B" w:rsidP="00C43B5B">
      <w:pPr>
        <w:rPr>
          <w:sz w:val="28"/>
          <w:szCs w:val="28"/>
          <w:lang w:val="en-US"/>
        </w:rPr>
      </w:pPr>
      <w:r w:rsidRPr="00C43B5B">
        <w:rPr>
          <w:sz w:val="28"/>
          <w:szCs w:val="28"/>
          <w:lang w:val="en-US"/>
        </w:rPr>
        <w:t>    }</w:t>
      </w:r>
    </w:p>
    <w:p w14:paraId="0A098419" w14:textId="77777777" w:rsidR="00C43B5B" w:rsidRPr="00C43B5B" w:rsidRDefault="00C43B5B" w:rsidP="00C43B5B">
      <w:pPr>
        <w:rPr>
          <w:sz w:val="28"/>
          <w:szCs w:val="28"/>
          <w:lang w:val="en-US"/>
        </w:rPr>
      </w:pPr>
      <w:r w:rsidRPr="00C43B5B">
        <w:rPr>
          <w:sz w:val="28"/>
          <w:szCs w:val="28"/>
          <w:lang w:val="en-US"/>
        </w:rPr>
        <w:t>    // hide</w:t>
      </w:r>
    </w:p>
    <w:p w14:paraId="2A1D7A0A" w14:textId="77777777" w:rsidR="00C43B5B" w:rsidRPr="00C43B5B" w:rsidRDefault="00C43B5B" w:rsidP="00C43B5B">
      <w:pPr>
        <w:rPr>
          <w:sz w:val="28"/>
          <w:szCs w:val="28"/>
          <w:lang w:val="en-US"/>
        </w:rPr>
      </w:pPr>
      <w:r w:rsidRPr="00C43B5B">
        <w:rPr>
          <w:sz w:val="28"/>
          <w:szCs w:val="28"/>
          <w:lang w:val="en-US"/>
        </w:rPr>
        <w:t>    if (</w:t>
      </w:r>
      <w:proofErr w:type="spellStart"/>
      <w:r w:rsidRPr="00C43B5B">
        <w:rPr>
          <w:sz w:val="28"/>
          <w:szCs w:val="28"/>
          <w:lang w:val="en-US"/>
        </w:rPr>
        <w:t>currenIdx</w:t>
      </w:r>
      <w:proofErr w:type="spellEnd"/>
      <w:r w:rsidRPr="00C43B5B">
        <w:rPr>
          <w:sz w:val="28"/>
          <w:szCs w:val="28"/>
          <w:lang w:val="en-US"/>
        </w:rPr>
        <w:t xml:space="preserve"> &gt;= 0) {</w:t>
      </w:r>
    </w:p>
    <w:p w14:paraId="47DFABFF" w14:textId="77777777" w:rsidR="00C43B5B" w:rsidRPr="00C43B5B" w:rsidRDefault="00C43B5B" w:rsidP="00C43B5B">
      <w:pPr>
        <w:rPr>
          <w:sz w:val="28"/>
          <w:szCs w:val="28"/>
          <w:lang w:val="en-US"/>
        </w:rPr>
      </w:pPr>
      <w:r w:rsidRPr="00C43B5B">
        <w:rPr>
          <w:sz w:val="28"/>
          <w:szCs w:val="28"/>
          <w:lang w:val="en-US"/>
        </w:rPr>
        <w:t>        images[</w:t>
      </w:r>
      <w:proofErr w:type="spellStart"/>
      <w:r w:rsidRPr="00C43B5B">
        <w:rPr>
          <w:sz w:val="28"/>
          <w:szCs w:val="28"/>
          <w:lang w:val="en-US"/>
        </w:rPr>
        <w:t>currenIdx</w:t>
      </w:r>
      <w:proofErr w:type="spellEnd"/>
      <w:proofErr w:type="gramStart"/>
      <w:r w:rsidRPr="00C43B5B">
        <w:rPr>
          <w:sz w:val="28"/>
          <w:szCs w:val="28"/>
          <w:lang w:val="en-US"/>
        </w:rPr>
        <w:t>].</w:t>
      </w:r>
      <w:proofErr w:type="spellStart"/>
      <w:r w:rsidRPr="00C43B5B">
        <w:rPr>
          <w:sz w:val="28"/>
          <w:szCs w:val="28"/>
          <w:lang w:val="en-US"/>
        </w:rPr>
        <w:t>classList.add</w:t>
      </w:r>
      <w:proofErr w:type="spellEnd"/>
      <w:proofErr w:type="gramEnd"/>
      <w:r w:rsidRPr="00C43B5B">
        <w:rPr>
          <w:sz w:val="28"/>
          <w:szCs w:val="28"/>
          <w:lang w:val="en-US"/>
        </w:rPr>
        <w:t>('hide');</w:t>
      </w:r>
    </w:p>
    <w:p w14:paraId="6AD631B9" w14:textId="77777777" w:rsidR="00C43B5B" w:rsidRPr="00C43B5B" w:rsidRDefault="00C43B5B" w:rsidP="00C43B5B">
      <w:pPr>
        <w:rPr>
          <w:sz w:val="28"/>
          <w:szCs w:val="28"/>
          <w:lang w:val="en-US"/>
        </w:rPr>
      </w:pPr>
      <w:r w:rsidRPr="00C43B5B">
        <w:rPr>
          <w:sz w:val="28"/>
          <w:szCs w:val="28"/>
          <w:lang w:val="en-US"/>
        </w:rPr>
        <w:t>        pointers[</w:t>
      </w:r>
      <w:proofErr w:type="spellStart"/>
      <w:r w:rsidRPr="00C43B5B">
        <w:rPr>
          <w:sz w:val="28"/>
          <w:szCs w:val="28"/>
          <w:lang w:val="en-US"/>
        </w:rPr>
        <w:t>currenIdx</w:t>
      </w:r>
      <w:proofErr w:type="spellEnd"/>
      <w:proofErr w:type="gramStart"/>
      <w:r w:rsidRPr="00C43B5B">
        <w:rPr>
          <w:sz w:val="28"/>
          <w:szCs w:val="28"/>
          <w:lang w:val="en-US"/>
        </w:rPr>
        <w:t>].</w:t>
      </w:r>
      <w:proofErr w:type="spellStart"/>
      <w:r w:rsidRPr="00C43B5B">
        <w:rPr>
          <w:sz w:val="28"/>
          <w:szCs w:val="28"/>
          <w:lang w:val="en-US"/>
        </w:rPr>
        <w:t>classList.remove</w:t>
      </w:r>
      <w:proofErr w:type="spellEnd"/>
      <w:proofErr w:type="gramEnd"/>
      <w:r w:rsidRPr="00C43B5B">
        <w:rPr>
          <w:sz w:val="28"/>
          <w:szCs w:val="28"/>
          <w:lang w:val="en-US"/>
        </w:rPr>
        <w:t>('active');</w:t>
      </w:r>
    </w:p>
    <w:p w14:paraId="363E691D" w14:textId="77777777" w:rsidR="00C43B5B" w:rsidRPr="00C43B5B" w:rsidRDefault="00C43B5B" w:rsidP="00C43B5B">
      <w:pPr>
        <w:rPr>
          <w:sz w:val="28"/>
          <w:szCs w:val="28"/>
          <w:lang w:val="en-US"/>
        </w:rPr>
      </w:pPr>
      <w:r w:rsidRPr="00C43B5B">
        <w:rPr>
          <w:sz w:val="28"/>
          <w:szCs w:val="28"/>
          <w:lang w:val="en-US"/>
        </w:rPr>
        <w:t>    }</w:t>
      </w:r>
    </w:p>
    <w:p w14:paraId="13534E63" w14:textId="77777777" w:rsidR="00C43B5B" w:rsidRPr="00C43B5B" w:rsidRDefault="00C43B5B" w:rsidP="00C43B5B">
      <w:pPr>
        <w:rPr>
          <w:sz w:val="28"/>
          <w:szCs w:val="28"/>
          <w:lang w:val="en-US"/>
        </w:rPr>
      </w:pPr>
      <w:r w:rsidRPr="00C43B5B">
        <w:rPr>
          <w:sz w:val="28"/>
          <w:szCs w:val="28"/>
          <w:lang w:val="en-US"/>
        </w:rPr>
        <w:t>    // view</w:t>
      </w:r>
    </w:p>
    <w:p w14:paraId="7DF2DF10" w14:textId="77777777" w:rsidR="00C43B5B" w:rsidRPr="00C43B5B" w:rsidRDefault="00C43B5B" w:rsidP="00C43B5B">
      <w:pPr>
        <w:rPr>
          <w:sz w:val="28"/>
          <w:szCs w:val="28"/>
          <w:lang w:val="en-US"/>
        </w:rPr>
      </w:pPr>
      <w:r w:rsidRPr="00C43B5B">
        <w:rPr>
          <w:sz w:val="28"/>
          <w:szCs w:val="28"/>
          <w:lang w:val="en-US"/>
        </w:rPr>
        <w:t>    images[</w:t>
      </w:r>
      <w:proofErr w:type="spellStart"/>
      <w:r w:rsidRPr="00C43B5B">
        <w:rPr>
          <w:sz w:val="28"/>
          <w:szCs w:val="28"/>
          <w:lang w:val="en-US"/>
        </w:rPr>
        <w:t>nextIdx</w:t>
      </w:r>
      <w:proofErr w:type="spellEnd"/>
      <w:proofErr w:type="gramStart"/>
      <w:r w:rsidRPr="00C43B5B">
        <w:rPr>
          <w:sz w:val="28"/>
          <w:szCs w:val="28"/>
          <w:lang w:val="en-US"/>
        </w:rPr>
        <w:t>].</w:t>
      </w:r>
      <w:proofErr w:type="spellStart"/>
      <w:r w:rsidRPr="00C43B5B">
        <w:rPr>
          <w:sz w:val="28"/>
          <w:szCs w:val="28"/>
          <w:lang w:val="en-US"/>
        </w:rPr>
        <w:t>classList.remove</w:t>
      </w:r>
      <w:proofErr w:type="spellEnd"/>
      <w:proofErr w:type="gramEnd"/>
      <w:r w:rsidRPr="00C43B5B">
        <w:rPr>
          <w:sz w:val="28"/>
          <w:szCs w:val="28"/>
          <w:lang w:val="en-US"/>
        </w:rPr>
        <w:t>('hide');</w:t>
      </w:r>
    </w:p>
    <w:p w14:paraId="6964645E" w14:textId="77777777" w:rsidR="00C43B5B" w:rsidRPr="00C43B5B" w:rsidRDefault="00C43B5B" w:rsidP="00C43B5B">
      <w:pPr>
        <w:rPr>
          <w:sz w:val="28"/>
          <w:szCs w:val="28"/>
          <w:lang w:val="en-US"/>
        </w:rPr>
      </w:pPr>
      <w:r w:rsidRPr="00C43B5B">
        <w:rPr>
          <w:sz w:val="28"/>
          <w:szCs w:val="28"/>
          <w:lang w:val="en-US"/>
        </w:rPr>
        <w:t>    pointers[</w:t>
      </w:r>
      <w:proofErr w:type="spellStart"/>
      <w:r w:rsidRPr="00C43B5B">
        <w:rPr>
          <w:sz w:val="28"/>
          <w:szCs w:val="28"/>
          <w:lang w:val="en-US"/>
        </w:rPr>
        <w:t>nextIdx</w:t>
      </w:r>
      <w:proofErr w:type="spellEnd"/>
      <w:proofErr w:type="gramStart"/>
      <w:r w:rsidRPr="00C43B5B">
        <w:rPr>
          <w:sz w:val="28"/>
          <w:szCs w:val="28"/>
          <w:lang w:val="en-US"/>
        </w:rPr>
        <w:t>].</w:t>
      </w:r>
      <w:proofErr w:type="spellStart"/>
      <w:r w:rsidRPr="00C43B5B">
        <w:rPr>
          <w:sz w:val="28"/>
          <w:szCs w:val="28"/>
          <w:lang w:val="en-US"/>
        </w:rPr>
        <w:t>classList.add</w:t>
      </w:r>
      <w:proofErr w:type="spellEnd"/>
      <w:proofErr w:type="gramEnd"/>
      <w:r w:rsidRPr="00C43B5B">
        <w:rPr>
          <w:sz w:val="28"/>
          <w:szCs w:val="28"/>
          <w:lang w:val="en-US"/>
        </w:rPr>
        <w:t>('active');</w:t>
      </w:r>
    </w:p>
    <w:p w14:paraId="4B6B5838" w14:textId="77777777" w:rsidR="00C43B5B" w:rsidRPr="00C43B5B" w:rsidRDefault="00C43B5B" w:rsidP="00C43B5B">
      <w:pPr>
        <w:rPr>
          <w:sz w:val="28"/>
          <w:szCs w:val="28"/>
          <w:lang w:val="en-US"/>
        </w:rPr>
      </w:pPr>
      <w:r w:rsidRPr="00C43B5B">
        <w:rPr>
          <w:sz w:val="28"/>
          <w:szCs w:val="28"/>
          <w:lang w:val="en-US"/>
        </w:rPr>
        <w:t>}</w:t>
      </w:r>
    </w:p>
    <w:p w14:paraId="70242FA9" w14:textId="77777777" w:rsidR="00C43B5B" w:rsidRPr="00C43B5B" w:rsidRDefault="00C43B5B" w:rsidP="00C43B5B">
      <w:pPr>
        <w:rPr>
          <w:sz w:val="28"/>
          <w:szCs w:val="28"/>
          <w:lang w:val="en-US"/>
        </w:rPr>
      </w:pPr>
    </w:p>
    <w:p w14:paraId="37456600" w14:textId="77777777" w:rsidR="00C43B5B" w:rsidRPr="00C43B5B" w:rsidRDefault="00C43B5B" w:rsidP="00C43B5B">
      <w:pPr>
        <w:rPr>
          <w:sz w:val="28"/>
          <w:szCs w:val="28"/>
          <w:lang w:val="en-US"/>
        </w:rPr>
      </w:pPr>
      <w:r w:rsidRPr="00C43B5B">
        <w:rPr>
          <w:sz w:val="28"/>
          <w:szCs w:val="28"/>
          <w:lang w:val="en-US"/>
        </w:rPr>
        <w:t xml:space="preserve">function </w:t>
      </w:r>
      <w:proofErr w:type="gramStart"/>
      <w:r w:rsidRPr="00C43B5B">
        <w:rPr>
          <w:sz w:val="28"/>
          <w:szCs w:val="28"/>
          <w:lang w:val="en-US"/>
        </w:rPr>
        <w:t>click(</w:t>
      </w:r>
      <w:proofErr w:type="gramEnd"/>
      <w:r w:rsidRPr="00C43B5B">
        <w:rPr>
          <w:sz w:val="28"/>
          <w:szCs w:val="28"/>
          <w:lang w:val="en-US"/>
        </w:rPr>
        <w:t xml:space="preserve">type, </w:t>
      </w:r>
      <w:proofErr w:type="spellStart"/>
      <w:r w:rsidRPr="00C43B5B">
        <w:rPr>
          <w:sz w:val="28"/>
          <w:szCs w:val="28"/>
          <w:lang w:val="en-US"/>
        </w:rPr>
        <w:t>idx</w:t>
      </w:r>
      <w:proofErr w:type="spellEnd"/>
      <w:r w:rsidRPr="00C43B5B">
        <w:rPr>
          <w:sz w:val="28"/>
          <w:szCs w:val="28"/>
          <w:lang w:val="en-US"/>
        </w:rPr>
        <w:t xml:space="preserve"> = null) {</w:t>
      </w:r>
    </w:p>
    <w:p w14:paraId="7C66CE5C" w14:textId="77777777" w:rsidR="00C43B5B" w:rsidRPr="00C43B5B" w:rsidRDefault="00C43B5B" w:rsidP="00C43B5B">
      <w:pPr>
        <w:rPr>
          <w:sz w:val="28"/>
          <w:szCs w:val="28"/>
          <w:lang w:val="en-US"/>
        </w:rPr>
      </w:pPr>
      <w:r w:rsidRPr="00C43B5B">
        <w:rPr>
          <w:sz w:val="28"/>
          <w:szCs w:val="28"/>
          <w:lang w:val="en-US"/>
        </w:rPr>
        <w:t>    switch (type) {</w:t>
      </w:r>
    </w:p>
    <w:p w14:paraId="0F07A0C0" w14:textId="77777777" w:rsidR="00C43B5B" w:rsidRPr="00C43B5B" w:rsidRDefault="00C43B5B" w:rsidP="00C43B5B">
      <w:pPr>
        <w:rPr>
          <w:sz w:val="28"/>
          <w:szCs w:val="28"/>
          <w:lang w:val="en-US"/>
        </w:rPr>
      </w:pPr>
      <w:r w:rsidRPr="00C43B5B">
        <w:rPr>
          <w:sz w:val="28"/>
          <w:szCs w:val="28"/>
          <w:lang w:val="en-US"/>
        </w:rPr>
        <w:t>        case '</w:t>
      </w:r>
      <w:proofErr w:type="spellStart"/>
      <w:r w:rsidRPr="00C43B5B">
        <w:rPr>
          <w:sz w:val="28"/>
          <w:szCs w:val="28"/>
          <w:lang w:val="en-US"/>
        </w:rPr>
        <w:t>prev</w:t>
      </w:r>
      <w:proofErr w:type="spellEnd"/>
      <w:r w:rsidRPr="00C43B5B">
        <w:rPr>
          <w:sz w:val="28"/>
          <w:szCs w:val="28"/>
          <w:lang w:val="en-US"/>
        </w:rPr>
        <w:t>':</w:t>
      </w:r>
    </w:p>
    <w:p w14:paraId="32AEAD02" w14:textId="77777777" w:rsidR="00C43B5B" w:rsidRPr="00C43B5B" w:rsidRDefault="00C43B5B" w:rsidP="00C43B5B">
      <w:pPr>
        <w:rPr>
          <w:sz w:val="28"/>
          <w:szCs w:val="28"/>
          <w:lang w:val="en-US"/>
        </w:rPr>
      </w:pPr>
      <w:r w:rsidRPr="00C43B5B">
        <w:rPr>
          <w:sz w:val="28"/>
          <w:szCs w:val="28"/>
          <w:lang w:val="en-US"/>
        </w:rPr>
        <w:t xml:space="preserve">            </w:t>
      </w:r>
      <w:proofErr w:type="spellStart"/>
      <w:r w:rsidRPr="00C43B5B">
        <w:rPr>
          <w:sz w:val="28"/>
          <w:szCs w:val="28"/>
          <w:lang w:val="en-US"/>
        </w:rPr>
        <w:t>setSlide</w:t>
      </w:r>
      <w:proofErr w:type="spellEnd"/>
      <w:r w:rsidRPr="00C43B5B">
        <w:rPr>
          <w:sz w:val="28"/>
          <w:szCs w:val="28"/>
          <w:lang w:val="en-US"/>
        </w:rPr>
        <w:t>(</w:t>
      </w:r>
      <w:proofErr w:type="spellStart"/>
      <w:proofErr w:type="gramStart"/>
      <w:r w:rsidRPr="00C43B5B">
        <w:rPr>
          <w:sz w:val="28"/>
          <w:szCs w:val="28"/>
          <w:lang w:val="en-US"/>
        </w:rPr>
        <w:t>getCurrentIdx</w:t>
      </w:r>
      <w:proofErr w:type="spellEnd"/>
      <w:r w:rsidRPr="00C43B5B">
        <w:rPr>
          <w:sz w:val="28"/>
          <w:szCs w:val="28"/>
          <w:lang w:val="en-US"/>
        </w:rPr>
        <w:t>(</w:t>
      </w:r>
      <w:proofErr w:type="gramEnd"/>
      <w:r w:rsidRPr="00C43B5B">
        <w:rPr>
          <w:sz w:val="28"/>
          <w:szCs w:val="28"/>
          <w:lang w:val="en-US"/>
        </w:rPr>
        <w:t>) - 1);</w:t>
      </w:r>
    </w:p>
    <w:p w14:paraId="722FF599" w14:textId="77777777" w:rsidR="00C43B5B" w:rsidRPr="00C43B5B" w:rsidRDefault="00C43B5B" w:rsidP="00C43B5B">
      <w:pPr>
        <w:rPr>
          <w:sz w:val="28"/>
          <w:szCs w:val="28"/>
          <w:lang w:val="en-US"/>
        </w:rPr>
      </w:pPr>
      <w:r w:rsidRPr="00C43B5B">
        <w:rPr>
          <w:sz w:val="28"/>
          <w:szCs w:val="28"/>
          <w:lang w:val="en-US"/>
        </w:rPr>
        <w:t>            break;</w:t>
      </w:r>
    </w:p>
    <w:p w14:paraId="34EDE08D" w14:textId="77777777" w:rsidR="00C43B5B" w:rsidRPr="00C43B5B" w:rsidRDefault="00C43B5B" w:rsidP="00C43B5B">
      <w:pPr>
        <w:rPr>
          <w:sz w:val="28"/>
          <w:szCs w:val="28"/>
          <w:lang w:val="en-US"/>
        </w:rPr>
      </w:pPr>
      <w:r w:rsidRPr="00C43B5B">
        <w:rPr>
          <w:sz w:val="28"/>
          <w:szCs w:val="28"/>
          <w:lang w:val="en-US"/>
        </w:rPr>
        <w:t>        case 'next':</w:t>
      </w:r>
    </w:p>
    <w:p w14:paraId="24CC3F57" w14:textId="77777777" w:rsidR="00C43B5B" w:rsidRPr="00C43B5B" w:rsidRDefault="00C43B5B" w:rsidP="00C43B5B">
      <w:pPr>
        <w:rPr>
          <w:sz w:val="28"/>
          <w:szCs w:val="28"/>
          <w:lang w:val="en-US"/>
        </w:rPr>
      </w:pPr>
      <w:r w:rsidRPr="00C43B5B">
        <w:rPr>
          <w:sz w:val="28"/>
          <w:szCs w:val="28"/>
          <w:lang w:val="en-US"/>
        </w:rPr>
        <w:t xml:space="preserve">            </w:t>
      </w:r>
      <w:proofErr w:type="spellStart"/>
      <w:r w:rsidRPr="00C43B5B">
        <w:rPr>
          <w:sz w:val="28"/>
          <w:szCs w:val="28"/>
          <w:lang w:val="en-US"/>
        </w:rPr>
        <w:t>setSlide</w:t>
      </w:r>
      <w:proofErr w:type="spellEnd"/>
      <w:r w:rsidRPr="00C43B5B">
        <w:rPr>
          <w:sz w:val="28"/>
          <w:szCs w:val="28"/>
          <w:lang w:val="en-US"/>
        </w:rPr>
        <w:t>(</w:t>
      </w:r>
      <w:proofErr w:type="spellStart"/>
      <w:proofErr w:type="gramStart"/>
      <w:r w:rsidRPr="00C43B5B">
        <w:rPr>
          <w:sz w:val="28"/>
          <w:szCs w:val="28"/>
          <w:lang w:val="en-US"/>
        </w:rPr>
        <w:t>getCurrentIdx</w:t>
      </w:r>
      <w:proofErr w:type="spellEnd"/>
      <w:r w:rsidRPr="00C43B5B">
        <w:rPr>
          <w:sz w:val="28"/>
          <w:szCs w:val="28"/>
          <w:lang w:val="en-US"/>
        </w:rPr>
        <w:t>(</w:t>
      </w:r>
      <w:proofErr w:type="gramEnd"/>
      <w:r w:rsidRPr="00C43B5B">
        <w:rPr>
          <w:sz w:val="28"/>
          <w:szCs w:val="28"/>
          <w:lang w:val="en-US"/>
        </w:rPr>
        <w:t>) + 1);</w:t>
      </w:r>
    </w:p>
    <w:p w14:paraId="4AA6B656" w14:textId="77777777" w:rsidR="00C43B5B" w:rsidRPr="00C43B5B" w:rsidRDefault="00C43B5B" w:rsidP="00C43B5B">
      <w:pPr>
        <w:rPr>
          <w:sz w:val="28"/>
          <w:szCs w:val="28"/>
          <w:lang w:val="en-US"/>
        </w:rPr>
      </w:pPr>
      <w:r w:rsidRPr="00C43B5B">
        <w:rPr>
          <w:sz w:val="28"/>
          <w:szCs w:val="28"/>
          <w:lang w:val="en-US"/>
        </w:rPr>
        <w:t>            break;</w:t>
      </w:r>
    </w:p>
    <w:p w14:paraId="78ADD0E3" w14:textId="77777777" w:rsidR="00C43B5B" w:rsidRPr="00C43B5B" w:rsidRDefault="00C43B5B" w:rsidP="00C43B5B">
      <w:pPr>
        <w:rPr>
          <w:sz w:val="28"/>
          <w:szCs w:val="28"/>
          <w:lang w:val="en-US"/>
        </w:rPr>
      </w:pPr>
      <w:r w:rsidRPr="00C43B5B">
        <w:rPr>
          <w:sz w:val="28"/>
          <w:szCs w:val="28"/>
          <w:lang w:val="en-US"/>
        </w:rPr>
        <w:lastRenderedPageBreak/>
        <w:t>        case 'point':</w:t>
      </w:r>
    </w:p>
    <w:p w14:paraId="3F3397E4" w14:textId="77777777" w:rsidR="00C43B5B" w:rsidRPr="00C43B5B" w:rsidRDefault="00C43B5B" w:rsidP="00C43B5B">
      <w:pPr>
        <w:rPr>
          <w:sz w:val="28"/>
          <w:szCs w:val="28"/>
          <w:lang w:val="en-US"/>
        </w:rPr>
      </w:pPr>
      <w:r w:rsidRPr="00C43B5B">
        <w:rPr>
          <w:sz w:val="28"/>
          <w:szCs w:val="28"/>
          <w:lang w:val="en-US"/>
        </w:rPr>
        <w:t xml:space="preserve">            </w:t>
      </w:r>
      <w:proofErr w:type="spellStart"/>
      <w:proofErr w:type="gramStart"/>
      <w:r w:rsidRPr="00C43B5B">
        <w:rPr>
          <w:sz w:val="28"/>
          <w:szCs w:val="28"/>
          <w:lang w:val="en-US"/>
        </w:rPr>
        <w:t>setSlide</w:t>
      </w:r>
      <w:proofErr w:type="spellEnd"/>
      <w:r w:rsidRPr="00C43B5B">
        <w:rPr>
          <w:sz w:val="28"/>
          <w:szCs w:val="28"/>
          <w:lang w:val="en-US"/>
        </w:rPr>
        <w:t>(</w:t>
      </w:r>
      <w:proofErr w:type="gramEnd"/>
      <w:r w:rsidRPr="00C43B5B">
        <w:rPr>
          <w:sz w:val="28"/>
          <w:szCs w:val="28"/>
          <w:lang w:val="en-US"/>
        </w:rPr>
        <w:t>Number(</w:t>
      </w:r>
      <w:proofErr w:type="spellStart"/>
      <w:r w:rsidRPr="00C43B5B">
        <w:rPr>
          <w:sz w:val="28"/>
          <w:szCs w:val="28"/>
          <w:lang w:val="en-US"/>
        </w:rPr>
        <w:t>idx</w:t>
      </w:r>
      <w:proofErr w:type="spellEnd"/>
      <w:r w:rsidRPr="00C43B5B">
        <w:rPr>
          <w:sz w:val="28"/>
          <w:szCs w:val="28"/>
          <w:lang w:val="en-US"/>
        </w:rPr>
        <w:t>));</w:t>
      </w:r>
    </w:p>
    <w:p w14:paraId="3956D062" w14:textId="77777777" w:rsidR="00C43B5B" w:rsidRPr="00C43B5B" w:rsidRDefault="00C43B5B" w:rsidP="00C43B5B">
      <w:pPr>
        <w:rPr>
          <w:sz w:val="28"/>
          <w:szCs w:val="28"/>
          <w:lang w:val="en-US"/>
        </w:rPr>
      </w:pPr>
      <w:r w:rsidRPr="00C43B5B">
        <w:rPr>
          <w:sz w:val="28"/>
          <w:szCs w:val="28"/>
          <w:lang w:val="en-US"/>
        </w:rPr>
        <w:t>            break;</w:t>
      </w:r>
    </w:p>
    <w:p w14:paraId="52850F2D" w14:textId="77777777" w:rsidR="00C43B5B" w:rsidRPr="00C43B5B" w:rsidRDefault="00C43B5B" w:rsidP="00C43B5B">
      <w:pPr>
        <w:rPr>
          <w:sz w:val="28"/>
          <w:szCs w:val="28"/>
          <w:lang w:val="en-US"/>
        </w:rPr>
      </w:pPr>
      <w:r w:rsidRPr="00C43B5B">
        <w:rPr>
          <w:sz w:val="28"/>
          <w:szCs w:val="28"/>
          <w:lang w:val="en-US"/>
        </w:rPr>
        <w:t>    }</w:t>
      </w:r>
    </w:p>
    <w:p w14:paraId="55A40770" w14:textId="77777777" w:rsidR="00C43B5B" w:rsidRPr="00C43B5B" w:rsidRDefault="00C43B5B" w:rsidP="00C43B5B">
      <w:pPr>
        <w:rPr>
          <w:sz w:val="28"/>
          <w:szCs w:val="28"/>
          <w:lang w:val="en-US"/>
        </w:rPr>
      </w:pPr>
      <w:r w:rsidRPr="00C43B5B">
        <w:rPr>
          <w:sz w:val="28"/>
          <w:szCs w:val="28"/>
          <w:lang w:val="en-US"/>
        </w:rPr>
        <w:t xml:space="preserve">    </w:t>
      </w:r>
      <w:proofErr w:type="gramStart"/>
      <w:r w:rsidRPr="00C43B5B">
        <w:rPr>
          <w:sz w:val="28"/>
          <w:szCs w:val="28"/>
          <w:lang w:val="en-US"/>
        </w:rPr>
        <w:t>start(</w:t>
      </w:r>
      <w:proofErr w:type="gramEnd"/>
      <w:r w:rsidRPr="00C43B5B">
        <w:rPr>
          <w:sz w:val="28"/>
          <w:szCs w:val="28"/>
          <w:lang w:val="en-US"/>
        </w:rPr>
        <w:t>5000);</w:t>
      </w:r>
    </w:p>
    <w:p w14:paraId="10BE4894" w14:textId="77777777" w:rsidR="00C43B5B" w:rsidRPr="00C43B5B" w:rsidRDefault="00C43B5B" w:rsidP="00C43B5B">
      <w:pPr>
        <w:rPr>
          <w:sz w:val="28"/>
          <w:szCs w:val="28"/>
          <w:lang w:val="en-US"/>
        </w:rPr>
      </w:pPr>
      <w:r w:rsidRPr="00C43B5B">
        <w:rPr>
          <w:sz w:val="28"/>
          <w:szCs w:val="28"/>
          <w:lang w:val="en-US"/>
        </w:rPr>
        <w:t>}</w:t>
      </w:r>
    </w:p>
    <w:p w14:paraId="6EF31707" w14:textId="77777777" w:rsidR="00C43B5B" w:rsidRPr="00C43B5B" w:rsidRDefault="00C43B5B" w:rsidP="00C43B5B">
      <w:pPr>
        <w:rPr>
          <w:sz w:val="28"/>
          <w:szCs w:val="28"/>
          <w:lang w:val="en-US"/>
        </w:rPr>
      </w:pPr>
    </w:p>
    <w:p w14:paraId="7EC74965" w14:textId="77777777" w:rsidR="00C43B5B" w:rsidRPr="00C43B5B" w:rsidRDefault="00C43B5B" w:rsidP="00C43B5B">
      <w:pPr>
        <w:rPr>
          <w:sz w:val="28"/>
          <w:szCs w:val="28"/>
          <w:lang w:val="en-US"/>
        </w:rPr>
      </w:pPr>
      <w:r w:rsidRPr="00C43B5B">
        <w:rPr>
          <w:sz w:val="28"/>
          <w:szCs w:val="28"/>
          <w:lang w:val="en-US"/>
        </w:rPr>
        <w:t xml:space="preserve">function </w:t>
      </w:r>
      <w:proofErr w:type="gramStart"/>
      <w:r w:rsidRPr="00C43B5B">
        <w:rPr>
          <w:sz w:val="28"/>
          <w:szCs w:val="28"/>
          <w:lang w:val="en-US"/>
        </w:rPr>
        <w:t>start(</w:t>
      </w:r>
      <w:proofErr w:type="gramEnd"/>
      <w:r w:rsidRPr="00C43B5B">
        <w:rPr>
          <w:sz w:val="28"/>
          <w:szCs w:val="28"/>
          <w:lang w:val="en-US"/>
        </w:rPr>
        <w:t>time = 100, period = 2000) {</w:t>
      </w:r>
    </w:p>
    <w:p w14:paraId="3E57B096" w14:textId="77777777" w:rsidR="00C43B5B" w:rsidRPr="00C43B5B" w:rsidRDefault="00C43B5B" w:rsidP="00C43B5B">
      <w:pPr>
        <w:rPr>
          <w:sz w:val="28"/>
          <w:szCs w:val="28"/>
          <w:lang w:val="en-US"/>
        </w:rPr>
      </w:pPr>
      <w:r w:rsidRPr="00C43B5B">
        <w:rPr>
          <w:sz w:val="28"/>
          <w:szCs w:val="28"/>
          <w:lang w:val="en-US"/>
        </w:rPr>
        <w:t xml:space="preserve">    </w:t>
      </w:r>
      <w:proofErr w:type="spellStart"/>
      <w:r w:rsidRPr="00C43B5B">
        <w:rPr>
          <w:sz w:val="28"/>
          <w:szCs w:val="28"/>
          <w:lang w:val="en-US"/>
        </w:rPr>
        <w:t>clearTimeout</w:t>
      </w:r>
      <w:proofErr w:type="spellEnd"/>
      <w:r w:rsidRPr="00C43B5B">
        <w:rPr>
          <w:sz w:val="28"/>
          <w:szCs w:val="28"/>
          <w:lang w:val="en-US"/>
        </w:rPr>
        <w:t>(</w:t>
      </w:r>
      <w:proofErr w:type="spellStart"/>
      <w:proofErr w:type="gramStart"/>
      <w:r w:rsidRPr="00C43B5B">
        <w:rPr>
          <w:sz w:val="28"/>
          <w:szCs w:val="28"/>
          <w:lang w:val="en-US"/>
        </w:rPr>
        <w:t>timer.start</w:t>
      </w:r>
      <w:proofErr w:type="spellEnd"/>
      <w:proofErr w:type="gramEnd"/>
      <w:r w:rsidRPr="00C43B5B">
        <w:rPr>
          <w:sz w:val="28"/>
          <w:szCs w:val="28"/>
          <w:lang w:val="en-US"/>
        </w:rPr>
        <w:t>);</w:t>
      </w:r>
    </w:p>
    <w:p w14:paraId="451E3EF0" w14:textId="77777777" w:rsidR="00C43B5B" w:rsidRPr="00C43B5B" w:rsidRDefault="00C43B5B" w:rsidP="00C43B5B">
      <w:pPr>
        <w:rPr>
          <w:sz w:val="28"/>
          <w:szCs w:val="28"/>
          <w:lang w:val="en-US"/>
        </w:rPr>
      </w:pPr>
      <w:r w:rsidRPr="00C43B5B">
        <w:rPr>
          <w:sz w:val="28"/>
          <w:szCs w:val="28"/>
          <w:lang w:val="en-US"/>
        </w:rPr>
        <w:t xml:space="preserve">    </w:t>
      </w:r>
      <w:proofErr w:type="spellStart"/>
      <w:r w:rsidRPr="00C43B5B">
        <w:rPr>
          <w:sz w:val="28"/>
          <w:szCs w:val="28"/>
          <w:lang w:val="en-US"/>
        </w:rPr>
        <w:t>clearInterval</w:t>
      </w:r>
      <w:proofErr w:type="spellEnd"/>
      <w:r w:rsidRPr="00C43B5B">
        <w:rPr>
          <w:sz w:val="28"/>
          <w:szCs w:val="28"/>
          <w:lang w:val="en-US"/>
        </w:rPr>
        <w:t>(</w:t>
      </w:r>
      <w:proofErr w:type="spellStart"/>
      <w:proofErr w:type="gramStart"/>
      <w:r w:rsidRPr="00C43B5B">
        <w:rPr>
          <w:sz w:val="28"/>
          <w:szCs w:val="28"/>
          <w:lang w:val="en-US"/>
        </w:rPr>
        <w:t>timer.change</w:t>
      </w:r>
      <w:proofErr w:type="spellEnd"/>
      <w:proofErr w:type="gramEnd"/>
      <w:r w:rsidRPr="00C43B5B">
        <w:rPr>
          <w:sz w:val="28"/>
          <w:szCs w:val="28"/>
          <w:lang w:val="en-US"/>
        </w:rPr>
        <w:t>);</w:t>
      </w:r>
    </w:p>
    <w:p w14:paraId="34614BDD" w14:textId="77777777" w:rsidR="00C43B5B" w:rsidRPr="00C43B5B" w:rsidRDefault="00C43B5B" w:rsidP="00C43B5B">
      <w:pPr>
        <w:rPr>
          <w:sz w:val="28"/>
          <w:szCs w:val="28"/>
          <w:lang w:val="en-US"/>
        </w:rPr>
      </w:pPr>
      <w:r w:rsidRPr="00C43B5B">
        <w:rPr>
          <w:sz w:val="28"/>
          <w:szCs w:val="28"/>
          <w:lang w:val="en-US"/>
        </w:rPr>
        <w:t xml:space="preserve">    </w:t>
      </w:r>
      <w:proofErr w:type="spellStart"/>
      <w:proofErr w:type="gramStart"/>
      <w:r w:rsidRPr="00C43B5B">
        <w:rPr>
          <w:sz w:val="28"/>
          <w:szCs w:val="28"/>
          <w:lang w:val="en-US"/>
        </w:rPr>
        <w:t>timer.start</w:t>
      </w:r>
      <w:proofErr w:type="spellEnd"/>
      <w:proofErr w:type="gramEnd"/>
      <w:r w:rsidRPr="00C43B5B">
        <w:rPr>
          <w:sz w:val="28"/>
          <w:szCs w:val="28"/>
          <w:lang w:val="en-US"/>
        </w:rPr>
        <w:t xml:space="preserve"> = </w:t>
      </w:r>
      <w:proofErr w:type="spellStart"/>
      <w:r w:rsidRPr="00C43B5B">
        <w:rPr>
          <w:sz w:val="28"/>
          <w:szCs w:val="28"/>
          <w:lang w:val="en-US"/>
        </w:rPr>
        <w:t>setTimeout</w:t>
      </w:r>
      <w:proofErr w:type="spellEnd"/>
      <w:r w:rsidRPr="00C43B5B">
        <w:rPr>
          <w:sz w:val="28"/>
          <w:szCs w:val="28"/>
          <w:lang w:val="en-US"/>
        </w:rPr>
        <w:t>(() =&gt; {</w:t>
      </w:r>
    </w:p>
    <w:p w14:paraId="13A82C7D" w14:textId="77777777" w:rsidR="00C43B5B" w:rsidRPr="00C43B5B" w:rsidRDefault="00C43B5B" w:rsidP="00C43B5B">
      <w:pPr>
        <w:rPr>
          <w:sz w:val="28"/>
          <w:szCs w:val="28"/>
          <w:lang w:val="en-US"/>
        </w:rPr>
      </w:pPr>
      <w:r w:rsidRPr="00C43B5B">
        <w:rPr>
          <w:sz w:val="28"/>
          <w:szCs w:val="28"/>
          <w:lang w:val="en-US"/>
        </w:rPr>
        <w:t xml:space="preserve">        </w:t>
      </w:r>
      <w:proofErr w:type="spellStart"/>
      <w:proofErr w:type="gramStart"/>
      <w:r w:rsidRPr="00C43B5B">
        <w:rPr>
          <w:sz w:val="28"/>
          <w:szCs w:val="28"/>
          <w:lang w:val="en-US"/>
        </w:rPr>
        <w:t>timer.change</w:t>
      </w:r>
      <w:proofErr w:type="spellEnd"/>
      <w:proofErr w:type="gramEnd"/>
      <w:r w:rsidRPr="00C43B5B">
        <w:rPr>
          <w:sz w:val="28"/>
          <w:szCs w:val="28"/>
          <w:lang w:val="en-US"/>
        </w:rPr>
        <w:t xml:space="preserve"> = </w:t>
      </w:r>
      <w:proofErr w:type="spellStart"/>
      <w:r w:rsidRPr="00C43B5B">
        <w:rPr>
          <w:sz w:val="28"/>
          <w:szCs w:val="28"/>
          <w:lang w:val="en-US"/>
        </w:rPr>
        <w:t>setInterval</w:t>
      </w:r>
      <w:proofErr w:type="spellEnd"/>
      <w:r w:rsidRPr="00C43B5B">
        <w:rPr>
          <w:sz w:val="28"/>
          <w:szCs w:val="28"/>
          <w:lang w:val="en-US"/>
        </w:rPr>
        <w:t>(() =&gt; {</w:t>
      </w:r>
    </w:p>
    <w:p w14:paraId="35BF6AA9" w14:textId="77777777" w:rsidR="00C43B5B" w:rsidRPr="00C43B5B" w:rsidRDefault="00C43B5B" w:rsidP="00C43B5B">
      <w:pPr>
        <w:rPr>
          <w:sz w:val="28"/>
          <w:szCs w:val="28"/>
          <w:lang w:val="en-US"/>
        </w:rPr>
      </w:pPr>
      <w:r w:rsidRPr="00C43B5B">
        <w:rPr>
          <w:sz w:val="28"/>
          <w:szCs w:val="28"/>
          <w:lang w:val="en-US"/>
        </w:rPr>
        <w:t xml:space="preserve">            </w:t>
      </w:r>
      <w:proofErr w:type="spellStart"/>
      <w:r w:rsidRPr="00C43B5B">
        <w:rPr>
          <w:sz w:val="28"/>
          <w:szCs w:val="28"/>
          <w:lang w:val="en-US"/>
        </w:rPr>
        <w:t>setSlide</w:t>
      </w:r>
      <w:proofErr w:type="spellEnd"/>
      <w:r w:rsidRPr="00C43B5B">
        <w:rPr>
          <w:sz w:val="28"/>
          <w:szCs w:val="28"/>
          <w:lang w:val="en-US"/>
        </w:rPr>
        <w:t>(</w:t>
      </w:r>
      <w:proofErr w:type="spellStart"/>
      <w:proofErr w:type="gramStart"/>
      <w:r w:rsidRPr="00C43B5B">
        <w:rPr>
          <w:sz w:val="28"/>
          <w:szCs w:val="28"/>
          <w:lang w:val="en-US"/>
        </w:rPr>
        <w:t>getCurrentIdx</w:t>
      </w:r>
      <w:proofErr w:type="spellEnd"/>
      <w:r w:rsidRPr="00C43B5B">
        <w:rPr>
          <w:sz w:val="28"/>
          <w:szCs w:val="28"/>
          <w:lang w:val="en-US"/>
        </w:rPr>
        <w:t>(</w:t>
      </w:r>
      <w:proofErr w:type="gramEnd"/>
      <w:r w:rsidRPr="00C43B5B">
        <w:rPr>
          <w:sz w:val="28"/>
          <w:szCs w:val="28"/>
          <w:lang w:val="en-US"/>
        </w:rPr>
        <w:t>) + 1);</w:t>
      </w:r>
    </w:p>
    <w:p w14:paraId="0B6BB887" w14:textId="77777777" w:rsidR="00C43B5B" w:rsidRPr="007361A4" w:rsidRDefault="00C43B5B" w:rsidP="00C43B5B">
      <w:pPr>
        <w:rPr>
          <w:sz w:val="28"/>
          <w:szCs w:val="28"/>
        </w:rPr>
      </w:pPr>
      <w:r w:rsidRPr="00C43B5B">
        <w:rPr>
          <w:sz w:val="28"/>
          <w:szCs w:val="28"/>
          <w:lang w:val="en-US"/>
        </w:rPr>
        <w:t xml:space="preserve">        </w:t>
      </w:r>
      <w:r w:rsidRPr="007361A4">
        <w:rPr>
          <w:sz w:val="28"/>
          <w:szCs w:val="28"/>
        </w:rPr>
        <w:t xml:space="preserve">}, </w:t>
      </w:r>
      <w:r w:rsidRPr="00C43B5B">
        <w:rPr>
          <w:sz w:val="28"/>
          <w:szCs w:val="28"/>
          <w:lang w:val="en-US"/>
        </w:rPr>
        <w:t>period</w:t>
      </w:r>
      <w:r w:rsidRPr="007361A4">
        <w:rPr>
          <w:sz w:val="28"/>
          <w:szCs w:val="28"/>
        </w:rPr>
        <w:t>);</w:t>
      </w:r>
    </w:p>
    <w:p w14:paraId="3E92D26F" w14:textId="77777777" w:rsidR="00C43B5B" w:rsidRPr="007361A4" w:rsidRDefault="00C43B5B" w:rsidP="00C43B5B">
      <w:pPr>
        <w:rPr>
          <w:sz w:val="28"/>
          <w:szCs w:val="28"/>
        </w:rPr>
      </w:pPr>
      <w:r w:rsidRPr="00C43B5B">
        <w:rPr>
          <w:sz w:val="28"/>
          <w:szCs w:val="28"/>
          <w:lang w:val="en-US"/>
        </w:rPr>
        <w:t> </w:t>
      </w:r>
      <w:r w:rsidRPr="007361A4">
        <w:rPr>
          <w:sz w:val="28"/>
          <w:szCs w:val="28"/>
        </w:rPr>
        <w:t xml:space="preserve"> </w:t>
      </w:r>
      <w:r w:rsidRPr="00C43B5B">
        <w:rPr>
          <w:sz w:val="28"/>
          <w:szCs w:val="28"/>
          <w:lang w:val="en-US"/>
        </w:rPr>
        <w:t> </w:t>
      </w:r>
      <w:r w:rsidRPr="007361A4">
        <w:rPr>
          <w:sz w:val="28"/>
          <w:szCs w:val="28"/>
        </w:rPr>
        <w:t xml:space="preserve"> }, </w:t>
      </w:r>
      <w:r w:rsidRPr="00C43B5B">
        <w:rPr>
          <w:sz w:val="28"/>
          <w:szCs w:val="28"/>
          <w:lang w:val="en-US"/>
        </w:rPr>
        <w:t>time</w:t>
      </w:r>
      <w:r w:rsidRPr="007361A4">
        <w:rPr>
          <w:sz w:val="28"/>
          <w:szCs w:val="28"/>
        </w:rPr>
        <w:t>);</w:t>
      </w:r>
    </w:p>
    <w:p w14:paraId="219FB96D" w14:textId="77777777" w:rsidR="00C43B5B" w:rsidRPr="007361A4" w:rsidRDefault="00C43B5B" w:rsidP="00C43B5B">
      <w:pPr>
        <w:rPr>
          <w:sz w:val="28"/>
          <w:szCs w:val="28"/>
        </w:rPr>
      </w:pPr>
      <w:r w:rsidRPr="007361A4">
        <w:rPr>
          <w:sz w:val="28"/>
          <w:szCs w:val="28"/>
        </w:rPr>
        <w:t>}</w:t>
      </w:r>
    </w:p>
    <w:p w14:paraId="115997D1" w14:textId="77777777" w:rsidR="00C43B5B" w:rsidRDefault="00C43B5B" w:rsidP="00841DE5">
      <w:pPr>
        <w:rPr>
          <w:sz w:val="28"/>
          <w:szCs w:val="28"/>
        </w:rPr>
      </w:pPr>
    </w:p>
    <w:p w14:paraId="2D60F773" w14:textId="77777777" w:rsidR="0004319A" w:rsidRPr="0004319A" w:rsidRDefault="0004319A" w:rsidP="00841DE5">
      <w:pPr>
        <w:rPr>
          <w:sz w:val="28"/>
          <w:szCs w:val="28"/>
        </w:rPr>
      </w:pPr>
    </w:p>
    <w:p w14:paraId="3E4D58B1" w14:textId="57BCDD7A" w:rsidR="00841DE5" w:rsidRPr="0004319A" w:rsidRDefault="00841DE5" w:rsidP="00841DE5">
      <w:pPr>
        <w:ind w:firstLine="708"/>
        <w:jc w:val="both"/>
        <w:rPr>
          <w:sz w:val="28"/>
          <w:szCs w:val="28"/>
        </w:rPr>
      </w:pPr>
      <w:r>
        <w:rPr>
          <w:sz w:val="28"/>
          <w:szCs w:val="28"/>
        </w:rPr>
        <w:t>Файл</w:t>
      </w:r>
      <w:r w:rsidRPr="0004319A">
        <w:rPr>
          <w:sz w:val="28"/>
          <w:szCs w:val="28"/>
        </w:rPr>
        <w:t xml:space="preserve"> </w:t>
      </w:r>
      <w:r>
        <w:rPr>
          <w:b/>
          <w:bCs/>
          <w:sz w:val="28"/>
          <w:szCs w:val="28"/>
          <w:lang w:val="en-US"/>
        </w:rPr>
        <w:t>reviews</w:t>
      </w:r>
      <w:r w:rsidRPr="0004319A">
        <w:rPr>
          <w:b/>
          <w:bCs/>
          <w:sz w:val="28"/>
          <w:szCs w:val="28"/>
        </w:rPr>
        <w:t>.</w:t>
      </w:r>
      <w:r w:rsidRPr="00F930E4">
        <w:rPr>
          <w:b/>
          <w:bCs/>
          <w:sz w:val="28"/>
          <w:szCs w:val="28"/>
          <w:lang w:val="en-US"/>
        </w:rPr>
        <w:t>html</w:t>
      </w:r>
      <w:r w:rsidRPr="0004319A">
        <w:rPr>
          <w:sz w:val="28"/>
          <w:szCs w:val="28"/>
        </w:rPr>
        <w:t xml:space="preserve"> </w:t>
      </w:r>
      <w:r>
        <w:rPr>
          <w:sz w:val="28"/>
          <w:szCs w:val="28"/>
        </w:rPr>
        <w:t>представляет</w:t>
      </w:r>
      <w:r w:rsidRPr="0004319A">
        <w:rPr>
          <w:sz w:val="28"/>
          <w:szCs w:val="28"/>
        </w:rPr>
        <w:t xml:space="preserve"> </w:t>
      </w:r>
      <w:r w:rsidR="00C43B5B">
        <w:rPr>
          <w:sz w:val="28"/>
          <w:szCs w:val="28"/>
        </w:rPr>
        <w:t>о</w:t>
      </w:r>
      <w:r>
        <w:rPr>
          <w:sz w:val="28"/>
          <w:szCs w:val="28"/>
        </w:rPr>
        <w:t>тзывы</w:t>
      </w:r>
      <w:r w:rsidRPr="0004319A">
        <w:rPr>
          <w:sz w:val="28"/>
          <w:szCs w:val="28"/>
        </w:rPr>
        <w:t xml:space="preserve"> </w:t>
      </w:r>
      <w:r>
        <w:rPr>
          <w:sz w:val="28"/>
          <w:szCs w:val="28"/>
        </w:rPr>
        <w:t>клиентов</w:t>
      </w:r>
      <w:r w:rsidRPr="0004319A">
        <w:rPr>
          <w:sz w:val="28"/>
          <w:szCs w:val="28"/>
        </w:rPr>
        <w:t xml:space="preserve"> </w:t>
      </w:r>
      <w:r>
        <w:rPr>
          <w:sz w:val="28"/>
          <w:szCs w:val="28"/>
        </w:rPr>
        <w:t>о</w:t>
      </w:r>
      <w:r w:rsidRPr="0004319A">
        <w:rPr>
          <w:sz w:val="28"/>
          <w:szCs w:val="28"/>
        </w:rPr>
        <w:t xml:space="preserve"> </w:t>
      </w:r>
      <w:r>
        <w:rPr>
          <w:sz w:val="28"/>
          <w:szCs w:val="28"/>
        </w:rPr>
        <w:t>работах</w:t>
      </w:r>
      <w:r w:rsidRPr="0004319A">
        <w:rPr>
          <w:sz w:val="28"/>
          <w:szCs w:val="28"/>
        </w:rPr>
        <w:t xml:space="preserve"> </w:t>
      </w:r>
      <w:r>
        <w:rPr>
          <w:sz w:val="28"/>
          <w:szCs w:val="28"/>
        </w:rPr>
        <w:t>мастеров</w:t>
      </w:r>
      <w:r w:rsidRPr="0004319A">
        <w:rPr>
          <w:sz w:val="28"/>
          <w:szCs w:val="28"/>
        </w:rPr>
        <w:t xml:space="preserve"> </w:t>
      </w:r>
      <w:r>
        <w:rPr>
          <w:sz w:val="28"/>
          <w:szCs w:val="28"/>
        </w:rPr>
        <w:t>Академии</w:t>
      </w:r>
      <w:r w:rsidRPr="0004319A">
        <w:rPr>
          <w:sz w:val="28"/>
          <w:szCs w:val="28"/>
        </w:rPr>
        <w:t xml:space="preserve"> </w:t>
      </w:r>
      <w:r>
        <w:rPr>
          <w:sz w:val="28"/>
          <w:szCs w:val="28"/>
        </w:rPr>
        <w:t>красоты</w:t>
      </w:r>
      <w:r w:rsidRPr="0004319A">
        <w:rPr>
          <w:sz w:val="28"/>
          <w:szCs w:val="28"/>
        </w:rPr>
        <w:t xml:space="preserve"> «</w:t>
      </w:r>
      <w:r>
        <w:rPr>
          <w:sz w:val="28"/>
          <w:szCs w:val="28"/>
          <w:lang w:val="en-US"/>
        </w:rPr>
        <w:t>DIANA</w:t>
      </w:r>
      <w:r w:rsidRPr="0004319A">
        <w:rPr>
          <w:sz w:val="28"/>
          <w:szCs w:val="28"/>
        </w:rPr>
        <w:t>».</w:t>
      </w:r>
    </w:p>
    <w:p w14:paraId="7F95B986" w14:textId="77777777" w:rsidR="00841DE5" w:rsidRPr="0004319A" w:rsidRDefault="00841DE5" w:rsidP="00841DE5">
      <w:pPr>
        <w:ind w:firstLine="708"/>
        <w:jc w:val="both"/>
        <w:rPr>
          <w:sz w:val="28"/>
          <w:szCs w:val="28"/>
        </w:rPr>
      </w:pPr>
    </w:p>
    <w:p w14:paraId="3EFA74EF" w14:textId="77777777" w:rsidR="00841DE5" w:rsidRPr="00841DE5" w:rsidRDefault="00841DE5" w:rsidP="00841DE5">
      <w:pPr>
        <w:rPr>
          <w:sz w:val="28"/>
          <w:szCs w:val="28"/>
          <w:lang w:val="en-US"/>
        </w:rPr>
      </w:pPr>
      <w:r w:rsidRPr="00841DE5">
        <w:rPr>
          <w:sz w:val="28"/>
          <w:szCs w:val="28"/>
          <w:lang w:val="en-US"/>
        </w:rPr>
        <w:t>&lt;!DOCTYPE html&gt;</w:t>
      </w:r>
    </w:p>
    <w:p w14:paraId="2964D376" w14:textId="77777777" w:rsidR="00841DE5" w:rsidRPr="00841DE5" w:rsidRDefault="00841DE5" w:rsidP="00841DE5">
      <w:pPr>
        <w:rPr>
          <w:sz w:val="28"/>
          <w:szCs w:val="28"/>
          <w:lang w:val="en-US"/>
        </w:rPr>
      </w:pPr>
      <w:r w:rsidRPr="00841DE5">
        <w:rPr>
          <w:sz w:val="28"/>
          <w:szCs w:val="28"/>
          <w:lang w:val="en-US"/>
        </w:rPr>
        <w:t>&lt;html lang="</w:t>
      </w:r>
      <w:proofErr w:type="spellStart"/>
      <w:r w:rsidRPr="00841DE5">
        <w:rPr>
          <w:sz w:val="28"/>
          <w:szCs w:val="28"/>
          <w:lang w:val="en-US"/>
        </w:rPr>
        <w:t>ru</w:t>
      </w:r>
      <w:proofErr w:type="spellEnd"/>
      <w:r w:rsidRPr="00841DE5">
        <w:rPr>
          <w:sz w:val="28"/>
          <w:szCs w:val="28"/>
          <w:lang w:val="en-US"/>
        </w:rPr>
        <w:t>"&gt;</w:t>
      </w:r>
    </w:p>
    <w:p w14:paraId="1C111928" w14:textId="77777777" w:rsidR="00841DE5" w:rsidRPr="00841DE5" w:rsidRDefault="00841DE5" w:rsidP="00841DE5">
      <w:pPr>
        <w:rPr>
          <w:sz w:val="28"/>
          <w:szCs w:val="28"/>
          <w:lang w:val="en-US"/>
        </w:rPr>
      </w:pPr>
      <w:r w:rsidRPr="00841DE5">
        <w:rPr>
          <w:sz w:val="28"/>
          <w:szCs w:val="28"/>
          <w:lang w:val="en-US"/>
        </w:rPr>
        <w:t>&lt;head&gt;</w:t>
      </w:r>
    </w:p>
    <w:p w14:paraId="56FECB5A" w14:textId="77777777" w:rsidR="00841DE5" w:rsidRPr="00841DE5" w:rsidRDefault="00841DE5" w:rsidP="00841DE5">
      <w:pPr>
        <w:rPr>
          <w:sz w:val="28"/>
          <w:szCs w:val="28"/>
          <w:lang w:val="en-US"/>
        </w:rPr>
      </w:pPr>
      <w:r w:rsidRPr="00841DE5">
        <w:rPr>
          <w:sz w:val="28"/>
          <w:szCs w:val="28"/>
          <w:lang w:val="en-US"/>
        </w:rPr>
        <w:t>    &lt;meta charset="UTF-8"&gt;</w:t>
      </w:r>
    </w:p>
    <w:p w14:paraId="07CC21E7" w14:textId="77777777" w:rsidR="00841DE5" w:rsidRPr="00841DE5" w:rsidRDefault="00841DE5" w:rsidP="00841DE5">
      <w:pPr>
        <w:rPr>
          <w:sz w:val="28"/>
          <w:szCs w:val="28"/>
          <w:lang w:val="en-US"/>
        </w:rPr>
      </w:pPr>
      <w:r w:rsidRPr="00841DE5">
        <w:rPr>
          <w:sz w:val="28"/>
          <w:szCs w:val="28"/>
          <w:lang w:val="en-US"/>
        </w:rPr>
        <w:t>    &lt;meta name="viewport" content="width=device-width, initial-scale=1.0"&gt;</w:t>
      </w:r>
    </w:p>
    <w:p w14:paraId="3D3D451A" w14:textId="77777777" w:rsidR="00841DE5" w:rsidRPr="00841DE5" w:rsidRDefault="00841DE5" w:rsidP="00841DE5">
      <w:pPr>
        <w:rPr>
          <w:sz w:val="28"/>
          <w:szCs w:val="28"/>
          <w:lang w:val="en-US"/>
        </w:rPr>
      </w:pPr>
      <w:r w:rsidRPr="00841DE5">
        <w:rPr>
          <w:sz w:val="28"/>
          <w:szCs w:val="28"/>
          <w:lang w:val="en-US"/>
        </w:rPr>
        <w:t>    &lt;title&gt;</w:t>
      </w:r>
      <w:r w:rsidRPr="00841DE5">
        <w:rPr>
          <w:sz w:val="28"/>
          <w:szCs w:val="28"/>
        </w:rPr>
        <w:t>Отзывы</w:t>
      </w:r>
      <w:r w:rsidRPr="00841DE5">
        <w:rPr>
          <w:sz w:val="28"/>
          <w:szCs w:val="28"/>
          <w:lang w:val="en-US"/>
        </w:rPr>
        <w:t>&lt;/title&gt;</w:t>
      </w:r>
    </w:p>
    <w:p w14:paraId="7290DA66" w14:textId="77777777" w:rsidR="00841DE5" w:rsidRPr="00841DE5" w:rsidRDefault="00841DE5" w:rsidP="00841DE5">
      <w:pPr>
        <w:rPr>
          <w:sz w:val="28"/>
          <w:szCs w:val="28"/>
          <w:lang w:val="en-US"/>
        </w:rPr>
      </w:pPr>
      <w:r w:rsidRPr="00841DE5">
        <w:rPr>
          <w:sz w:val="28"/>
          <w:szCs w:val="28"/>
          <w:lang w:val="en-US"/>
        </w:rPr>
        <w:t xml:space="preserve">    &lt;script </w:t>
      </w:r>
      <w:proofErr w:type="spellStart"/>
      <w:r w:rsidRPr="00841DE5">
        <w:rPr>
          <w:sz w:val="28"/>
          <w:szCs w:val="28"/>
          <w:lang w:val="en-US"/>
        </w:rPr>
        <w:t>src</w:t>
      </w:r>
      <w:proofErr w:type="spellEnd"/>
      <w:r w:rsidRPr="00841DE5">
        <w:rPr>
          <w:sz w:val="28"/>
          <w:szCs w:val="28"/>
          <w:lang w:val="en-US"/>
        </w:rPr>
        <w:t>="reviews.js" defer&gt;&lt;/script&gt;</w:t>
      </w:r>
    </w:p>
    <w:p w14:paraId="3A1760BC" w14:textId="77777777" w:rsidR="00841DE5" w:rsidRPr="00841DE5" w:rsidRDefault="00841DE5" w:rsidP="00841DE5">
      <w:pPr>
        <w:rPr>
          <w:sz w:val="28"/>
          <w:szCs w:val="28"/>
          <w:lang w:val="en-US"/>
        </w:rPr>
      </w:pPr>
      <w:r w:rsidRPr="00841DE5">
        <w:rPr>
          <w:sz w:val="28"/>
          <w:szCs w:val="28"/>
          <w:lang w:val="en-US"/>
        </w:rPr>
        <w:t xml:space="preserve">    &lt;link </w:t>
      </w:r>
      <w:proofErr w:type="spellStart"/>
      <w:r w:rsidRPr="00841DE5">
        <w:rPr>
          <w:sz w:val="28"/>
          <w:szCs w:val="28"/>
          <w:lang w:val="en-US"/>
        </w:rPr>
        <w:t>rel</w:t>
      </w:r>
      <w:proofErr w:type="spellEnd"/>
      <w:r w:rsidRPr="00841DE5">
        <w:rPr>
          <w:sz w:val="28"/>
          <w:szCs w:val="28"/>
          <w:lang w:val="en-US"/>
        </w:rPr>
        <w:t xml:space="preserve">="stylesheet" </w:t>
      </w:r>
      <w:proofErr w:type="spellStart"/>
      <w:r w:rsidRPr="00841DE5">
        <w:rPr>
          <w:sz w:val="28"/>
          <w:szCs w:val="28"/>
          <w:lang w:val="en-US"/>
        </w:rPr>
        <w:t>href</w:t>
      </w:r>
      <w:proofErr w:type="spellEnd"/>
      <w:r w:rsidRPr="00841DE5">
        <w:rPr>
          <w:sz w:val="28"/>
          <w:szCs w:val="28"/>
          <w:lang w:val="en-US"/>
        </w:rPr>
        <w:t>="style.css"&gt;</w:t>
      </w:r>
    </w:p>
    <w:p w14:paraId="2DE6D282" w14:textId="77777777" w:rsidR="00841DE5" w:rsidRPr="00841DE5" w:rsidRDefault="00841DE5" w:rsidP="00841DE5">
      <w:pPr>
        <w:rPr>
          <w:sz w:val="28"/>
          <w:szCs w:val="28"/>
          <w:lang w:val="en-US"/>
        </w:rPr>
      </w:pPr>
      <w:r w:rsidRPr="00841DE5">
        <w:rPr>
          <w:sz w:val="28"/>
          <w:szCs w:val="28"/>
          <w:lang w:val="en-US"/>
        </w:rPr>
        <w:t>&lt;/head&gt;</w:t>
      </w:r>
    </w:p>
    <w:p w14:paraId="0B268046" w14:textId="77777777" w:rsidR="00841DE5" w:rsidRPr="00841DE5" w:rsidRDefault="00841DE5" w:rsidP="00841DE5">
      <w:pPr>
        <w:rPr>
          <w:sz w:val="28"/>
          <w:szCs w:val="28"/>
          <w:lang w:val="en-US"/>
        </w:rPr>
      </w:pPr>
      <w:r w:rsidRPr="00841DE5">
        <w:rPr>
          <w:sz w:val="28"/>
          <w:szCs w:val="28"/>
          <w:lang w:val="en-US"/>
        </w:rPr>
        <w:t>&lt;body&gt;</w:t>
      </w:r>
    </w:p>
    <w:p w14:paraId="5F13B600" w14:textId="77777777" w:rsidR="00841DE5" w:rsidRPr="00841DE5" w:rsidRDefault="00841DE5" w:rsidP="00841DE5">
      <w:pPr>
        <w:rPr>
          <w:sz w:val="28"/>
          <w:szCs w:val="28"/>
          <w:lang w:val="en-US"/>
        </w:rPr>
      </w:pPr>
      <w:r w:rsidRPr="00841DE5">
        <w:rPr>
          <w:sz w:val="28"/>
          <w:szCs w:val="28"/>
          <w:lang w:val="en-US"/>
        </w:rPr>
        <w:t>    &lt;header class="header"&gt;</w:t>
      </w:r>
    </w:p>
    <w:p w14:paraId="1239FD29" w14:textId="77777777" w:rsidR="00841DE5" w:rsidRPr="00841DE5" w:rsidRDefault="00841DE5" w:rsidP="00841DE5">
      <w:pPr>
        <w:rPr>
          <w:sz w:val="28"/>
          <w:szCs w:val="28"/>
          <w:lang w:val="en-US"/>
        </w:rPr>
      </w:pPr>
      <w:r w:rsidRPr="00841DE5">
        <w:rPr>
          <w:sz w:val="28"/>
          <w:szCs w:val="28"/>
          <w:lang w:val="en-US"/>
        </w:rPr>
        <w:t xml:space="preserve">        &lt;div class="container </w:t>
      </w:r>
      <w:proofErr w:type="spellStart"/>
      <w:r w:rsidRPr="00841DE5">
        <w:rPr>
          <w:sz w:val="28"/>
          <w:szCs w:val="28"/>
          <w:lang w:val="en-US"/>
        </w:rPr>
        <w:t>flex_start</w:t>
      </w:r>
      <w:proofErr w:type="spellEnd"/>
      <w:r w:rsidRPr="00841DE5">
        <w:rPr>
          <w:sz w:val="28"/>
          <w:szCs w:val="28"/>
          <w:lang w:val="en-US"/>
        </w:rPr>
        <w:t>"&gt;</w:t>
      </w:r>
    </w:p>
    <w:p w14:paraId="55B1DB98" w14:textId="77777777" w:rsidR="00841DE5" w:rsidRPr="00841DE5" w:rsidRDefault="00841DE5" w:rsidP="00841DE5">
      <w:pPr>
        <w:rPr>
          <w:sz w:val="28"/>
          <w:szCs w:val="28"/>
          <w:lang w:val="en-US"/>
        </w:rPr>
      </w:pPr>
      <w:r w:rsidRPr="00841DE5">
        <w:rPr>
          <w:sz w:val="28"/>
          <w:szCs w:val="28"/>
          <w:lang w:val="en-US"/>
        </w:rPr>
        <w:t>                &lt;h1 id="top"&gt;</w:t>
      </w:r>
      <w:r w:rsidRPr="00841DE5">
        <w:rPr>
          <w:sz w:val="28"/>
          <w:szCs w:val="28"/>
        </w:rPr>
        <w:t>Академия</w:t>
      </w:r>
      <w:r w:rsidRPr="00841DE5">
        <w:rPr>
          <w:sz w:val="28"/>
          <w:szCs w:val="28"/>
          <w:lang w:val="en-US"/>
        </w:rPr>
        <w:t xml:space="preserve"> </w:t>
      </w:r>
      <w:r w:rsidRPr="00841DE5">
        <w:rPr>
          <w:sz w:val="28"/>
          <w:szCs w:val="28"/>
        </w:rPr>
        <w:t>Красоты</w:t>
      </w:r>
      <w:r w:rsidRPr="00841DE5">
        <w:rPr>
          <w:sz w:val="28"/>
          <w:szCs w:val="28"/>
          <w:lang w:val="en-US"/>
        </w:rPr>
        <w:t xml:space="preserve"> "DIANA"&lt;/h1&gt;</w:t>
      </w:r>
    </w:p>
    <w:p w14:paraId="23423DEC" w14:textId="77777777" w:rsidR="00841DE5" w:rsidRPr="00841DE5" w:rsidRDefault="00841DE5" w:rsidP="00841DE5">
      <w:pPr>
        <w:rPr>
          <w:sz w:val="28"/>
          <w:szCs w:val="28"/>
          <w:lang w:val="en-US"/>
        </w:rPr>
      </w:pPr>
      <w:r w:rsidRPr="00841DE5">
        <w:rPr>
          <w:sz w:val="28"/>
          <w:szCs w:val="28"/>
          <w:lang w:val="en-US"/>
        </w:rPr>
        <w:t xml:space="preserve">                 &lt;div class="container </w:t>
      </w:r>
      <w:proofErr w:type="spellStart"/>
      <w:r w:rsidRPr="00841DE5">
        <w:rPr>
          <w:sz w:val="28"/>
          <w:szCs w:val="28"/>
          <w:lang w:val="en-US"/>
        </w:rPr>
        <w:t>flex_end</w:t>
      </w:r>
      <w:proofErr w:type="spellEnd"/>
      <w:r w:rsidRPr="00841DE5">
        <w:rPr>
          <w:sz w:val="28"/>
          <w:szCs w:val="28"/>
          <w:lang w:val="en-US"/>
        </w:rPr>
        <w:t xml:space="preserve"> header__right"&gt;</w:t>
      </w:r>
    </w:p>
    <w:p w14:paraId="3F4E4932" w14:textId="77777777" w:rsidR="00841DE5" w:rsidRPr="00841DE5" w:rsidRDefault="00841DE5" w:rsidP="00841DE5">
      <w:pPr>
        <w:rPr>
          <w:sz w:val="28"/>
          <w:szCs w:val="28"/>
        </w:rPr>
      </w:pPr>
      <w:r w:rsidRPr="00841DE5">
        <w:rPr>
          <w:sz w:val="28"/>
          <w:szCs w:val="28"/>
          <w:lang w:val="en-US"/>
        </w:rPr>
        <w:t xml:space="preserve">                        </w:t>
      </w:r>
      <w:r w:rsidRPr="00841DE5">
        <w:rPr>
          <w:sz w:val="28"/>
          <w:szCs w:val="28"/>
        </w:rPr>
        <w:t>&lt;h4&gt;тел: 8(989) 720-01-02 &lt;</w:t>
      </w:r>
      <w:proofErr w:type="spellStart"/>
      <w:r w:rsidRPr="00841DE5">
        <w:rPr>
          <w:sz w:val="28"/>
          <w:szCs w:val="28"/>
        </w:rPr>
        <w:t>br</w:t>
      </w:r>
      <w:proofErr w:type="spellEnd"/>
      <w:r w:rsidRPr="00841DE5">
        <w:rPr>
          <w:sz w:val="28"/>
          <w:szCs w:val="28"/>
        </w:rPr>
        <w:t>&gt;</w:t>
      </w:r>
    </w:p>
    <w:p w14:paraId="395AE16D" w14:textId="77777777" w:rsidR="00841DE5" w:rsidRPr="00841DE5" w:rsidRDefault="00841DE5" w:rsidP="00841DE5">
      <w:pPr>
        <w:rPr>
          <w:sz w:val="28"/>
          <w:szCs w:val="28"/>
        </w:rPr>
      </w:pPr>
      <w:r w:rsidRPr="00841DE5">
        <w:rPr>
          <w:sz w:val="28"/>
          <w:szCs w:val="28"/>
        </w:rPr>
        <w:t xml:space="preserve">                            г. Ростов-на-Дону, </w:t>
      </w:r>
      <w:proofErr w:type="spellStart"/>
      <w:r w:rsidRPr="00841DE5">
        <w:rPr>
          <w:sz w:val="28"/>
          <w:szCs w:val="28"/>
        </w:rPr>
        <w:t>пр.Стачки</w:t>
      </w:r>
      <w:proofErr w:type="spellEnd"/>
      <w:r w:rsidRPr="00841DE5">
        <w:rPr>
          <w:sz w:val="28"/>
          <w:szCs w:val="28"/>
        </w:rPr>
        <w:t>, 123 &lt;br&gt;</w:t>
      </w:r>
    </w:p>
    <w:p w14:paraId="6E86D967" w14:textId="77777777" w:rsidR="00841DE5" w:rsidRPr="00841DE5" w:rsidRDefault="00841DE5" w:rsidP="00841DE5">
      <w:pPr>
        <w:rPr>
          <w:sz w:val="28"/>
          <w:szCs w:val="28"/>
          <w:lang w:val="en-US"/>
        </w:rPr>
      </w:pPr>
      <w:r w:rsidRPr="00841DE5">
        <w:rPr>
          <w:sz w:val="28"/>
          <w:szCs w:val="28"/>
        </w:rPr>
        <w:t xml:space="preserve">                            </w:t>
      </w:r>
      <w:r w:rsidRPr="00841DE5">
        <w:rPr>
          <w:sz w:val="28"/>
          <w:szCs w:val="28"/>
          <w:lang w:val="en-US"/>
        </w:rPr>
        <w:t xml:space="preserve">&lt;a </w:t>
      </w:r>
      <w:proofErr w:type="spellStart"/>
      <w:r w:rsidRPr="00841DE5">
        <w:rPr>
          <w:sz w:val="28"/>
          <w:szCs w:val="28"/>
          <w:lang w:val="en-US"/>
        </w:rPr>
        <w:t>href</w:t>
      </w:r>
      <w:proofErr w:type="spellEnd"/>
      <w:r w:rsidRPr="00841DE5">
        <w:rPr>
          <w:sz w:val="28"/>
          <w:szCs w:val="28"/>
          <w:lang w:val="en-US"/>
        </w:rPr>
        <w:t>=" "&gt;</w:t>
      </w:r>
      <w:r w:rsidRPr="00841DE5">
        <w:rPr>
          <w:sz w:val="28"/>
          <w:szCs w:val="28"/>
        </w:rPr>
        <w:t>Схема</w:t>
      </w:r>
      <w:r w:rsidRPr="00841DE5">
        <w:rPr>
          <w:sz w:val="28"/>
          <w:szCs w:val="28"/>
          <w:lang w:val="en-US"/>
        </w:rPr>
        <w:t xml:space="preserve"> </w:t>
      </w:r>
      <w:r w:rsidRPr="00841DE5">
        <w:rPr>
          <w:sz w:val="28"/>
          <w:szCs w:val="28"/>
        </w:rPr>
        <w:t>проезда</w:t>
      </w:r>
      <w:r w:rsidRPr="00841DE5">
        <w:rPr>
          <w:sz w:val="28"/>
          <w:szCs w:val="28"/>
          <w:lang w:val="en-US"/>
        </w:rPr>
        <w:t>&lt;/a&gt;</w:t>
      </w:r>
    </w:p>
    <w:p w14:paraId="464F3735" w14:textId="77777777" w:rsidR="00841DE5" w:rsidRPr="00841DE5" w:rsidRDefault="00841DE5" w:rsidP="00841DE5">
      <w:pPr>
        <w:rPr>
          <w:sz w:val="28"/>
          <w:szCs w:val="28"/>
          <w:lang w:val="en-US"/>
        </w:rPr>
      </w:pPr>
      <w:r w:rsidRPr="00841DE5">
        <w:rPr>
          <w:sz w:val="28"/>
          <w:szCs w:val="28"/>
          <w:lang w:val="en-US"/>
        </w:rPr>
        <w:t>                            &lt;/h4&gt;                </w:t>
      </w:r>
    </w:p>
    <w:p w14:paraId="6805D095" w14:textId="77777777" w:rsidR="00841DE5" w:rsidRPr="00841DE5" w:rsidRDefault="00841DE5" w:rsidP="00841DE5">
      <w:pPr>
        <w:rPr>
          <w:sz w:val="28"/>
          <w:szCs w:val="28"/>
          <w:lang w:val="en-US"/>
        </w:rPr>
      </w:pPr>
      <w:r w:rsidRPr="00841DE5">
        <w:rPr>
          <w:sz w:val="28"/>
          <w:szCs w:val="28"/>
          <w:lang w:val="en-US"/>
        </w:rPr>
        <w:t>                &lt;/div&gt;                </w:t>
      </w:r>
    </w:p>
    <w:p w14:paraId="421FC649" w14:textId="77777777" w:rsidR="00841DE5" w:rsidRPr="00841DE5" w:rsidRDefault="00841DE5" w:rsidP="00841DE5">
      <w:pPr>
        <w:rPr>
          <w:sz w:val="28"/>
          <w:szCs w:val="28"/>
          <w:lang w:val="en-US"/>
        </w:rPr>
      </w:pPr>
      <w:r w:rsidRPr="00841DE5">
        <w:rPr>
          <w:sz w:val="28"/>
          <w:szCs w:val="28"/>
          <w:lang w:val="en-US"/>
        </w:rPr>
        <w:t>        &lt;/div&gt;</w:t>
      </w:r>
    </w:p>
    <w:p w14:paraId="5806B669" w14:textId="77777777" w:rsidR="00841DE5" w:rsidRPr="00841DE5" w:rsidRDefault="00841DE5" w:rsidP="00841DE5">
      <w:pPr>
        <w:rPr>
          <w:sz w:val="28"/>
          <w:szCs w:val="28"/>
          <w:lang w:val="en-US"/>
        </w:rPr>
      </w:pPr>
      <w:r w:rsidRPr="00841DE5">
        <w:rPr>
          <w:sz w:val="28"/>
          <w:szCs w:val="28"/>
          <w:lang w:val="en-US"/>
        </w:rPr>
        <w:t xml:space="preserve">    &lt;/header&gt; </w:t>
      </w:r>
    </w:p>
    <w:p w14:paraId="1490B676" w14:textId="77777777" w:rsidR="00841DE5" w:rsidRPr="00841DE5" w:rsidRDefault="00841DE5" w:rsidP="00841DE5">
      <w:pPr>
        <w:rPr>
          <w:sz w:val="28"/>
          <w:szCs w:val="28"/>
          <w:lang w:val="en-US"/>
        </w:rPr>
      </w:pPr>
      <w:r w:rsidRPr="00841DE5">
        <w:rPr>
          <w:sz w:val="28"/>
          <w:szCs w:val="28"/>
          <w:lang w:val="en-US"/>
        </w:rPr>
        <w:t>   </w:t>
      </w:r>
    </w:p>
    <w:p w14:paraId="0EB477F4" w14:textId="77777777" w:rsidR="00841DE5" w:rsidRPr="00841DE5" w:rsidRDefault="00841DE5" w:rsidP="00841DE5">
      <w:pPr>
        <w:rPr>
          <w:sz w:val="28"/>
          <w:szCs w:val="28"/>
          <w:lang w:val="en-US"/>
        </w:rPr>
      </w:pPr>
      <w:r w:rsidRPr="00841DE5">
        <w:rPr>
          <w:sz w:val="28"/>
          <w:szCs w:val="28"/>
          <w:lang w:val="en-US"/>
        </w:rPr>
        <w:t xml:space="preserve">    &lt;nav class="nav container </w:t>
      </w:r>
      <w:proofErr w:type="spellStart"/>
      <w:r w:rsidRPr="00841DE5">
        <w:rPr>
          <w:sz w:val="28"/>
          <w:szCs w:val="28"/>
          <w:lang w:val="en-US"/>
        </w:rPr>
        <w:t>flex_start</w:t>
      </w:r>
      <w:proofErr w:type="spellEnd"/>
      <w:r w:rsidRPr="00841DE5">
        <w:rPr>
          <w:sz w:val="28"/>
          <w:szCs w:val="28"/>
          <w:lang w:val="en-US"/>
        </w:rPr>
        <w:t>"&gt;</w:t>
      </w:r>
    </w:p>
    <w:p w14:paraId="3C6A9020" w14:textId="77777777" w:rsidR="00841DE5" w:rsidRPr="00841DE5" w:rsidRDefault="00841DE5" w:rsidP="00841DE5">
      <w:pPr>
        <w:rPr>
          <w:sz w:val="28"/>
          <w:szCs w:val="28"/>
          <w:lang w:val="en-US"/>
        </w:rPr>
      </w:pPr>
      <w:r w:rsidRPr="00841DE5">
        <w:rPr>
          <w:sz w:val="28"/>
          <w:szCs w:val="28"/>
          <w:lang w:val="en-US"/>
        </w:rPr>
        <w:lastRenderedPageBreak/>
        <w:t>        &lt;h3&gt;</w:t>
      </w:r>
    </w:p>
    <w:p w14:paraId="5F27F636" w14:textId="77777777" w:rsidR="00841DE5" w:rsidRPr="00841DE5" w:rsidRDefault="00841DE5" w:rsidP="00841DE5">
      <w:pPr>
        <w:rPr>
          <w:sz w:val="28"/>
          <w:szCs w:val="28"/>
          <w:lang w:val="en-US"/>
        </w:rPr>
      </w:pPr>
      <w:r w:rsidRPr="00841DE5">
        <w:rPr>
          <w:sz w:val="28"/>
          <w:szCs w:val="28"/>
          <w:lang w:val="en-US"/>
        </w:rPr>
        <w:t>          &lt;a class="</w:t>
      </w:r>
      <w:proofErr w:type="spellStart"/>
      <w:r w:rsidRPr="00841DE5">
        <w:rPr>
          <w:sz w:val="28"/>
          <w:szCs w:val="28"/>
          <w:lang w:val="en-US"/>
        </w:rPr>
        <w:t>header__link</w:t>
      </w:r>
      <w:proofErr w:type="spellEnd"/>
      <w:r w:rsidRPr="00841DE5">
        <w:rPr>
          <w:sz w:val="28"/>
          <w:szCs w:val="28"/>
          <w:lang w:val="en-US"/>
        </w:rPr>
        <w:t xml:space="preserve">" </w:t>
      </w:r>
      <w:proofErr w:type="spellStart"/>
      <w:r w:rsidRPr="00841DE5">
        <w:rPr>
          <w:sz w:val="28"/>
          <w:szCs w:val="28"/>
          <w:lang w:val="en-US"/>
        </w:rPr>
        <w:t>href</w:t>
      </w:r>
      <w:proofErr w:type="spellEnd"/>
      <w:r w:rsidRPr="00841DE5">
        <w:rPr>
          <w:sz w:val="28"/>
          <w:szCs w:val="28"/>
          <w:lang w:val="en-US"/>
        </w:rPr>
        <w:t>="index.html"&gt;</w:t>
      </w:r>
      <w:r w:rsidRPr="00841DE5">
        <w:rPr>
          <w:sz w:val="28"/>
          <w:szCs w:val="28"/>
        </w:rPr>
        <w:t>Главная</w:t>
      </w:r>
      <w:r w:rsidRPr="00841DE5">
        <w:rPr>
          <w:sz w:val="28"/>
          <w:szCs w:val="28"/>
          <w:lang w:val="en-US"/>
        </w:rPr>
        <w:t xml:space="preserve"> </w:t>
      </w:r>
      <w:r w:rsidRPr="00841DE5">
        <w:rPr>
          <w:sz w:val="28"/>
          <w:szCs w:val="28"/>
        </w:rPr>
        <w:t>страница</w:t>
      </w:r>
      <w:r w:rsidRPr="00841DE5">
        <w:rPr>
          <w:sz w:val="28"/>
          <w:szCs w:val="28"/>
          <w:lang w:val="en-US"/>
        </w:rPr>
        <w:t>&lt;/a&gt;</w:t>
      </w:r>
    </w:p>
    <w:p w14:paraId="1B1D669D" w14:textId="77777777" w:rsidR="00841DE5" w:rsidRPr="00841DE5" w:rsidRDefault="00841DE5" w:rsidP="00841DE5">
      <w:pPr>
        <w:rPr>
          <w:sz w:val="28"/>
          <w:szCs w:val="28"/>
          <w:lang w:val="en-US"/>
        </w:rPr>
      </w:pPr>
      <w:r w:rsidRPr="00841DE5">
        <w:rPr>
          <w:sz w:val="28"/>
          <w:szCs w:val="28"/>
          <w:lang w:val="en-US"/>
        </w:rPr>
        <w:t>          &lt;a class="</w:t>
      </w:r>
      <w:proofErr w:type="spellStart"/>
      <w:r w:rsidRPr="00841DE5">
        <w:rPr>
          <w:sz w:val="28"/>
          <w:szCs w:val="28"/>
          <w:lang w:val="en-US"/>
        </w:rPr>
        <w:t>header__link</w:t>
      </w:r>
      <w:proofErr w:type="spellEnd"/>
      <w:r w:rsidRPr="00841DE5">
        <w:rPr>
          <w:sz w:val="28"/>
          <w:szCs w:val="28"/>
          <w:lang w:val="en-US"/>
        </w:rPr>
        <w:t xml:space="preserve">" </w:t>
      </w:r>
      <w:proofErr w:type="spellStart"/>
      <w:r w:rsidRPr="00841DE5">
        <w:rPr>
          <w:sz w:val="28"/>
          <w:szCs w:val="28"/>
          <w:lang w:val="en-US"/>
        </w:rPr>
        <w:t>href</w:t>
      </w:r>
      <w:proofErr w:type="spellEnd"/>
      <w:r w:rsidRPr="00841DE5">
        <w:rPr>
          <w:sz w:val="28"/>
          <w:szCs w:val="28"/>
          <w:lang w:val="en-US"/>
        </w:rPr>
        <w:t>="services.html"&gt;</w:t>
      </w:r>
      <w:r w:rsidRPr="00841DE5">
        <w:rPr>
          <w:sz w:val="28"/>
          <w:szCs w:val="28"/>
        </w:rPr>
        <w:t>Услуги</w:t>
      </w:r>
      <w:r w:rsidRPr="00841DE5">
        <w:rPr>
          <w:sz w:val="28"/>
          <w:szCs w:val="28"/>
          <w:lang w:val="en-US"/>
        </w:rPr>
        <w:t xml:space="preserve"> </w:t>
      </w:r>
      <w:r w:rsidRPr="00841DE5">
        <w:rPr>
          <w:sz w:val="28"/>
          <w:szCs w:val="28"/>
        </w:rPr>
        <w:t>академии</w:t>
      </w:r>
      <w:r w:rsidRPr="00841DE5">
        <w:rPr>
          <w:sz w:val="28"/>
          <w:szCs w:val="28"/>
          <w:lang w:val="en-US"/>
        </w:rPr>
        <w:t xml:space="preserve">&lt;/a&gt; </w:t>
      </w:r>
    </w:p>
    <w:p w14:paraId="51F64537" w14:textId="77777777" w:rsidR="00841DE5" w:rsidRPr="00841DE5" w:rsidRDefault="00841DE5" w:rsidP="00841DE5">
      <w:pPr>
        <w:rPr>
          <w:sz w:val="28"/>
          <w:szCs w:val="28"/>
          <w:lang w:val="en-US"/>
        </w:rPr>
      </w:pPr>
      <w:r w:rsidRPr="00841DE5">
        <w:rPr>
          <w:sz w:val="28"/>
          <w:szCs w:val="28"/>
          <w:lang w:val="en-US"/>
        </w:rPr>
        <w:t>          &lt;a class="</w:t>
      </w:r>
      <w:proofErr w:type="spellStart"/>
      <w:r w:rsidRPr="00841DE5">
        <w:rPr>
          <w:sz w:val="28"/>
          <w:szCs w:val="28"/>
          <w:lang w:val="en-US"/>
        </w:rPr>
        <w:t>header__link</w:t>
      </w:r>
      <w:proofErr w:type="spellEnd"/>
      <w:r w:rsidRPr="00841DE5">
        <w:rPr>
          <w:sz w:val="28"/>
          <w:szCs w:val="28"/>
          <w:lang w:val="en-US"/>
        </w:rPr>
        <w:t xml:space="preserve">" </w:t>
      </w:r>
      <w:proofErr w:type="spellStart"/>
      <w:r w:rsidRPr="00841DE5">
        <w:rPr>
          <w:sz w:val="28"/>
          <w:szCs w:val="28"/>
          <w:lang w:val="en-US"/>
        </w:rPr>
        <w:t>href</w:t>
      </w:r>
      <w:proofErr w:type="spellEnd"/>
      <w:r w:rsidRPr="00841DE5">
        <w:rPr>
          <w:sz w:val="28"/>
          <w:szCs w:val="28"/>
          <w:lang w:val="en-US"/>
        </w:rPr>
        <w:t>="record.html"&gt;</w:t>
      </w:r>
      <w:r w:rsidRPr="00841DE5">
        <w:rPr>
          <w:sz w:val="28"/>
          <w:szCs w:val="28"/>
        </w:rPr>
        <w:t>Записаться</w:t>
      </w:r>
      <w:r w:rsidRPr="00841DE5">
        <w:rPr>
          <w:sz w:val="28"/>
          <w:szCs w:val="28"/>
          <w:lang w:val="en-US"/>
        </w:rPr>
        <w:t xml:space="preserve"> </w:t>
      </w:r>
      <w:r w:rsidRPr="00841DE5">
        <w:rPr>
          <w:sz w:val="28"/>
          <w:szCs w:val="28"/>
        </w:rPr>
        <w:t>сейчас</w:t>
      </w:r>
      <w:r w:rsidRPr="00841DE5">
        <w:rPr>
          <w:sz w:val="28"/>
          <w:szCs w:val="28"/>
          <w:lang w:val="en-US"/>
        </w:rPr>
        <w:t xml:space="preserve">&lt;/a&gt; </w:t>
      </w:r>
    </w:p>
    <w:p w14:paraId="6FCA20F3" w14:textId="77777777" w:rsidR="00841DE5" w:rsidRPr="00841DE5" w:rsidRDefault="00841DE5" w:rsidP="00841DE5">
      <w:pPr>
        <w:rPr>
          <w:sz w:val="28"/>
          <w:szCs w:val="28"/>
          <w:lang w:val="en-US"/>
        </w:rPr>
      </w:pPr>
      <w:r w:rsidRPr="00841DE5">
        <w:rPr>
          <w:sz w:val="28"/>
          <w:szCs w:val="28"/>
          <w:lang w:val="en-US"/>
        </w:rPr>
        <w:t>          &lt;a class="</w:t>
      </w:r>
      <w:proofErr w:type="spellStart"/>
      <w:r w:rsidRPr="00841DE5">
        <w:rPr>
          <w:sz w:val="28"/>
          <w:szCs w:val="28"/>
          <w:lang w:val="en-US"/>
        </w:rPr>
        <w:t>header__link</w:t>
      </w:r>
      <w:proofErr w:type="spellEnd"/>
      <w:r w:rsidRPr="00841DE5">
        <w:rPr>
          <w:sz w:val="28"/>
          <w:szCs w:val="28"/>
          <w:lang w:val="en-US"/>
        </w:rPr>
        <w:t xml:space="preserve">" </w:t>
      </w:r>
      <w:proofErr w:type="spellStart"/>
      <w:r w:rsidRPr="00841DE5">
        <w:rPr>
          <w:sz w:val="28"/>
          <w:szCs w:val="28"/>
          <w:lang w:val="en-US"/>
        </w:rPr>
        <w:t>href</w:t>
      </w:r>
      <w:proofErr w:type="spellEnd"/>
      <w:r w:rsidRPr="00841DE5">
        <w:rPr>
          <w:sz w:val="28"/>
          <w:szCs w:val="28"/>
          <w:lang w:val="en-US"/>
        </w:rPr>
        <w:t>="gallery.html"&gt;</w:t>
      </w:r>
      <w:r w:rsidRPr="00841DE5">
        <w:rPr>
          <w:sz w:val="28"/>
          <w:szCs w:val="28"/>
        </w:rPr>
        <w:t>Галерея</w:t>
      </w:r>
      <w:r w:rsidRPr="00841DE5">
        <w:rPr>
          <w:sz w:val="28"/>
          <w:szCs w:val="28"/>
          <w:lang w:val="en-US"/>
        </w:rPr>
        <w:t xml:space="preserve">&lt;/a&gt; </w:t>
      </w:r>
    </w:p>
    <w:p w14:paraId="385EFF8A" w14:textId="77777777" w:rsidR="00841DE5" w:rsidRPr="00841DE5" w:rsidRDefault="00841DE5" w:rsidP="00841DE5">
      <w:pPr>
        <w:rPr>
          <w:sz w:val="28"/>
          <w:szCs w:val="28"/>
          <w:lang w:val="en-US"/>
        </w:rPr>
      </w:pPr>
      <w:r w:rsidRPr="00841DE5">
        <w:rPr>
          <w:sz w:val="28"/>
          <w:szCs w:val="28"/>
          <w:lang w:val="en-US"/>
        </w:rPr>
        <w:t>          &lt;a class="</w:t>
      </w:r>
      <w:proofErr w:type="spellStart"/>
      <w:r w:rsidRPr="00841DE5">
        <w:rPr>
          <w:sz w:val="28"/>
          <w:szCs w:val="28"/>
          <w:lang w:val="en-US"/>
        </w:rPr>
        <w:t>header__link</w:t>
      </w:r>
      <w:proofErr w:type="spellEnd"/>
      <w:r w:rsidRPr="00841DE5">
        <w:rPr>
          <w:sz w:val="28"/>
          <w:szCs w:val="28"/>
          <w:lang w:val="en-US"/>
        </w:rPr>
        <w:t xml:space="preserve">" </w:t>
      </w:r>
      <w:proofErr w:type="spellStart"/>
      <w:r w:rsidRPr="00841DE5">
        <w:rPr>
          <w:sz w:val="28"/>
          <w:szCs w:val="28"/>
          <w:lang w:val="en-US"/>
        </w:rPr>
        <w:t>href</w:t>
      </w:r>
      <w:proofErr w:type="spellEnd"/>
      <w:r w:rsidRPr="00841DE5">
        <w:rPr>
          <w:sz w:val="28"/>
          <w:szCs w:val="28"/>
          <w:lang w:val="en-US"/>
        </w:rPr>
        <w:t>="reviews.html"&gt;</w:t>
      </w:r>
      <w:r w:rsidRPr="00841DE5">
        <w:rPr>
          <w:sz w:val="28"/>
          <w:szCs w:val="28"/>
        </w:rPr>
        <w:t>Отзывы</w:t>
      </w:r>
      <w:r w:rsidRPr="00841DE5">
        <w:rPr>
          <w:sz w:val="28"/>
          <w:szCs w:val="28"/>
          <w:lang w:val="en-US"/>
        </w:rPr>
        <w:t>&lt;/a&gt; &lt;</w:t>
      </w:r>
      <w:proofErr w:type="spellStart"/>
      <w:r w:rsidRPr="00841DE5">
        <w:rPr>
          <w:sz w:val="28"/>
          <w:szCs w:val="28"/>
          <w:lang w:val="en-US"/>
        </w:rPr>
        <w:t>br</w:t>
      </w:r>
      <w:proofErr w:type="spellEnd"/>
      <w:r w:rsidRPr="00841DE5">
        <w:rPr>
          <w:sz w:val="28"/>
          <w:szCs w:val="28"/>
          <w:lang w:val="en-US"/>
        </w:rPr>
        <w:t>&gt;</w:t>
      </w:r>
    </w:p>
    <w:p w14:paraId="2F7E3550" w14:textId="77777777" w:rsidR="00841DE5" w:rsidRPr="00841DE5" w:rsidRDefault="00841DE5" w:rsidP="00841DE5">
      <w:pPr>
        <w:rPr>
          <w:sz w:val="28"/>
          <w:szCs w:val="28"/>
          <w:lang w:val="en-US"/>
        </w:rPr>
      </w:pPr>
      <w:r w:rsidRPr="00841DE5">
        <w:rPr>
          <w:sz w:val="28"/>
          <w:szCs w:val="28"/>
          <w:lang w:val="en-US"/>
        </w:rPr>
        <w:t>        &lt;/h3&gt;  </w:t>
      </w:r>
    </w:p>
    <w:p w14:paraId="17D01249" w14:textId="77777777" w:rsidR="00841DE5" w:rsidRPr="00841DE5" w:rsidRDefault="00841DE5" w:rsidP="00841DE5">
      <w:pPr>
        <w:rPr>
          <w:sz w:val="28"/>
          <w:szCs w:val="28"/>
          <w:lang w:val="en-US"/>
        </w:rPr>
      </w:pPr>
      <w:r w:rsidRPr="00841DE5">
        <w:rPr>
          <w:sz w:val="28"/>
          <w:szCs w:val="28"/>
          <w:lang w:val="en-US"/>
        </w:rPr>
        <w:t>    &lt;/nav&gt;</w:t>
      </w:r>
    </w:p>
    <w:p w14:paraId="245A344B" w14:textId="77777777" w:rsidR="00841DE5" w:rsidRPr="00841DE5" w:rsidRDefault="00841DE5" w:rsidP="00841DE5">
      <w:pPr>
        <w:rPr>
          <w:sz w:val="28"/>
          <w:szCs w:val="28"/>
          <w:lang w:val="en-US"/>
        </w:rPr>
      </w:pPr>
    </w:p>
    <w:p w14:paraId="6FF3ABE7" w14:textId="7C01B950" w:rsidR="00841DE5" w:rsidRPr="00841DE5" w:rsidRDefault="00841DE5" w:rsidP="00841DE5">
      <w:pPr>
        <w:rPr>
          <w:sz w:val="28"/>
          <w:szCs w:val="28"/>
          <w:lang w:val="en-US"/>
        </w:rPr>
      </w:pPr>
      <w:r w:rsidRPr="00841DE5">
        <w:rPr>
          <w:sz w:val="28"/>
          <w:szCs w:val="28"/>
          <w:lang w:val="en-US"/>
        </w:rPr>
        <w:t>       &lt;div id="</w:t>
      </w:r>
      <w:proofErr w:type="spellStart"/>
      <w:r w:rsidRPr="00841DE5">
        <w:rPr>
          <w:sz w:val="28"/>
          <w:szCs w:val="28"/>
          <w:lang w:val="en-US"/>
        </w:rPr>
        <w:t>addReviewSection</w:t>
      </w:r>
      <w:proofErr w:type="spellEnd"/>
      <w:r w:rsidRPr="00841DE5">
        <w:rPr>
          <w:sz w:val="28"/>
          <w:szCs w:val="28"/>
          <w:lang w:val="en-US"/>
        </w:rPr>
        <w:t>"&gt;</w:t>
      </w:r>
    </w:p>
    <w:p w14:paraId="7216AA9C" w14:textId="77777777" w:rsidR="00841DE5" w:rsidRPr="00841DE5" w:rsidRDefault="00841DE5" w:rsidP="00841DE5">
      <w:pPr>
        <w:rPr>
          <w:sz w:val="28"/>
          <w:szCs w:val="28"/>
          <w:lang w:val="en-US"/>
        </w:rPr>
      </w:pPr>
      <w:r w:rsidRPr="00841DE5">
        <w:rPr>
          <w:sz w:val="28"/>
          <w:szCs w:val="28"/>
          <w:lang w:val="en-US"/>
        </w:rPr>
        <w:t>        &lt;h2&gt;</w:t>
      </w:r>
      <w:r w:rsidRPr="00841DE5">
        <w:rPr>
          <w:sz w:val="28"/>
          <w:szCs w:val="28"/>
        </w:rPr>
        <w:t>Добавить</w:t>
      </w:r>
      <w:r w:rsidRPr="00841DE5">
        <w:rPr>
          <w:sz w:val="28"/>
          <w:szCs w:val="28"/>
          <w:lang w:val="en-US"/>
        </w:rPr>
        <w:t xml:space="preserve"> </w:t>
      </w:r>
      <w:r w:rsidRPr="00841DE5">
        <w:rPr>
          <w:sz w:val="28"/>
          <w:szCs w:val="28"/>
        </w:rPr>
        <w:t>отзыв</w:t>
      </w:r>
      <w:r w:rsidRPr="00841DE5">
        <w:rPr>
          <w:sz w:val="28"/>
          <w:szCs w:val="28"/>
          <w:lang w:val="en-US"/>
        </w:rPr>
        <w:t>&lt;/h2&gt;</w:t>
      </w:r>
    </w:p>
    <w:p w14:paraId="6A9C1FE0" w14:textId="77777777" w:rsidR="00841DE5" w:rsidRPr="00841DE5" w:rsidRDefault="00841DE5" w:rsidP="00841DE5">
      <w:pPr>
        <w:rPr>
          <w:sz w:val="28"/>
          <w:szCs w:val="28"/>
          <w:lang w:val="en-US"/>
        </w:rPr>
      </w:pPr>
      <w:r w:rsidRPr="00841DE5">
        <w:rPr>
          <w:sz w:val="28"/>
          <w:szCs w:val="28"/>
          <w:lang w:val="en-US"/>
        </w:rPr>
        <w:t>        &lt;input type="text" id="</w:t>
      </w:r>
      <w:proofErr w:type="spellStart"/>
      <w:r w:rsidRPr="00841DE5">
        <w:rPr>
          <w:sz w:val="28"/>
          <w:szCs w:val="28"/>
          <w:lang w:val="en-US"/>
        </w:rPr>
        <w:t>productInput</w:t>
      </w:r>
      <w:proofErr w:type="spellEnd"/>
      <w:r w:rsidRPr="00841DE5">
        <w:rPr>
          <w:sz w:val="28"/>
          <w:szCs w:val="28"/>
          <w:lang w:val="en-US"/>
        </w:rPr>
        <w:t>" placeholder="</w:t>
      </w:r>
      <w:r w:rsidRPr="00841DE5">
        <w:rPr>
          <w:sz w:val="28"/>
          <w:szCs w:val="28"/>
        </w:rPr>
        <w:t>Название</w:t>
      </w:r>
      <w:r w:rsidRPr="00841DE5">
        <w:rPr>
          <w:sz w:val="28"/>
          <w:szCs w:val="28"/>
          <w:lang w:val="en-US"/>
        </w:rPr>
        <w:t xml:space="preserve"> </w:t>
      </w:r>
      <w:r w:rsidRPr="00841DE5">
        <w:rPr>
          <w:sz w:val="28"/>
          <w:szCs w:val="28"/>
        </w:rPr>
        <w:t>услуги</w:t>
      </w:r>
      <w:r w:rsidRPr="00841DE5">
        <w:rPr>
          <w:sz w:val="28"/>
          <w:szCs w:val="28"/>
          <w:lang w:val="en-US"/>
        </w:rPr>
        <w:t>"&gt;</w:t>
      </w:r>
    </w:p>
    <w:p w14:paraId="027FC24D" w14:textId="77777777" w:rsidR="00841DE5" w:rsidRPr="00841DE5" w:rsidRDefault="00841DE5" w:rsidP="00841DE5">
      <w:pPr>
        <w:rPr>
          <w:sz w:val="28"/>
          <w:szCs w:val="28"/>
          <w:lang w:val="en-US"/>
        </w:rPr>
      </w:pPr>
      <w:r w:rsidRPr="00841DE5">
        <w:rPr>
          <w:sz w:val="28"/>
          <w:szCs w:val="28"/>
          <w:lang w:val="en-US"/>
        </w:rPr>
        <w:t>        &lt;</w:t>
      </w:r>
      <w:proofErr w:type="spellStart"/>
      <w:r w:rsidRPr="00841DE5">
        <w:rPr>
          <w:sz w:val="28"/>
          <w:szCs w:val="28"/>
          <w:lang w:val="en-US"/>
        </w:rPr>
        <w:t>textarea</w:t>
      </w:r>
      <w:proofErr w:type="spellEnd"/>
      <w:r w:rsidRPr="00841DE5">
        <w:rPr>
          <w:sz w:val="28"/>
          <w:szCs w:val="28"/>
          <w:lang w:val="en-US"/>
        </w:rPr>
        <w:t xml:space="preserve"> id="</w:t>
      </w:r>
      <w:proofErr w:type="spellStart"/>
      <w:r w:rsidRPr="00841DE5">
        <w:rPr>
          <w:sz w:val="28"/>
          <w:szCs w:val="28"/>
          <w:lang w:val="en-US"/>
        </w:rPr>
        <w:t>reviewInput</w:t>
      </w:r>
      <w:proofErr w:type="spellEnd"/>
      <w:r w:rsidRPr="00841DE5">
        <w:rPr>
          <w:sz w:val="28"/>
          <w:szCs w:val="28"/>
          <w:lang w:val="en-US"/>
        </w:rPr>
        <w:t>" placeholder="</w:t>
      </w:r>
      <w:r w:rsidRPr="00841DE5">
        <w:rPr>
          <w:sz w:val="28"/>
          <w:szCs w:val="28"/>
        </w:rPr>
        <w:t>Ваш</w:t>
      </w:r>
      <w:r w:rsidRPr="00841DE5">
        <w:rPr>
          <w:sz w:val="28"/>
          <w:szCs w:val="28"/>
          <w:lang w:val="en-US"/>
        </w:rPr>
        <w:t xml:space="preserve"> </w:t>
      </w:r>
      <w:r w:rsidRPr="00841DE5">
        <w:rPr>
          <w:sz w:val="28"/>
          <w:szCs w:val="28"/>
        </w:rPr>
        <w:t>отзыв</w:t>
      </w:r>
      <w:r w:rsidRPr="00841DE5">
        <w:rPr>
          <w:sz w:val="28"/>
          <w:szCs w:val="28"/>
          <w:lang w:val="en-US"/>
        </w:rPr>
        <w:t>"&gt;&lt;/</w:t>
      </w:r>
      <w:proofErr w:type="spellStart"/>
      <w:r w:rsidRPr="00841DE5">
        <w:rPr>
          <w:sz w:val="28"/>
          <w:szCs w:val="28"/>
          <w:lang w:val="en-US"/>
        </w:rPr>
        <w:t>textarea</w:t>
      </w:r>
      <w:proofErr w:type="spellEnd"/>
      <w:r w:rsidRPr="00841DE5">
        <w:rPr>
          <w:sz w:val="28"/>
          <w:szCs w:val="28"/>
          <w:lang w:val="en-US"/>
        </w:rPr>
        <w:t>&gt;</w:t>
      </w:r>
    </w:p>
    <w:p w14:paraId="7A4DA2FD" w14:textId="77777777" w:rsidR="00841DE5" w:rsidRPr="00841DE5" w:rsidRDefault="00841DE5" w:rsidP="00841DE5">
      <w:pPr>
        <w:rPr>
          <w:sz w:val="28"/>
          <w:szCs w:val="28"/>
          <w:lang w:val="en-US"/>
        </w:rPr>
      </w:pPr>
      <w:r w:rsidRPr="00841DE5">
        <w:rPr>
          <w:sz w:val="28"/>
          <w:szCs w:val="28"/>
          <w:lang w:val="en-US"/>
        </w:rPr>
        <w:t>        &lt;button class="button1" id="</w:t>
      </w:r>
      <w:proofErr w:type="spellStart"/>
      <w:r w:rsidRPr="00841DE5">
        <w:rPr>
          <w:sz w:val="28"/>
          <w:szCs w:val="28"/>
          <w:lang w:val="en-US"/>
        </w:rPr>
        <w:t>addReviewButton</w:t>
      </w:r>
      <w:proofErr w:type="spellEnd"/>
      <w:r w:rsidRPr="00841DE5">
        <w:rPr>
          <w:sz w:val="28"/>
          <w:szCs w:val="28"/>
          <w:lang w:val="en-US"/>
        </w:rPr>
        <w:t>"&gt;</w:t>
      </w:r>
      <w:r w:rsidRPr="00841DE5">
        <w:rPr>
          <w:sz w:val="28"/>
          <w:szCs w:val="28"/>
        </w:rPr>
        <w:t>Добавить</w:t>
      </w:r>
      <w:r w:rsidRPr="00841DE5">
        <w:rPr>
          <w:sz w:val="28"/>
          <w:szCs w:val="28"/>
          <w:lang w:val="en-US"/>
        </w:rPr>
        <w:t xml:space="preserve"> </w:t>
      </w:r>
      <w:r w:rsidRPr="00841DE5">
        <w:rPr>
          <w:sz w:val="28"/>
          <w:szCs w:val="28"/>
        </w:rPr>
        <w:t>отзыв</w:t>
      </w:r>
      <w:r w:rsidRPr="00841DE5">
        <w:rPr>
          <w:sz w:val="28"/>
          <w:szCs w:val="28"/>
          <w:lang w:val="en-US"/>
        </w:rPr>
        <w:t>&lt;/button&gt;</w:t>
      </w:r>
    </w:p>
    <w:p w14:paraId="0F72CBC3" w14:textId="77777777" w:rsidR="00841DE5" w:rsidRPr="00841DE5" w:rsidRDefault="00841DE5" w:rsidP="00841DE5">
      <w:pPr>
        <w:rPr>
          <w:sz w:val="28"/>
          <w:szCs w:val="28"/>
          <w:lang w:val="en-US"/>
        </w:rPr>
      </w:pPr>
      <w:r w:rsidRPr="00841DE5">
        <w:rPr>
          <w:sz w:val="28"/>
          <w:szCs w:val="28"/>
          <w:lang w:val="en-US"/>
        </w:rPr>
        <w:t>    &lt;/div&gt;</w:t>
      </w:r>
    </w:p>
    <w:p w14:paraId="41FFA805" w14:textId="77777777" w:rsidR="00841DE5" w:rsidRPr="00841DE5" w:rsidRDefault="00841DE5" w:rsidP="00841DE5">
      <w:pPr>
        <w:rPr>
          <w:sz w:val="28"/>
          <w:szCs w:val="28"/>
          <w:lang w:val="en-US"/>
        </w:rPr>
      </w:pPr>
      <w:r w:rsidRPr="00841DE5">
        <w:rPr>
          <w:sz w:val="28"/>
          <w:szCs w:val="28"/>
          <w:lang w:val="en-US"/>
        </w:rPr>
        <w:t>    &lt;div id="</w:t>
      </w:r>
      <w:proofErr w:type="spellStart"/>
      <w:r w:rsidRPr="00841DE5">
        <w:rPr>
          <w:sz w:val="28"/>
          <w:szCs w:val="28"/>
          <w:lang w:val="en-US"/>
        </w:rPr>
        <w:t>productList</w:t>
      </w:r>
      <w:proofErr w:type="spellEnd"/>
      <w:r w:rsidRPr="00841DE5">
        <w:rPr>
          <w:sz w:val="28"/>
          <w:szCs w:val="28"/>
          <w:lang w:val="en-US"/>
        </w:rPr>
        <w:t>"&gt;</w:t>
      </w:r>
    </w:p>
    <w:p w14:paraId="07DD99CB" w14:textId="77777777" w:rsidR="00841DE5" w:rsidRPr="00841DE5" w:rsidRDefault="00841DE5" w:rsidP="00841DE5">
      <w:pPr>
        <w:rPr>
          <w:sz w:val="28"/>
          <w:szCs w:val="28"/>
          <w:lang w:val="en-US"/>
        </w:rPr>
      </w:pPr>
      <w:r w:rsidRPr="00841DE5">
        <w:rPr>
          <w:sz w:val="28"/>
          <w:szCs w:val="28"/>
          <w:lang w:val="en-US"/>
        </w:rPr>
        <w:t>        &lt;h2&gt;</w:t>
      </w:r>
      <w:r w:rsidRPr="00841DE5">
        <w:rPr>
          <w:sz w:val="28"/>
          <w:szCs w:val="28"/>
        </w:rPr>
        <w:t>Услуги</w:t>
      </w:r>
      <w:r w:rsidRPr="00841DE5">
        <w:rPr>
          <w:sz w:val="28"/>
          <w:szCs w:val="28"/>
          <w:lang w:val="en-US"/>
        </w:rPr>
        <w:t xml:space="preserve"> </w:t>
      </w:r>
      <w:r w:rsidRPr="00841DE5">
        <w:rPr>
          <w:sz w:val="28"/>
          <w:szCs w:val="28"/>
        </w:rPr>
        <w:t>с</w:t>
      </w:r>
      <w:r w:rsidRPr="00841DE5">
        <w:rPr>
          <w:sz w:val="28"/>
          <w:szCs w:val="28"/>
          <w:lang w:val="en-US"/>
        </w:rPr>
        <w:t xml:space="preserve"> </w:t>
      </w:r>
      <w:r w:rsidRPr="00841DE5">
        <w:rPr>
          <w:sz w:val="28"/>
          <w:szCs w:val="28"/>
        </w:rPr>
        <w:t>отзывами</w:t>
      </w:r>
      <w:r w:rsidRPr="00841DE5">
        <w:rPr>
          <w:sz w:val="28"/>
          <w:szCs w:val="28"/>
          <w:lang w:val="en-US"/>
        </w:rPr>
        <w:t>&lt;/h2&gt;</w:t>
      </w:r>
    </w:p>
    <w:p w14:paraId="5B61A948" w14:textId="77777777" w:rsidR="00841DE5" w:rsidRPr="00841DE5" w:rsidRDefault="00841DE5" w:rsidP="00841DE5">
      <w:pPr>
        <w:rPr>
          <w:sz w:val="28"/>
          <w:szCs w:val="28"/>
          <w:lang w:val="en-US"/>
        </w:rPr>
      </w:pPr>
      <w:r w:rsidRPr="00841DE5">
        <w:rPr>
          <w:sz w:val="28"/>
          <w:szCs w:val="28"/>
          <w:lang w:val="en-US"/>
        </w:rPr>
        <w:t>        &lt;</w:t>
      </w:r>
      <w:proofErr w:type="spellStart"/>
      <w:r w:rsidRPr="00841DE5">
        <w:rPr>
          <w:sz w:val="28"/>
          <w:szCs w:val="28"/>
          <w:lang w:val="en-US"/>
        </w:rPr>
        <w:t>ul</w:t>
      </w:r>
      <w:proofErr w:type="spellEnd"/>
      <w:r w:rsidRPr="00841DE5">
        <w:rPr>
          <w:sz w:val="28"/>
          <w:szCs w:val="28"/>
          <w:lang w:val="en-US"/>
        </w:rPr>
        <w:t xml:space="preserve"> id="products"&gt;&lt;/</w:t>
      </w:r>
      <w:proofErr w:type="spellStart"/>
      <w:r w:rsidRPr="00841DE5">
        <w:rPr>
          <w:sz w:val="28"/>
          <w:szCs w:val="28"/>
          <w:lang w:val="en-US"/>
        </w:rPr>
        <w:t>ul</w:t>
      </w:r>
      <w:proofErr w:type="spellEnd"/>
      <w:r w:rsidRPr="00841DE5">
        <w:rPr>
          <w:sz w:val="28"/>
          <w:szCs w:val="28"/>
          <w:lang w:val="en-US"/>
        </w:rPr>
        <w:t>&gt;</w:t>
      </w:r>
    </w:p>
    <w:p w14:paraId="4CA81343" w14:textId="77777777" w:rsidR="00841DE5" w:rsidRPr="00841DE5" w:rsidRDefault="00841DE5" w:rsidP="00841DE5">
      <w:pPr>
        <w:rPr>
          <w:sz w:val="28"/>
          <w:szCs w:val="28"/>
          <w:lang w:val="en-US"/>
        </w:rPr>
      </w:pPr>
      <w:r w:rsidRPr="00841DE5">
        <w:rPr>
          <w:sz w:val="28"/>
          <w:szCs w:val="28"/>
          <w:lang w:val="en-US"/>
        </w:rPr>
        <w:t>    &lt;/div&gt;</w:t>
      </w:r>
    </w:p>
    <w:p w14:paraId="66F7BE97" w14:textId="77777777" w:rsidR="00841DE5" w:rsidRPr="00841DE5" w:rsidRDefault="00841DE5" w:rsidP="00841DE5">
      <w:pPr>
        <w:rPr>
          <w:sz w:val="28"/>
          <w:szCs w:val="28"/>
        </w:rPr>
      </w:pPr>
      <w:r w:rsidRPr="00841DE5">
        <w:rPr>
          <w:sz w:val="28"/>
          <w:szCs w:val="28"/>
          <w:lang w:val="en-US"/>
        </w:rPr>
        <w:t xml:space="preserve">    </w:t>
      </w:r>
      <w:r w:rsidRPr="00841DE5">
        <w:rPr>
          <w:sz w:val="28"/>
          <w:szCs w:val="28"/>
        </w:rPr>
        <w:t>&lt;</w:t>
      </w:r>
      <w:proofErr w:type="spellStart"/>
      <w:r w:rsidRPr="00841DE5">
        <w:rPr>
          <w:sz w:val="28"/>
          <w:szCs w:val="28"/>
        </w:rPr>
        <w:t>div</w:t>
      </w:r>
      <w:proofErr w:type="spellEnd"/>
      <w:r w:rsidRPr="00841DE5">
        <w:rPr>
          <w:sz w:val="28"/>
          <w:szCs w:val="28"/>
        </w:rPr>
        <w:t xml:space="preserve"> </w:t>
      </w:r>
      <w:proofErr w:type="spellStart"/>
      <w:r w:rsidRPr="00841DE5">
        <w:rPr>
          <w:sz w:val="28"/>
          <w:szCs w:val="28"/>
        </w:rPr>
        <w:t>id</w:t>
      </w:r>
      <w:proofErr w:type="spellEnd"/>
      <w:r w:rsidRPr="00841DE5">
        <w:rPr>
          <w:sz w:val="28"/>
          <w:szCs w:val="28"/>
        </w:rPr>
        <w:t>="</w:t>
      </w:r>
      <w:proofErr w:type="spellStart"/>
      <w:r w:rsidRPr="00841DE5">
        <w:rPr>
          <w:sz w:val="28"/>
          <w:szCs w:val="28"/>
        </w:rPr>
        <w:t>reviews</w:t>
      </w:r>
      <w:proofErr w:type="spellEnd"/>
      <w:r w:rsidRPr="00841DE5">
        <w:rPr>
          <w:sz w:val="28"/>
          <w:szCs w:val="28"/>
        </w:rPr>
        <w:t>"&gt;</w:t>
      </w:r>
    </w:p>
    <w:p w14:paraId="49578B1C" w14:textId="77777777" w:rsidR="00841DE5" w:rsidRPr="00841DE5" w:rsidRDefault="00841DE5" w:rsidP="00841DE5">
      <w:pPr>
        <w:rPr>
          <w:sz w:val="28"/>
          <w:szCs w:val="28"/>
        </w:rPr>
      </w:pPr>
      <w:r w:rsidRPr="00841DE5">
        <w:rPr>
          <w:sz w:val="28"/>
          <w:szCs w:val="28"/>
        </w:rPr>
        <w:t>        &lt;h2&gt;Отзывы по услугам&lt;/h2&gt;</w:t>
      </w:r>
    </w:p>
    <w:p w14:paraId="3E808C5C" w14:textId="77777777" w:rsidR="00841DE5" w:rsidRPr="00841DE5" w:rsidRDefault="00841DE5" w:rsidP="00841DE5">
      <w:pPr>
        <w:rPr>
          <w:sz w:val="28"/>
          <w:szCs w:val="28"/>
          <w:lang w:val="en-US"/>
        </w:rPr>
      </w:pPr>
      <w:r w:rsidRPr="00841DE5">
        <w:rPr>
          <w:sz w:val="28"/>
          <w:szCs w:val="28"/>
        </w:rPr>
        <w:t xml:space="preserve">        </w:t>
      </w:r>
      <w:r w:rsidRPr="00841DE5">
        <w:rPr>
          <w:sz w:val="28"/>
          <w:szCs w:val="28"/>
          <w:lang w:val="en-US"/>
        </w:rPr>
        <w:t>&lt;div id="</w:t>
      </w:r>
      <w:proofErr w:type="spellStart"/>
      <w:r w:rsidRPr="00841DE5">
        <w:rPr>
          <w:sz w:val="28"/>
          <w:szCs w:val="28"/>
          <w:lang w:val="en-US"/>
        </w:rPr>
        <w:t>productReviews</w:t>
      </w:r>
      <w:proofErr w:type="spellEnd"/>
      <w:r w:rsidRPr="00841DE5">
        <w:rPr>
          <w:sz w:val="28"/>
          <w:szCs w:val="28"/>
          <w:lang w:val="en-US"/>
        </w:rPr>
        <w:t>"&gt;&lt;/div&gt;</w:t>
      </w:r>
    </w:p>
    <w:p w14:paraId="6495816F" w14:textId="77777777" w:rsidR="00841DE5" w:rsidRPr="00841DE5" w:rsidRDefault="00841DE5" w:rsidP="00841DE5">
      <w:pPr>
        <w:rPr>
          <w:sz w:val="28"/>
          <w:szCs w:val="28"/>
          <w:lang w:val="en-US"/>
        </w:rPr>
      </w:pPr>
      <w:r w:rsidRPr="00841DE5">
        <w:rPr>
          <w:sz w:val="28"/>
          <w:szCs w:val="28"/>
          <w:lang w:val="en-US"/>
        </w:rPr>
        <w:t>    &lt;/div&gt;    </w:t>
      </w:r>
    </w:p>
    <w:p w14:paraId="6E20EE4E" w14:textId="442D0BCD" w:rsidR="00841DE5" w:rsidRPr="00841DE5" w:rsidRDefault="00841DE5" w:rsidP="00841DE5">
      <w:pPr>
        <w:rPr>
          <w:sz w:val="28"/>
          <w:szCs w:val="28"/>
          <w:lang w:val="en-US"/>
        </w:rPr>
      </w:pPr>
      <w:r w:rsidRPr="00841DE5">
        <w:rPr>
          <w:sz w:val="28"/>
          <w:szCs w:val="28"/>
          <w:lang w:val="en-US"/>
        </w:rPr>
        <w:t xml:space="preserve"> </w:t>
      </w:r>
    </w:p>
    <w:p w14:paraId="006325CB" w14:textId="77777777" w:rsidR="00841DE5" w:rsidRPr="00841DE5" w:rsidRDefault="00841DE5" w:rsidP="00841DE5">
      <w:pPr>
        <w:rPr>
          <w:sz w:val="28"/>
          <w:szCs w:val="28"/>
          <w:lang w:val="en-US"/>
        </w:rPr>
      </w:pPr>
      <w:r w:rsidRPr="00841DE5">
        <w:rPr>
          <w:sz w:val="28"/>
          <w:szCs w:val="28"/>
          <w:lang w:val="en-US"/>
        </w:rPr>
        <w:t>&lt;</w:t>
      </w:r>
      <w:proofErr w:type="spellStart"/>
      <w:r w:rsidRPr="00841DE5">
        <w:rPr>
          <w:sz w:val="28"/>
          <w:szCs w:val="28"/>
          <w:lang w:val="en-US"/>
        </w:rPr>
        <w:t>br</w:t>
      </w:r>
      <w:proofErr w:type="spellEnd"/>
      <w:r w:rsidRPr="00841DE5">
        <w:rPr>
          <w:sz w:val="28"/>
          <w:szCs w:val="28"/>
          <w:lang w:val="en-US"/>
        </w:rPr>
        <w:t>&gt;&lt;</w:t>
      </w:r>
      <w:proofErr w:type="spellStart"/>
      <w:r w:rsidRPr="00841DE5">
        <w:rPr>
          <w:sz w:val="28"/>
          <w:szCs w:val="28"/>
          <w:lang w:val="en-US"/>
        </w:rPr>
        <w:t>br</w:t>
      </w:r>
      <w:proofErr w:type="spellEnd"/>
      <w:r w:rsidRPr="00841DE5">
        <w:rPr>
          <w:sz w:val="28"/>
          <w:szCs w:val="28"/>
          <w:lang w:val="en-US"/>
        </w:rPr>
        <w:t>&gt;</w:t>
      </w:r>
    </w:p>
    <w:p w14:paraId="76AD8F2B" w14:textId="77777777" w:rsidR="00841DE5" w:rsidRPr="00841DE5" w:rsidRDefault="00841DE5" w:rsidP="00841DE5">
      <w:pPr>
        <w:rPr>
          <w:sz w:val="28"/>
          <w:szCs w:val="28"/>
          <w:lang w:val="en-US"/>
        </w:rPr>
      </w:pPr>
      <w:r w:rsidRPr="00841DE5">
        <w:rPr>
          <w:sz w:val="28"/>
          <w:szCs w:val="28"/>
          <w:lang w:val="en-US"/>
        </w:rPr>
        <w:t>    &lt;div class="footer"&gt;</w:t>
      </w:r>
    </w:p>
    <w:p w14:paraId="7B5A6E30" w14:textId="77777777" w:rsidR="00841DE5" w:rsidRPr="00841DE5" w:rsidRDefault="00841DE5" w:rsidP="00841DE5">
      <w:pPr>
        <w:rPr>
          <w:sz w:val="28"/>
          <w:szCs w:val="28"/>
          <w:lang w:val="en-US"/>
        </w:rPr>
      </w:pPr>
      <w:r w:rsidRPr="00841DE5">
        <w:rPr>
          <w:sz w:val="28"/>
          <w:szCs w:val="28"/>
          <w:lang w:val="en-US"/>
        </w:rPr>
        <w:t xml:space="preserve">        &lt;div class="footer </w:t>
      </w:r>
      <w:proofErr w:type="spellStart"/>
      <w:r w:rsidRPr="00841DE5">
        <w:rPr>
          <w:sz w:val="28"/>
          <w:szCs w:val="28"/>
          <w:lang w:val="en-US"/>
        </w:rPr>
        <w:t>flex_start</w:t>
      </w:r>
      <w:proofErr w:type="spellEnd"/>
      <w:r w:rsidRPr="00841DE5">
        <w:rPr>
          <w:sz w:val="28"/>
          <w:szCs w:val="28"/>
          <w:lang w:val="en-US"/>
        </w:rPr>
        <w:t>"&gt;</w:t>
      </w:r>
    </w:p>
    <w:p w14:paraId="5742228B" w14:textId="77777777" w:rsidR="00841DE5" w:rsidRPr="00841DE5" w:rsidRDefault="00841DE5" w:rsidP="00841DE5">
      <w:pPr>
        <w:rPr>
          <w:sz w:val="28"/>
          <w:szCs w:val="28"/>
          <w:lang w:val="en-US"/>
        </w:rPr>
      </w:pPr>
      <w:r w:rsidRPr="00841DE5">
        <w:rPr>
          <w:sz w:val="28"/>
          <w:szCs w:val="28"/>
          <w:lang w:val="en-US"/>
        </w:rPr>
        <w:t>            &lt;h2&gt;AK "DIANA"&lt;/h2&gt; &lt;</w:t>
      </w:r>
      <w:proofErr w:type="spellStart"/>
      <w:r w:rsidRPr="00841DE5">
        <w:rPr>
          <w:sz w:val="28"/>
          <w:szCs w:val="28"/>
          <w:lang w:val="en-US"/>
        </w:rPr>
        <w:t>br</w:t>
      </w:r>
      <w:proofErr w:type="spellEnd"/>
      <w:r w:rsidRPr="00841DE5">
        <w:rPr>
          <w:sz w:val="28"/>
          <w:szCs w:val="28"/>
          <w:lang w:val="en-US"/>
        </w:rPr>
        <w:t>&gt;</w:t>
      </w:r>
    </w:p>
    <w:p w14:paraId="1F34191F" w14:textId="77777777" w:rsidR="00841DE5" w:rsidRPr="00841DE5" w:rsidRDefault="00841DE5" w:rsidP="00841DE5">
      <w:pPr>
        <w:rPr>
          <w:sz w:val="28"/>
          <w:szCs w:val="28"/>
          <w:lang w:val="en-US"/>
        </w:rPr>
      </w:pPr>
      <w:r w:rsidRPr="00841DE5">
        <w:rPr>
          <w:sz w:val="28"/>
          <w:szCs w:val="28"/>
          <w:lang w:val="en-US"/>
        </w:rPr>
        <w:t xml:space="preserve">            &lt;div class="footer </w:t>
      </w:r>
      <w:proofErr w:type="spellStart"/>
      <w:r w:rsidRPr="00841DE5">
        <w:rPr>
          <w:sz w:val="28"/>
          <w:szCs w:val="28"/>
          <w:lang w:val="en-US"/>
        </w:rPr>
        <w:t>flex_start</w:t>
      </w:r>
      <w:proofErr w:type="spellEnd"/>
      <w:r w:rsidRPr="00841DE5">
        <w:rPr>
          <w:sz w:val="28"/>
          <w:szCs w:val="28"/>
          <w:lang w:val="en-US"/>
        </w:rPr>
        <w:t>"&gt;</w:t>
      </w:r>
    </w:p>
    <w:p w14:paraId="2CB47FF2" w14:textId="77777777" w:rsidR="00841DE5" w:rsidRPr="00841DE5" w:rsidRDefault="00841DE5" w:rsidP="00841DE5">
      <w:pPr>
        <w:rPr>
          <w:sz w:val="28"/>
          <w:szCs w:val="28"/>
          <w:lang w:val="en-US"/>
        </w:rPr>
      </w:pPr>
      <w:r w:rsidRPr="00841DE5">
        <w:rPr>
          <w:sz w:val="28"/>
          <w:szCs w:val="28"/>
          <w:lang w:val="en-US"/>
        </w:rPr>
        <w:t xml:space="preserve">            &lt;a </w:t>
      </w:r>
      <w:proofErr w:type="spellStart"/>
      <w:r w:rsidRPr="00841DE5">
        <w:rPr>
          <w:sz w:val="28"/>
          <w:szCs w:val="28"/>
          <w:lang w:val="en-US"/>
        </w:rPr>
        <w:t>href</w:t>
      </w:r>
      <w:proofErr w:type="spellEnd"/>
      <w:r w:rsidRPr="00841DE5">
        <w:rPr>
          <w:sz w:val="28"/>
          <w:szCs w:val="28"/>
          <w:lang w:val="en-US"/>
        </w:rPr>
        <w:t>="#top"&gt;</w:t>
      </w:r>
      <w:r w:rsidRPr="00841DE5">
        <w:rPr>
          <w:sz w:val="28"/>
          <w:szCs w:val="28"/>
        </w:rPr>
        <w:t>Вверх</w:t>
      </w:r>
      <w:r w:rsidRPr="00841DE5">
        <w:rPr>
          <w:sz w:val="28"/>
          <w:szCs w:val="28"/>
          <w:lang w:val="en-US"/>
        </w:rPr>
        <w:t>&lt;/a&gt;</w:t>
      </w:r>
    </w:p>
    <w:p w14:paraId="239D3DE8" w14:textId="77777777" w:rsidR="00841DE5" w:rsidRPr="00841DE5" w:rsidRDefault="00841DE5" w:rsidP="00841DE5">
      <w:pPr>
        <w:rPr>
          <w:sz w:val="28"/>
          <w:szCs w:val="28"/>
          <w:lang w:val="en-US"/>
        </w:rPr>
      </w:pPr>
      <w:r w:rsidRPr="00841DE5">
        <w:rPr>
          <w:sz w:val="28"/>
          <w:szCs w:val="28"/>
          <w:lang w:val="en-US"/>
        </w:rPr>
        <w:t xml:space="preserve">            &lt;/div&gt; </w:t>
      </w:r>
    </w:p>
    <w:p w14:paraId="625CC2B3" w14:textId="77777777" w:rsidR="00841DE5" w:rsidRPr="00841DE5" w:rsidRDefault="00841DE5" w:rsidP="00841DE5">
      <w:pPr>
        <w:rPr>
          <w:sz w:val="28"/>
          <w:szCs w:val="28"/>
          <w:lang w:val="en-US"/>
        </w:rPr>
      </w:pPr>
      <w:r w:rsidRPr="00841DE5">
        <w:rPr>
          <w:sz w:val="28"/>
          <w:szCs w:val="28"/>
          <w:lang w:val="en-US"/>
        </w:rPr>
        <w:t>        &lt;/div&gt;</w:t>
      </w:r>
    </w:p>
    <w:p w14:paraId="1BA62991" w14:textId="77777777" w:rsidR="00841DE5" w:rsidRPr="00841DE5" w:rsidRDefault="00841DE5" w:rsidP="00841DE5">
      <w:pPr>
        <w:rPr>
          <w:sz w:val="28"/>
          <w:szCs w:val="28"/>
          <w:lang w:val="en-US"/>
        </w:rPr>
      </w:pPr>
      <w:r w:rsidRPr="00841DE5">
        <w:rPr>
          <w:sz w:val="28"/>
          <w:szCs w:val="28"/>
          <w:lang w:val="en-US"/>
        </w:rPr>
        <w:t xml:space="preserve">        &lt;div class="footer </w:t>
      </w:r>
      <w:proofErr w:type="spellStart"/>
      <w:r w:rsidRPr="00841DE5">
        <w:rPr>
          <w:sz w:val="28"/>
          <w:szCs w:val="28"/>
          <w:lang w:val="en-US"/>
        </w:rPr>
        <w:t>flex_end</w:t>
      </w:r>
      <w:proofErr w:type="spellEnd"/>
      <w:r w:rsidRPr="00841DE5">
        <w:rPr>
          <w:sz w:val="28"/>
          <w:szCs w:val="28"/>
          <w:lang w:val="en-US"/>
        </w:rPr>
        <w:t>"&gt;</w:t>
      </w:r>
    </w:p>
    <w:p w14:paraId="50955FAA" w14:textId="77777777" w:rsidR="00841DE5" w:rsidRPr="00841DE5" w:rsidRDefault="00841DE5" w:rsidP="00841DE5">
      <w:pPr>
        <w:rPr>
          <w:sz w:val="28"/>
          <w:szCs w:val="28"/>
        </w:rPr>
      </w:pPr>
      <w:r w:rsidRPr="00841DE5">
        <w:rPr>
          <w:sz w:val="28"/>
          <w:szCs w:val="28"/>
          <w:lang w:val="en-US"/>
        </w:rPr>
        <w:t xml:space="preserve">        </w:t>
      </w:r>
      <w:r w:rsidRPr="00841DE5">
        <w:rPr>
          <w:sz w:val="28"/>
          <w:szCs w:val="28"/>
        </w:rPr>
        <w:t xml:space="preserve">&lt;a </w:t>
      </w:r>
      <w:proofErr w:type="spellStart"/>
      <w:r w:rsidRPr="00841DE5">
        <w:rPr>
          <w:sz w:val="28"/>
          <w:szCs w:val="28"/>
        </w:rPr>
        <w:t>href</w:t>
      </w:r>
      <w:proofErr w:type="spellEnd"/>
      <w:r w:rsidRPr="00841DE5">
        <w:rPr>
          <w:sz w:val="28"/>
          <w:szCs w:val="28"/>
        </w:rPr>
        <w:t>="admin.html"&gt;&lt;h4&gt;Вход для администратора &lt;</w:t>
      </w:r>
      <w:proofErr w:type="spellStart"/>
      <w:r w:rsidRPr="00841DE5">
        <w:rPr>
          <w:sz w:val="28"/>
          <w:szCs w:val="28"/>
        </w:rPr>
        <w:t>br</w:t>
      </w:r>
      <w:proofErr w:type="spellEnd"/>
      <w:r w:rsidRPr="00841DE5">
        <w:rPr>
          <w:sz w:val="28"/>
          <w:szCs w:val="28"/>
        </w:rPr>
        <w:t>&gt;</w:t>
      </w:r>
    </w:p>
    <w:p w14:paraId="0D83DB3F" w14:textId="77777777" w:rsidR="00841DE5" w:rsidRPr="00841DE5" w:rsidRDefault="00841DE5" w:rsidP="00841DE5">
      <w:pPr>
        <w:rPr>
          <w:sz w:val="28"/>
          <w:szCs w:val="28"/>
        </w:rPr>
      </w:pPr>
      <w:r w:rsidRPr="00841DE5">
        <w:rPr>
          <w:sz w:val="28"/>
          <w:szCs w:val="28"/>
        </w:rPr>
        <w:t>            Академии Красоты "DIANA"&lt;/h4&gt;&lt;/a&gt;</w:t>
      </w:r>
    </w:p>
    <w:p w14:paraId="167EB53D" w14:textId="77777777" w:rsidR="00841DE5" w:rsidRPr="00841DE5" w:rsidRDefault="00841DE5" w:rsidP="00841DE5">
      <w:pPr>
        <w:rPr>
          <w:sz w:val="28"/>
          <w:szCs w:val="28"/>
          <w:lang w:val="en-US"/>
        </w:rPr>
      </w:pPr>
      <w:r w:rsidRPr="00841DE5">
        <w:rPr>
          <w:sz w:val="28"/>
          <w:szCs w:val="28"/>
        </w:rPr>
        <w:t xml:space="preserve">        </w:t>
      </w:r>
      <w:r w:rsidRPr="00841DE5">
        <w:rPr>
          <w:sz w:val="28"/>
          <w:szCs w:val="28"/>
          <w:lang w:val="en-US"/>
        </w:rPr>
        <w:t>&lt;/div&gt;</w:t>
      </w:r>
    </w:p>
    <w:p w14:paraId="15FBA53A" w14:textId="77777777" w:rsidR="00841DE5" w:rsidRPr="00841DE5" w:rsidRDefault="00841DE5" w:rsidP="00841DE5">
      <w:pPr>
        <w:rPr>
          <w:sz w:val="28"/>
          <w:szCs w:val="28"/>
          <w:lang w:val="en-US"/>
        </w:rPr>
      </w:pPr>
      <w:r w:rsidRPr="00841DE5">
        <w:rPr>
          <w:sz w:val="28"/>
          <w:szCs w:val="28"/>
          <w:lang w:val="en-US"/>
        </w:rPr>
        <w:t xml:space="preserve">    </w:t>
      </w:r>
    </w:p>
    <w:p w14:paraId="71FE6128" w14:textId="77777777" w:rsidR="00841DE5" w:rsidRPr="00841DE5" w:rsidRDefault="00841DE5" w:rsidP="00841DE5">
      <w:pPr>
        <w:rPr>
          <w:sz w:val="28"/>
          <w:szCs w:val="28"/>
          <w:lang w:val="en-US"/>
        </w:rPr>
      </w:pPr>
      <w:r w:rsidRPr="00841DE5">
        <w:rPr>
          <w:sz w:val="28"/>
          <w:szCs w:val="28"/>
          <w:lang w:val="en-US"/>
        </w:rPr>
        <w:t>        &lt;</w:t>
      </w:r>
      <w:proofErr w:type="spellStart"/>
      <w:r w:rsidRPr="00841DE5">
        <w:rPr>
          <w:sz w:val="28"/>
          <w:szCs w:val="28"/>
          <w:lang w:val="en-US"/>
        </w:rPr>
        <w:t>selectoin</w:t>
      </w:r>
      <w:proofErr w:type="spellEnd"/>
      <w:r w:rsidRPr="00841DE5">
        <w:rPr>
          <w:sz w:val="28"/>
          <w:szCs w:val="28"/>
          <w:lang w:val="en-US"/>
        </w:rPr>
        <w:t xml:space="preserve"> class="logos footer </w:t>
      </w:r>
      <w:proofErr w:type="spellStart"/>
      <w:r w:rsidRPr="00841DE5">
        <w:rPr>
          <w:sz w:val="28"/>
          <w:szCs w:val="28"/>
          <w:lang w:val="en-US"/>
        </w:rPr>
        <w:t>flex_between</w:t>
      </w:r>
      <w:proofErr w:type="spellEnd"/>
      <w:r w:rsidRPr="00841DE5">
        <w:rPr>
          <w:sz w:val="28"/>
          <w:szCs w:val="28"/>
          <w:lang w:val="en-US"/>
        </w:rPr>
        <w:t>"&gt;</w:t>
      </w:r>
    </w:p>
    <w:p w14:paraId="46E2397C" w14:textId="77777777" w:rsidR="00841DE5" w:rsidRPr="00841DE5" w:rsidRDefault="00841DE5" w:rsidP="00841DE5">
      <w:pPr>
        <w:rPr>
          <w:sz w:val="28"/>
          <w:szCs w:val="28"/>
          <w:lang w:val="en-US"/>
        </w:rPr>
      </w:pPr>
      <w:r w:rsidRPr="00841DE5">
        <w:rPr>
          <w:sz w:val="28"/>
          <w:szCs w:val="28"/>
          <w:lang w:val="en-US"/>
        </w:rPr>
        <w:t>        &lt;div class="</w:t>
      </w:r>
      <w:proofErr w:type="spellStart"/>
      <w:r w:rsidRPr="00841DE5">
        <w:rPr>
          <w:sz w:val="28"/>
          <w:szCs w:val="28"/>
          <w:lang w:val="en-US"/>
        </w:rPr>
        <w:t>flex_logos</w:t>
      </w:r>
      <w:proofErr w:type="spellEnd"/>
      <w:r w:rsidRPr="00841DE5">
        <w:rPr>
          <w:sz w:val="28"/>
          <w:szCs w:val="28"/>
          <w:lang w:val="en-US"/>
        </w:rPr>
        <w:t xml:space="preserve"> footer"&gt;</w:t>
      </w:r>
    </w:p>
    <w:p w14:paraId="6FC430EC" w14:textId="77777777" w:rsidR="00841DE5" w:rsidRPr="00841DE5" w:rsidRDefault="00841DE5" w:rsidP="00841DE5">
      <w:pPr>
        <w:rPr>
          <w:sz w:val="28"/>
          <w:szCs w:val="28"/>
          <w:lang w:val="en-US"/>
        </w:rPr>
      </w:pPr>
      <w:r w:rsidRPr="00841DE5">
        <w:rPr>
          <w:sz w:val="28"/>
          <w:szCs w:val="28"/>
          <w:lang w:val="en-US"/>
        </w:rPr>
        <w:t xml:space="preserve">            &lt;a </w:t>
      </w:r>
      <w:proofErr w:type="spellStart"/>
      <w:r w:rsidRPr="00841DE5">
        <w:rPr>
          <w:sz w:val="28"/>
          <w:szCs w:val="28"/>
          <w:lang w:val="en-US"/>
        </w:rPr>
        <w:t>href</w:t>
      </w:r>
      <w:proofErr w:type="spellEnd"/>
      <w:r w:rsidRPr="00841DE5">
        <w:rPr>
          <w:sz w:val="28"/>
          <w:szCs w:val="28"/>
          <w:lang w:val="en-US"/>
        </w:rPr>
        <w:t>="https://vk.com"&gt;&lt;</w:t>
      </w:r>
      <w:proofErr w:type="spellStart"/>
      <w:r w:rsidRPr="00841DE5">
        <w:rPr>
          <w:sz w:val="28"/>
          <w:szCs w:val="28"/>
          <w:lang w:val="en-US"/>
        </w:rPr>
        <w:t>img</w:t>
      </w:r>
      <w:proofErr w:type="spellEnd"/>
      <w:r w:rsidRPr="00841DE5">
        <w:rPr>
          <w:sz w:val="28"/>
          <w:szCs w:val="28"/>
          <w:lang w:val="en-US"/>
        </w:rPr>
        <w:t xml:space="preserve"> width="30" </w:t>
      </w:r>
      <w:proofErr w:type="spellStart"/>
      <w:r w:rsidRPr="00841DE5">
        <w:rPr>
          <w:sz w:val="28"/>
          <w:szCs w:val="28"/>
          <w:lang w:val="en-US"/>
        </w:rPr>
        <w:t>src</w:t>
      </w:r>
      <w:proofErr w:type="spellEnd"/>
      <w:r w:rsidRPr="00841DE5">
        <w:rPr>
          <w:sz w:val="28"/>
          <w:szCs w:val="28"/>
          <w:lang w:val="en-US"/>
        </w:rPr>
        <w:t>="image/</w:t>
      </w:r>
      <w:proofErr w:type="spellStart"/>
      <w:r w:rsidRPr="00841DE5">
        <w:rPr>
          <w:sz w:val="28"/>
          <w:szCs w:val="28"/>
          <w:lang w:val="en-US"/>
        </w:rPr>
        <w:t>vk.svg</w:t>
      </w:r>
      <w:proofErr w:type="spellEnd"/>
      <w:r w:rsidRPr="00841DE5">
        <w:rPr>
          <w:sz w:val="28"/>
          <w:szCs w:val="28"/>
          <w:lang w:val="en-US"/>
        </w:rPr>
        <w:t>" alt="</w:t>
      </w:r>
      <w:proofErr w:type="spellStart"/>
      <w:r w:rsidRPr="00841DE5">
        <w:rPr>
          <w:sz w:val="28"/>
          <w:szCs w:val="28"/>
          <w:lang w:val="en-US"/>
        </w:rPr>
        <w:t>vk</w:t>
      </w:r>
      <w:proofErr w:type="spellEnd"/>
      <w:r w:rsidRPr="00841DE5">
        <w:rPr>
          <w:sz w:val="28"/>
          <w:szCs w:val="28"/>
          <w:lang w:val="en-US"/>
        </w:rPr>
        <w:t>"&gt;&lt;/a&gt;</w:t>
      </w:r>
    </w:p>
    <w:p w14:paraId="5495B6A2" w14:textId="77777777" w:rsidR="00841DE5" w:rsidRPr="00841DE5" w:rsidRDefault="00841DE5" w:rsidP="00841DE5">
      <w:pPr>
        <w:rPr>
          <w:sz w:val="28"/>
          <w:szCs w:val="28"/>
          <w:lang w:val="en-US"/>
        </w:rPr>
      </w:pPr>
      <w:r w:rsidRPr="00841DE5">
        <w:rPr>
          <w:sz w:val="28"/>
          <w:szCs w:val="28"/>
          <w:lang w:val="en-US"/>
        </w:rPr>
        <w:t xml:space="preserve">            &lt;a </w:t>
      </w:r>
      <w:proofErr w:type="spellStart"/>
      <w:r w:rsidRPr="00841DE5">
        <w:rPr>
          <w:sz w:val="28"/>
          <w:szCs w:val="28"/>
          <w:lang w:val="en-US"/>
        </w:rPr>
        <w:t>href</w:t>
      </w:r>
      <w:proofErr w:type="spellEnd"/>
      <w:r w:rsidRPr="00841DE5">
        <w:rPr>
          <w:sz w:val="28"/>
          <w:szCs w:val="28"/>
          <w:lang w:val="en-US"/>
        </w:rPr>
        <w:t>="https://telegram.com"&gt;&lt;</w:t>
      </w:r>
      <w:proofErr w:type="spellStart"/>
      <w:r w:rsidRPr="00841DE5">
        <w:rPr>
          <w:sz w:val="28"/>
          <w:szCs w:val="28"/>
          <w:lang w:val="en-US"/>
        </w:rPr>
        <w:t>img</w:t>
      </w:r>
      <w:proofErr w:type="spellEnd"/>
      <w:r w:rsidRPr="00841DE5">
        <w:rPr>
          <w:sz w:val="28"/>
          <w:szCs w:val="28"/>
          <w:lang w:val="en-US"/>
        </w:rPr>
        <w:t xml:space="preserve"> width="30" </w:t>
      </w:r>
      <w:proofErr w:type="spellStart"/>
      <w:r w:rsidRPr="00841DE5">
        <w:rPr>
          <w:sz w:val="28"/>
          <w:szCs w:val="28"/>
          <w:lang w:val="en-US"/>
        </w:rPr>
        <w:t>src</w:t>
      </w:r>
      <w:proofErr w:type="spellEnd"/>
      <w:r w:rsidRPr="00841DE5">
        <w:rPr>
          <w:sz w:val="28"/>
          <w:szCs w:val="28"/>
          <w:lang w:val="en-US"/>
        </w:rPr>
        <w:t>="image/</w:t>
      </w:r>
      <w:proofErr w:type="spellStart"/>
      <w:r w:rsidRPr="00841DE5">
        <w:rPr>
          <w:sz w:val="28"/>
          <w:szCs w:val="28"/>
          <w:lang w:val="en-US"/>
        </w:rPr>
        <w:t>telegram.svg</w:t>
      </w:r>
      <w:proofErr w:type="spellEnd"/>
      <w:r w:rsidRPr="00841DE5">
        <w:rPr>
          <w:sz w:val="28"/>
          <w:szCs w:val="28"/>
          <w:lang w:val="en-US"/>
        </w:rPr>
        <w:t>" alt="telegram"&gt;&lt;/a&gt;</w:t>
      </w:r>
    </w:p>
    <w:p w14:paraId="0E8C4A15" w14:textId="77777777" w:rsidR="00841DE5" w:rsidRPr="00841DE5" w:rsidRDefault="00841DE5" w:rsidP="00841DE5">
      <w:pPr>
        <w:rPr>
          <w:sz w:val="28"/>
          <w:szCs w:val="28"/>
          <w:lang w:val="en-US"/>
        </w:rPr>
      </w:pPr>
      <w:r w:rsidRPr="00841DE5">
        <w:rPr>
          <w:sz w:val="28"/>
          <w:szCs w:val="28"/>
          <w:lang w:val="en-US"/>
        </w:rPr>
        <w:lastRenderedPageBreak/>
        <w:t xml:space="preserve">            &lt;a </w:t>
      </w:r>
      <w:proofErr w:type="spellStart"/>
      <w:r w:rsidRPr="00841DE5">
        <w:rPr>
          <w:sz w:val="28"/>
          <w:szCs w:val="28"/>
          <w:lang w:val="en-US"/>
        </w:rPr>
        <w:t>href</w:t>
      </w:r>
      <w:proofErr w:type="spellEnd"/>
      <w:r w:rsidRPr="00841DE5">
        <w:rPr>
          <w:sz w:val="28"/>
          <w:szCs w:val="28"/>
          <w:lang w:val="en-US"/>
        </w:rPr>
        <w:t>="https://whatsapp.com"&gt;&lt;</w:t>
      </w:r>
      <w:proofErr w:type="spellStart"/>
      <w:r w:rsidRPr="00841DE5">
        <w:rPr>
          <w:sz w:val="28"/>
          <w:szCs w:val="28"/>
          <w:lang w:val="en-US"/>
        </w:rPr>
        <w:t>img</w:t>
      </w:r>
      <w:proofErr w:type="spellEnd"/>
      <w:r w:rsidRPr="00841DE5">
        <w:rPr>
          <w:sz w:val="28"/>
          <w:szCs w:val="28"/>
          <w:lang w:val="en-US"/>
        </w:rPr>
        <w:t xml:space="preserve"> width="30" </w:t>
      </w:r>
      <w:proofErr w:type="spellStart"/>
      <w:r w:rsidRPr="00841DE5">
        <w:rPr>
          <w:sz w:val="28"/>
          <w:szCs w:val="28"/>
          <w:lang w:val="en-US"/>
        </w:rPr>
        <w:t>src</w:t>
      </w:r>
      <w:proofErr w:type="spellEnd"/>
      <w:r w:rsidRPr="00841DE5">
        <w:rPr>
          <w:sz w:val="28"/>
          <w:szCs w:val="28"/>
          <w:lang w:val="en-US"/>
        </w:rPr>
        <w:t>="image/</w:t>
      </w:r>
      <w:proofErr w:type="spellStart"/>
      <w:r w:rsidRPr="00841DE5">
        <w:rPr>
          <w:sz w:val="28"/>
          <w:szCs w:val="28"/>
          <w:lang w:val="en-US"/>
        </w:rPr>
        <w:t>whatsapp.svg</w:t>
      </w:r>
      <w:proofErr w:type="spellEnd"/>
      <w:r w:rsidRPr="00841DE5">
        <w:rPr>
          <w:sz w:val="28"/>
          <w:szCs w:val="28"/>
          <w:lang w:val="en-US"/>
        </w:rPr>
        <w:t>" alt="</w:t>
      </w:r>
      <w:proofErr w:type="spellStart"/>
      <w:r w:rsidRPr="00841DE5">
        <w:rPr>
          <w:sz w:val="28"/>
          <w:szCs w:val="28"/>
          <w:lang w:val="en-US"/>
        </w:rPr>
        <w:t>whatsapp</w:t>
      </w:r>
      <w:proofErr w:type="spellEnd"/>
      <w:r w:rsidRPr="00841DE5">
        <w:rPr>
          <w:sz w:val="28"/>
          <w:szCs w:val="28"/>
          <w:lang w:val="en-US"/>
        </w:rPr>
        <w:t>"&gt;&lt;/a&gt;</w:t>
      </w:r>
    </w:p>
    <w:p w14:paraId="3702CA51" w14:textId="77777777" w:rsidR="00841DE5" w:rsidRPr="00841DE5" w:rsidRDefault="00841DE5" w:rsidP="00841DE5">
      <w:pPr>
        <w:rPr>
          <w:sz w:val="28"/>
          <w:szCs w:val="28"/>
          <w:lang w:val="en-US"/>
        </w:rPr>
      </w:pPr>
      <w:r w:rsidRPr="00841DE5">
        <w:rPr>
          <w:sz w:val="28"/>
          <w:szCs w:val="28"/>
          <w:lang w:val="en-US"/>
        </w:rPr>
        <w:t>        &lt;/div&gt;        </w:t>
      </w:r>
    </w:p>
    <w:p w14:paraId="0118523B" w14:textId="77777777" w:rsidR="00841DE5" w:rsidRPr="00841DE5" w:rsidRDefault="00841DE5" w:rsidP="00841DE5">
      <w:pPr>
        <w:rPr>
          <w:sz w:val="28"/>
          <w:szCs w:val="28"/>
          <w:lang w:val="en-US"/>
        </w:rPr>
      </w:pPr>
      <w:r w:rsidRPr="00841DE5">
        <w:rPr>
          <w:sz w:val="28"/>
          <w:szCs w:val="28"/>
          <w:lang w:val="en-US"/>
        </w:rPr>
        <w:t>    &lt;/</w:t>
      </w:r>
      <w:proofErr w:type="spellStart"/>
      <w:r w:rsidRPr="00841DE5">
        <w:rPr>
          <w:sz w:val="28"/>
          <w:szCs w:val="28"/>
          <w:lang w:val="en-US"/>
        </w:rPr>
        <w:t>selectoin</w:t>
      </w:r>
      <w:proofErr w:type="spellEnd"/>
      <w:r w:rsidRPr="00841DE5">
        <w:rPr>
          <w:sz w:val="28"/>
          <w:szCs w:val="28"/>
          <w:lang w:val="en-US"/>
        </w:rPr>
        <w:t>&gt;</w:t>
      </w:r>
    </w:p>
    <w:p w14:paraId="1D175BE1" w14:textId="77777777" w:rsidR="00841DE5" w:rsidRPr="00841DE5" w:rsidRDefault="00841DE5" w:rsidP="00841DE5">
      <w:pPr>
        <w:rPr>
          <w:sz w:val="28"/>
          <w:szCs w:val="28"/>
          <w:lang w:val="en-US"/>
        </w:rPr>
      </w:pPr>
      <w:r w:rsidRPr="00841DE5">
        <w:rPr>
          <w:sz w:val="28"/>
          <w:szCs w:val="28"/>
          <w:lang w:val="en-US"/>
        </w:rPr>
        <w:t>    &lt;/div&gt;</w:t>
      </w:r>
    </w:p>
    <w:p w14:paraId="242C944B" w14:textId="77777777" w:rsidR="00841DE5" w:rsidRPr="00841DE5" w:rsidRDefault="00841DE5" w:rsidP="00841DE5">
      <w:pPr>
        <w:rPr>
          <w:sz w:val="28"/>
          <w:szCs w:val="28"/>
          <w:lang w:val="en-US"/>
        </w:rPr>
      </w:pPr>
      <w:r w:rsidRPr="00841DE5">
        <w:rPr>
          <w:sz w:val="28"/>
          <w:szCs w:val="28"/>
          <w:lang w:val="en-US"/>
        </w:rPr>
        <w:t>&lt;/body&gt;</w:t>
      </w:r>
    </w:p>
    <w:p w14:paraId="5D41C026" w14:textId="77777777" w:rsidR="00841DE5" w:rsidRPr="00841DE5" w:rsidRDefault="00841DE5" w:rsidP="00841DE5">
      <w:pPr>
        <w:rPr>
          <w:sz w:val="28"/>
          <w:szCs w:val="28"/>
          <w:lang w:val="en-US"/>
        </w:rPr>
      </w:pPr>
      <w:r w:rsidRPr="00841DE5">
        <w:rPr>
          <w:sz w:val="28"/>
          <w:szCs w:val="28"/>
          <w:lang w:val="en-US"/>
        </w:rPr>
        <w:t>&lt;/html&gt;</w:t>
      </w:r>
    </w:p>
    <w:p w14:paraId="1E6D89B5" w14:textId="77777777" w:rsidR="00841DE5" w:rsidRPr="00841DE5" w:rsidRDefault="00841DE5" w:rsidP="00841DE5">
      <w:pPr>
        <w:rPr>
          <w:sz w:val="28"/>
          <w:szCs w:val="28"/>
          <w:lang w:val="en-US"/>
        </w:rPr>
      </w:pPr>
    </w:p>
    <w:p w14:paraId="68FB5479" w14:textId="049EF6B5" w:rsidR="00C43B5B" w:rsidRDefault="00C43B5B" w:rsidP="00C43B5B">
      <w:pPr>
        <w:ind w:firstLine="708"/>
        <w:jc w:val="both"/>
        <w:rPr>
          <w:sz w:val="28"/>
          <w:szCs w:val="28"/>
        </w:rPr>
      </w:pPr>
      <w:r>
        <w:rPr>
          <w:sz w:val="28"/>
          <w:szCs w:val="28"/>
        </w:rPr>
        <w:t xml:space="preserve">Файл </w:t>
      </w:r>
      <w:r>
        <w:rPr>
          <w:b/>
          <w:bCs/>
          <w:sz w:val="28"/>
          <w:szCs w:val="28"/>
          <w:lang w:val="en-US"/>
        </w:rPr>
        <w:t>reviews</w:t>
      </w:r>
      <w:r w:rsidRPr="00F930E4">
        <w:rPr>
          <w:b/>
          <w:bCs/>
          <w:sz w:val="28"/>
          <w:szCs w:val="28"/>
        </w:rPr>
        <w:t>.</w:t>
      </w:r>
      <w:proofErr w:type="spellStart"/>
      <w:r>
        <w:rPr>
          <w:b/>
          <w:bCs/>
          <w:sz w:val="28"/>
          <w:szCs w:val="28"/>
          <w:lang w:val="en-US"/>
        </w:rPr>
        <w:t>js</w:t>
      </w:r>
      <w:proofErr w:type="spellEnd"/>
      <w:r>
        <w:rPr>
          <w:sz w:val="28"/>
          <w:szCs w:val="28"/>
        </w:rPr>
        <w:t xml:space="preserve"> позволяет добавить услуги, отзывы о них</w:t>
      </w:r>
      <w:r w:rsidR="0004319A">
        <w:rPr>
          <w:sz w:val="28"/>
          <w:szCs w:val="28"/>
        </w:rPr>
        <w:t xml:space="preserve"> и</w:t>
      </w:r>
      <w:r>
        <w:rPr>
          <w:sz w:val="28"/>
          <w:szCs w:val="28"/>
        </w:rPr>
        <w:t xml:space="preserve"> их удалить. А также списком просмотреть все добавленные отзывы об услугах.</w:t>
      </w:r>
    </w:p>
    <w:p w14:paraId="0CE483EC" w14:textId="77777777" w:rsidR="00C43B5B" w:rsidRDefault="00C43B5B" w:rsidP="00C43B5B">
      <w:pPr>
        <w:ind w:firstLine="708"/>
        <w:jc w:val="both"/>
        <w:rPr>
          <w:sz w:val="28"/>
          <w:szCs w:val="28"/>
        </w:rPr>
      </w:pPr>
    </w:p>
    <w:p w14:paraId="1758E88A" w14:textId="77777777" w:rsidR="00C43B5B" w:rsidRPr="00C43B5B" w:rsidRDefault="00C43B5B" w:rsidP="00C43B5B">
      <w:pPr>
        <w:rPr>
          <w:sz w:val="28"/>
          <w:szCs w:val="28"/>
        </w:rPr>
      </w:pPr>
      <w:proofErr w:type="spellStart"/>
      <w:r w:rsidRPr="00C43B5B">
        <w:rPr>
          <w:sz w:val="28"/>
          <w:szCs w:val="28"/>
        </w:rPr>
        <w:t>document.addEventListener</w:t>
      </w:r>
      <w:proofErr w:type="spellEnd"/>
      <w:r w:rsidRPr="00C43B5B">
        <w:rPr>
          <w:sz w:val="28"/>
          <w:szCs w:val="28"/>
        </w:rPr>
        <w:t>('</w:t>
      </w:r>
      <w:proofErr w:type="spellStart"/>
      <w:r w:rsidRPr="00C43B5B">
        <w:rPr>
          <w:sz w:val="28"/>
          <w:szCs w:val="28"/>
        </w:rPr>
        <w:t>DOMContentLoaded</w:t>
      </w:r>
      <w:proofErr w:type="spellEnd"/>
      <w:r w:rsidRPr="00C43B5B">
        <w:rPr>
          <w:sz w:val="28"/>
          <w:szCs w:val="28"/>
        </w:rPr>
        <w:t>', () =&gt; {</w:t>
      </w:r>
    </w:p>
    <w:p w14:paraId="48DDC15C" w14:textId="77777777" w:rsidR="00C43B5B" w:rsidRPr="00C43B5B" w:rsidRDefault="00C43B5B" w:rsidP="00C43B5B">
      <w:pPr>
        <w:rPr>
          <w:sz w:val="28"/>
          <w:szCs w:val="28"/>
          <w:lang w:val="en-US"/>
        </w:rPr>
      </w:pPr>
      <w:r w:rsidRPr="00C43B5B">
        <w:rPr>
          <w:sz w:val="28"/>
          <w:szCs w:val="28"/>
        </w:rPr>
        <w:t xml:space="preserve">    </w:t>
      </w:r>
      <w:r w:rsidRPr="00C43B5B">
        <w:rPr>
          <w:sz w:val="28"/>
          <w:szCs w:val="28"/>
          <w:lang w:val="en-US"/>
        </w:rPr>
        <w:t xml:space="preserve">const </w:t>
      </w:r>
      <w:proofErr w:type="spellStart"/>
      <w:r w:rsidRPr="00C43B5B">
        <w:rPr>
          <w:sz w:val="28"/>
          <w:szCs w:val="28"/>
          <w:lang w:val="en-US"/>
        </w:rPr>
        <w:t>productInput</w:t>
      </w:r>
      <w:proofErr w:type="spellEnd"/>
      <w:r w:rsidRPr="00C43B5B">
        <w:rPr>
          <w:sz w:val="28"/>
          <w:szCs w:val="28"/>
          <w:lang w:val="en-US"/>
        </w:rPr>
        <w:t xml:space="preserve"> = </w:t>
      </w:r>
      <w:proofErr w:type="spellStart"/>
      <w:proofErr w:type="gramStart"/>
      <w:r w:rsidRPr="00C43B5B">
        <w:rPr>
          <w:sz w:val="28"/>
          <w:szCs w:val="28"/>
          <w:lang w:val="en-US"/>
        </w:rPr>
        <w:t>document.getElementById</w:t>
      </w:r>
      <w:proofErr w:type="spellEnd"/>
      <w:proofErr w:type="gramEnd"/>
      <w:r w:rsidRPr="00C43B5B">
        <w:rPr>
          <w:sz w:val="28"/>
          <w:szCs w:val="28"/>
          <w:lang w:val="en-US"/>
        </w:rPr>
        <w:t>('</w:t>
      </w:r>
      <w:proofErr w:type="spellStart"/>
      <w:r w:rsidRPr="00C43B5B">
        <w:rPr>
          <w:sz w:val="28"/>
          <w:szCs w:val="28"/>
          <w:lang w:val="en-US"/>
        </w:rPr>
        <w:t>productInput</w:t>
      </w:r>
      <w:proofErr w:type="spellEnd"/>
      <w:r w:rsidRPr="00C43B5B">
        <w:rPr>
          <w:sz w:val="28"/>
          <w:szCs w:val="28"/>
          <w:lang w:val="en-US"/>
        </w:rPr>
        <w:t>');</w:t>
      </w:r>
    </w:p>
    <w:p w14:paraId="7E4FCE58" w14:textId="77777777" w:rsidR="00C43B5B" w:rsidRPr="00C43B5B" w:rsidRDefault="00C43B5B" w:rsidP="00C43B5B">
      <w:pPr>
        <w:rPr>
          <w:sz w:val="28"/>
          <w:szCs w:val="28"/>
          <w:lang w:val="en-US"/>
        </w:rPr>
      </w:pPr>
      <w:r w:rsidRPr="00C43B5B">
        <w:rPr>
          <w:sz w:val="28"/>
          <w:szCs w:val="28"/>
          <w:lang w:val="en-US"/>
        </w:rPr>
        <w:t xml:space="preserve">    const </w:t>
      </w:r>
      <w:proofErr w:type="spellStart"/>
      <w:r w:rsidRPr="00C43B5B">
        <w:rPr>
          <w:sz w:val="28"/>
          <w:szCs w:val="28"/>
          <w:lang w:val="en-US"/>
        </w:rPr>
        <w:t>reviewInput</w:t>
      </w:r>
      <w:proofErr w:type="spellEnd"/>
      <w:r w:rsidRPr="00C43B5B">
        <w:rPr>
          <w:sz w:val="28"/>
          <w:szCs w:val="28"/>
          <w:lang w:val="en-US"/>
        </w:rPr>
        <w:t xml:space="preserve"> = </w:t>
      </w:r>
      <w:proofErr w:type="spellStart"/>
      <w:proofErr w:type="gramStart"/>
      <w:r w:rsidRPr="00C43B5B">
        <w:rPr>
          <w:sz w:val="28"/>
          <w:szCs w:val="28"/>
          <w:lang w:val="en-US"/>
        </w:rPr>
        <w:t>document.getElementById</w:t>
      </w:r>
      <w:proofErr w:type="spellEnd"/>
      <w:proofErr w:type="gramEnd"/>
      <w:r w:rsidRPr="00C43B5B">
        <w:rPr>
          <w:sz w:val="28"/>
          <w:szCs w:val="28"/>
          <w:lang w:val="en-US"/>
        </w:rPr>
        <w:t>('</w:t>
      </w:r>
      <w:proofErr w:type="spellStart"/>
      <w:r w:rsidRPr="00C43B5B">
        <w:rPr>
          <w:sz w:val="28"/>
          <w:szCs w:val="28"/>
          <w:lang w:val="en-US"/>
        </w:rPr>
        <w:t>reviewInput</w:t>
      </w:r>
      <w:proofErr w:type="spellEnd"/>
      <w:r w:rsidRPr="00C43B5B">
        <w:rPr>
          <w:sz w:val="28"/>
          <w:szCs w:val="28"/>
          <w:lang w:val="en-US"/>
        </w:rPr>
        <w:t>');</w:t>
      </w:r>
    </w:p>
    <w:p w14:paraId="56AC03B3" w14:textId="77777777" w:rsidR="00C43B5B" w:rsidRPr="00C43B5B" w:rsidRDefault="00C43B5B" w:rsidP="00C43B5B">
      <w:pPr>
        <w:rPr>
          <w:sz w:val="28"/>
          <w:szCs w:val="28"/>
          <w:lang w:val="en-US"/>
        </w:rPr>
      </w:pPr>
      <w:r w:rsidRPr="00C43B5B">
        <w:rPr>
          <w:sz w:val="28"/>
          <w:szCs w:val="28"/>
          <w:lang w:val="en-US"/>
        </w:rPr>
        <w:t xml:space="preserve">    const </w:t>
      </w:r>
      <w:proofErr w:type="spellStart"/>
      <w:r w:rsidRPr="00C43B5B">
        <w:rPr>
          <w:sz w:val="28"/>
          <w:szCs w:val="28"/>
          <w:lang w:val="en-US"/>
        </w:rPr>
        <w:t>addReviewButton</w:t>
      </w:r>
      <w:proofErr w:type="spellEnd"/>
      <w:r w:rsidRPr="00C43B5B">
        <w:rPr>
          <w:sz w:val="28"/>
          <w:szCs w:val="28"/>
          <w:lang w:val="en-US"/>
        </w:rPr>
        <w:t xml:space="preserve"> = </w:t>
      </w:r>
      <w:proofErr w:type="spellStart"/>
      <w:proofErr w:type="gramStart"/>
      <w:r w:rsidRPr="00C43B5B">
        <w:rPr>
          <w:sz w:val="28"/>
          <w:szCs w:val="28"/>
          <w:lang w:val="en-US"/>
        </w:rPr>
        <w:t>document.getElementById</w:t>
      </w:r>
      <w:proofErr w:type="spellEnd"/>
      <w:proofErr w:type="gramEnd"/>
      <w:r w:rsidRPr="00C43B5B">
        <w:rPr>
          <w:sz w:val="28"/>
          <w:szCs w:val="28"/>
          <w:lang w:val="en-US"/>
        </w:rPr>
        <w:t>('</w:t>
      </w:r>
      <w:proofErr w:type="spellStart"/>
      <w:r w:rsidRPr="00C43B5B">
        <w:rPr>
          <w:sz w:val="28"/>
          <w:szCs w:val="28"/>
          <w:lang w:val="en-US"/>
        </w:rPr>
        <w:t>addReviewButton</w:t>
      </w:r>
      <w:proofErr w:type="spellEnd"/>
      <w:r w:rsidRPr="00C43B5B">
        <w:rPr>
          <w:sz w:val="28"/>
          <w:szCs w:val="28"/>
          <w:lang w:val="en-US"/>
        </w:rPr>
        <w:t>');</w:t>
      </w:r>
    </w:p>
    <w:p w14:paraId="2016BC13" w14:textId="77777777" w:rsidR="00C43B5B" w:rsidRPr="00C43B5B" w:rsidRDefault="00C43B5B" w:rsidP="00C43B5B">
      <w:pPr>
        <w:rPr>
          <w:sz w:val="28"/>
          <w:szCs w:val="28"/>
          <w:lang w:val="en-US"/>
        </w:rPr>
      </w:pPr>
      <w:r w:rsidRPr="00C43B5B">
        <w:rPr>
          <w:sz w:val="28"/>
          <w:szCs w:val="28"/>
          <w:lang w:val="en-US"/>
        </w:rPr>
        <w:t xml:space="preserve">    const </w:t>
      </w:r>
      <w:proofErr w:type="spellStart"/>
      <w:r w:rsidRPr="00C43B5B">
        <w:rPr>
          <w:sz w:val="28"/>
          <w:szCs w:val="28"/>
          <w:lang w:val="en-US"/>
        </w:rPr>
        <w:t>productsList</w:t>
      </w:r>
      <w:proofErr w:type="spellEnd"/>
      <w:r w:rsidRPr="00C43B5B">
        <w:rPr>
          <w:sz w:val="28"/>
          <w:szCs w:val="28"/>
          <w:lang w:val="en-US"/>
        </w:rPr>
        <w:t xml:space="preserve"> = </w:t>
      </w:r>
      <w:proofErr w:type="spellStart"/>
      <w:proofErr w:type="gramStart"/>
      <w:r w:rsidRPr="00C43B5B">
        <w:rPr>
          <w:sz w:val="28"/>
          <w:szCs w:val="28"/>
          <w:lang w:val="en-US"/>
        </w:rPr>
        <w:t>document.getElementById</w:t>
      </w:r>
      <w:proofErr w:type="spellEnd"/>
      <w:proofErr w:type="gramEnd"/>
      <w:r w:rsidRPr="00C43B5B">
        <w:rPr>
          <w:sz w:val="28"/>
          <w:szCs w:val="28"/>
          <w:lang w:val="en-US"/>
        </w:rPr>
        <w:t>('products');</w:t>
      </w:r>
    </w:p>
    <w:p w14:paraId="2339FAC6" w14:textId="77777777" w:rsidR="00C43B5B" w:rsidRPr="00C43B5B" w:rsidRDefault="00C43B5B" w:rsidP="00C43B5B">
      <w:pPr>
        <w:rPr>
          <w:sz w:val="28"/>
          <w:szCs w:val="28"/>
          <w:lang w:val="en-US"/>
        </w:rPr>
      </w:pPr>
      <w:r w:rsidRPr="00C43B5B">
        <w:rPr>
          <w:sz w:val="28"/>
          <w:szCs w:val="28"/>
          <w:lang w:val="en-US"/>
        </w:rPr>
        <w:t xml:space="preserve">    const </w:t>
      </w:r>
      <w:proofErr w:type="spellStart"/>
      <w:r w:rsidRPr="00C43B5B">
        <w:rPr>
          <w:sz w:val="28"/>
          <w:szCs w:val="28"/>
          <w:lang w:val="en-US"/>
        </w:rPr>
        <w:t>productReviews</w:t>
      </w:r>
      <w:proofErr w:type="spellEnd"/>
      <w:r w:rsidRPr="00C43B5B">
        <w:rPr>
          <w:sz w:val="28"/>
          <w:szCs w:val="28"/>
          <w:lang w:val="en-US"/>
        </w:rPr>
        <w:t xml:space="preserve"> = </w:t>
      </w:r>
      <w:proofErr w:type="spellStart"/>
      <w:proofErr w:type="gramStart"/>
      <w:r w:rsidRPr="00C43B5B">
        <w:rPr>
          <w:sz w:val="28"/>
          <w:szCs w:val="28"/>
          <w:lang w:val="en-US"/>
        </w:rPr>
        <w:t>document.getElementById</w:t>
      </w:r>
      <w:proofErr w:type="spellEnd"/>
      <w:proofErr w:type="gramEnd"/>
      <w:r w:rsidRPr="00C43B5B">
        <w:rPr>
          <w:sz w:val="28"/>
          <w:szCs w:val="28"/>
          <w:lang w:val="en-US"/>
        </w:rPr>
        <w:t>('</w:t>
      </w:r>
      <w:proofErr w:type="spellStart"/>
      <w:r w:rsidRPr="00C43B5B">
        <w:rPr>
          <w:sz w:val="28"/>
          <w:szCs w:val="28"/>
          <w:lang w:val="en-US"/>
        </w:rPr>
        <w:t>productReviews</w:t>
      </w:r>
      <w:proofErr w:type="spellEnd"/>
      <w:r w:rsidRPr="00C43B5B">
        <w:rPr>
          <w:sz w:val="28"/>
          <w:szCs w:val="28"/>
          <w:lang w:val="en-US"/>
        </w:rPr>
        <w:t>');</w:t>
      </w:r>
    </w:p>
    <w:p w14:paraId="0256378E" w14:textId="77777777" w:rsidR="00C43B5B" w:rsidRPr="00C43B5B" w:rsidRDefault="00C43B5B" w:rsidP="00C43B5B">
      <w:pPr>
        <w:rPr>
          <w:sz w:val="28"/>
          <w:szCs w:val="28"/>
          <w:lang w:val="en-US"/>
        </w:rPr>
      </w:pPr>
    </w:p>
    <w:p w14:paraId="409DE9D9" w14:textId="77777777" w:rsidR="00C43B5B" w:rsidRPr="00C43B5B" w:rsidRDefault="00C43B5B" w:rsidP="00C43B5B">
      <w:pPr>
        <w:rPr>
          <w:sz w:val="28"/>
          <w:szCs w:val="28"/>
          <w:lang w:val="en-US"/>
        </w:rPr>
      </w:pPr>
      <w:r w:rsidRPr="00C43B5B">
        <w:rPr>
          <w:sz w:val="28"/>
          <w:szCs w:val="28"/>
          <w:lang w:val="en-US"/>
        </w:rPr>
        <w:t xml:space="preserve">    </w:t>
      </w:r>
      <w:proofErr w:type="spellStart"/>
      <w:r w:rsidRPr="00C43B5B">
        <w:rPr>
          <w:sz w:val="28"/>
          <w:szCs w:val="28"/>
          <w:lang w:val="en-US"/>
        </w:rPr>
        <w:t>addReviewButton.addEventListener</w:t>
      </w:r>
      <w:proofErr w:type="spellEnd"/>
      <w:r w:rsidRPr="00C43B5B">
        <w:rPr>
          <w:sz w:val="28"/>
          <w:szCs w:val="28"/>
          <w:lang w:val="en-US"/>
        </w:rPr>
        <w:t>('click', () =&gt; {</w:t>
      </w:r>
    </w:p>
    <w:p w14:paraId="05210A92" w14:textId="77777777" w:rsidR="00C43B5B" w:rsidRPr="00C43B5B" w:rsidRDefault="00C43B5B" w:rsidP="00C43B5B">
      <w:pPr>
        <w:rPr>
          <w:sz w:val="28"/>
          <w:szCs w:val="28"/>
          <w:lang w:val="en-US"/>
        </w:rPr>
      </w:pPr>
      <w:r w:rsidRPr="00C43B5B">
        <w:rPr>
          <w:sz w:val="28"/>
          <w:szCs w:val="28"/>
          <w:lang w:val="en-US"/>
        </w:rPr>
        <w:t xml:space="preserve">        const </w:t>
      </w:r>
      <w:proofErr w:type="spellStart"/>
      <w:r w:rsidRPr="00C43B5B">
        <w:rPr>
          <w:sz w:val="28"/>
          <w:szCs w:val="28"/>
          <w:lang w:val="en-US"/>
        </w:rPr>
        <w:t>productName</w:t>
      </w:r>
      <w:proofErr w:type="spellEnd"/>
      <w:r w:rsidRPr="00C43B5B">
        <w:rPr>
          <w:sz w:val="28"/>
          <w:szCs w:val="28"/>
          <w:lang w:val="en-US"/>
        </w:rPr>
        <w:t xml:space="preserve"> = </w:t>
      </w:r>
      <w:proofErr w:type="spellStart"/>
      <w:proofErr w:type="gramStart"/>
      <w:r w:rsidRPr="00C43B5B">
        <w:rPr>
          <w:sz w:val="28"/>
          <w:szCs w:val="28"/>
          <w:lang w:val="en-US"/>
        </w:rPr>
        <w:t>productInput.value.trim</w:t>
      </w:r>
      <w:proofErr w:type="spellEnd"/>
      <w:proofErr w:type="gramEnd"/>
      <w:r w:rsidRPr="00C43B5B">
        <w:rPr>
          <w:sz w:val="28"/>
          <w:szCs w:val="28"/>
          <w:lang w:val="en-US"/>
        </w:rPr>
        <w:t>();</w:t>
      </w:r>
    </w:p>
    <w:p w14:paraId="5F9F3A42" w14:textId="77777777" w:rsidR="00C43B5B" w:rsidRPr="00C43B5B" w:rsidRDefault="00C43B5B" w:rsidP="00C43B5B">
      <w:pPr>
        <w:rPr>
          <w:sz w:val="28"/>
          <w:szCs w:val="28"/>
          <w:lang w:val="en-US"/>
        </w:rPr>
      </w:pPr>
      <w:r w:rsidRPr="00C43B5B">
        <w:rPr>
          <w:sz w:val="28"/>
          <w:szCs w:val="28"/>
          <w:lang w:val="en-US"/>
        </w:rPr>
        <w:t xml:space="preserve">        const review = </w:t>
      </w:r>
      <w:proofErr w:type="spellStart"/>
      <w:proofErr w:type="gramStart"/>
      <w:r w:rsidRPr="00C43B5B">
        <w:rPr>
          <w:sz w:val="28"/>
          <w:szCs w:val="28"/>
          <w:lang w:val="en-US"/>
        </w:rPr>
        <w:t>reviewInput.value.trim</w:t>
      </w:r>
      <w:proofErr w:type="spellEnd"/>
      <w:proofErr w:type="gramEnd"/>
      <w:r w:rsidRPr="00C43B5B">
        <w:rPr>
          <w:sz w:val="28"/>
          <w:szCs w:val="28"/>
          <w:lang w:val="en-US"/>
        </w:rPr>
        <w:t>();</w:t>
      </w:r>
    </w:p>
    <w:p w14:paraId="7A8AF128" w14:textId="77777777" w:rsidR="00C43B5B" w:rsidRPr="00C43B5B" w:rsidRDefault="00C43B5B" w:rsidP="00C43B5B">
      <w:pPr>
        <w:rPr>
          <w:sz w:val="28"/>
          <w:szCs w:val="28"/>
          <w:lang w:val="en-US"/>
        </w:rPr>
      </w:pPr>
    </w:p>
    <w:p w14:paraId="3F527D0C" w14:textId="77777777" w:rsidR="00C43B5B" w:rsidRPr="00C43B5B" w:rsidRDefault="00C43B5B" w:rsidP="00C43B5B">
      <w:pPr>
        <w:rPr>
          <w:sz w:val="28"/>
          <w:szCs w:val="28"/>
          <w:lang w:val="en-US"/>
        </w:rPr>
      </w:pPr>
      <w:r w:rsidRPr="00C43B5B">
        <w:rPr>
          <w:sz w:val="28"/>
          <w:szCs w:val="28"/>
          <w:lang w:val="en-US"/>
        </w:rPr>
        <w:t>        if (</w:t>
      </w:r>
      <w:proofErr w:type="spellStart"/>
      <w:r w:rsidRPr="00C43B5B">
        <w:rPr>
          <w:sz w:val="28"/>
          <w:szCs w:val="28"/>
          <w:lang w:val="en-US"/>
        </w:rPr>
        <w:t>productName</w:t>
      </w:r>
      <w:proofErr w:type="spellEnd"/>
      <w:r w:rsidRPr="00C43B5B">
        <w:rPr>
          <w:sz w:val="28"/>
          <w:szCs w:val="28"/>
          <w:lang w:val="en-US"/>
        </w:rPr>
        <w:t xml:space="preserve"> &amp;&amp; review) {</w:t>
      </w:r>
    </w:p>
    <w:p w14:paraId="5A941664" w14:textId="77777777" w:rsidR="00C43B5B" w:rsidRPr="00C43B5B" w:rsidRDefault="00C43B5B" w:rsidP="00C43B5B">
      <w:pPr>
        <w:rPr>
          <w:sz w:val="28"/>
          <w:szCs w:val="28"/>
          <w:lang w:val="en-US"/>
        </w:rPr>
      </w:pPr>
      <w:r w:rsidRPr="00C43B5B">
        <w:rPr>
          <w:sz w:val="28"/>
          <w:szCs w:val="28"/>
          <w:lang w:val="en-US"/>
        </w:rPr>
        <w:t xml:space="preserve">            </w:t>
      </w:r>
      <w:proofErr w:type="spellStart"/>
      <w:proofErr w:type="gramStart"/>
      <w:r w:rsidRPr="00C43B5B">
        <w:rPr>
          <w:sz w:val="28"/>
          <w:szCs w:val="28"/>
          <w:lang w:val="en-US"/>
        </w:rPr>
        <w:t>addReviewToStorage</w:t>
      </w:r>
      <w:proofErr w:type="spellEnd"/>
      <w:r w:rsidRPr="00C43B5B">
        <w:rPr>
          <w:sz w:val="28"/>
          <w:szCs w:val="28"/>
          <w:lang w:val="en-US"/>
        </w:rPr>
        <w:t>(</w:t>
      </w:r>
      <w:proofErr w:type="spellStart"/>
      <w:proofErr w:type="gramEnd"/>
      <w:r w:rsidRPr="00C43B5B">
        <w:rPr>
          <w:sz w:val="28"/>
          <w:szCs w:val="28"/>
          <w:lang w:val="en-US"/>
        </w:rPr>
        <w:t>productName</w:t>
      </w:r>
      <w:proofErr w:type="spellEnd"/>
      <w:r w:rsidRPr="00C43B5B">
        <w:rPr>
          <w:sz w:val="28"/>
          <w:szCs w:val="28"/>
          <w:lang w:val="en-US"/>
        </w:rPr>
        <w:t>, review);</w:t>
      </w:r>
    </w:p>
    <w:p w14:paraId="7E2BDCC8" w14:textId="77777777" w:rsidR="00C43B5B" w:rsidRPr="00C43B5B" w:rsidRDefault="00C43B5B" w:rsidP="00C43B5B">
      <w:pPr>
        <w:rPr>
          <w:sz w:val="28"/>
          <w:szCs w:val="28"/>
          <w:lang w:val="en-US"/>
        </w:rPr>
      </w:pPr>
      <w:r w:rsidRPr="00C43B5B">
        <w:rPr>
          <w:sz w:val="28"/>
          <w:szCs w:val="28"/>
          <w:lang w:val="en-US"/>
        </w:rPr>
        <w:t xml:space="preserve">            </w:t>
      </w:r>
      <w:proofErr w:type="spellStart"/>
      <w:r w:rsidRPr="00C43B5B">
        <w:rPr>
          <w:sz w:val="28"/>
          <w:szCs w:val="28"/>
          <w:lang w:val="en-US"/>
        </w:rPr>
        <w:t>productInput.value</w:t>
      </w:r>
      <w:proofErr w:type="spellEnd"/>
      <w:r w:rsidRPr="00C43B5B">
        <w:rPr>
          <w:sz w:val="28"/>
          <w:szCs w:val="28"/>
          <w:lang w:val="en-US"/>
        </w:rPr>
        <w:t xml:space="preserve"> = '';</w:t>
      </w:r>
    </w:p>
    <w:p w14:paraId="73C1D86B" w14:textId="77777777" w:rsidR="00C43B5B" w:rsidRPr="00C43B5B" w:rsidRDefault="00C43B5B" w:rsidP="00C43B5B">
      <w:pPr>
        <w:rPr>
          <w:sz w:val="28"/>
          <w:szCs w:val="28"/>
          <w:lang w:val="en-US"/>
        </w:rPr>
      </w:pPr>
      <w:r w:rsidRPr="00C43B5B">
        <w:rPr>
          <w:sz w:val="28"/>
          <w:szCs w:val="28"/>
          <w:lang w:val="en-US"/>
        </w:rPr>
        <w:t xml:space="preserve">            </w:t>
      </w:r>
      <w:proofErr w:type="spellStart"/>
      <w:r w:rsidRPr="00C43B5B">
        <w:rPr>
          <w:sz w:val="28"/>
          <w:szCs w:val="28"/>
          <w:lang w:val="en-US"/>
        </w:rPr>
        <w:t>reviewInput.value</w:t>
      </w:r>
      <w:proofErr w:type="spellEnd"/>
      <w:r w:rsidRPr="00C43B5B">
        <w:rPr>
          <w:sz w:val="28"/>
          <w:szCs w:val="28"/>
          <w:lang w:val="en-US"/>
        </w:rPr>
        <w:t xml:space="preserve"> = '';</w:t>
      </w:r>
    </w:p>
    <w:p w14:paraId="6E987322" w14:textId="77777777" w:rsidR="00C43B5B" w:rsidRPr="007361A4" w:rsidRDefault="00C43B5B" w:rsidP="00C43B5B">
      <w:pPr>
        <w:rPr>
          <w:sz w:val="28"/>
          <w:szCs w:val="28"/>
          <w:lang w:val="en-US"/>
        </w:rPr>
      </w:pPr>
      <w:r w:rsidRPr="00C43B5B">
        <w:rPr>
          <w:sz w:val="28"/>
          <w:szCs w:val="28"/>
          <w:lang w:val="en-US"/>
        </w:rPr>
        <w:t xml:space="preserve">        </w:t>
      </w:r>
      <w:r w:rsidRPr="007361A4">
        <w:rPr>
          <w:sz w:val="28"/>
          <w:szCs w:val="28"/>
          <w:lang w:val="en-US"/>
        </w:rPr>
        <w:t>} else {</w:t>
      </w:r>
    </w:p>
    <w:p w14:paraId="6985DFB4" w14:textId="77777777" w:rsidR="00C43B5B" w:rsidRPr="009B2EDC" w:rsidRDefault="00C43B5B" w:rsidP="00C43B5B">
      <w:pPr>
        <w:rPr>
          <w:sz w:val="28"/>
          <w:szCs w:val="28"/>
        </w:rPr>
      </w:pPr>
      <w:r w:rsidRPr="007361A4">
        <w:rPr>
          <w:sz w:val="28"/>
          <w:szCs w:val="28"/>
          <w:lang w:val="en-US"/>
        </w:rPr>
        <w:t xml:space="preserve">            </w:t>
      </w:r>
      <w:proofErr w:type="gramStart"/>
      <w:r w:rsidRPr="007361A4">
        <w:rPr>
          <w:sz w:val="28"/>
          <w:szCs w:val="28"/>
          <w:lang w:val="en-US"/>
        </w:rPr>
        <w:t>alert</w:t>
      </w:r>
      <w:r w:rsidRPr="009B2EDC">
        <w:rPr>
          <w:sz w:val="28"/>
          <w:szCs w:val="28"/>
        </w:rPr>
        <w:t>(</w:t>
      </w:r>
      <w:proofErr w:type="gramEnd"/>
      <w:r w:rsidRPr="009B2EDC">
        <w:rPr>
          <w:sz w:val="28"/>
          <w:szCs w:val="28"/>
        </w:rPr>
        <w:t>'</w:t>
      </w:r>
      <w:r w:rsidRPr="00C43B5B">
        <w:rPr>
          <w:sz w:val="28"/>
          <w:szCs w:val="28"/>
        </w:rPr>
        <w:t>Пожалуйста</w:t>
      </w:r>
      <w:r w:rsidRPr="009B2EDC">
        <w:rPr>
          <w:sz w:val="28"/>
          <w:szCs w:val="28"/>
        </w:rPr>
        <w:t xml:space="preserve">, </w:t>
      </w:r>
      <w:r w:rsidRPr="00C43B5B">
        <w:rPr>
          <w:sz w:val="28"/>
          <w:szCs w:val="28"/>
        </w:rPr>
        <w:t>введите</w:t>
      </w:r>
      <w:r w:rsidRPr="009B2EDC">
        <w:rPr>
          <w:sz w:val="28"/>
          <w:szCs w:val="28"/>
        </w:rPr>
        <w:t xml:space="preserve"> </w:t>
      </w:r>
      <w:r w:rsidRPr="00C43B5B">
        <w:rPr>
          <w:sz w:val="28"/>
          <w:szCs w:val="28"/>
        </w:rPr>
        <w:t>название</w:t>
      </w:r>
      <w:r w:rsidRPr="009B2EDC">
        <w:rPr>
          <w:sz w:val="28"/>
          <w:szCs w:val="28"/>
        </w:rPr>
        <w:t xml:space="preserve"> </w:t>
      </w:r>
      <w:r w:rsidRPr="00C43B5B">
        <w:rPr>
          <w:sz w:val="28"/>
          <w:szCs w:val="28"/>
        </w:rPr>
        <w:t>услуги</w:t>
      </w:r>
      <w:r w:rsidRPr="009B2EDC">
        <w:rPr>
          <w:sz w:val="28"/>
          <w:szCs w:val="28"/>
        </w:rPr>
        <w:t xml:space="preserve"> </w:t>
      </w:r>
      <w:r w:rsidRPr="00C43B5B">
        <w:rPr>
          <w:sz w:val="28"/>
          <w:szCs w:val="28"/>
        </w:rPr>
        <w:t>и</w:t>
      </w:r>
      <w:r w:rsidRPr="009B2EDC">
        <w:rPr>
          <w:sz w:val="28"/>
          <w:szCs w:val="28"/>
        </w:rPr>
        <w:t xml:space="preserve"> </w:t>
      </w:r>
      <w:r w:rsidRPr="00C43B5B">
        <w:rPr>
          <w:sz w:val="28"/>
          <w:szCs w:val="28"/>
        </w:rPr>
        <w:t>отзыв</w:t>
      </w:r>
      <w:r w:rsidRPr="009B2EDC">
        <w:rPr>
          <w:sz w:val="28"/>
          <w:szCs w:val="28"/>
        </w:rPr>
        <w:t>.');</w:t>
      </w:r>
    </w:p>
    <w:p w14:paraId="4FE3DC13" w14:textId="77777777" w:rsidR="00C43B5B" w:rsidRPr="00C43B5B" w:rsidRDefault="00C43B5B" w:rsidP="00C43B5B">
      <w:pPr>
        <w:rPr>
          <w:sz w:val="28"/>
          <w:szCs w:val="28"/>
          <w:lang w:val="en-US"/>
        </w:rPr>
      </w:pPr>
      <w:r w:rsidRPr="007361A4">
        <w:rPr>
          <w:sz w:val="28"/>
          <w:szCs w:val="28"/>
          <w:lang w:val="en-US"/>
        </w:rPr>
        <w:t> </w:t>
      </w:r>
      <w:r w:rsidRPr="009B2EDC">
        <w:rPr>
          <w:sz w:val="28"/>
          <w:szCs w:val="28"/>
        </w:rPr>
        <w:t xml:space="preserve"> </w:t>
      </w:r>
      <w:r w:rsidRPr="007361A4">
        <w:rPr>
          <w:sz w:val="28"/>
          <w:szCs w:val="28"/>
          <w:lang w:val="en-US"/>
        </w:rPr>
        <w:t> </w:t>
      </w:r>
      <w:r w:rsidRPr="009B2EDC">
        <w:rPr>
          <w:sz w:val="28"/>
          <w:szCs w:val="28"/>
        </w:rPr>
        <w:t xml:space="preserve"> </w:t>
      </w:r>
      <w:r w:rsidRPr="007361A4">
        <w:rPr>
          <w:sz w:val="28"/>
          <w:szCs w:val="28"/>
          <w:lang w:val="en-US"/>
        </w:rPr>
        <w:t> </w:t>
      </w:r>
      <w:r w:rsidRPr="009B2EDC">
        <w:rPr>
          <w:sz w:val="28"/>
          <w:szCs w:val="28"/>
        </w:rPr>
        <w:t xml:space="preserve"> </w:t>
      </w:r>
      <w:r w:rsidRPr="007361A4">
        <w:rPr>
          <w:sz w:val="28"/>
          <w:szCs w:val="28"/>
          <w:lang w:val="en-US"/>
        </w:rPr>
        <w:t> </w:t>
      </w:r>
      <w:r w:rsidRPr="009B2EDC">
        <w:rPr>
          <w:sz w:val="28"/>
          <w:szCs w:val="28"/>
        </w:rPr>
        <w:t xml:space="preserve"> </w:t>
      </w:r>
      <w:r w:rsidRPr="00C43B5B">
        <w:rPr>
          <w:sz w:val="28"/>
          <w:szCs w:val="28"/>
          <w:lang w:val="en-US"/>
        </w:rPr>
        <w:t>}</w:t>
      </w:r>
    </w:p>
    <w:p w14:paraId="737E9D04" w14:textId="77777777" w:rsidR="00C43B5B" w:rsidRPr="00C43B5B" w:rsidRDefault="00C43B5B" w:rsidP="00C43B5B">
      <w:pPr>
        <w:rPr>
          <w:sz w:val="28"/>
          <w:szCs w:val="28"/>
          <w:lang w:val="en-US"/>
        </w:rPr>
      </w:pPr>
      <w:r w:rsidRPr="00C43B5B">
        <w:rPr>
          <w:sz w:val="28"/>
          <w:szCs w:val="28"/>
          <w:lang w:val="en-US"/>
        </w:rPr>
        <w:t>    });</w:t>
      </w:r>
    </w:p>
    <w:p w14:paraId="5B5A93AB" w14:textId="77777777" w:rsidR="00C43B5B" w:rsidRPr="00C43B5B" w:rsidRDefault="00C43B5B" w:rsidP="00C43B5B">
      <w:pPr>
        <w:rPr>
          <w:sz w:val="28"/>
          <w:szCs w:val="28"/>
          <w:lang w:val="en-US"/>
        </w:rPr>
      </w:pPr>
    </w:p>
    <w:p w14:paraId="3CDFF2A5" w14:textId="77777777" w:rsidR="00C43B5B" w:rsidRPr="00C43B5B" w:rsidRDefault="00C43B5B" w:rsidP="00C43B5B">
      <w:pPr>
        <w:rPr>
          <w:sz w:val="28"/>
          <w:szCs w:val="28"/>
          <w:lang w:val="en-US"/>
        </w:rPr>
      </w:pPr>
      <w:r w:rsidRPr="00C43B5B">
        <w:rPr>
          <w:sz w:val="28"/>
          <w:szCs w:val="28"/>
          <w:lang w:val="en-US"/>
        </w:rPr>
        <w:t xml:space="preserve">    </w:t>
      </w:r>
      <w:proofErr w:type="spellStart"/>
      <w:r w:rsidRPr="00C43B5B">
        <w:rPr>
          <w:sz w:val="28"/>
          <w:szCs w:val="28"/>
          <w:lang w:val="en-US"/>
        </w:rPr>
        <w:t>productsList.addEventListener</w:t>
      </w:r>
      <w:proofErr w:type="spellEnd"/>
      <w:r w:rsidRPr="00C43B5B">
        <w:rPr>
          <w:sz w:val="28"/>
          <w:szCs w:val="28"/>
          <w:lang w:val="en-US"/>
        </w:rPr>
        <w:t>('click', (event) =&gt; {</w:t>
      </w:r>
    </w:p>
    <w:p w14:paraId="766C7084" w14:textId="77777777" w:rsidR="00C43B5B" w:rsidRPr="00C43B5B" w:rsidRDefault="00C43B5B" w:rsidP="00C43B5B">
      <w:pPr>
        <w:rPr>
          <w:sz w:val="28"/>
          <w:szCs w:val="28"/>
          <w:lang w:val="en-US"/>
        </w:rPr>
      </w:pPr>
      <w:r w:rsidRPr="00C43B5B">
        <w:rPr>
          <w:sz w:val="28"/>
          <w:szCs w:val="28"/>
          <w:lang w:val="en-US"/>
        </w:rPr>
        <w:t>        if (</w:t>
      </w:r>
      <w:proofErr w:type="spellStart"/>
      <w:proofErr w:type="gramStart"/>
      <w:r w:rsidRPr="00C43B5B">
        <w:rPr>
          <w:sz w:val="28"/>
          <w:szCs w:val="28"/>
          <w:lang w:val="en-US"/>
        </w:rPr>
        <w:t>event.target</w:t>
      </w:r>
      <w:proofErr w:type="gramEnd"/>
      <w:r w:rsidRPr="00C43B5B">
        <w:rPr>
          <w:sz w:val="28"/>
          <w:szCs w:val="28"/>
          <w:lang w:val="en-US"/>
        </w:rPr>
        <w:t>.tagName</w:t>
      </w:r>
      <w:proofErr w:type="spellEnd"/>
      <w:r w:rsidRPr="00C43B5B">
        <w:rPr>
          <w:sz w:val="28"/>
          <w:szCs w:val="28"/>
          <w:lang w:val="en-US"/>
        </w:rPr>
        <w:t xml:space="preserve"> === 'LI') {</w:t>
      </w:r>
    </w:p>
    <w:p w14:paraId="39256A38" w14:textId="77777777" w:rsidR="00C43B5B" w:rsidRPr="00C43B5B" w:rsidRDefault="00C43B5B" w:rsidP="00C43B5B">
      <w:pPr>
        <w:rPr>
          <w:sz w:val="28"/>
          <w:szCs w:val="28"/>
          <w:lang w:val="en-US"/>
        </w:rPr>
      </w:pPr>
      <w:r w:rsidRPr="00C43B5B">
        <w:rPr>
          <w:sz w:val="28"/>
          <w:szCs w:val="28"/>
          <w:lang w:val="en-US"/>
        </w:rPr>
        <w:t xml:space="preserve">            const </w:t>
      </w:r>
      <w:proofErr w:type="spellStart"/>
      <w:r w:rsidRPr="00C43B5B">
        <w:rPr>
          <w:sz w:val="28"/>
          <w:szCs w:val="28"/>
          <w:lang w:val="en-US"/>
        </w:rPr>
        <w:t>productName</w:t>
      </w:r>
      <w:proofErr w:type="spellEnd"/>
      <w:r w:rsidRPr="00C43B5B">
        <w:rPr>
          <w:sz w:val="28"/>
          <w:szCs w:val="28"/>
          <w:lang w:val="en-US"/>
        </w:rPr>
        <w:t xml:space="preserve"> = </w:t>
      </w:r>
      <w:proofErr w:type="spellStart"/>
      <w:proofErr w:type="gramStart"/>
      <w:r w:rsidRPr="00C43B5B">
        <w:rPr>
          <w:sz w:val="28"/>
          <w:szCs w:val="28"/>
          <w:lang w:val="en-US"/>
        </w:rPr>
        <w:t>event.target</w:t>
      </w:r>
      <w:proofErr w:type="gramEnd"/>
      <w:r w:rsidRPr="00C43B5B">
        <w:rPr>
          <w:sz w:val="28"/>
          <w:szCs w:val="28"/>
          <w:lang w:val="en-US"/>
        </w:rPr>
        <w:t>.textContent</w:t>
      </w:r>
      <w:proofErr w:type="spellEnd"/>
      <w:r w:rsidRPr="00C43B5B">
        <w:rPr>
          <w:sz w:val="28"/>
          <w:szCs w:val="28"/>
          <w:lang w:val="en-US"/>
        </w:rPr>
        <w:t>;</w:t>
      </w:r>
    </w:p>
    <w:p w14:paraId="6B68C055" w14:textId="77777777" w:rsidR="00C43B5B" w:rsidRPr="00C43B5B" w:rsidRDefault="00C43B5B" w:rsidP="00C43B5B">
      <w:pPr>
        <w:rPr>
          <w:sz w:val="28"/>
          <w:szCs w:val="28"/>
          <w:lang w:val="en-US"/>
        </w:rPr>
      </w:pPr>
      <w:r w:rsidRPr="00C43B5B">
        <w:rPr>
          <w:sz w:val="28"/>
          <w:szCs w:val="28"/>
          <w:lang w:val="en-US"/>
        </w:rPr>
        <w:t xml:space="preserve">            </w:t>
      </w:r>
      <w:proofErr w:type="spellStart"/>
      <w:r w:rsidRPr="00C43B5B">
        <w:rPr>
          <w:sz w:val="28"/>
          <w:szCs w:val="28"/>
          <w:lang w:val="en-US"/>
        </w:rPr>
        <w:t>showReviews</w:t>
      </w:r>
      <w:proofErr w:type="spellEnd"/>
      <w:r w:rsidRPr="00C43B5B">
        <w:rPr>
          <w:sz w:val="28"/>
          <w:szCs w:val="28"/>
          <w:lang w:val="en-US"/>
        </w:rPr>
        <w:t>(</w:t>
      </w:r>
      <w:proofErr w:type="spellStart"/>
      <w:r w:rsidRPr="00C43B5B">
        <w:rPr>
          <w:sz w:val="28"/>
          <w:szCs w:val="28"/>
          <w:lang w:val="en-US"/>
        </w:rPr>
        <w:t>productName</w:t>
      </w:r>
      <w:proofErr w:type="spellEnd"/>
      <w:r w:rsidRPr="00C43B5B">
        <w:rPr>
          <w:sz w:val="28"/>
          <w:szCs w:val="28"/>
          <w:lang w:val="en-US"/>
        </w:rPr>
        <w:t>);</w:t>
      </w:r>
    </w:p>
    <w:p w14:paraId="2CA75C7D" w14:textId="77777777" w:rsidR="00C43B5B" w:rsidRPr="00C43B5B" w:rsidRDefault="00C43B5B" w:rsidP="00C43B5B">
      <w:pPr>
        <w:rPr>
          <w:sz w:val="28"/>
          <w:szCs w:val="28"/>
          <w:lang w:val="en-US"/>
        </w:rPr>
      </w:pPr>
      <w:r w:rsidRPr="00C43B5B">
        <w:rPr>
          <w:sz w:val="28"/>
          <w:szCs w:val="28"/>
          <w:lang w:val="en-US"/>
        </w:rPr>
        <w:t>        }</w:t>
      </w:r>
    </w:p>
    <w:p w14:paraId="2B93F88F" w14:textId="77777777" w:rsidR="00C43B5B" w:rsidRPr="00C43B5B" w:rsidRDefault="00C43B5B" w:rsidP="00C43B5B">
      <w:pPr>
        <w:rPr>
          <w:sz w:val="28"/>
          <w:szCs w:val="28"/>
          <w:lang w:val="en-US"/>
        </w:rPr>
      </w:pPr>
      <w:r w:rsidRPr="00C43B5B">
        <w:rPr>
          <w:sz w:val="28"/>
          <w:szCs w:val="28"/>
          <w:lang w:val="en-US"/>
        </w:rPr>
        <w:t>    });</w:t>
      </w:r>
    </w:p>
    <w:p w14:paraId="66B354EC" w14:textId="77777777" w:rsidR="00C43B5B" w:rsidRPr="00C43B5B" w:rsidRDefault="00C43B5B" w:rsidP="00C43B5B">
      <w:pPr>
        <w:rPr>
          <w:sz w:val="28"/>
          <w:szCs w:val="28"/>
          <w:lang w:val="en-US"/>
        </w:rPr>
      </w:pPr>
    </w:p>
    <w:p w14:paraId="08CDCCD0" w14:textId="77777777" w:rsidR="00C43B5B" w:rsidRPr="00C43B5B" w:rsidRDefault="00C43B5B" w:rsidP="00C43B5B">
      <w:pPr>
        <w:rPr>
          <w:sz w:val="28"/>
          <w:szCs w:val="28"/>
          <w:lang w:val="en-US"/>
        </w:rPr>
      </w:pPr>
      <w:r w:rsidRPr="00C43B5B">
        <w:rPr>
          <w:sz w:val="28"/>
          <w:szCs w:val="28"/>
          <w:lang w:val="en-US"/>
        </w:rPr>
        <w:t xml:space="preserve">    </w:t>
      </w:r>
      <w:proofErr w:type="spellStart"/>
      <w:r w:rsidRPr="00C43B5B">
        <w:rPr>
          <w:sz w:val="28"/>
          <w:szCs w:val="28"/>
          <w:lang w:val="en-US"/>
        </w:rPr>
        <w:t>productReviews.addEventListener</w:t>
      </w:r>
      <w:proofErr w:type="spellEnd"/>
      <w:r w:rsidRPr="00C43B5B">
        <w:rPr>
          <w:sz w:val="28"/>
          <w:szCs w:val="28"/>
          <w:lang w:val="en-US"/>
        </w:rPr>
        <w:t>('click', (event) =&gt; {</w:t>
      </w:r>
    </w:p>
    <w:p w14:paraId="5A36EA54" w14:textId="77777777" w:rsidR="00C43B5B" w:rsidRPr="00C43B5B" w:rsidRDefault="00C43B5B" w:rsidP="00C43B5B">
      <w:pPr>
        <w:rPr>
          <w:sz w:val="28"/>
          <w:szCs w:val="28"/>
          <w:lang w:val="en-US"/>
        </w:rPr>
      </w:pPr>
      <w:r w:rsidRPr="00C43B5B">
        <w:rPr>
          <w:sz w:val="28"/>
          <w:szCs w:val="28"/>
          <w:lang w:val="en-US"/>
        </w:rPr>
        <w:t>        if (</w:t>
      </w:r>
      <w:proofErr w:type="spellStart"/>
      <w:proofErr w:type="gramStart"/>
      <w:r w:rsidRPr="00C43B5B">
        <w:rPr>
          <w:sz w:val="28"/>
          <w:szCs w:val="28"/>
          <w:lang w:val="en-US"/>
        </w:rPr>
        <w:t>event.target</w:t>
      </w:r>
      <w:proofErr w:type="gramEnd"/>
      <w:r w:rsidRPr="00C43B5B">
        <w:rPr>
          <w:sz w:val="28"/>
          <w:szCs w:val="28"/>
          <w:lang w:val="en-US"/>
        </w:rPr>
        <w:t>.classList.contains</w:t>
      </w:r>
      <w:proofErr w:type="spellEnd"/>
      <w:r w:rsidRPr="00C43B5B">
        <w:rPr>
          <w:sz w:val="28"/>
          <w:szCs w:val="28"/>
          <w:lang w:val="en-US"/>
        </w:rPr>
        <w:t>('delete-button')) {</w:t>
      </w:r>
    </w:p>
    <w:p w14:paraId="07C87D26" w14:textId="77777777" w:rsidR="00C43B5B" w:rsidRPr="00C43B5B" w:rsidRDefault="00C43B5B" w:rsidP="00C43B5B">
      <w:pPr>
        <w:rPr>
          <w:sz w:val="28"/>
          <w:szCs w:val="28"/>
          <w:lang w:val="en-US"/>
        </w:rPr>
      </w:pPr>
      <w:r w:rsidRPr="00C43B5B">
        <w:rPr>
          <w:sz w:val="28"/>
          <w:szCs w:val="28"/>
          <w:lang w:val="en-US"/>
        </w:rPr>
        <w:t xml:space="preserve">            const </w:t>
      </w:r>
      <w:proofErr w:type="spellStart"/>
      <w:r w:rsidRPr="00C43B5B">
        <w:rPr>
          <w:sz w:val="28"/>
          <w:szCs w:val="28"/>
          <w:lang w:val="en-US"/>
        </w:rPr>
        <w:t>reviewText</w:t>
      </w:r>
      <w:proofErr w:type="spellEnd"/>
      <w:r w:rsidRPr="00C43B5B">
        <w:rPr>
          <w:sz w:val="28"/>
          <w:szCs w:val="28"/>
          <w:lang w:val="en-US"/>
        </w:rPr>
        <w:t xml:space="preserve"> = </w:t>
      </w:r>
      <w:proofErr w:type="spellStart"/>
      <w:proofErr w:type="gramStart"/>
      <w:r w:rsidRPr="00C43B5B">
        <w:rPr>
          <w:sz w:val="28"/>
          <w:szCs w:val="28"/>
          <w:lang w:val="en-US"/>
        </w:rPr>
        <w:t>event.target</w:t>
      </w:r>
      <w:proofErr w:type="gramEnd"/>
      <w:r w:rsidRPr="00C43B5B">
        <w:rPr>
          <w:sz w:val="28"/>
          <w:szCs w:val="28"/>
          <w:lang w:val="en-US"/>
        </w:rPr>
        <w:t>.getAttribute</w:t>
      </w:r>
      <w:proofErr w:type="spellEnd"/>
      <w:r w:rsidRPr="00C43B5B">
        <w:rPr>
          <w:sz w:val="28"/>
          <w:szCs w:val="28"/>
          <w:lang w:val="en-US"/>
        </w:rPr>
        <w:t>('data-review');</w:t>
      </w:r>
    </w:p>
    <w:p w14:paraId="3175CC1C" w14:textId="77777777" w:rsidR="00C43B5B" w:rsidRPr="00C43B5B" w:rsidRDefault="00C43B5B" w:rsidP="00C43B5B">
      <w:pPr>
        <w:rPr>
          <w:sz w:val="28"/>
          <w:szCs w:val="28"/>
          <w:lang w:val="en-US"/>
        </w:rPr>
      </w:pPr>
      <w:r w:rsidRPr="00C43B5B">
        <w:rPr>
          <w:sz w:val="28"/>
          <w:szCs w:val="28"/>
          <w:lang w:val="en-US"/>
        </w:rPr>
        <w:t xml:space="preserve">            const </w:t>
      </w:r>
      <w:proofErr w:type="spellStart"/>
      <w:r w:rsidRPr="00C43B5B">
        <w:rPr>
          <w:sz w:val="28"/>
          <w:szCs w:val="28"/>
          <w:lang w:val="en-US"/>
        </w:rPr>
        <w:t>productName</w:t>
      </w:r>
      <w:proofErr w:type="spellEnd"/>
      <w:r w:rsidRPr="00C43B5B">
        <w:rPr>
          <w:sz w:val="28"/>
          <w:szCs w:val="28"/>
          <w:lang w:val="en-US"/>
        </w:rPr>
        <w:t xml:space="preserve"> = </w:t>
      </w:r>
      <w:proofErr w:type="spellStart"/>
      <w:proofErr w:type="gramStart"/>
      <w:r w:rsidRPr="00C43B5B">
        <w:rPr>
          <w:sz w:val="28"/>
          <w:szCs w:val="28"/>
          <w:lang w:val="en-US"/>
        </w:rPr>
        <w:t>event.target</w:t>
      </w:r>
      <w:proofErr w:type="gramEnd"/>
      <w:r w:rsidRPr="00C43B5B">
        <w:rPr>
          <w:sz w:val="28"/>
          <w:szCs w:val="28"/>
          <w:lang w:val="en-US"/>
        </w:rPr>
        <w:t>.getAttribute</w:t>
      </w:r>
      <w:proofErr w:type="spellEnd"/>
      <w:r w:rsidRPr="00C43B5B">
        <w:rPr>
          <w:sz w:val="28"/>
          <w:szCs w:val="28"/>
          <w:lang w:val="en-US"/>
        </w:rPr>
        <w:t>('data-product');</w:t>
      </w:r>
    </w:p>
    <w:p w14:paraId="0F241595" w14:textId="77777777" w:rsidR="00C43B5B" w:rsidRPr="00C43B5B" w:rsidRDefault="00C43B5B" w:rsidP="00C43B5B">
      <w:pPr>
        <w:rPr>
          <w:sz w:val="28"/>
          <w:szCs w:val="28"/>
          <w:lang w:val="en-US"/>
        </w:rPr>
      </w:pPr>
      <w:r w:rsidRPr="00C43B5B">
        <w:rPr>
          <w:sz w:val="28"/>
          <w:szCs w:val="28"/>
          <w:lang w:val="en-US"/>
        </w:rPr>
        <w:t xml:space="preserve">            </w:t>
      </w:r>
      <w:proofErr w:type="spellStart"/>
      <w:proofErr w:type="gramStart"/>
      <w:r w:rsidRPr="00C43B5B">
        <w:rPr>
          <w:sz w:val="28"/>
          <w:szCs w:val="28"/>
          <w:lang w:val="en-US"/>
        </w:rPr>
        <w:t>deleteReviewFromStorage</w:t>
      </w:r>
      <w:proofErr w:type="spellEnd"/>
      <w:r w:rsidRPr="00C43B5B">
        <w:rPr>
          <w:sz w:val="28"/>
          <w:szCs w:val="28"/>
          <w:lang w:val="en-US"/>
        </w:rPr>
        <w:t>(</w:t>
      </w:r>
      <w:proofErr w:type="spellStart"/>
      <w:proofErr w:type="gramEnd"/>
      <w:r w:rsidRPr="00C43B5B">
        <w:rPr>
          <w:sz w:val="28"/>
          <w:szCs w:val="28"/>
          <w:lang w:val="en-US"/>
        </w:rPr>
        <w:t>productName</w:t>
      </w:r>
      <w:proofErr w:type="spellEnd"/>
      <w:r w:rsidRPr="00C43B5B">
        <w:rPr>
          <w:sz w:val="28"/>
          <w:szCs w:val="28"/>
          <w:lang w:val="en-US"/>
        </w:rPr>
        <w:t xml:space="preserve">, </w:t>
      </w:r>
      <w:proofErr w:type="spellStart"/>
      <w:r w:rsidRPr="00C43B5B">
        <w:rPr>
          <w:sz w:val="28"/>
          <w:szCs w:val="28"/>
          <w:lang w:val="en-US"/>
        </w:rPr>
        <w:t>reviewText</w:t>
      </w:r>
      <w:proofErr w:type="spellEnd"/>
      <w:r w:rsidRPr="00C43B5B">
        <w:rPr>
          <w:sz w:val="28"/>
          <w:szCs w:val="28"/>
          <w:lang w:val="en-US"/>
        </w:rPr>
        <w:t>);</w:t>
      </w:r>
    </w:p>
    <w:p w14:paraId="765CAC93" w14:textId="77777777" w:rsidR="00C43B5B" w:rsidRPr="00C43B5B" w:rsidRDefault="00C43B5B" w:rsidP="00C43B5B">
      <w:pPr>
        <w:rPr>
          <w:sz w:val="28"/>
          <w:szCs w:val="28"/>
          <w:lang w:val="en-US"/>
        </w:rPr>
      </w:pPr>
      <w:r w:rsidRPr="00C43B5B">
        <w:rPr>
          <w:sz w:val="28"/>
          <w:szCs w:val="28"/>
          <w:lang w:val="en-US"/>
        </w:rPr>
        <w:t xml:space="preserve">            </w:t>
      </w:r>
      <w:proofErr w:type="spellStart"/>
      <w:r w:rsidRPr="00C43B5B">
        <w:rPr>
          <w:sz w:val="28"/>
          <w:szCs w:val="28"/>
          <w:lang w:val="en-US"/>
        </w:rPr>
        <w:t>showReviews</w:t>
      </w:r>
      <w:proofErr w:type="spellEnd"/>
      <w:r w:rsidRPr="00C43B5B">
        <w:rPr>
          <w:sz w:val="28"/>
          <w:szCs w:val="28"/>
          <w:lang w:val="en-US"/>
        </w:rPr>
        <w:t>(</w:t>
      </w:r>
      <w:proofErr w:type="spellStart"/>
      <w:r w:rsidRPr="00C43B5B">
        <w:rPr>
          <w:sz w:val="28"/>
          <w:szCs w:val="28"/>
          <w:lang w:val="en-US"/>
        </w:rPr>
        <w:t>productName</w:t>
      </w:r>
      <w:proofErr w:type="spellEnd"/>
      <w:r w:rsidRPr="00C43B5B">
        <w:rPr>
          <w:sz w:val="28"/>
          <w:szCs w:val="28"/>
          <w:lang w:val="en-US"/>
        </w:rPr>
        <w:t>);</w:t>
      </w:r>
    </w:p>
    <w:p w14:paraId="5C556D20" w14:textId="77777777" w:rsidR="00C43B5B" w:rsidRPr="00C43B5B" w:rsidRDefault="00C43B5B" w:rsidP="00C43B5B">
      <w:pPr>
        <w:rPr>
          <w:sz w:val="28"/>
          <w:szCs w:val="28"/>
          <w:lang w:val="en-US"/>
        </w:rPr>
      </w:pPr>
      <w:r w:rsidRPr="00C43B5B">
        <w:rPr>
          <w:sz w:val="28"/>
          <w:szCs w:val="28"/>
          <w:lang w:val="en-US"/>
        </w:rPr>
        <w:lastRenderedPageBreak/>
        <w:t>        }</w:t>
      </w:r>
    </w:p>
    <w:p w14:paraId="544849DA" w14:textId="77777777" w:rsidR="00C43B5B" w:rsidRPr="00C43B5B" w:rsidRDefault="00C43B5B" w:rsidP="00C43B5B">
      <w:pPr>
        <w:rPr>
          <w:sz w:val="28"/>
          <w:szCs w:val="28"/>
          <w:lang w:val="en-US"/>
        </w:rPr>
      </w:pPr>
      <w:r w:rsidRPr="00C43B5B">
        <w:rPr>
          <w:sz w:val="28"/>
          <w:szCs w:val="28"/>
          <w:lang w:val="en-US"/>
        </w:rPr>
        <w:t>    });</w:t>
      </w:r>
    </w:p>
    <w:p w14:paraId="7446193E" w14:textId="77777777" w:rsidR="00C43B5B" w:rsidRPr="00C43B5B" w:rsidRDefault="00C43B5B" w:rsidP="00C43B5B">
      <w:pPr>
        <w:rPr>
          <w:sz w:val="28"/>
          <w:szCs w:val="28"/>
          <w:lang w:val="en-US"/>
        </w:rPr>
      </w:pPr>
    </w:p>
    <w:p w14:paraId="404352B0" w14:textId="77777777" w:rsidR="00C43B5B" w:rsidRPr="00C43B5B" w:rsidRDefault="00C43B5B" w:rsidP="00C43B5B">
      <w:pPr>
        <w:rPr>
          <w:sz w:val="28"/>
          <w:szCs w:val="28"/>
          <w:lang w:val="en-US"/>
        </w:rPr>
      </w:pPr>
      <w:r w:rsidRPr="00C43B5B">
        <w:rPr>
          <w:sz w:val="28"/>
          <w:szCs w:val="28"/>
          <w:lang w:val="en-US"/>
        </w:rPr>
        <w:t xml:space="preserve">    </w:t>
      </w:r>
      <w:proofErr w:type="spellStart"/>
      <w:proofErr w:type="gramStart"/>
      <w:r w:rsidRPr="00C43B5B">
        <w:rPr>
          <w:sz w:val="28"/>
          <w:szCs w:val="28"/>
          <w:lang w:val="en-US"/>
        </w:rPr>
        <w:t>loadProducts</w:t>
      </w:r>
      <w:proofErr w:type="spellEnd"/>
      <w:r w:rsidRPr="00C43B5B">
        <w:rPr>
          <w:sz w:val="28"/>
          <w:szCs w:val="28"/>
          <w:lang w:val="en-US"/>
        </w:rPr>
        <w:t>(</w:t>
      </w:r>
      <w:proofErr w:type="gramEnd"/>
      <w:r w:rsidRPr="00C43B5B">
        <w:rPr>
          <w:sz w:val="28"/>
          <w:szCs w:val="28"/>
          <w:lang w:val="en-US"/>
        </w:rPr>
        <w:t>);</w:t>
      </w:r>
    </w:p>
    <w:p w14:paraId="71C80AD1" w14:textId="77777777" w:rsidR="00C43B5B" w:rsidRPr="00C43B5B" w:rsidRDefault="00C43B5B" w:rsidP="00C43B5B">
      <w:pPr>
        <w:rPr>
          <w:sz w:val="28"/>
          <w:szCs w:val="28"/>
          <w:lang w:val="en-US"/>
        </w:rPr>
      </w:pPr>
      <w:r w:rsidRPr="00C43B5B">
        <w:rPr>
          <w:sz w:val="28"/>
          <w:szCs w:val="28"/>
          <w:lang w:val="en-US"/>
        </w:rPr>
        <w:t>});</w:t>
      </w:r>
    </w:p>
    <w:p w14:paraId="2253EECF" w14:textId="77777777" w:rsidR="00C43B5B" w:rsidRPr="00C43B5B" w:rsidRDefault="00C43B5B" w:rsidP="00C43B5B">
      <w:pPr>
        <w:rPr>
          <w:sz w:val="28"/>
          <w:szCs w:val="28"/>
          <w:lang w:val="en-US"/>
        </w:rPr>
      </w:pPr>
    </w:p>
    <w:p w14:paraId="08FD50D9" w14:textId="77777777" w:rsidR="00C43B5B" w:rsidRPr="00C43B5B" w:rsidRDefault="00C43B5B" w:rsidP="00C43B5B">
      <w:pPr>
        <w:rPr>
          <w:sz w:val="28"/>
          <w:szCs w:val="28"/>
          <w:lang w:val="en-US"/>
        </w:rPr>
      </w:pPr>
      <w:r w:rsidRPr="00C43B5B">
        <w:rPr>
          <w:sz w:val="28"/>
          <w:szCs w:val="28"/>
          <w:lang w:val="en-US"/>
        </w:rPr>
        <w:t xml:space="preserve">function </w:t>
      </w:r>
      <w:proofErr w:type="spellStart"/>
      <w:proofErr w:type="gramStart"/>
      <w:r w:rsidRPr="00C43B5B">
        <w:rPr>
          <w:sz w:val="28"/>
          <w:szCs w:val="28"/>
          <w:lang w:val="en-US"/>
        </w:rPr>
        <w:t>addReviewToStorage</w:t>
      </w:r>
      <w:proofErr w:type="spellEnd"/>
      <w:r w:rsidRPr="00C43B5B">
        <w:rPr>
          <w:sz w:val="28"/>
          <w:szCs w:val="28"/>
          <w:lang w:val="en-US"/>
        </w:rPr>
        <w:t>(</w:t>
      </w:r>
      <w:proofErr w:type="gramEnd"/>
      <w:r w:rsidRPr="00C43B5B">
        <w:rPr>
          <w:sz w:val="28"/>
          <w:szCs w:val="28"/>
          <w:lang w:val="en-US"/>
        </w:rPr>
        <w:t>product, review) {</w:t>
      </w:r>
    </w:p>
    <w:p w14:paraId="7913398B" w14:textId="77777777" w:rsidR="00C43B5B" w:rsidRPr="00C43B5B" w:rsidRDefault="00C43B5B" w:rsidP="00C43B5B">
      <w:pPr>
        <w:rPr>
          <w:sz w:val="28"/>
          <w:szCs w:val="28"/>
          <w:lang w:val="en-US"/>
        </w:rPr>
      </w:pPr>
      <w:r w:rsidRPr="00C43B5B">
        <w:rPr>
          <w:sz w:val="28"/>
          <w:szCs w:val="28"/>
          <w:lang w:val="en-US"/>
        </w:rPr>
        <w:t xml:space="preserve">    const products = </w:t>
      </w:r>
      <w:proofErr w:type="spellStart"/>
      <w:r w:rsidRPr="00C43B5B">
        <w:rPr>
          <w:sz w:val="28"/>
          <w:szCs w:val="28"/>
          <w:lang w:val="en-US"/>
        </w:rPr>
        <w:t>JSON.parse</w:t>
      </w:r>
      <w:proofErr w:type="spellEnd"/>
      <w:r w:rsidRPr="00C43B5B">
        <w:rPr>
          <w:sz w:val="28"/>
          <w:szCs w:val="28"/>
          <w:lang w:val="en-US"/>
        </w:rPr>
        <w:t>(</w:t>
      </w:r>
      <w:proofErr w:type="spellStart"/>
      <w:r w:rsidRPr="00C43B5B">
        <w:rPr>
          <w:sz w:val="28"/>
          <w:szCs w:val="28"/>
          <w:lang w:val="en-US"/>
        </w:rPr>
        <w:t>localStorage.getItem</w:t>
      </w:r>
      <w:proofErr w:type="spellEnd"/>
      <w:r w:rsidRPr="00C43B5B">
        <w:rPr>
          <w:sz w:val="28"/>
          <w:szCs w:val="28"/>
          <w:lang w:val="en-US"/>
        </w:rPr>
        <w:t>('products')) || {};</w:t>
      </w:r>
    </w:p>
    <w:p w14:paraId="719389D8" w14:textId="77777777" w:rsidR="00C43B5B" w:rsidRPr="00C43B5B" w:rsidRDefault="00C43B5B" w:rsidP="00C43B5B">
      <w:pPr>
        <w:rPr>
          <w:sz w:val="28"/>
          <w:szCs w:val="28"/>
          <w:lang w:val="en-US"/>
        </w:rPr>
      </w:pPr>
      <w:r w:rsidRPr="00C43B5B">
        <w:rPr>
          <w:sz w:val="28"/>
          <w:szCs w:val="28"/>
          <w:lang w:val="en-US"/>
        </w:rPr>
        <w:t xml:space="preserve">    if </w:t>
      </w:r>
      <w:proofErr w:type="gramStart"/>
      <w:r w:rsidRPr="00C43B5B">
        <w:rPr>
          <w:sz w:val="28"/>
          <w:szCs w:val="28"/>
          <w:lang w:val="en-US"/>
        </w:rPr>
        <w:t>(!products</w:t>
      </w:r>
      <w:proofErr w:type="gramEnd"/>
      <w:r w:rsidRPr="00C43B5B">
        <w:rPr>
          <w:sz w:val="28"/>
          <w:szCs w:val="28"/>
          <w:lang w:val="en-US"/>
        </w:rPr>
        <w:t>[product]) {</w:t>
      </w:r>
    </w:p>
    <w:p w14:paraId="441C2984" w14:textId="77777777" w:rsidR="00C43B5B" w:rsidRPr="00C43B5B" w:rsidRDefault="00C43B5B" w:rsidP="00C43B5B">
      <w:pPr>
        <w:rPr>
          <w:sz w:val="28"/>
          <w:szCs w:val="28"/>
          <w:lang w:val="en-US"/>
        </w:rPr>
      </w:pPr>
      <w:r w:rsidRPr="00C43B5B">
        <w:rPr>
          <w:sz w:val="28"/>
          <w:szCs w:val="28"/>
          <w:lang w:val="en-US"/>
        </w:rPr>
        <w:t>        products[product] = [];</w:t>
      </w:r>
    </w:p>
    <w:p w14:paraId="07718526" w14:textId="77777777" w:rsidR="00C43B5B" w:rsidRPr="00C43B5B" w:rsidRDefault="00C43B5B" w:rsidP="00C43B5B">
      <w:pPr>
        <w:rPr>
          <w:sz w:val="28"/>
          <w:szCs w:val="28"/>
          <w:lang w:val="en-US"/>
        </w:rPr>
      </w:pPr>
      <w:r w:rsidRPr="00C43B5B">
        <w:rPr>
          <w:sz w:val="28"/>
          <w:szCs w:val="28"/>
          <w:lang w:val="en-US"/>
        </w:rPr>
        <w:t>    }</w:t>
      </w:r>
    </w:p>
    <w:p w14:paraId="290DAE44" w14:textId="77777777" w:rsidR="00C43B5B" w:rsidRPr="00C43B5B" w:rsidRDefault="00C43B5B" w:rsidP="00C43B5B">
      <w:pPr>
        <w:rPr>
          <w:sz w:val="28"/>
          <w:szCs w:val="28"/>
          <w:lang w:val="en-US"/>
        </w:rPr>
      </w:pPr>
      <w:r w:rsidRPr="00C43B5B">
        <w:rPr>
          <w:sz w:val="28"/>
          <w:szCs w:val="28"/>
          <w:lang w:val="en-US"/>
        </w:rPr>
        <w:t>    products[product</w:t>
      </w:r>
      <w:proofErr w:type="gramStart"/>
      <w:r w:rsidRPr="00C43B5B">
        <w:rPr>
          <w:sz w:val="28"/>
          <w:szCs w:val="28"/>
          <w:lang w:val="en-US"/>
        </w:rPr>
        <w:t>].push</w:t>
      </w:r>
      <w:proofErr w:type="gramEnd"/>
      <w:r w:rsidRPr="00C43B5B">
        <w:rPr>
          <w:sz w:val="28"/>
          <w:szCs w:val="28"/>
          <w:lang w:val="en-US"/>
        </w:rPr>
        <w:t>(review);</w:t>
      </w:r>
    </w:p>
    <w:p w14:paraId="0CE327AB" w14:textId="77777777" w:rsidR="00C43B5B" w:rsidRPr="00C43B5B" w:rsidRDefault="00C43B5B" w:rsidP="00C43B5B">
      <w:pPr>
        <w:rPr>
          <w:sz w:val="28"/>
          <w:szCs w:val="28"/>
          <w:lang w:val="en-US"/>
        </w:rPr>
      </w:pPr>
      <w:r w:rsidRPr="00C43B5B">
        <w:rPr>
          <w:sz w:val="28"/>
          <w:szCs w:val="28"/>
          <w:lang w:val="en-US"/>
        </w:rPr>
        <w:t xml:space="preserve">    </w:t>
      </w:r>
      <w:proofErr w:type="spellStart"/>
      <w:r w:rsidRPr="00C43B5B">
        <w:rPr>
          <w:sz w:val="28"/>
          <w:szCs w:val="28"/>
          <w:lang w:val="en-US"/>
        </w:rPr>
        <w:t>localStorage.setItem</w:t>
      </w:r>
      <w:proofErr w:type="spellEnd"/>
      <w:r w:rsidRPr="00C43B5B">
        <w:rPr>
          <w:sz w:val="28"/>
          <w:szCs w:val="28"/>
          <w:lang w:val="en-US"/>
        </w:rPr>
        <w:t xml:space="preserve">('products', </w:t>
      </w:r>
      <w:proofErr w:type="spellStart"/>
      <w:r w:rsidRPr="00C43B5B">
        <w:rPr>
          <w:sz w:val="28"/>
          <w:szCs w:val="28"/>
          <w:lang w:val="en-US"/>
        </w:rPr>
        <w:t>JSON.stringify</w:t>
      </w:r>
      <w:proofErr w:type="spellEnd"/>
      <w:r w:rsidRPr="00C43B5B">
        <w:rPr>
          <w:sz w:val="28"/>
          <w:szCs w:val="28"/>
          <w:lang w:val="en-US"/>
        </w:rPr>
        <w:t>(products));</w:t>
      </w:r>
    </w:p>
    <w:p w14:paraId="0175911C" w14:textId="77777777" w:rsidR="00C43B5B" w:rsidRPr="00C43B5B" w:rsidRDefault="00C43B5B" w:rsidP="00C43B5B">
      <w:pPr>
        <w:rPr>
          <w:sz w:val="28"/>
          <w:szCs w:val="28"/>
          <w:lang w:val="en-US"/>
        </w:rPr>
      </w:pPr>
      <w:r w:rsidRPr="00C43B5B">
        <w:rPr>
          <w:sz w:val="28"/>
          <w:szCs w:val="28"/>
          <w:lang w:val="en-US"/>
        </w:rPr>
        <w:t xml:space="preserve">    </w:t>
      </w:r>
      <w:proofErr w:type="spellStart"/>
      <w:proofErr w:type="gramStart"/>
      <w:r w:rsidRPr="00C43B5B">
        <w:rPr>
          <w:sz w:val="28"/>
          <w:szCs w:val="28"/>
          <w:lang w:val="en-US"/>
        </w:rPr>
        <w:t>loadProducts</w:t>
      </w:r>
      <w:proofErr w:type="spellEnd"/>
      <w:r w:rsidRPr="00C43B5B">
        <w:rPr>
          <w:sz w:val="28"/>
          <w:szCs w:val="28"/>
          <w:lang w:val="en-US"/>
        </w:rPr>
        <w:t>(</w:t>
      </w:r>
      <w:proofErr w:type="gramEnd"/>
      <w:r w:rsidRPr="00C43B5B">
        <w:rPr>
          <w:sz w:val="28"/>
          <w:szCs w:val="28"/>
          <w:lang w:val="en-US"/>
        </w:rPr>
        <w:t>);</w:t>
      </w:r>
    </w:p>
    <w:p w14:paraId="164C8550" w14:textId="77777777" w:rsidR="00C43B5B" w:rsidRPr="00C43B5B" w:rsidRDefault="00C43B5B" w:rsidP="00C43B5B">
      <w:pPr>
        <w:rPr>
          <w:sz w:val="28"/>
          <w:szCs w:val="28"/>
          <w:lang w:val="en-US"/>
        </w:rPr>
      </w:pPr>
      <w:r w:rsidRPr="00C43B5B">
        <w:rPr>
          <w:sz w:val="28"/>
          <w:szCs w:val="28"/>
          <w:lang w:val="en-US"/>
        </w:rPr>
        <w:t>}</w:t>
      </w:r>
    </w:p>
    <w:p w14:paraId="10A31300" w14:textId="77777777" w:rsidR="00C43B5B" w:rsidRPr="00C43B5B" w:rsidRDefault="00C43B5B" w:rsidP="00C43B5B">
      <w:pPr>
        <w:rPr>
          <w:sz w:val="28"/>
          <w:szCs w:val="28"/>
          <w:lang w:val="en-US"/>
        </w:rPr>
      </w:pPr>
    </w:p>
    <w:p w14:paraId="5B1CAA2C" w14:textId="77777777" w:rsidR="00C43B5B" w:rsidRPr="00C43B5B" w:rsidRDefault="00C43B5B" w:rsidP="00C43B5B">
      <w:pPr>
        <w:rPr>
          <w:sz w:val="28"/>
          <w:szCs w:val="28"/>
          <w:lang w:val="en-US"/>
        </w:rPr>
      </w:pPr>
      <w:r w:rsidRPr="00C43B5B">
        <w:rPr>
          <w:sz w:val="28"/>
          <w:szCs w:val="28"/>
          <w:lang w:val="en-US"/>
        </w:rPr>
        <w:t xml:space="preserve">function </w:t>
      </w:r>
      <w:proofErr w:type="spellStart"/>
      <w:proofErr w:type="gramStart"/>
      <w:r w:rsidRPr="00C43B5B">
        <w:rPr>
          <w:sz w:val="28"/>
          <w:szCs w:val="28"/>
          <w:lang w:val="en-US"/>
        </w:rPr>
        <w:t>deleteReviewFromStorage</w:t>
      </w:r>
      <w:proofErr w:type="spellEnd"/>
      <w:r w:rsidRPr="00C43B5B">
        <w:rPr>
          <w:sz w:val="28"/>
          <w:szCs w:val="28"/>
          <w:lang w:val="en-US"/>
        </w:rPr>
        <w:t>(</w:t>
      </w:r>
      <w:proofErr w:type="gramEnd"/>
      <w:r w:rsidRPr="00C43B5B">
        <w:rPr>
          <w:sz w:val="28"/>
          <w:szCs w:val="28"/>
          <w:lang w:val="en-US"/>
        </w:rPr>
        <w:t>product, review) {</w:t>
      </w:r>
    </w:p>
    <w:p w14:paraId="75B940E5" w14:textId="77777777" w:rsidR="00C43B5B" w:rsidRPr="00C43B5B" w:rsidRDefault="00C43B5B" w:rsidP="00C43B5B">
      <w:pPr>
        <w:rPr>
          <w:sz w:val="28"/>
          <w:szCs w:val="28"/>
          <w:lang w:val="en-US"/>
        </w:rPr>
      </w:pPr>
      <w:r w:rsidRPr="00C43B5B">
        <w:rPr>
          <w:sz w:val="28"/>
          <w:szCs w:val="28"/>
          <w:lang w:val="en-US"/>
        </w:rPr>
        <w:t xml:space="preserve">    const products = </w:t>
      </w:r>
      <w:proofErr w:type="spellStart"/>
      <w:r w:rsidRPr="00C43B5B">
        <w:rPr>
          <w:sz w:val="28"/>
          <w:szCs w:val="28"/>
          <w:lang w:val="en-US"/>
        </w:rPr>
        <w:t>JSON.parse</w:t>
      </w:r>
      <w:proofErr w:type="spellEnd"/>
      <w:r w:rsidRPr="00C43B5B">
        <w:rPr>
          <w:sz w:val="28"/>
          <w:szCs w:val="28"/>
          <w:lang w:val="en-US"/>
        </w:rPr>
        <w:t>(</w:t>
      </w:r>
      <w:proofErr w:type="spellStart"/>
      <w:r w:rsidRPr="00C43B5B">
        <w:rPr>
          <w:sz w:val="28"/>
          <w:szCs w:val="28"/>
          <w:lang w:val="en-US"/>
        </w:rPr>
        <w:t>localStorage.getItem</w:t>
      </w:r>
      <w:proofErr w:type="spellEnd"/>
      <w:r w:rsidRPr="00C43B5B">
        <w:rPr>
          <w:sz w:val="28"/>
          <w:szCs w:val="28"/>
          <w:lang w:val="en-US"/>
        </w:rPr>
        <w:t>('products')) || {};</w:t>
      </w:r>
    </w:p>
    <w:p w14:paraId="5EFB90B8" w14:textId="77777777" w:rsidR="00C43B5B" w:rsidRPr="00C43B5B" w:rsidRDefault="00C43B5B" w:rsidP="00C43B5B">
      <w:pPr>
        <w:rPr>
          <w:sz w:val="28"/>
          <w:szCs w:val="28"/>
          <w:lang w:val="en-US"/>
        </w:rPr>
      </w:pPr>
      <w:r w:rsidRPr="00C43B5B">
        <w:rPr>
          <w:sz w:val="28"/>
          <w:szCs w:val="28"/>
          <w:lang w:val="en-US"/>
        </w:rPr>
        <w:t>    if (products[product]) {</w:t>
      </w:r>
    </w:p>
    <w:p w14:paraId="73EBC2AD" w14:textId="77777777" w:rsidR="00C43B5B" w:rsidRPr="00C43B5B" w:rsidRDefault="00C43B5B" w:rsidP="00C43B5B">
      <w:pPr>
        <w:rPr>
          <w:sz w:val="28"/>
          <w:szCs w:val="28"/>
          <w:lang w:val="en-US"/>
        </w:rPr>
      </w:pPr>
      <w:r w:rsidRPr="00C43B5B">
        <w:rPr>
          <w:sz w:val="28"/>
          <w:szCs w:val="28"/>
          <w:lang w:val="en-US"/>
        </w:rPr>
        <w:t>        products[product] = products[product</w:t>
      </w:r>
      <w:proofErr w:type="gramStart"/>
      <w:r w:rsidRPr="00C43B5B">
        <w:rPr>
          <w:sz w:val="28"/>
          <w:szCs w:val="28"/>
          <w:lang w:val="en-US"/>
        </w:rPr>
        <w:t>].filter</w:t>
      </w:r>
      <w:proofErr w:type="gramEnd"/>
      <w:r w:rsidRPr="00C43B5B">
        <w:rPr>
          <w:sz w:val="28"/>
          <w:szCs w:val="28"/>
          <w:lang w:val="en-US"/>
        </w:rPr>
        <w:t>((r) =&gt; r !== review);</w:t>
      </w:r>
    </w:p>
    <w:p w14:paraId="36984CE7" w14:textId="77777777" w:rsidR="00C43B5B" w:rsidRPr="00C43B5B" w:rsidRDefault="00C43B5B" w:rsidP="00C43B5B">
      <w:pPr>
        <w:rPr>
          <w:sz w:val="28"/>
          <w:szCs w:val="28"/>
          <w:lang w:val="en-US"/>
        </w:rPr>
      </w:pPr>
      <w:r w:rsidRPr="00C43B5B">
        <w:rPr>
          <w:sz w:val="28"/>
          <w:szCs w:val="28"/>
          <w:lang w:val="en-US"/>
        </w:rPr>
        <w:t xml:space="preserve">        </w:t>
      </w:r>
      <w:proofErr w:type="spellStart"/>
      <w:r w:rsidRPr="00C43B5B">
        <w:rPr>
          <w:sz w:val="28"/>
          <w:szCs w:val="28"/>
          <w:lang w:val="en-US"/>
        </w:rPr>
        <w:t>localStorage.setItem</w:t>
      </w:r>
      <w:proofErr w:type="spellEnd"/>
      <w:r w:rsidRPr="00C43B5B">
        <w:rPr>
          <w:sz w:val="28"/>
          <w:szCs w:val="28"/>
          <w:lang w:val="en-US"/>
        </w:rPr>
        <w:t xml:space="preserve">('products', </w:t>
      </w:r>
      <w:proofErr w:type="spellStart"/>
      <w:r w:rsidRPr="00C43B5B">
        <w:rPr>
          <w:sz w:val="28"/>
          <w:szCs w:val="28"/>
          <w:lang w:val="en-US"/>
        </w:rPr>
        <w:t>JSON.stringify</w:t>
      </w:r>
      <w:proofErr w:type="spellEnd"/>
      <w:r w:rsidRPr="00C43B5B">
        <w:rPr>
          <w:sz w:val="28"/>
          <w:szCs w:val="28"/>
          <w:lang w:val="en-US"/>
        </w:rPr>
        <w:t>(products));</w:t>
      </w:r>
    </w:p>
    <w:p w14:paraId="0BCAFCAF" w14:textId="77777777" w:rsidR="00C43B5B" w:rsidRPr="00C43B5B" w:rsidRDefault="00C43B5B" w:rsidP="00C43B5B">
      <w:pPr>
        <w:rPr>
          <w:sz w:val="28"/>
          <w:szCs w:val="28"/>
          <w:lang w:val="en-US"/>
        </w:rPr>
      </w:pPr>
      <w:r w:rsidRPr="00C43B5B">
        <w:rPr>
          <w:sz w:val="28"/>
          <w:szCs w:val="28"/>
          <w:lang w:val="en-US"/>
        </w:rPr>
        <w:t>    }</w:t>
      </w:r>
    </w:p>
    <w:p w14:paraId="054C72FC" w14:textId="77777777" w:rsidR="00C43B5B" w:rsidRPr="00C43B5B" w:rsidRDefault="00C43B5B" w:rsidP="00C43B5B">
      <w:pPr>
        <w:rPr>
          <w:sz w:val="28"/>
          <w:szCs w:val="28"/>
          <w:lang w:val="en-US"/>
        </w:rPr>
      </w:pPr>
      <w:r w:rsidRPr="00C43B5B">
        <w:rPr>
          <w:sz w:val="28"/>
          <w:szCs w:val="28"/>
          <w:lang w:val="en-US"/>
        </w:rPr>
        <w:t>}</w:t>
      </w:r>
    </w:p>
    <w:p w14:paraId="60E3E3DE" w14:textId="77777777" w:rsidR="00C43B5B" w:rsidRPr="00C43B5B" w:rsidRDefault="00C43B5B" w:rsidP="00C43B5B">
      <w:pPr>
        <w:rPr>
          <w:sz w:val="28"/>
          <w:szCs w:val="28"/>
          <w:lang w:val="en-US"/>
        </w:rPr>
      </w:pPr>
    </w:p>
    <w:p w14:paraId="21A9AFF0" w14:textId="77777777" w:rsidR="00C43B5B" w:rsidRPr="00C43B5B" w:rsidRDefault="00C43B5B" w:rsidP="00C43B5B">
      <w:pPr>
        <w:rPr>
          <w:sz w:val="28"/>
          <w:szCs w:val="28"/>
          <w:lang w:val="en-US"/>
        </w:rPr>
      </w:pPr>
      <w:r w:rsidRPr="00C43B5B">
        <w:rPr>
          <w:sz w:val="28"/>
          <w:szCs w:val="28"/>
          <w:lang w:val="en-US"/>
        </w:rPr>
        <w:t xml:space="preserve">function </w:t>
      </w:r>
      <w:proofErr w:type="spellStart"/>
      <w:proofErr w:type="gramStart"/>
      <w:r w:rsidRPr="00C43B5B">
        <w:rPr>
          <w:sz w:val="28"/>
          <w:szCs w:val="28"/>
          <w:lang w:val="en-US"/>
        </w:rPr>
        <w:t>loadProducts</w:t>
      </w:r>
      <w:proofErr w:type="spellEnd"/>
      <w:r w:rsidRPr="00C43B5B">
        <w:rPr>
          <w:sz w:val="28"/>
          <w:szCs w:val="28"/>
          <w:lang w:val="en-US"/>
        </w:rPr>
        <w:t>(</w:t>
      </w:r>
      <w:proofErr w:type="gramEnd"/>
      <w:r w:rsidRPr="00C43B5B">
        <w:rPr>
          <w:sz w:val="28"/>
          <w:szCs w:val="28"/>
          <w:lang w:val="en-US"/>
        </w:rPr>
        <w:t>) {</w:t>
      </w:r>
    </w:p>
    <w:p w14:paraId="05CF606F" w14:textId="77777777" w:rsidR="00C43B5B" w:rsidRPr="00C43B5B" w:rsidRDefault="00C43B5B" w:rsidP="00C43B5B">
      <w:pPr>
        <w:rPr>
          <w:sz w:val="28"/>
          <w:szCs w:val="28"/>
          <w:lang w:val="en-US"/>
        </w:rPr>
      </w:pPr>
      <w:r w:rsidRPr="00C43B5B">
        <w:rPr>
          <w:sz w:val="28"/>
          <w:szCs w:val="28"/>
          <w:lang w:val="en-US"/>
        </w:rPr>
        <w:t xml:space="preserve">    const products = </w:t>
      </w:r>
      <w:proofErr w:type="spellStart"/>
      <w:r w:rsidRPr="00C43B5B">
        <w:rPr>
          <w:sz w:val="28"/>
          <w:szCs w:val="28"/>
          <w:lang w:val="en-US"/>
        </w:rPr>
        <w:t>JSON.parse</w:t>
      </w:r>
      <w:proofErr w:type="spellEnd"/>
      <w:r w:rsidRPr="00C43B5B">
        <w:rPr>
          <w:sz w:val="28"/>
          <w:szCs w:val="28"/>
          <w:lang w:val="en-US"/>
        </w:rPr>
        <w:t>(</w:t>
      </w:r>
      <w:proofErr w:type="spellStart"/>
      <w:r w:rsidRPr="00C43B5B">
        <w:rPr>
          <w:sz w:val="28"/>
          <w:szCs w:val="28"/>
          <w:lang w:val="en-US"/>
        </w:rPr>
        <w:t>localStorage.getItem</w:t>
      </w:r>
      <w:proofErr w:type="spellEnd"/>
      <w:r w:rsidRPr="00C43B5B">
        <w:rPr>
          <w:sz w:val="28"/>
          <w:szCs w:val="28"/>
          <w:lang w:val="en-US"/>
        </w:rPr>
        <w:t>('products')) || {};</w:t>
      </w:r>
    </w:p>
    <w:p w14:paraId="7FB3386B" w14:textId="77777777" w:rsidR="00C43B5B" w:rsidRPr="00C43B5B" w:rsidRDefault="00C43B5B" w:rsidP="00C43B5B">
      <w:pPr>
        <w:rPr>
          <w:sz w:val="28"/>
          <w:szCs w:val="28"/>
          <w:lang w:val="en-US"/>
        </w:rPr>
      </w:pPr>
      <w:r w:rsidRPr="00C43B5B">
        <w:rPr>
          <w:sz w:val="28"/>
          <w:szCs w:val="28"/>
          <w:lang w:val="en-US"/>
        </w:rPr>
        <w:t xml:space="preserve">    const </w:t>
      </w:r>
      <w:proofErr w:type="spellStart"/>
      <w:r w:rsidRPr="00C43B5B">
        <w:rPr>
          <w:sz w:val="28"/>
          <w:szCs w:val="28"/>
          <w:lang w:val="en-US"/>
        </w:rPr>
        <w:t>productsList</w:t>
      </w:r>
      <w:proofErr w:type="spellEnd"/>
      <w:r w:rsidRPr="00C43B5B">
        <w:rPr>
          <w:sz w:val="28"/>
          <w:szCs w:val="28"/>
          <w:lang w:val="en-US"/>
        </w:rPr>
        <w:t xml:space="preserve"> = </w:t>
      </w:r>
      <w:proofErr w:type="spellStart"/>
      <w:proofErr w:type="gramStart"/>
      <w:r w:rsidRPr="00C43B5B">
        <w:rPr>
          <w:sz w:val="28"/>
          <w:szCs w:val="28"/>
          <w:lang w:val="en-US"/>
        </w:rPr>
        <w:t>document.getElementById</w:t>
      </w:r>
      <w:proofErr w:type="spellEnd"/>
      <w:proofErr w:type="gramEnd"/>
      <w:r w:rsidRPr="00C43B5B">
        <w:rPr>
          <w:sz w:val="28"/>
          <w:szCs w:val="28"/>
          <w:lang w:val="en-US"/>
        </w:rPr>
        <w:t>('products');</w:t>
      </w:r>
    </w:p>
    <w:p w14:paraId="1988669F" w14:textId="77777777" w:rsidR="00C43B5B" w:rsidRPr="00C43B5B" w:rsidRDefault="00C43B5B" w:rsidP="00C43B5B">
      <w:pPr>
        <w:rPr>
          <w:sz w:val="28"/>
          <w:szCs w:val="28"/>
          <w:lang w:val="en-US"/>
        </w:rPr>
      </w:pPr>
      <w:r w:rsidRPr="00C43B5B">
        <w:rPr>
          <w:sz w:val="28"/>
          <w:szCs w:val="28"/>
          <w:lang w:val="en-US"/>
        </w:rPr>
        <w:t xml:space="preserve">    </w:t>
      </w:r>
      <w:proofErr w:type="spellStart"/>
      <w:r w:rsidRPr="00C43B5B">
        <w:rPr>
          <w:sz w:val="28"/>
          <w:szCs w:val="28"/>
          <w:lang w:val="en-US"/>
        </w:rPr>
        <w:t>productsList.innerHTML</w:t>
      </w:r>
      <w:proofErr w:type="spellEnd"/>
      <w:r w:rsidRPr="00C43B5B">
        <w:rPr>
          <w:sz w:val="28"/>
          <w:szCs w:val="28"/>
          <w:lang w:val="en-US"/>
        </w:rPr>
        <w:t xml:space="preserve"> = '';</w:t>
      </w:r>
    </w:p>
    <w:p w14:paraId="20D59E15" w14:textId="77777777" w:rsidR="00C43B5B" w:rsidRPr="00C43B5B" w:rsidRDefault="00C43B5B" w:rsidP="00C43B5B">
      <w:pPr>
        <w:rPr>
          <w:sz w:val="28"/>
          <w:szCs w:val="28"/>
          <w:lang w:val="en-US"/>
        </w:rPr>
      </w:pPr>
    </w:p>
    <w:p w14:paraId="3E1E4792" w14:textId="77777777" w:rsidR="00C43B5B" w:rsidRPr="00C43B5B" w:rsidRDefault="00C43B5B" w:rsidP="00C43B5B">
      <w:pPr>
        <w:rPr>
          <w:sz w:val="28"/>
          <w:szCs w:val="28"/>
          <w:lang w:val="en-US"/>
        </w:rPr>
      </w:pPr>
      <w:r w:rsidRPr="00C43B5B">
        <w:rPr>
          <w:sz w:val="28"/>
          <w:szCs w:val="28"/>
          <w:lang w:val="en-US"/>
        </w:rPr>
        <w:t>    for (const product in products) {</w:t>
      </w:r>
    </w:p>
    <w:p w14:paraId="2AAC91DE" w14:textId="77777777" w:rsidR="00C43B5B" w:rsidRPr="00C43B5B" w:rsidRDefault="00C43B5B" w:rsidP="00C43B5B">
      <w:pPr>
        <w:rPr>
          <w:sz w:val="28"/>
          <w:szCs w:val="28"/>
          <w:lang w:val="en-US"/>
        </w:rPr>
      </w:pPr>
      <w:r w:rsidRPr="00C43B5B">
        <w:rPr>
          <w:sz w:val="28"/>
          <w:szCs w:val="28"/>
          <w:lang w:val="en-US"/>
        </w:rPr>
        <w:t xml:space="preserve">        const li = </w:t>
      </w:r>
      <w:proofErr w:type="spellStart"/>
      <w:proofErr w:type="gramStart"/>
      <w:r w:rsidRPr="00C43B5B">
        <w:rPr>
          <w:sz w:val="28"/>
          <w:szCs w:val="28"/>
          <w:lang w:val="en-US"/>
        </w:rPr>
        <w:t>document.createElement</w:t>
      </w:r>
      <w:proofErr w:type="spellEnd"/>
      <w:proofErr w:type="gramEnd"/>
      <w:r w:rsidRPr="00C43B5B">
        <w:rPr>
          <w:sz w:val="28"/>
          <w:szCs w:val="28"/>
          <w:lang w:val="en-US"/>
        </w:rPr>
        <w:t>('li');</w:t>
      </w:r>
    </w:p>
    <w:p w14:paraId="3964C5B8" w14:textId="77777777" w:rsidR="00C43B5B" w:rsidRPr="00C43B5B" w:rsidRDefault="00C43B5B" w:rsidP="00C43B5B">
      <w:pPr>
        <w:rPr>
          <w:sz w:val="28"/>
          <w:szCs w:val="28"/>
          <w:lang w:val="en-US"/>
        </w:rPr>
      </w:pPr>
      <w:r w:rsidRPr="00C43B5B">
        <w:rPr>
          <w:sz w:val="28"/>
          <w:szCs w:val="28"/>
          <w:lang w:val="en-US"/>
        </w:rPr>
        <w:t xml:space="preserve">        </w:t>
      </w:r>
      <w:proofErr w:type="spellStart"/>
      <w:r w:rsidRPr="00C43B5B">
        <w:rPr>
          <w:sz w:val="28"/>
          <w:szCs w:val="28"/>
          <w:lang w:val="en-US"/>
        </w:rPr>
        <w:t>li.textContent</w:t>
      </w:r>
      <w:proofErr w:type="spellEnd"/>
      <w:r w:rsidRPr="00C43B5B">
        <w:rPr>
          <w:sz w:val="28"/>
          <w:szCs w:val="28"/>
          <w:lang w:val="en-US"/>
        </w:rPr>
        <w:t xml:space="preserve"> = product;</w:t>
      </w:r>
    </w:p>
    <w:p w14:paraId="6A01F60A" w14:textId="77777777" w:rsidR="00C43B5B" w:rsidRPr="00C43B5B" w:rsidRDefault="00C43B5B" w:rsidP="00C43B5B">
      <w:pPr>
        <w:rPr>
          <w:sz w:val="28"/>
          <w:szCs w:val="28"/>
          <w:lang w:val="en-US"/>
        </w:rPr>
      </w:pPr>
      <w:r w:rsidRPr="00C43B5B">
        <w:rPr>
          <w:sz w:val="28"/>
          <w:szCs w:val="28"/>
          <w:lang w:val="en-US"/>
        </w:rPr>
        <w:t xml:space="preserve">        </w:t>
      </w:r>
      <w:proofErr w:type="spellStart"/>
      <w:r w:rsidRPr="00C43B5B">
        <w:rPr>
          <w:sz w:val="28"/>
          <w:szCs w:val="28"/>
          <w:lang w:val="en-US"/>
        </w:rPr>
        <w:t>productsList.appendChild</w:t>
      </w:r>
      <w:proofErr w:type="spellEnd"/>
      <w:r w:rsidRPr="00C43B5B">
        <w:rPr>
          <w:sz w:val="28"/>
          <w:szCs w:val="28"/>
          <w:lang w:val="en-US"/>
        </w:rPr>
        <w:t>(li);</w:t>
      </w:r>
    </w:p>
    <w:p w14:paraId="6848C16F" w14:textId="77777777" w:rsidR="00C43B5B" w:rsidRPr="00C43B5B" w:rsidRDefault="00C43B5B" w:rsidP="00C43B5B">
      <w:pPr>
        <w:rPr>
          <w:sz w:val="28"/>
          <w:szCs w:val="28"/>
          <w:lang w:val="en-US"/>
        </w:rPr>
      </w:pPr>
      <w:r w:rsidRPr="00C43B5B">
        <w:rPr>
          <w:sz w:val="28"/>
          <w:szCs w:val="28"/>
          <w:lang w:val="en-US"/>
        </w:rPr>
        <w:t>    }</w:t>
      </w:r>
    </w:p>
    <w:p w14:paraId="4A31BD6E" w14:textId="77777777" w:rsidR="00C43B5B" w:rsidRPr="00C43B5B" w:rsidRDefault="00C43B5B" w:rsidP="00C43B5B">
      <w:pPr>
        <w:rPr>
          <w:sz w:val="28"/>
          <w:szCs w:val="28"/>
          <w:lang w:val="en-US"/>
        </w:rPr>
      </w:pPr>
      <w:r w:rsidRPr="00C43B5B">
        <w:rPr>
          <w:sz w:val="28"/>
          <w:szCs w:val="28"/>
          <w:lang w:val="en-US"/>
        </w:rPr>
        <w:t>}</w:t>
      </w:r>
    </w:p>
    <w:p w14:paraId="713CF355" w14:textId="77777777" w:rsidR="00C43B5B" w:rsidRPr="00C43B5B" w:rsidRDefault="00C43B5B" w:rsidP="00C43B5B">
      <w:pPr>
        <w:rPr>
          <w:sz w:val="28"/>
          <w:szCs w:val="28"/>
          <w:lang w:val="en-US"/>
        </w:rPr>
      </w:pPr>
    </w:p>
    <w:p w14:paraId="4A5003EE" w14:textId="77777777" w:rsidR="00C43B5B" w:rsidRPr="00C43B5B" w:rsidRDefault="00C43B5B" w:rsidP="00C43B5B">
      <w:pPr>
        <w:rPr>
          <w:sz w:val="28"/>
          <w:szCs w:val="28"/>
          <w:lang w:val="en-US"/>
        </w:rPr>
      </w:pPr>
      <w:r w:rsidRPr="00C43B5B">
        <w:rPr>
          <w:sz w:val="28"/>
          <w:szCs w:val="28"/>
          <w:lang w:val="en-US"/>
        </w:rPr>
        <w:t xml:space="preserve">function </w:t>
      </w:r>
      <w:proofErr w:type="spellStart"/>
      <w:r w:rsidRPr="00C43B5B">
        <w:rPr>
          <w:sz w:val="28"/>
          <w:szCs w:val="28"/>
          <w:lang w:val="en-US"/>
        </w:rPr>
        <w:t>showReviews</w:t>
      </w:r>
      <w:proofErr w:type="spellEnd"/>
      <w:r w:rsidRPr="00C43B5B">
        <w:rPr>
          <w:sz w:val="28"/>
          <w:szCs w:val="28"/>
          <w:lang w:val="en-US"/>
        </w:rPr>
        <w:t>(product) {</w:t>
      </w:r>
    </w:p>
    <w:p w14:paraId="7AB3ABA2" w14:textId="77777777" w:rsidR="00C43B5B" w:rsidRPr="00C43B5B" w:rsidRDefault="00C43B5B" w:rsidP="00C43B5B">
      <w:pPr>
        <w:rPr>
          <w:sz w:val="28"/>
          <w:szCs w:val="28"/>
          <w:lang w:val="en-US"/>
        </w:rPr>
      </w:pPr>
      <w:r w:rsidRPr="00C43B5B">
        <w:rPr>
          <w:sz w:val="28"/>
          <w:szCs w:val="28"/>
          <w:lang w:val="en-US"/>
        </w:rPr>
        <w:t xml:space="preserve">    const products = </w:t>
      </w:r>
      <w:proofErr w:type="spellStart"/>
      <w:r w:rsidRPr="00C43B5B">
        <w:rPr>
          <w:sz w:val="28"/>
          <w:szCs w:val="28"/>
          <w:lang w:val="en-US"/>
        </w:rPr>
        <w:t>JSON.parse</w:t>
      </w:r>
      <w:proofErr w:type="spellEnd"/>
      <w:r w:rsidRPr="00C43B5B">
        <w:rPr>
          <w:sz w:val="28"/>
          <w:szCs w:val="28"/>
          <w:lang w:val="en-US"/>
        </w:rPr>
        <w:t>(</w:t>
      </w:r>
      <w:proofErr w:type="spellStart"/>
      <w:r w:rsidRPr="00C43B5B">
        <w:rPr>
          <w:sz w:val="28"/>
          <w:szCs w:val="28"/>
          <w:lang w:val="en-US"/>
        </w:rPr>
        <w:t>localStorage.getItem</w:t>
      </w:r>
      <w:proofErr w:type="spellEnd"/>
      <w:r w:rsidRPr="00C43B5B">
        <w:rPr>
          <w:sz w:val="28"/>
          <w:szCs w:val="28"/>
          <w:lang w:val="en-US"/>
        </w:rPr>
        <w:t>('products')) || {};</w:t>
      </w:r>
    </w:p>
    <w:p w14:paraId="59CC4E73" w14:textId="77777777" w:rsidR="00C43B5B" w:rsidRPr="00C43B5B" w:rsidRDefault="00C43B5B" w:rsidP="00C43B5B">
      <w:pPr>
        <w:rPr>
          <w:sz w:val="28"/>
          <w:szCs w:val="28"/>
          <w:lang w:val="en-US"/>
        </w:rPr>
      </w:pPr>
      <w:r w:rsidRPr="00C43B5B">
        <w:rPr>
          <w:sz w:val="28"/>
          <w:szCs w:val="28"/>
          <w:lang w:val="en-US"/>
        </w:rPr>
        <w:t>    const reviews = products[product] || [];</w:t>
      </w:r>
    </w:p>
    <w:p w14:paraId="0DEA8180" w14:textId="77777777" w:rsidR="00C43B5B" w:rsidRPr="00C43B5B" w:rsidRDefault="00C43B5B" w:rsidP="00C43B5B">
      <w:pPr>
        <w:rPr>
          <w:sz w:val="28"/>
          <w:szCs w:val="28"/>
          <w:lang w:val="en-US"/>
        </w:rPr>
      </w:pPr>
    </w:p>
    <w:p w14:paraId="7876B84E" w14:textId="77777777" w:rsidR="00C43B5B" w:rsidRPr="00C43B5B" w:rsidRDefault="00C43B5B" w:rsidP="00C43B5B">
      <w:pPr>
        <w:rPr>
          <w:sz w:val="28"/>
          <w:szCs w:val="28"/>
          <w:lang w:val="en-US"/>
        </w:rPr>
      </w:pPr>
      <w:r w:rsidRPr="00C43B5B">
        <w:rPr>
          <w:sz w:val="28"/>
          <w:szCs w:val="28"/>
          <w:lang w:val="en-US"/>
        </w:rPr>
        <w:t xml:space="preserve">    const </w:t>
      </w:r>
      <w:proofErr w:type="spellStart"/>
      <w:r w:rsidRPr="00C43B5B">
        <w:rPr>
          <w:sz w:val="28"/>
          <w:szCs w:val="28"/>
          <w:lang w:val="en-US"/>
        </w:rPr>
        <w:t>productReviews</w:t>
      </w:r>
      <w:proofErr w:type="spellEnd"/>
      <w:r w:rsidRPr="00C43B5B">
        <w:rPr>
          <w:sz w:val="28"/>
          <w:szCs w:val="28"/>
          <w:lang w:val="en-US"/>
        </w:rPr>
        <w:t xml:space="preserve"> = </w:t>
      </w:r>
      <w:proofErr w:type="spellStart"/>
      <w:proofErr w:type="gramStart"/>
      <w:r w:rsidRPr="00C43B5B">
        <w:rPr>
          <w:sz w:val="28"/>
          <w:szCs w:val="28"/>
          <w:lang w:val="en-US"/>
        </w:rPr>
        <w:t>document.getElementById</w:t>
      </w:r>
      <w:proofErr w:type="spellEnd"/>
      <w:proofErr w:type="gramEnd"/>
      <w:r w:rsidRPr="00C43B5B">
        <w:rPr>
          <w:sz w:val="28"/>
          <w:szCs w:val="28"/>
          <w:lang w:val="en-US"/>
        </w:rPr>
        <w:t>('</w:t>
      </w:r>
      <w:proofErr w:type="spellStart"/>
      <w:r w:rsidRPr="00C43B5B">
        <w:rPr>
          <w:sz w:val="28"/>
          <w:szCs w:val="28"/>
          <w:lang w:val="en-US"/>
        </w:rPr>
        <w:t>productReviews</w:t>
      </w:r>
      <w:proofErr w:type="spellEnd"/>
      <w:r w:rsidRPr="00C43B5B">
        <w:rPr>
          <w:sz w:val="28"/>
          <w:szCs w:val="28"/>
          <w:lang w:val="en-US"/>
        </w:rPr>
        <w:t>');</w:t>
      </w:r>
    </w:p>
    <w:p w14:paraId="7D897A00" w14:textId="77777777" w:rsidR="00C43B5B" w:rsidRPr="00C43B5B" w:rsidRDefault="00C43B5B" w:rsidP="00C43B5B">
      <w:pPr>
        <w:rPr>
          <w:sz w:val="28"/>
          <w:szCs w:val="28"/>
          <w:lang w:val="en-US"/>
        </w:rPr>
      </w:pPr>
      <w:r w:rsidRPr="00C43B5B">
        <w:rPr>
          <w:sz w:val="28"/>
          <w:szCs w:val="28"/>
          <w:lang w:val="en-US"/>
        </w:rPr>
        <w:t xml:space="preserve">    </w:t>
      </w:r>
      <w:proofErr w:type="spellStart"/>
      <w:r w:rsidRPr="00C43B5B">
        <w:rPr>
          <w:sz w:val="28"/>
          <w:szCs w:val="28"/>
          <w:lang w:val="en-US"/>
        </w:rPr>
        <w:t>productReviews.innerHTML</w:t>
      </w:r>
      <w:proofErr w:type="spellEnd"/>
      <w:r w:rsidRPr="00C43B5B">
        <w:rPr>
          <w:sz w:val="28"/>
          <w:szCs w:val="28"/>
          <w:lang w:val="en-US"/>
        </w:rPr>
        <w:t xml:space="preserve"> = '';</w:t>
      </w:r>
    </w:p>
    <w:p w14:paraId="1E1A40F9" w14:textId="77777777" w:rsidR="00C43B5B" w:rsidRPr="00C43B5B" w:rsidRDefault="00C43B5B" w:rsidP="00C43B5B">
      <w:pPr>
        <w:rPr>
          <w:sz w:val="28"/>
          <w:szCs w:val="28"/>
          <w:lang w:val="en-US"/>
        </w:rPr>
      </w:pPr>
    </w:p>
    <w:p w14:paraId="703B4461" w14:textId="77777777" w:rsidR="00C43B5B" w:rsidRPr="00C43B5B" w:rsidRDefault="00C43B5B" w:rsidP="00C43B5B">
      <w:pPr>
        <w:rPr>
          <w:sz w:val="28"/>
          <w:szCs w:val="28"/>
          <w:lang w:val="en-US"/>
        </w:rPr>
      </w:pPr>
      <w:r w:rsidRPr="00C43B5B">
        <w:rPr>
          <w:sz w:val="28"/>
          <w:szCs w:val="28"/>
          <w:lang w:val="en-US"/>
        </w:rPr>
        <w:t>    if (</w:t>
      </w:r>
      <w:proofErr w:type="spellStart"/>
      <w:proofErr w:type="gramStart"/>
      <w:r w:rsidRPr="00C43B5B">
        <w:rPr>
          <w:sz w:val="28"/>
          <w:szCs w:val="28"/>
          <w:lang w:val="en-US"/>
        </w:rPr>
        <w:t>reviews.length</w:t>
      </w:r>
      <w:proofErr w:type="spellEnd"/>
      <w:proofErr w:type="gramEnd"/>
      <w:r w:rsidRPr="00C43B5B">
        <w:rPr>
          <w:sz w:val="28"/>
          <w:szCs w:val="28"/>
          <w:lang w:val="en-US"/>
        </w:rPr>
        <w:t xml:space="preserve"> === 0) {</w:t>
      </w:r>
    </w:p>
    <w:p w14:paraId="2CBB38B9" w14:textId="77777777" w:rsidR="00C43B5B" w:rsidRPr="00C43B5B" w:rsidRDefault="00C43B5B" w:rsidP="00C43B5B">
      <w:pPr>
        <w:rPr>
          <w:sz w:val="28"/>
          <w:szCs w:val="28"/>
          <w:lang w:val="en-US"/>
        </w:rPr>
      </w:pPr>
      <w:r w:rsidRPr="00C43B5B">
        <w:rPr>
          <w:sz w:val="28"/>
          <w:szCs w:val="28"/>
          <w:lang w:val="en-US"/>
        </w:rPr>
        <w:lastRenderedPageBreak/>
        <w:t xml:space="preserve">        const </w:t>
      </w:r>
      <w:proofErr w:type="spellStart"/>
      <w:r w:rsidRPr="00C43B5B">
        <w:rPr>
          <w:sz w:val="28"/>
          <w:szCs w:val="28"/>
          <w:lang w:val="en-US"/>
        </w:rPr>
        <w:t>noReviews</w:t>
      </w:r>
      <w:proofErr w:type="spellEnd"/>
      <w:r w:rsidRPr="00C43B5B">
        <w:rPr>
          <w:sz w:val="28"/>
          <w:szCs w:val="28"/>
          <w:lang w:val="en-US"/>
        </w:rPr>
        <w:t xml:space="preserve"> = </w:t>
      </w:r>
      <w:proofErr w:type="spellStart"/>
      <w:proofErr w:type="gramStart"/>
      <w:r w:rsidRPr="00C43B5B">
        <w:rPr>
          <w:sz w:val="28"/>
          <w:szCs w:val="28"/>
          <w:lang w:val="en-US"/>
        </w:rPr>
        <w:t>document.createElement</w:t>
      </w:r>
      <w:proofErr w:type="spellEnd"/>
      <w:proofErr w:type="gramEnd"/>
      <w:r w:rsidRPr="00C43B5B">
        <w:rPr>
          <w:sz w:val="28"/>
          <w:szCs w:val="28"/>
          <w:lang w:val="en-US"/>
        </w:rPr>
        <w:t>('p');</w:t>
      </w:r>
    </w:p>
    <w:p w14:paraId="257BD1DF" w14:textId="77777777" w:rsidR="00C43B5B" w:rsidRPr="00C43B5B" w:rsidRDefault="00C43B5B" w:rsidP="00C43B5B">
      <w:pPr>
        <w:rPr>
          <w:sz w:val="28"/>
          <w:szCs w:val="28"/>
        </w:rPr>
      </w:pPr>
      <w:r w:rsidRPr="00C43B5B">
        <w:rPr>
          <w:sz w:val="28"/>
          <w:szCs w:val="28"/>
          <w:lang w:val="en-US"/>
        </w:rPr>
        <w:t xml:space="preserve">        </w:t>
      </w:r>
      <w:proofErr w:type="spellStart"/>
      <w:r w:rsidRPr="00C43B5B">
        <w:rPr>
          <w:sz w:val="28"/>
          <w:szCs w:val="28"/>
        </w:rPr>
        <w:t>noReviews.textContent</w:t>
      </w:r>
      <w:proofErr w:type="spellEnd"/>
      <w:r w:rsidRPr="00C43B5B">
        <w:rPr>
          <w:sz w:val="28"/>
          <w:szCs w:val="28"/>
        </w:rPr>
        <w:t xml:space="preserve"> = 'Пока нет отзывов для этой услуги.';</w:t>
      </w:r>
    </w:p>
    <w:p w14:paraId="1A2F287D" w14:textId="77777777" w:rsidR="00C43B5B" w:rsidRPr="00C43B5B" w:rsidRDefault="00C43B5B" w:rsidP="00C43B5B">
      <w:pPr>
        <w:rPr>
          <w:sz w:val="28"/>
          <w:szCs w:val="28"/>
        </w:rPr>
      </w:pPr>
      <w:r w:rsidRPr="00C43B5B">
        <w:rPr>
          <w:sz w:val="28"/>
          <w:szCs w:val="28"/>
        </w:rPr>
        <w:t xml:space="preserve">        </w:t>
      </w:r>
      <w:proofErr w:type="spellStart"/>
      <w:r w:rsidRPr="00C43B5B">
        <w:rPr>
          <w:sz w:val="28"/>
          <w:szCs w:val="28"/>
        </w:rPr>
        <w:t>productReviews.appendChild</w:t>
      </w:r>
      <w:proofErr w:type="spellEnd"/>
      <w:r w:rsidRPr="00C43B5B">
        <w:rPr>
          <w:sz w:val="28"/>
          <w:szCs w:val="28"/>
        </w:rPr>
        <w:t>(</w:t>
      </w:r>
      <w:proofErr w:type="spellStart"/>
      <w:r w:rsidRPr="00C43B5B">
        <w:rPr>
          <w:sz w:val="28"/>
          <w:szCs w:val="28"/>
        </w:rPr>
        <w:t>noReviews</w:t>
      </w:r>
      <w:proofErr w:type="spellEnd"/>
      <w:r w:rsidRPr="00C43B5B">
        <w:rPr>
          <w:sz w:val="28"/>
          <w:szCs w:val="28"/>
        </w:rPr>
        <w:t>);</w:t>
      </w:r>
    </w:p>
    <w:p w14:paraId="1E30FA09" w14:textId="77777777" w:rsidR="00C43B5B" w:rsidRPr="00C43B5B" w:rsidRDefault="00C43B5B" w:rsidP="00C43B5B">
      <w:pPr>
        <w:rPr>
          <w:sz w:val="28"/>
          <w:szCs w:val="28"/>
          <w:lang w:val="en-US"/>
        </w:rPr>
      </w:pPr>
      <w:r w:rsidRPr="00C43B5B">
        <w:rPr>
          <w:sz w:val="28"/>
          <w:szCs w:val="28"/>
        </w:rPr>
        <w:t xml:space="preserve">    </w:t>
      </w:r>
      <w:r w:rsidRPr="00C43B5B">
        <w:rPr>
          <w:sz w:val="28"/>
          <w:szCs w:val="28"/>
          <w:lang w:val="en-US"/>
        </w:rPr>
        <w:t>} else {</w:t>
      </w:r>
    </w:p>
    <w:p w14:paraId="57F4EEB4" w14:textId="77777777" w:rsidR="00C43B5B" w:rsidRPr="00C43B5B" w:rsidRDefault="00C43B5B" w:rsidP="00C43B5B">
      <w:pPr>
        <w:rPr>
          <w:sz w:val="28"/>
          <w:szCs w:val="28"/>
          <w:lang w:val="en-US"/>
        </w:rPr>
      </w:pPr>
      <w:r w:rsidRPr="00C43B5B">
        <w:rPr>
          <w:sz w:val="28"/>
          <w:szCs w:val="28"/>
          <w:lang w:val="en-US"/>
        </w:rPr>
        <w:t xml:space="preserve">        </w:t>
      </w:r>
      <w:proofErr w:type="spellStart"/>
      <w:proofErr w:type="gramStart"/>
      <w:r w:rsidRPr="00C43B5B">
        <w:rPr>
          <w:sz w:val="28"/>
          <w:szCs w:val="28"/>
          <w:lang w:val="en-US"/>
        </w:rPr>
        <w:t>reviews.forEach</w:t>
      </w:r>
      <w:proofErr w:type="spellEnd"/>
      <w:proofErr w:type="gramEnd"/>
      <w:r w:rsidRPr="00C43B5B">
        <w:rPr>
          <w:sz w:val="28"/>
          <w:szCs w:val="28"/>
          <w:lang w:val="en-US"/>
        </w:rPr>
        <w:t>((review, index) =&gt; {</w:t>
      </w:r>
    </w:p>
    <w:p w14:paraId="6A765B83" w14:textId="77777777" w:rsidR="00C43B5B" w:rsidRPr="00C43B5B" w:rsidRDefault="00C43B5B" w:rsidP="00C43B5B">
      <w:pPr>
        <w:rPr>
          <w:sz w:val="28"/>
          <w:szCs w:val="28"/>
          <w:lang w:val="en-US"/>
        </w:rPr>
      </w:pPr>
      <w:r w:rsidRPr="00C43B5B">
        <w:rPr>
          <w:sz w:val="28"/>
          <w:szCs w:val="28"/>
          <w:lang w:val="en-US"/>
        </w:rPr>
        <w:t xml:space="preserve">            const </w:t>
      </w:r>
      <w:proofErr w:type="spellStart"/>
      <w:r w:rsidRPr="00C43B5B">
        <w:rPr>
          <w:sz w:val="28"/>
          <w:szCs w:val="28"/>
          <w:lang w:val="en-US"/>
        </w:rPr>
        <w:t>reviewDiv</w:t>
      </w:r>
      <w:proofErr w:type="spellEnd"/>
      <w:r w:rsidRPr="00C43B5B">
        <w:rPr>
          <w:sz w:val="28"/>
          <w:szCs w:val="28"/>
          <w:lang w:val="en-US"/>
        </w:rPr>
        <w:t xml:space="preserve"> = </w:t>
      </w:r>
      <w:proofErr w:type="spellStart"/>
      <w:proofErr w:type="gramStart"/>
      <w:r w:rsidRPr="00C43B5B">
        <w:rPr>
          <w:sz w:val="28"/>
          <w:szCs w:val="28"/>
          <w:lang w:val="en-US"/>
        </w:rPr>
        <w:t>document.createElement</w:t>
      </w:r>
      <w:proofErr w:type="spellEnd"/>
      <w:proofErr w:type="gramEnd"/>
      <w:r w:rsidRPr="00C43B5B">
        <w:rPr>
          <w:sz w:val="28"/>
          <w:szCs w:val="28"/>
          <w:lang w:val="en-US"/>
        </w:rPr>
        <w:t>('div');</w:t>
      </w:r>
    </w:p>
    <w:p w14:paraId="59A18E8C" w14:textId="77777777" w:rsidR="00C43B5B" w:rsidRPr="00C43B5B" w:rsidRDefault="00C43B5B" w:rsidP="00C43B5B">
      <w:pPr>
        <w:rPr>
          <w:sz w:val="28"/>
          <w:szCs w:val="28"/>
          <w:lang w:val="en-US"/>
        </w:rPr>
      </w:pPr>
      <w:r w:rsidRPr="00C43B5B">
        <w:rPr>
          <w:sz w:val="28"/>
          <w:szCs w:val="28"/>
          <w:lang w:val="en-US"/>
        </w:rPr>
        <w:t xml:space="preserve">            </w:t>
      </w:r>
      <w:proofErr w:type="spellStart"/>
      <w:r w:rsidRPr="00C43B5B">
        <w:rPr>
          <w:sz w:val="28"/>
          <w:szCs w:val="28"/>
          <w:lang w:val="en-US"/>
        </w:rPr>
        <w:t>reviewDiv.textContent</w:t>
      </w:r>
      <w:proofErr w:type="spellEnd"/>
      <w:r w:rsidRPr="00C43B5B">
        <w:rPr>
          <w:sz w:val="28"/>
          <w:szCs w:val="28"/>
          <w:lang w:val="en-US"/>
        </w:rPr>
        <w:t xml:space="preserve"> = review;</w:t>
      </w:r>
    </w:p>
    <w:p w14:paraId="25E68886" w14:textId="77777777" w:rsidR="00C43B5B" w:rsidRPr="00C43B5B" w:rsidRDefault="00C43B5B" w:rsidP="00C43B5B">
      <w:pPr>
        <w:rPr>
          <w:sz w:val="28"/>
          <w:szCs w:val="28"/>
          <w:lang w:val="en-US"/>
        </w:rPr>
      </w:pPr>
      <w:r w:rsidRPr="00C43B5B">
        <w:rPr>
          <w:sz w:val="28"/>
          <w:szCs w:val="28"/>
          <w:lang w:val="en-US"/>
        </w:rPr>
        <w:t xml:space="preserve">            const </w:t>
      </w:r>
      <w:proofErr w:type="spellStart"/>
      <w:r w:rsidRPr="00C43B5B">
        <w:rPr>
          <w:sz w:val="28"/>
          <w:szCs w:val="28"/>
          <w:lang w:val="en-US"/>
        </w:rPr>
        <w:t>deleteButton</w:t>
      </w:r>
      <w:proofErr w:type="spellEnd"/>
      <w:r w:rsidRPr="00C43B5B">
        <w:rPr>
          <w:sz w:val="28"/>
          <w:szCs w:val="28"/>
          <w:lang w:val="en-US"/>
        </w:rPr>
        <w:t xml:space="preserve"> = </w:t>
      </w:r>
      <w:proofErr w:type="spellStart"/>
      <w:proofErr w:type="gramStart"/>
      <w:r w:rsidRPr="00C43B5B">
        <w:rPr>
          <w:sz w:val="28"/>
          <w:szCs w:val="28"/>
          <w:lang w:val="en-US"/>
        </w:rPr>
        <w:t>document.createElement</w:t>
      </w:r>
      <w:proofErr w:type="spellEnd"/>
      <w:proofErr w:type="gramEnd"/>
      <w:r w:rsidRPr="00C43B5B">
        <w:rPr>
          <w:sz w:val="28"/>
          <w:szCs w:val="28"/>
          <w:lang w:val="en-US"/>
        </w:rPr>
        <w:t>('button');</w:t>
      </w:r>
    </w:p>
    <w:p w14:paraId="1810333B" w14:textId="77777777" w:rsidR="00C43B5B" w:rsidRPr="00C43B5B" w:rsidRDefault="00C43B5B" w:rsidP="00C43B5B">
      <w:pPr>
        <w:rPr>
          <w:sz w:val="28"/>
          <w:szCs w:val="28"/>
          <w:lang w:val="en-US"/>
        </w:rPr>
      </w:pPr>
      <w:r w:rsidRPr="00C43B5B">
        <w:rPr>
          <w:sz w:val="28"/>
          <w:szCs w:val="28"/>
          <w:lang w:val="en-US"/>
        </w:rPr>
        <w:t xml:space="preserve">            </w:t>
      </w:r>
      <w:proofErr w:type="spellStart"/>
      <w:r w:rsidRPr="00C43B5B">
        <w:rPr>
          <w:sz w:val="28"/>
          <w:szCs w:val="28"/>
          <w:lang w:val="en-US"/>
        </w:rPr>
        <w:t>deleteButton.textContent</w:t>
      </w:r>
      <w:proofErr w:type="spellEnd"/>
      <w:r w:rsidRPr="00C43B5B">
        <w:rPr>
          <w:sz w:val="28"/>
          <w:szCs w:val="28"/>
          <w:lang w:val="en-US"/>
        </w:rPr>
        <w:t xml:space="preserve"> = '</w:t>
      </w:r>
      <w:r w:rsidRPr="00C43B5B">
        <w:rPr>
          <w:sz w:val="28"/>
          <w:szCs w:val="28"/>
        </w:rPr>
        <w:t>Удалить</w:t>
      </w:r>
      <w:r w:rsidRPr="00C43B5B">
        <w:rPr>
          <w:sz w:val="28"/>
          <w:szCs w:val="28"/>
          <w:lang w:val="en-US"/>
        </w:rPr>
        <w:t>';</w:t>
      </w:r>
    </w:p>
    <w:p w14:paraId="408A1AE7" w14:textId="77777777" w:rsidR="00C43B5B" w:rsidRPr="00C43B5B" w:rsidRDefault="00C43B5B" w:rsidP="00C43B5B">
      <w:pPr>
        <w:rPr>
          <w:sz w:val="28"/>
          <w:szCs w:val="28"/>
          <w:lang w:val="en-US"/>
        </w:rPr>
      </w:pPr>
      <w:r w:rsidRPr="00C43B5B">
        <w:rPr>
          <w:sz w:val="28"/>
          <w:szCs w:val="28"/>
          <w:lang w:val="en-US"/>
        </w:rPr>
        <w:t xml:space="preserve">            </w:t>
      </w:r>
      <w:proofErr w:type="spellStart"/>
      <w:r w:rsidRPr="00C43B5B">
        <w:rPr>
          <w:sz w:val="28"/>
          <w:szCs w:val="28"/>
          <w:lang w:val="en-US"/>
        </w:rPr>
        <w:t>deleteButton.classList.add</w:t>
      </w:r>
      <w:proofErr w:type="spellEnd"/>
      <w:r w:rsidRPr="00C43B5B">
        <w:rPr>
          <w:sz w:val="28"/>
          <w:szCs w:val="28"/>
          <w:lang w:val="en-US"/>
        </w:rPr>
        <w:t>('delete-button');</w:t>
      </w:r>
    </w:p>
    <w:p w14:paraId="0D36D9CD" w14:textId="77777777" w:rsidR="00C43B5B" w:rsidRPr="00C43B5B" w:rsidRDefault="00C43B5B" w:rsidP="00C43B5B">
      <w:pPr>
        <w:rPr>
          <w:sz w:val="28"/>
          <w:szCs w:val="28"/>
          <w:lang w:val="en-US"/>
        </w:rPr>
      </w:pPr>
      <w:r w:rsidRPr="00C43B5B">
        <w:rPr>
          <w:sz w:val="28"/>
          <w:szCs w:val="28"/>
          <w:lang w:val="en-US"/>
        </w:rPr>
        <w:t xml:space="preserve">            </w:t>
      </w:r>
      <w:proofErr w:type="spellStart"/>
      <w:r w:rsidRPr="00C43B5B">
        <w:rPr>
          <w:sz w:val="28"/>
          <w:szCs w:val="28"/>
          <w:lang w:val="en-US"/>
        </w:rPr>
        <w:t>deleteButton.setAttribute</w:t>
      </w:r>
      <w:proofErr w:type="spellEnd"/>
      <w:r w:rsidRPr="00C43B5B">
        <w:rPr>
          <w:sz w:val="28"/>
          <w:szCs w:val="28"/>
          <w:lang w:val="en-US"/>
        </w:rPr>
        <w:t>('data-product', product);</w:t>
      </w:r>
    </w:p>
    <w:p w14:paraId="0C4E44B3" w14:textId="77777777" w:rsidR="00C43B5B" w:rsidRPr="00C43B5B" w:rsidRDefault="00C43B5B" w:rsidP="00C43B5B">
      <w:pPr>
        <w:rPr>
          <w:sz w:val="28"/>
          <w:szCs w:val="28"/>
          <w:lang w:val="en-US"/>
        </w:rPr>
      </w:pPr>
      <w:r w:rsidRPr="00C43B5B">
        <w:rPr>
          <w:sz w:val="28"/>
          <w:szCs w:val="28"/>
          <w:lang w:val="en-US"/>
        </w:rPr>
        <w:t xml:space="preserve">            </w:t>
      </w:r>
      <w:proofErr w:type="spellStart"/>
      <w:r w:rsidRPr="00C43B5B">
        <w:rPr>
          <w:sz w:val="28"/>
          <w:szCs w:val="28"/>
          <w:lang w:val="en-US"/>
        </w:rPr>
        <w:t>deleteButton.setAttribute</w:t>
      </w:r>
      <w:proofErr w:type="spellEnd"/>
      <w:r w:rsidRPr="00C43B5B">
        <w:rPr>
          <w:sz w:val="28"/>
          <w:szCs w:val="28"/>
          <w:lang w:val="en-US"/>
        </w:rPr>
        <w:t>('data-review', review);</w:t>
      </w:r>
    </w:p>
    <w:p w14:paraId="31AE357C" w14:textId="77777777" w:rsidR="00C43B5B" w:rsidRPr="00C43B5B" w:rsidRDefault="00C43B5B" w:rsidP="00C43B5B">
      <w:pPr>
        <w:rPr>
          <w:sz w:val="28"/>
          <w:szCs w:val="28"/>
          <w:lang w:val="en-US"/>
        </w:rPr>
      </w:pPr>
      <w:r w:rsidRPr="00C43B5B">
        <w:rPr>
          <w:sz w:val="28"/>
          <w:szCs w:val="28"/>
          <w:lang w:val="en-US"/>
        </w:rPr>
        <w:t xml:space="preserve">            </w:t>
      </w:r>
      <w:proofErr w:type="spellStart"/>
      <w:r w:rsidRPr="00C43B5B">
        <w:rPr>
          <w:sz w:val="28"/>
          <w:szCs w:val="28"/>
          <w:lang w:val="en-US"/>
        </w:rPr>
        <w:t>reviewDiv.appendChild</w:t>
      </w:r>
      <w:proofErr w:type="spellEnd"/>
      <w:r w:rsidRPr="00C43B5B">
        <w:rPr>
          <w:sz w:val="28"/>
          <w:szCs w:val="28"/>
          <w:lang w:val="en-US"/>
        </w:rPr>
        <w:t>(</w:t>
      </w:r>
      <w:proofErr w:type="spellStart"/>
      <w:r w:rsidRPr="00C43B5B">
        <w:rPr>
          <w:sz w:val="28"/>
          <w:szCs w:val="28"/>
          <w:lang w:val="en-US"/>
        </w:rPr>
        <w:t>deleteButton</w:t>
      </w:r>
      <w:proofErr w:type="spellEnd"/>
      <w:r w:rsidRPr="00C43B5B">
        <w:rPr>
          <w:sz w:val="28"/>
          <w:szCs w:val="28"/>
          <w:lang w:val="en-US"/>
        </w:rPr>
        <w:t>);</w:t>
      </w:r>
    </w:p>
    <w:p w14:paraId="0346A134" w14:textId="77777777" w:rsidR="00C43B5B" w:rsidRPr="00C43B5B" w:rsidRDefault="00C43B5B" w:rsidP="00C43B5B">
      <w:pPr>
        <w:rPr>
          <w:sz w:val="28"/>
          <w:szCs w:val="28"/>
          <w:lang w:val="en-US"/>
        </w:rPr>
      </w:pPr>
      <w:r w:rsidRPr="00C43B5B">
        <w:rPr>
          <w:sz w:val="28"/>
          <w:szCs w:val="28"/>
          <w:lang w:val="en-US"/>
        </w:rPr>
        <w:t xml:space="preserve">            </w:t>
      </w:r>
      <w:proofErr w:type="spellStart"/>
      <w:r w:rsidRPr="00C43B5B">
        <w:rPr>
          <w:sz w:val="28"/>
          <w:szCs w:val="28"/>
          <w:lang w:val="en-US"/>
        </w:rPr>
        <w:t>productReviews.appendChild</w:t>
      </w:r>
      <w:proofErr w:type="spellEnd"/>
      <w:r w:rsidRPr="00C43B5B">
        <w:rPr>
          <w:sz w:val="28"/>
          <w:szCs w:val="28"/>
          <w:lang w:val="en-US"/>
        </w:rPr>
        <w:t>(</w:t>
      </w:r>
      <w:proofErr w:type="spellStart"/>
      <w:r w:rsidRPr="00C43B5B">
        <w:rPr>
          <w:sz w:val="28"/>
          <w:szCs w:val="28"/>
          <w:lang w:val="en-US"/>
        </w:rPr>
        <w:t>reviewDiv</w:t>
      </w:r>
      <w:proofErr w:type="spellEnd"/>
      <w:r w:rsidRPr="00C43B5B">
        <w:rPr>
          <w:sz w:val="28"/>
          <w:szCs w:val="28"/>
          <w:lang w:val="en-US"/>
        </w:rPr>
        <w:t>);</w:t>
      </w:r>
    </w:p>
    <w:p w14:paraId="47A3027C" w14:textId="77777777" w:rsidR="00C43B5B" w:rsidRPr="00C43B5B" w:rsidRDefault="00C43B5B" w:rsidP="00C43B5B">
      <w:pPr>
        <w:rPr>
          <w:sz w:val="28"/>
          <w:szCs w:val="28"/>
        </w:rPr>
      </w:pPr>
      <w:r w:rsidRPr="00C43B5B">
        <w:rPr>
          <w:sz w:val="28"/>
          <w:szCs w:val="28"/>
          <w:lang w:val="en-US"/>
        </w:rPr>
        <w:t xml:space="preserve">        </w:t>
      </w:r>
      <w:r w:rsidRPr="00C43B5B">
        <w:rPr>
          <w:sz w:val="28"/>
          <w:szCs w:val="28"/>
        </w:rPr>
        <w:t>});</w:t>
      </w:r>
    </w:p>
    <w:p w14:paraId="53A32A89" w14:textId="77777777" w:rsidR="00C43B5B" w:rsidRPr="00C43B5B" w:rsidRDefault="00C43B5B" w:rsidP="00C43B5B">
      <w:pPr>
        <w:rPr>
          <w:sz w:val="28"/>
          <w:szCs w:val="28"/>
        </w:rPr>
      </w:pPr>
      <w:r w:rsidRPr="00C43B5B">
        <w:rPr>
          <w:sz w:val="28"/>
          <w:szCs w:val="28"/>
        </w:rPr>
        <w:t>    }</w:t>
      </w:r>
    </w:p>
    <w:p w14:paraId="35A3B24C" w14:textId="77777777" w:rsidR="00C43B5B" w:rsidRPr="00C43B5B" w:rsidRDefault="00C43B5B" w:rsidP="00C43B5B">
      <w:pPr>
        <w:rPr>
          <w:sz w:val="28"/>
          <w:szCs w:val="28"/>
        </w:rPr>
      </w:pPr>
      <w:r w:rsidRPr="00C43B5B">
        <w:rPr>
          <w:sz w:val="28"/>
          <w:szCs w:val="28"/>
        </w:rPr>
        <w:t>}</w:t>
      </w:r>
    </w:p>
    <w:p w14:paraId="63FBCFFE" w14:textId="77777777" w:rsidR="00C43B5B" w:rsidRPr="00C43B5B" w:rsidRDefault="00C43B5B" w:rsidP="00C43B5B">
      <w:pPr>
        <w:rPr>
          <w:sz w:val="28"/>
          <w:szCs w:val="28"/>
        </w:rPr>
      </w:pPr>
    </w:p>
    <w:p w14:paraId="1EDD82FE" w14:textId="77777777" w:rsidR="00841DE5" w:rsidRDefault="00841DE5" w:rsidP="00841DE5">
      <w:pPr>
        <w:rPr>
          <w:sz w:val="28"/>
          <w:szCs w:val="28"/>
        </w:rPr>
      </w:pPr>
    </w:p>
    <w:p w14:paraId="1A1582C0" w14:textId="658955EB" w:rsidR="00841DE5" w:rsidRDefault="00841DE5" w:rsidP="00841DE5">
      <w:pPr>
        <w:ind w:firstLine="708"/>
        <w:jc w:val="both"/>
        <w:rPr>
          <w:sz w:val="28"/>
          <w:szCs w:val="28"/>
        </w:rPr>
      </w:pPr>
      <w:r>
        <w:rPr>
          <w:sz w:val="28"/>
          <w:szCs w:val="28"/>
        </w:rPr>
        <w:t xml:space="preserve">Файл </w:t>
      </w:r>
      <w:r>
        <w:rPr>
          <w:b/>
          <w:bCs/>
          <w:sz w:val="28"/>
          <w:szCs w:val="28"/>
          <w:lang w:val="en-US"/>
        </w:rPr>
        <w:t>admin</w:t>
      </w:r>
      <w:r w:rsidRPr="00F930E4">
        <w:rPr>
          <w:b/>
          <w:bCs/>
          <w:sz w:val="28"/>
          <w:szCs w:val="28"/>
        </w:rPr>
        <w:t>.</w:t>
      </w:r>
      <w:r w:rsidRPr="00F930E4">
        <w:rPr>
          <w:b/>
          <w:bCs/>
          <w:sz w:val="28"/>
          <w:szCs w:val="28"/>
          <w:lang w:val="en-US"/>
        </w:rPr>
        <w:t>html</w:t>
      </w:r>
      <w:r>
        <w:rPr>
          <w:sz w:val="28"/>
          <w:szCs w:val="28"/>
        </w:rPr>
        <w:t xml:space="preserve"> представляет </w:t>
      </w:r>
      <w:r w:rsidR="0004319A">
        <w:rPr>
          <w:sz w:val="28"/>
          <w:szCs w:val="28"/>
        </w:rPr>
        <w:t>в</w:t>
      </w:r>
      <w:r>
        <w:rPr>
          <w:sz w:val="28"/>
          <w:szCs w:val="28"/>
        </w:rPr>
        <w:t>ход администратора на рабочую страницу администратора Академии красоты «</w:t>
      </w:r>
      <w:r>
        <w:rPr>
          <w:sz w:val="28"/>
          <w:szCs w:val="28"/>
          <w:lang w:val="en-US"/>
        </w:rPr>
        <w:t>DIANA</w:t>
      </w:r>
      <w:r>
        <w:rPr>
          <w:sz w:val="28"/>
          <w:szCs w:val="28"/>
        </w:rPr>
        <w:t>»</w:t>
      </w:r>
      <w:r w:rsidRPr="00F930E4">
        <w:rPr>
          <w:sz w:val="28"/>
          <w:szCs w:val="28"/>
        </w:rPr>
        <w:t>.</w:t>
      </w:r>
    </w:p>
    <w:p w14:paraId="4815848F" w14:textId="77777777" w:rsidR="00841DE5" w:rsidRDefault="00841DE5" w:rsidP="00841DE5">
      <w:pPr>
        <w:rPr>
          <w:sz w:val="28"/>
          <w:szCs w:val="28"/>
        </w:rPr>
      </w:pPr>
    </w:p>
    <w:p w14:paraId="651840BA" w14:textId="77777777" w:rsidR="00841DE5" w:rsidRPr="00841DE5" w:rsidRDefault="00841DE5" w:rsidP="00841DE5">
      <w:pPr>
        <w:rPr>
          <w:sz w:val="28"/>
          <w:szCs w:val="28"/>
          <w:lang w:val="en-US"/>
        </w:rPr>
      </w:pPr>
      <w:r w:rsidRPr="00841DE5">
        <w:rPr>
          <w:sz w:val="28"/>
          <w:szCs w:val="28"/>
          <w:lang w:val="en-US"/>
        </w:rPr>
        <w:t>&lt;!DOCTYPE html&gt;</w:t>
      </w:r>
    </w:p>
    <w:p w14:paraId="6E781940" w14:textId="77777777" w:rsidR="00841DE5" w:rsidRPr="00841DE5" w:rsidRDefault="00841DE5" w:rsidP="00841DE5">
      <w:pPr>
        <w:rPr>
          <w:sz w:val="28"/>
          <w:szCs w:val="28"/>
          <w:lang w:val="en-US"/>
        </w:rPr>
      </w:pPr>
      <w:r w:rsidRPr="00841DE5">
        <w:rPr>
          <w:sz w:val="28"/>
          <w:szCs w:val="28"/>
          <w:lang w:val="en-US"/>
        </w:rPr>
        <w:t>&lt;html lang="</w:t>
      </w:r>
      <w:proofErr w:type="spellStart"/>
      <w:r w:rsidRPr="00841DE5">
        <w:rPr>
          <w:sz w:val="28"/>
          <w:szCs w:val="28"/>
          <w:lang w:val="en-US"/>
        </w:rPr>
        <w:t>ru</w:t>
      </w:r>
      <w:proofErr w:type="spellEnd"/>
      <w:r w:rsidRPr="00841DE5">
        <w:rPr>
          <w:sz w:val="28"/>
          <w:szCs w:val="28"/>
          <w:lang w:val="en-US"/>
        </w:rPr>
        <w:t>"&gt;</w:t>
      </w:r>
    </w:p>
    <w:p w14:paraId="106DABDB" w14:textId="77777777" w:rsidR="00841DE5" w:rsidRPr="00841DE5" w:rsidRDefault="00841DE5" w:rsidP="00841DE5">
      <w:pPr>
        <w:rPr>
          <w:sz w:val="28"/>
          <w:szCs w:val="28"/>
          <w:lang w:val="en-US"/>
        </w:rPr>
      </w:pPr>
      <w:r w:rsidRPr="00841DE5">
        <w:rPr>
          <w:sz w:val="28"/>
          <w:szCs w:val="28"/>
          <w:lang w:val="en-US"/>
        </w:rPr>
        <w:t>&lt;head&gt;</w:t>
      </w:r>
    </w:p>
    <w:p w14:paraId="5A66B0EC" w14:textId="77777777" w:rsidR="00841DE5" w:rsidRPr="00841DE5" w:rsidRDefault="00841DE5" w:rsidP="00841DE5">
      <w:pPr>
        <w:rPr>
          <w:sz w:val="28"/>
          <w:szCs w:val="28"/>
          <w:lang w:val="en-US"/>
        </w:rPr>
      </w:pPr>
      <w:r w:rsidRPr="00841DE5">
        <w:rPr>
          <w:sz w:val="28"/>
          <w:szCs w:val="28"/>
          <w:lang w:val="en-US"/>
        </w:rPr>
        <w:t>    &lt;meta charset="UTF-8"&gt;</w:t>
      </w:r>
    </w:p>
    <w:p w14:paraId="309E28B3" w14:textId="77777777" w:rsidR="00841DE5" w:rsidRPr="00841DE5" w:rsidRDefault="00841DE5" w:rsidP="00841DE5">
      <w:pPr>
        <w:rPr>
          <w:sz w:val="28"/>
          <w:szCs w:val="28"/>
          <w:lang w:val="en-US"/>
        </w:rPr>
      </w:pPr>
      <w:r w:rsidRPr="00841DE5">
        <w:rPr>
          <w:sz w:val="28"/>
          <w:szCs w:val="28"/>
          <w:lang w:val="en-US"/>
        </w:rPr>
        <w:t>    &lt;meta name="viewport" content="width=device-width, initial-scale=1.0"&gt;</w:t>
      </w:r>
    </w:p>
    <w:p w14:paraId="3E8C2222" w14:textId="77777777" w:rsidR="00841DE5" w:rsidRPr="00841DE5" w:rsidRDefault="00841DE5" w:rsidP="00841DE5">
      <w:pPr>
        <w:rPr>
          <w:sz w:val="28"/>
          <w:szCs w:val="28"/>
          <w:lang w:val="en-US"/>
        </w:rPr>
      </w:pPr>
      <w:r w:rsidRPr="00841DE5">
        <w:rPr>
          <w:sz w:val="28"/>
          <w:szCs w:val="28"/>
          <w:lang w:val="en-US"/>
        </w:rPr>
        <w:t>    &lt;title&gt;</w:t>
      </w:r>
      <w:r w:rsidRPr="00841DE5">
        <w:rPr>
          <w:sz w:val="28"/>
          <w:szCs w:val="28"/>
        </w:rPr>
        <w:t>Администратор</w:t>
      </w:r>
      <w:r w:rsidRPr="00841DE5">
        <w:rPr>
          <w:sz w:val="28"/>
          <w:szCs w:val="28"/>
          <w:lang w:val="en-US"/>
        </w:rPr>
        <w:t>&lt;/title&gt;</w:t>
      </w:r>
    </w:p>
    <w:p w14:paraId="21065AA7" w14:textId="77777777" w:rsidR="00841DE5" w:rsidRPr="00841DE5" w:rsidRDefault="00841DE5" w:rsidP="00841DE5">
      <w:pPr>
        <w:rPr>
          <w:sz w:val="28"/>
          <w:szCs w:val="28"/>
          <w:lang w:val="en-US"/>
        </w:rPr>
      </w:pPr>
      <w:r w:rsidRPr="00841DE5">
        <w:rPr>
          <w:sz w:val="28"/>
          <w:szCs w:val="28"/>
          <w:lang w:val="en-US"/>
        </w:rPr>
        <w:t xml:space="preserve">    &lt;link </w:t>
      </w:r>
      <w:proofErr w:type="spellStart"/>
      <w:r w:rsidRPr="00841DE5">
        <w:rPr>
          <w:sz w:val="28"/>
          <w:szCs w:val="28"/>
          <w:lang w:val="en-US"/>
        </w:rPr>
        <w:t>rel</w:t>
      </w:r>
      <w:proofErr w:type="spellEnd"/>
      <w:r w:rsidRPr="00841DE5">
        <w:rPr>
          <w:sz w:val="28"/>
          <w:szCs w:val="28"/>
          <w:lang w:val="en-US"/>
        </w:rPr>
        <w:t xml:space="preserve">="stylesheet" </w:t>
      </w:r>
      <w:proofErr w:type="spellStart"/>
      <w:r w:rsidRPr="00841DE5">
        <w:rPr>
          <w:sz w:val="28"/>
          <w:szCs w:val="28"/>
          <w:lang w:val="en-US"/>
        </w:rPr>
        <w:t>href</w:t>
      </w:r>
      <w:proofErr w:type="spellEnd"/>
      <w:r w:rsidRPr="00841DE5">
        <w:rPr>
          <w:sz w:val="28"/>
          <w:szCs w:val="28"/>
          <w:lang w:val="en-US"/>
        </w:rPr>
        <w:t>="style.css"&gt;</w:t>
      </w:r>
    </w:p>
    <w:p w14:paraId="0BD08C84" w14:textId="77777777" w:rsidR="00841DE5" w:rsidRPr="00841DE5" w:rsidRDefault="00841DE5" w:rsidP="00841DE5">
      <w:pPr>
        <w:rPr>
          <w:sz w:val="28"/>
          <w:szCs w:val="28"/>
          <w:lang w:val="en-US"/>
        </w:rPr>
      </w:pPr>
      <w:r w:rsidRPr="00841DE5">
        <w:rPr>
          <w:sz w:val="28"/>
          <w:szCs w:val="28"/>
          <w:lang w:val="en-US"/>
        </w:rPr>
        <w:t>&lt;/head&gt;</w:t>
      </w:r>
    </w:p>
    <w:p w14:paraId="5AAB613E" w14:textId="77777777" w:rsidR="00841DE5" w:rsidRPr="00841DE5" w:rsidRDefault="00841DE5" w:rsidP="00841DE5">
      <w:pPr>
        <w:rPr>
          <w:sz w:val="28"/>
          <w:szCs w:val="28"/>
          <w:lang w:val="en-US"/>
        </w:rPr>
      </w:pPr>
      <w:r w:rsidRPr="00841DE5">
        <w:rPr>
          <w:sz w:val="28"/>
          <w:szCs w:val="28"/>
          <w:lang w:val="en-US"/>
        </w:rPr>
        <w:t>&lt;body&gt;</w:t>
      </w:r>
    </w:p>
    <w:p w14:paraId="7BBE77B0" w14:textId="77777777" w:rsidR="00841DE5" w:rsidRPr="00841DE5" w:rsidRDefault="00841DE5" w:rsidP="00841DE5">
      <w:pPr>
        <w:rPr>
          <w:sz w:val="28"/>
          <w:szCs w:val="28"/>
          <w:lang w:val="en-US"/>
        </w:rPr>
      </w:pPr>
      <w:r w:rsidRPr="00841DE5">
        <w:rPr>
          <w:sz w:val="28"/>
          <w:szCs w:val="28"/>
          <w:lang w:val="en-US"/>
        </w:rPr>
        <w:t>    &lt;header class="header"&gt;</w:t>
      </w:r>
    </w:p>
    <w:p w14:paraId="550297EB" w14:textId="77777777" w:rsidR="00841DE5" w:rsidRPr="00841DE5" w:rsidRDefault="00841DE5" w:rsidP="00841DE5">
      <w:pPr>
        <w:rPr>
          <w:sz w:val="28"/>
          <w:szCs w:val="28"/>
          <w:lang w:val="en-US"/>
        </w:rPr>
      </w:pPr>
      <w:r w:rsidRPr="00841DE5">
        <w:rPr>
          <w:sz w:val="28"/>
          <w:szCs w:val="28"/>
          <w:lang w:val="en-US"/>
        </w:rPr>
        <w:t xml:space="preserve">        &lt;div class="container </w:t>
      </w:r>
      <w:proofErr w:type="spellStart"/>
      <w:r w:rsidRPr="00841DE5">
        <w:rPr>
          <w:sz w:val="28"/>
          <w:szCs w:val="28"/>
          <w:lang w:val="en-US"/>
        </w:rPr>
        <w:t>flex_start</w:t>
      </w:r>
      <w:proofErr w:type="spellEnd"/>
      <w:r w:rsidRPr="00841DE5">
        <w:rPr>
          <w:sz w:val="28"/>
          <w:szCs w:val="28"/>
          <w:lang w:val="en-US"/>
        </w:rPr>
        <w:t>"&gt;</w:t>
      </w:r>
    </w:p>
    <w:p w14:paraId="5F8AEB4F" w14:textId="77777777" w:rsidR="00841DE5" w:rsidRPr="00841DE5" w:rsidRDefault="00841DE5" w:rsidP="00841DE5">
      <w:pPr>
        <w:rPr>
          <w:sz w:val="28"/>
          <w:szCs w:val="28"/>
          <w:lang w:val="en-US"/>
        </w:rPr>
      </w:pPr>
      <w:r w:rsidRPr="00841DE5">
        <w:rPr>
          <w:sz w:val="28"/>
          <w:szCs w:val="28"/>
          <w:lang w:val="en-US"/>
        </w:rPr>
        <w:t>                &lt;h1 id="top"&gt;</w:t>
      </w:r>
      <w:r w:rsidRPr="00841DE5">
        <w:rPr>
          <w:sz w:val="28"/>
          <w:szCs w:val="28"/>
        </w:rPr>
        <w:t>Академия</w:t>
      </w:r>
      <w:r w:rsidRPr="00841DE5">
        <w:rPr>
          <w:sz w:val="28"/>
          <w:szCs w:val="28"/>
          <w:lang w:val="en-US"/>
        </w:rPr>
        <w:t xml:space="preserve"> </w:t>
      </w:r>
      <w:r w:rsidRPr="00841DE5">
        <w:rPr>
          <w:sz w:val="28"/>
          <w:szCs w:val="28"/>
        </w:rPr>
        <w:t>Красоты</w:t>
      </w:r>
      <w:r w:rsidRPr="00841DE5">
        <w:rPr>
          <w:sz w:val="28"/>
          <w:szCs w:val="28"/>
          <w:lang w:val="en-US"/>
        </w:rPr>
        <w:t xml:space="preserve"> "DIANA"&lt;/h1&gt;</w:t>
      </w:r>
    </w:p>
    <w:p w14:paraId="6F7226D7" w14:textId="77777777" w:rsidR="00841DE5" w:rsidRPr="00841DE5" w:rsidRDefault="00841DE5" w:rsidP="00841DE5">
      <w:pPr>
        <w:rPr>
          <w:sz w:val="28"/>
          <w:szCs w:val="28"/>
          <w:lang w:val="en-US"/>
        </w:rPr>
      </w:pPr>
      <w:r w:rsidRPr="00841DE5">
        <w:rPr>
          <w:sz w:val="28"/>
          <w:szCs w:val="28"/>
          <w:lang w:val="en-US"/>
        </w:rPr>
        <w:t xml:space="preserve">                 &lt;div class="container </w:t>
      </w:r>
      <w:proofErr w:type="spellStart"/>
      <w:r w:rsidRPr="00841DE5">
        <w:rPr>
          <w:sz w:val="28"/>
          <w:szCs w:val="28"/>
          <w:lang w:val="en-US"/>
        </w:rPr>
        <w:t>flex_end</w:t>
      </w:r>
      <w:proofErr w:type="spellEnd"/>
      <w:r w:rsidRPr="00841DE5">
        <w:rPr>
          <w:sz w:val="28"/>
          <w:szCs w:val="28"/>
          <w:lang w:val="en-US"/>
        </w:rPr>
        <w:t xml:space="preserve"> header__right"&gt;</w:t>
      </w:r>
    </w:p>
    <w:p w14:paraId="0948EA97" w14:textId="77777777" w:rsidR="00841DE5" w:rsidRPr="00841DE5" w:rsidRDefault="00841DE5" w:rsidP="00841DE5">
      <w:pPr>
        <w:rPr>
          <w:sz w:val="28"/>
          <w:szCs w:val="28"/>
        </w:rPr>
      </w:pPr>
      <w:r w:rsidRPr="00841DE5">
        <w:rPr>
          <w:sz w:val="28"/>
          <w:szCs w:val="28"/>
          <w:lang w:val="en-US"/>
        </w:rPr>
        <w:t xml:space="preserve">                        </w:t>
      </w:r>
      <w:r w:rsidRPr="00841DE5">
        <w:rPr>
          <w:sz w:val="28"/>
          <w:szCs w:val="28"/>
        </w:rPr>
        <w:t>&lt;h4&gt;тел: 8(989) 720-01-02 &lt;</w:t>
      </w:r>
      <w:proofErr w:type="spellStart"/>
      <w:r w:rsidRPr="00841DE5">
        <w:rPr>
          <w:sz w:val="28"/>
          <w:szCs w:val="28"/>
        </w:rPr>
        <w:t>br</w:t>
      </w:r>
      <w:proofErr w:type="spellEnd"/>
      <w:r w:rsidRPr="00841DE5">
        <w:rPr>
          <w:sz w:val="28"/>
          <w:szCs w:val="28"/>
        </w:rPr>
        <w:t>&gt;</w:t>
      </w:r>
    </w:p>
    <w:p w14:paraId="4D5C464C" w14:textId="77777777" w:rsidR="00841DE5" w:rsidRPr="00841DE5" w:rsidRDefault="00841DE5" w:rsidP="00841DE5">
      <w:pPr>
        <w:rPr>
          <w:sz w:val="28"/>
          <w:szCs w:val="28"/>
        </w:rPr>
      </w:pPr>
      <w:r w:rsidRPr="00841DE5">
        <w:rPr>
          <w:sz w:val="28"/>
          <w:szCs w:val="28"/>
        </w:rPr>
        <w:t xml:space="preserve">                            г. Ростов-на-Дону, </w:t>
      </w:r>
      <w:proofErr w:type="spellStart"/>
      <w:r w:rsidRPr="00841DE5">
        <w:rPr>
          <w:sz w:val="28"/>
          <w:szCs w:val="28"/>
        </w:rPr>
        <w:t>пр.Стачки</w:t>
      </w:r>
      <w:proofErr w:type="spellEnd"/>
      <w:r w:rsidRPr="00841DE5">
        <w:rPr>
          <w:sz w:val="28"/>
          <w:szCs w:val="28"/>
        </w:rPr>
        <w:t>, 123 &lt;br&gt;</w:t>
      </w:r>
    </w:p>
    <w:p w14:paraId="6801A839" w14:textId="77777777" w:rsidR="00841DE5" w:rsidRPr="00841DE5" w:rsidRDefault="00841DE5" w:rsidP="00841DE5">
      <w:pPr>
        <w:rPr>
          <w:sz w:val="28"/>
          <w:szCs w:val="28"/>
          <w:lang w:val="en-US"/>
        </w:rPr>
      </w:pPr>
      <w:r w:rsidRPr="00841DE5">
        <w:rPr>
          <w:sz w:val="28"/>
          <w:szCs w:val="28"/>
        </w:rPr>
        <w:t xml:space="preserve">                            </w:t>
      </w:r>
      <w:r w:rsidRPr="00841DE5">
        <w:rPr>
          <w:sz w:val="28"/>
          <w:szCs w:val="28"/>
          <w:lang w:val="en-US"/>
        </w:rPr>
        <w:t xml:space="preserve">&lt;a </w:t>
      </w:r>
      <w:proofErr w:type="spellStart"/>
      <w:r w:rsidRPr="00841DE5">
        <w:rPr>
          <w:sz w:val="28"/>
          <w:szCs w:val="28"/>
          <w:lang w:val="en-US"/>
        </w:rPr>
        <w:t>href</w:t>
      </w:r>
      <w:proofErr w:type="spellEnd"/>
      <w:r w:rsidRPr="00841DE5">
        <w:rPr>
          <w:sz w:val="28"/>
          <w:szCs w:val="28"/>
          <w:lang w:val="en-US"/>
        </w:rPr>
        <w:t>=" "&gt;</w:t>
      </w:r>
      <w:r w:rsidRPr="00841DE5">
        <w:rPr>
          <w:sz w:val="28"/>
          <w:szCs w:val="28"/>
        </w:rPr>
        <w:t>Схема</w:t>
      </w:r>
      <w:r w:rsidRPr="00841DE5">
        <w:rPr>
          <w:sz w:val="28"/>
          <w:szCs w:val="28"/>
          <w:lang w:val="en-US"/>
        </w:rPr>
        <w:t xml:space="preserve"> </w:t>
      </w:r>
      <w:r w:rsidRPr="00841DE5">
        <w:rPr>
          <w:sz w:val="28"/>
          <w:szCs w:val="28"/>
        </w:rPr>
        <w:t>проезда</w:t>
      </w:r>
      <w:r w:rsidRPr="00841DE5">
        <w:rPr>
          <w:sz w:val="28"/>
          <w:szCs w:val="28"/>
          <w:lang w:val="en-US"/>
        </w:rPr>
        <w:t>&lt;/a&gt;</w:t>
      </w:r>
    </w:p>
    <w:p w14:paraId="229F9203" w14:textId="77777777" w:rsidR="00841DE5" w:rsidRPr="00841DE5" w:rsidRDefault="00841DE5" w:rsidP="00841DE5">
      <w:pPr>
        <w:rPr>
          <w:sz w:val="28"/>
          <w:szCs w:val="28"/>
          <w:lang w:val="en-US"/>
        </w:rPr>
      </w:pPr>
      <w:r w:rsidRPr="00841DE5">
        <w:rPr>
          <w:sz w:val="28"/>
          <w:szCs w:val="28"/>
          <w:lang w:val="en-US"/>
        </w:rPr>
        <w:t>                        &lt;/h4&gt;                </w:t>
      </w:r>
    </w:p>
    <w:p w14:paraId="5EB147DE" w14:textId="77777777" w:rsidR="00841DE5" w:rsidRPr="00841DE5" w:rsidRDefault="00841DE5" w:rsidP="00841DE5">
      <w:pPr>
        <w:rPr>
          <w:sz w:val="28"/>
          <w:szCs w:val="28"/>
          <w:lang w:val="en-US"/>
        </w:rPr>
      </w:pPr>
      <w:r w:rsidRPr="00841DE5">
        <w:rPr>
          <w:sz w:val="28"/>
          <w:szCs w:val="28"/>
          <w:lang w:val="en-US"/>
        </w:rPr>
        <w:t>                &lt;/div&gt;                </w:t>
      </w:r>
    </w:p>
    <w:p w14:paraId="521EF420" w14:textId="77777777" w:rsidR="00841DE5" w:rsidRPr="00841DE5" w:rsidRDefault="00841DE5" w:rsidP="00841DE5">
      <w:pPr>
        <w:rPr>
          <w:sz w:val="28"/>
          <w:szCs w:val="28"/>
          <w:lang w:val="en-US"/>
        </w:rPr>
      </w:pPr>
      <w:r w:rsidRPr="00841DE5">
        <w:rPr>
          <w:sz w:val="28"/>
          <w:szCs w:val="28"/>
          <w:lang w:val="en-US"/>
        </w:rPr>
        <w:t>        &lt;/div&gt;</w:t>
      </w:r>
    </w:p>
    <w:p w14:paraId="08885FB9" w14:textId="77777777" w:rsidR="00841DE5" w:rsidRPr="00841DE5" w:rsidRDefault="00841DE5" w:rsidP="00841DE5">
      <w:pPr>
        <w:rPr>
          <w:sz w:val="28"/>
          <w:szCs w:val="28"/>
          <w:lang w:val="en-US"/>
        </w:rPr>
      </w:pPr>
      <w:r w:rsidRPr="00841DE5">
        <w:rPr>
          <w:sz w:val="28"/>
          <w:szCs w:val="28"/>
          <w:lang w:val="en-US"/>
        </w:rPr>
        <w:t xml:space="preserve">    &lt;/header&gt; </w:t>
      </w:r>
    </w:p>
    <w:p w14:paraId="72CCE57D" w14:textId="77777777" w:rsidR="00841DE5" w:rsidRPr="00841DE5" w:rsidRDefault="00841DE5" w:rsidP="00841DE5">
      <w:pPr>
        <w:rPr>
          <w:sz w:val="28"/>
          <w:szCs w:val="28"/>
          <w:lang w:val="en-US"/>
        </w:rPr>
      </w:pPr>
      <w:r w:rsidRPr="00841DE5">
        <w:rPr>
          <w:sz w:val="28"/>
          <w:szCs w:val="28"/>
          <w:lang w:val="en-US"/>
        </w:rPr>
        <w:t>   </w:t>
      </w:r>
    </w:p>
    <w:p w14:paraId="398CEFD6" w14:textId="77777777" w:rsidR="00841DE5" w:rsidRPr="00841DE5" w:rsidRDefault="00841DE5" w:rsidP="00841DE5">
      <w:pPr>
        <w:rPr>
          <w:sz w:val="28"/>
          <w:szCs w:val="28"/>
          <w:lang w:val="en-US"/>
        </w:rPr>
      </w:pPr>
      <w:r w:rsidRPr="00841DE5">
        <w:rPr>
          <w:sz w:val="28"/>
          <w:szCs w:val="28"/>
          <w:lang w:val="en-US"/>
        </w:rPr>
        <w:t xml:space="preserve">    &lt;nav class="nav container </w:t>
      </w:r>
      <w:proofErr w:type="spellStart"/>
      <w:r w:rsidRPr="00841DE5">
        <w:rPr>
          <w:sz w:val="28"/>
          <w:szCs w:val="28"/>
          <w:lang w:val="en-US"/>
        </w:rPr>
        <w:t>flex_start</w:t>
      </w:r>
      <w:proofErr w:type="spellEnd"/>
      <w:r w:rsidRPr="00841DE5">
        <w:rPr>
          <w:sz w:val="28"/>
          <w:szCs w:val="28"/>
          <w:lang w:val="en-US"/>
        </w:rPr>
        <w:t>"&gt;</w:t>
      </w:r>
    </w:p>
    <w:p w14:paraId="6ED9AF4B" w14:textId="77777777" w:rsidR="00841DE5" w:rsidRPr="00841DE5" w:rsidRDefault="00841DE5" w:rsidP="00841DE5">
      <w:pPr>
        <w:rPr>
          <w:sz w:val="28"/>
          <w:szCs w:val="28"/>
          <w:lang w:val="en-US"/>
        </w:rPr>
      </w:pPr>
      <w:r w:rsidRPr="00841DE5">
        <w:rPr>
          <w:sz w:val="28"/>
          <w:szCs w:val="28"/>
          <w:lang w:val="en-US"/>
        </w:rPr>
        <w:lastRenderedPageBreak/>
        <w:t>        &lt;h3&gt;</w:t>
      </w:r>
    </w:p>
    <w:p w14:paraId="3026C62F" w14:textId="77777777" w:rsidR="00841DE5" w:rsidRPr="00841DE5" w:rsidRDefault="00841DE5" w:rsidP="00841DE5">
      <w:pPr>
        <w:rPr>
          <w:sz w:val="28"/>
          <w:szCs w:val="28"/>
          <w:lang w:val="en-US"/>
        </w:rPr>
      </w:pPr>
      <w:r w:rsidRPr="00841DE5">
        <w:rPr>
          <w:sz w:val="28"/>
          <w:szCs w:val="28"/>
          <w:lang w:val="en-US"/>
        </w:rPr>
        <w:t>          &lt;a class="</w:t>
      </w:r>
      <w:proofErr w:type="spellStart"/>
      <w:r w:rsidRPr="00841DE5">
        <w:rPr>
          <w:sz w:val="28"/>
          <w:szCs w:val="28"/>
          <w:lang w:val="en-US"/>
        </w:rPr>
        <w:t>header__link</w:t>
      </w:r>
      <w:proofErr w:type="spellEnd"/>
      <w:r w:rsidRPr="00841DE5">
        <w:rPr>
          <w:sz w:val="28"/>
          <w:szCs w:val="28"/>
          <w:lang w:val="en-US"/>
        </w:rPr>
        <w:t xml:space="preserve">" </w:t>
      </w:r>
      <w:proofErr w:type="spellStart"/>
      <w:r w:rsidRPr="00841DE5">
        <w:rPr>
          <w:sz w:val="28"/>
          <w:szCs w:val="28"/>
          <w:lang w:val="en-US"/>
        </w:rPr>
        <w:t>href</w:t>
      </w:r>
      <w:proofErr w:type="spellEnd"/>
      <w:r w:rsidRPr="00841DE5">
        <w:rPr>
          <w:sz w:val="28"/>
          <w:szCs w:val="28"/>
          <w:lang w:val="en-US"/>
        </w:rPr>
        <w:t>="index.html"&gt;</w:t>
      </w:r>
      <w:r w:rsidRPr="00841DE5">
        <w:rPr>
          <w:sz w:val="28"/>
          <w:szCs w:val="28"/>
        </w:rPr>
        <w:t>Главная</w:t>
      </w:r>
      <w:r w:rsidRPr="00841DE5">
        <w:rPr>
          <w:sz w:val="28"/>
          <w:szCs w:val="28"/>
          <w:lang w:val="en-US"/>
        </w:rPr>
        <w:t xml:space="preserve"> </w:t>
      </w:r>
      <w:r w:rsidRPr="00841DE5">
        <w:rPr>
          <w:sz w:val="28"/>
          <w:szCs w:val="28"/>
        </w:rPr>
        <w:t>страница</w:t>
      </w:r>
      <w:r w:rsidRPr="00841DE5">
        <w:rPr>
          <w:sz w:val="28"/>
          <w:szCs w:val="28"/>
          <w:lang w:val="en-US"/>
        </w:rPr>
        <w:t>&lt;/a&gt;</w:t>
      </w:r>
    </w:p>
    <w:p w14:paraId="5A8DCF51" w14:textId="77777777" w:rsidR="00841DE5" w:rsidRPr="00841DE5" w:rsidRDefault="00841DE5" w:rsidP="00841DE5">
      <w:pPr>
        <w:rPr>
          <w:sz w:val="28"/>
          <w:szCs w:val="28"/>
          <w:lang w:val="en-US"/>
        </w:rPr>
      </w:pPr>
      <w:r w:rsidRPr="00841DE5">
        <w:rPr>
          <w:sz w:val="28"/>
          <w:szCs w:val="28"/>
          <w:lang w:val="en-US"/>
        </w:rPr>
        <w:t>          &lt;a class="</w:t>
      </w:r>
      <w:proofErr w:type="spellStart"/>
      <w:r w:rsidRPr="00841DE5">
        <w:rPr>
          <w:sz w:val="28"/>
          <w:szCs w:val="28"/>
          <w:lang w:val="en-US"/>
        </w:rPr>
        <w:t>header__link</w:t>
      </w:r>
      <w:proofErr w:type="spellEnd"/>
      <w:r w:rsidRPr="00841DE5">
        <w:rPr>
          <w:sz w:val="28"/>
          <w:szCs w:val="28"/>
          <w:lang w:val="en-US"/>
        </w:rPr>
        <w:t xml:space="preserve">" </w:t>
      </w:r>
      <w:proofErr w:type="spellStart"/>
      <w:r w:rsidRPr="00841DE5">
        <w:rPr>
          <w:sz w:val="28"/>
          <w:szCs w:val="28"/>
          <w:lang w:val="en-US"/>
        </w:rPr>
        <w:t>href</w:t>
      </w:r>
      <w:proofErr w:type="spellEnd"/>
      <w:r w:rsidRPr="00841DE5">
        <w:rPr>
          <w:sz w:val="28"/>
          <w:szCs w:val="28"/>
          <w:lang w:val="en-US"/>
        </w:rPr>
        <w:t>="services.html"&gt;</w:t>
      </w:r>
      <w:r w:rsidRPr="00841DE5">
        <w:rPr>
          <w:sz w:val="28"/>
          <w:szCs w:val="28"/>
        </w:rPr>
        <w:t>Услуги</w:t>
      </w:r>
      <w:r w:rsidRPr="00841DE5">
        <w:rPr>
          <w:sz w:val="28"/>
          <w:szCs w:val="28"/>
          <w:lang w:val="en-US"/>
        </w:rPr>
        <w:t xml:space="preserve"> </w:t>
      </w:r>
      <w:r w:rsidRPr="00841DE5">
        <w:rPr>
          <w:sz w:val="28"/>
          <w:szCs w:val="28"/>
        </w:rPr>
        <w:t>академии</w:t>
      </w:r>
      <w:r w:rsidRPr="00841DE5">
        <w:rPr>
          <w:sz w:val="28"/>
          <w:szCs w:val="28"/>
          <w:lang w:val="en-US"/>
        </w:rPr>
        <w:t xml:space="preserve">&lt;/a&gt; </w:t>
      </w:r>
    </w:p>
    <w:p w14:paraId="0D5732E4" w14:textId="77777777" w:rsidR="00841DE5" w:rsidRPr="00841DE5" w:rsidRDefault="00841DE5" w:rsidP="00841DE5">
      <w:pPr>
        <w:rPr>
          <w:sz w:val="28"/>
          <w:szCs w:val="28"/>
          <w:lang w:val="en-US"/>
        </w:rPr>
      </w:pPr>
      <w:r w:rsidRPr="00841DE5">
        <w:rPr>
          <w:sz w:val="28"/>
          <w:szCs w:val="28"/>
          <w:lang w:val="en-US"/>
        </w:rPr>
        <w:t>          &lt;a class="</w:t>
      </w:r>
      <w:proofErr w:type="spellStart"/>
      <w:r w:rsidRPr="00841DE5">
        <w:rPr>
          <w:sz w:val="28"/>
          <w:szCs w:val="28"/>
          <w:lang w:val="en-US"/>
        </w:rPr>
        <w:t>header__link</w:t>
      </w:r>
      <w:proofErr w:type="spellEnd"/>
      <w:r w:rsidRPr="00841DE5">
        <w:rPr>
          <w:sz w:val="28"/>
          <w:szCs w:val="28"/>
          <w:lang w:val="en-US"/>
        </w:rPr>
        <w:t xml:space="preserve">" </w:t>
      </w:r>
      <w:proofErr w:type="spellStart"/>
      <w:r w:rsidRPr="00841DE5">
        <w:rPr>
          <w:sz w:val="28"/>
          <w:szCs w:val="28"/>
          <w:lang w:val="en-US"/>
        </w:rPr>
        <w:t>href</w:t>
      </w:r>
      <w:proofErr w:type="spellEnd"/>
      <w:r w:rsidRPr="00841DE5">
        <w:rPr>
          <w:sz w:val="28"/>
          <w:szCs w:val="28"/>
          <w:lang w:val="en-US"/>
        </w:rPr>
        <w:t>="record.html"&gt;</w:t>
      </w:r>
      <w:r w:rsidRPr="00841DE5">
        <w:rPr>
          <w:sz w:val="28"/>
          <w:szCs w:val="28"/>
        </w:rPr>
        <w:t>Записаться</w:t>
      </w:r>
      <w:r w:rsidRPr="00841DE5">
        <w:rPr>
          <w:sz w:val="28"/>
          <w:szCs w:val="28"/>
          <w:lang w:val="en-US"/>
        </w:rPr>
        <w:t xml:space="preserve"> </w:t>
      </w:r>
      <w:r w:rsidRPr="00841DE5">
        <w:rPr>
          <w:sz w:val="28"/>
          <w:szCs w:val="28"/>
        </w:rPr>
        <w:t>сейчас</w:t>
      </w:r>
      <w:r w:rsidRPr="00841DE5">
        <w:rPr>
          <w:sz w:val="28"/>
          <w:szCs w:val="28"/>
          <w:lang w:val="en-US"/>
        </w:rPr>
        <w:t xml:space="preserve">&lt;/a&gt; </w:t>
      </w:r>
    </w:p>
    <w:p w14:paraId="65480DD9" w14:textId="77777777" w:rsidR="00841DE5" w:rsidRPr="00841DE5" w:rsidRDefault="00841DE5" w:rsidP="00841DE5">
      <w:pPr>
        <w:rPr>
          <w:sz w:val="28"/>
          <w:szCs w:val="28"/>
          <w:lang w:val="en-US"/>
        </w:rPr>
      </w:pPr>
      <w:r w:rsidRPr="00841DE5">
        <w:rPr>
          <w:sz w:val="28"/>
          <w:szCs w:val="28"/>
          <w:lang w:val="en-US"/>
        </w:rPr>
        <w:t>          &lt;a class="</w:t>
      </w:r>
      <w:proofErr w:type="spellStart"/>
      <w:r w:rsidRPr="00841DE5">
        <w:rPr>
          <w:sz w:val="28"/>
          <w:szCs w:val="28"/>
          <w:lang w:val="en-US"/>
        </w:rPr>
        <w:t>header__link</w:t>
      </w:r>
      <w:proofErr w:type="spellEnd"/>
      <w:r w:rsidRPr="00841DE5">
        <w:rPr>
          <w:sz w:val="28"/>
          <w:szCs w:val="28"/>
          <w:lang w:val="en-US"/>
        </w:rPr>
        <w:t xml:space="preserve">" </w:t>
      </w:r>
      <w:proofErr w:type="spellStart"/>
      <w:r w:rsidRPr="00841DE5">
        <w:rPr>
          <w:sz w:val="28"/>
          <w:szCs w:val="28"/>
          <w:lang w:val="en-US"/>
        </w:rPr>
        <w:t>href</w:t>
      </w:r>
      <w:proofErr w:type="spellEnd"/>
      <w:r w:rsidRPr="00841DE5">
        <w:rPr>
          <w:sz w:val="28"/>
          <w:szCs w:val="28"/>
          <w:lang w:val="en-US"/>
        </w:rPr>
        <w:t>="gallery.html"&gt;</w:t>
      </w:r>
      <w:r w:rsidRPr="00841DE5">
        <w:rPr>
          <w:sz w:val="28"/>
          <w:szCs w:val="28"/>
        </w:rPr>
        <w:t>Галерея</w:t>
      </w:r>
      <w:r w:rsidRPr="00841DE5">
        <w:rPr>
          <w:sz w:val="28"/>
          <w:szCs w:val="28"/>
          <w:lang w:val="en-US"/>
        </w:rPr>
        <w:t xml:space="preserve">&lt;/a&gt; </w:t>
      </w:r>
    </w:p>
    <w:p w14:paraId="18482071" w14:textId="77777777" w:rsidR="00841DE5" w:rsidRPr="00841DE5" w:rsidRDefault="00841DE5" w:rsidP="00841DE5">
      <w:pPr>
        <w:rPr>
          <w:sz w:val="28"/>
          <w:szCs w:val="28"/>
          <w:lang w:val="en-US"/>
        </w:rPr>
      </w:pPr>
      <w:r w:rsidRPr="00841DE5">
        <w:rPr>
          <w:sz w:val="28"/>
          <w:szCs w:val="28"/>
          <w:lang w:val="en-US"/>
        </w:rPr>
        <w:t>          &lt;a class="</w:t>
      </w:r>
      <w:proofErr w:type="spellStart"/>
      <w:r w:rsidRPr="00841DE5">
        <w:rPr>
          <w:sz w:val="28"/>
          <w:szCs w:val="28"/>
          <w:lang w:val="en-US"/>
        </w:rPr>
        <w:t>header__link</w:t>
      </w:r>
      <w:proofErr w:type="spellEnd"/>
      <w:r w:rsidRPr="00841DE5">
        <w:rPr>
          <w:sz w:val="28"/>
          <w:szCs w:val="28"/>
          <w:lang w:val="en-US"/>
        </w:rPr>
        <w:t xml:space="preserve">" </w:t>
      </w:r>
      <w:proofErr w:type="spellStart"/>
      <w:r w:rsidRPr="00841DE5">
        <w:rPr>
          <w:sz w:val="28"/>
          <w:szCs w:val="28"/>
          <w:lang w:val="en-US"/>
        </w:rPr>
        <w:t>href</w:t>
      </w:r>
      <w:proofErr w:type="spellEnd"/>
      <w:r w:rsidRPr="00841DE5">
        <w:rPr>
          <w:sz w:val="28"/>
          <w:szCs w:val="28"/>
          <w:lang w:val="en-US"/>
        </w:rPr>
        <w:t>="reviews.html"&gt;</w:t>
      </w:r>
      <w:r w:rsidRPr="00841DE5">
        <w:rPr>
          <w:sz w:val="28"/>
          <w:szCs w:val="28"/>
        </w:rPr>
        <w:t>Отзывы</w:t>
      </w:r>
      <w:r w:rsidRPr="00841DE5">
        <w:rPr>
          <w:sz w:val="28"/>
          <w:szCs w:val="28"/>
          <w:lang w:val="en-US"/>
        </w:rPr>
        <w:t>&lt;/a&gt; &lt;</w:t>
      </w:r>
      <w:proofErr w:type="spellStart"/>
      <w:r w:rsidRPr="00841DE5">
        <w:rPr>
          <w:sz w:val="28"/>
          <w:szCs w:val="28"/>
          <w:lang w:val="en-US"/>
        </w:rPr>
        <w:t>br</w:t>
      </w:r>
      <w:proofErr w:type="spellEnd"/>
      <w:r w:rsidRPr="00841DE5">
        <w:rPr>
          <w:sz w:val="28"/>
          <w:szCs w:val="28"/>
          <w:lang w:val="en-US"/>
        </w:rPr>
        <w:t>&gt;</w:t>
      </w:r>
    </w:p>
    <w:p w14:paraId="22114407" w14:textId="77777777" w:rsidR="00841DE5" w:rsidRPr="00841DE5" w:rsidRDefault="00841DE5" w:rsidP="00841DE5">
      <w:pPr>
        <w:rPr>
          <w:sz w:val="28"/>
          <w:szCs w:val="28"/>
        </w:rPr>
      </w:pPr>
      <w:r w:rsidRPr="00841DE5">
        <w:rPr>
          <w:sz w:val="28"/>
          <w:szCs w:val="28"/>
          <w:lang w:val="en-US"/>
        </w:rPr>
        <w:t xml:space="preserve">        </w:t>
      </w:r>
      <w:r w:rsidRPr="00841DE5">
        <w:rPr>
          <w:sz w:val="28"/>
          <w:szCs w:val="28"/>
        </w:rPr>
        <w:t>&lt;/h3&gt;  </w:t>
      </w:r>
    </w:p>
    <w:p w14:paraId="0B6B8422" w14:textId="77777777" w:rsidR="00841DE5" w:rsidRPr="00841DE5" w:rsidRDefault="00841DE5" w:rsidP="00841DE5">
      <w:pPr>
        <w:rPr>
          <w:sz w:val="28"/>
          <w:szCs w:val="28"/>
        </w:rPr>
      </w:pPr>
      <w:r w:rsidRPr="00841DE5">
        <w:rPr>
          <w:sz w:val="28"/>
          <w:szCs w:val="28"/>
        </w:rPr>
        <w:t>    &lt;/</w:t>
      </w:r>
      <w:proofErr w:type="spellStart"/>
      <w:r w:rsidRPr="00841DE5">
        <w:rPr>
          <w:sz w:val="28"/>
          <w:szCs w:val="28"/>
        </w:rPr>
        <w:t>nav</w:t>
      </w:r>
      <w:proofErr w:type="spellEnd"/>
      <w:r w:rsidRPr="00841DE5">
        <w:rPr>
          <w:sz w:val="28"/>
          <w:szCs w:val="28"/>
        </w:rPr>
        <w:t>&gt;</w:t>
      </w:r>
    </w:p>
    <w:p w14:paraId="36B8B9AF" w14:textId="77777777" w:rsidR="00841DE5" w:rsidRPr="00841DE5" w:rsidRDefault="00841DE5" w:rsidP="00841DE5">
      <w:pPr>
        <w:rPr>
          <w:sz w:val="28"/>
          <w:szCs w:val="28"/>
        </w:rPr>
      </w:pPr>
    </w:p>
    <w:p w14:paraId="67B8444A" w14:textId="77777777" w:rsidR="00841DE5" w:rsidRPr="00841DE5" w:rsidRDefault="00841DE5" w:rsidP="00841DE5">
      <w:pPr>
        <w:rPr>
          <w:sz w:val="28"/>
          <w:szCs w:val="28"/>
        </w:rPr>
      </w:pPr>
      <w:r w:rsidRPr="00841DE5">
        <w:rPr>
          <w:sz w:val="28"/>
          <w:szCs w:val="28"/>
        </w:rPr>
        <w:t>    &lt;h1&gt;Администрирование записей&lt;/h1&gt;</w:t>
      </w:r>
    </w:p>
    <w:p w14:paraId="2320C34B" w14:textId="77777777" w:rsidR="00841DE5" w:rsidRPr="00841DE5" w:rsidRDefault="00841DE5" w:rsidP="00841DE5">
      <w:pPr>
        <w:rPr>
          <w:sz w:val="28"/>
          <w:szCs w:val="28"/>
        </w:rPr>
      </w:pPr>
    </w:p>
    <w:p w14:paraId="3AF0EA1D" w14:textId="77777777" w:rsidR="00841DE5" w:rsidRPr="00841DE5" w:rsidRDefault="00841DE5" w:rsidP="00841DE5">
      <w:pPr>
        <w:rPr>
          <w:sz w:val="28"/>
          <w:szCs w:val="28"/>
          <w:lang w:val="en-US"/>
        </w:rPr>
      </w:pPr>
      <w:r w:rsidRPr="00841DE5">
        <w:rPr>
          <w:sz w:val="28"/>
          <w:szCs w:val="28"/>
        </w:rPr>
        <w:t xml:space="preserve">    </w:t>
      </w:r>
      <w:r w:rsidRPr="00841DE5">
        <w:rPr>
          <w:sz w:val="28"/>
          <w:szCs w:val="28"/>
          <w:lang w:val="en-US"/>
        </w:rPr>
        <w:t>&lt;form action="admin.html"&gt;</w:t>
      </w:r>
    </w:p>
    <w:p w14:paraId="47523A85" w14:textId="77777777" w:rsidR="00841DE5" w:rsidRPr="00841DE5" w:rsidRDefault="00841DE5" w:rsidP="00841DE5">
      <w:pPr>
        <w:rPr>
          <w:sz w:val="28"/>
          <w:szCs w:val="28"/>
          <w:lang w:val="en-US"/>
        </w:rPr>
      </w:pPr>
      <w:r w:rsidRPr="00841DE5">
        <w:rPr>
          <w:sz w:val="28"/>
          <w:szCs w:val="28"/>
          <w:lang w:val="en-US"/>
        </w:rPr>
        <w:t xml:space="preserve">        </w:t>
      </w:r>
      <w:r w:rsidRPr="00841DE5">
        <w:rPr>
          <w:sz w:val="28"/>
          <w:szCs w:val="28"/>
        </w:rPr>
        <w:t>Ваше</w:t>
      </w:r>
      <w:r w:rsidRPr="00841DE5">
        <w:rPr>
          <w:sz w:val="28"/>
          <w:szCs w:val="28"/>
          <w:lang w:val="en-US"/>
        </w:rPr>
        <w:t xml:space="preserve"> </w:t>
      </w:r>
      <w:r w:rsidRPr="00841DE5">
        <w:rPr>
          <w:sz w:val="28"/>
          <w:szCs w:val="28"/>
        </w:rPr>
        <w:t>имя</w:t>
      </w:r>
      <w:r w:rsidRPr="00841DE5">
        <w:rPr>
          <w:sz w:val="28"/>
          <w:szCs w:val="28"/>
          <w:lang w:val="en-US"/>
        </w:rPr>
        <w:t xml:space="preserve"> &lt;input class="</w:t>
      </w:r>
      <w:proofErr w:type="spellStart"/>
      <w:r w:rsidRPr="00841DE5">
        <w:rPr>
          <w:sz w:val="28"/>
          <w:szCs w:val="28"/>
          <w:lang w:val="en-US"/>
        </w:rPr>
        <w:t>form_input</w:t>
      </w:r>
      <w:proofErr w:type="spellEnd"/>
      <w:r w:rsidRPr="00841DE5">
        <w:rPr>
          <w:sz w:val="28"/>
          <w:szCs w:val="28"/>
          <w:lang w:val="en-US"/>
        </w:rPr>
        <w:t>" type="text"&gt; &lt;</w:t>
      </w:r>
      <w:proofErr w:type="spellStart"/>
      <w:r w:rsidRPr="00841DE5">
        <w:rPr>
          <w:sz w:val="28"/>
          <w:szCs w:val="28"/>
          <w:lang w:val="en-US"/>
        </w:rPr>
        <w:t>br</w:t>
      </w:r>
      <w:proofErr w:type="spellEnd"/>
      <w:r w:rsidRPr="00841DE5">
        <w:rPr>
          <w:sz w:val="28"/>
          <w:szCs w:val="28"/>
          <w:lang w:val="en-US"/>
        </w:rPr>
        <w:t>&gt;</w:t>
      </w:r>
    </w:p>
    <w:p w14:paraId="389BCDF1" w14:textId="77777777" w:rsidR="00841DE5" w:rsidRPr="00841DE5" w:rsidRDefault="00841DE5" w:rsidP="00841DE5">
      <w:pPr>
        <w:rPr>
          <w:sz w:val="28"/>
          <w:szCs w:val="28"/>
          <w:lang w:val="en-US"/>
        </w:rPr>
      </w:pPr>
      <w:r w:rsidRPr="00841DE5">
        <w:rPr>
          <w:sz w:val="28"/>
          <w:szCs w:val="28"/>
          <w:lang w:val="en-US"/>
        </w:rPr>
        <w:t xml:space="preserve">        </w:t>
      </w:r>
      <w:r w:rsidRPr="00841DE5">
        <w:rPr>
          <w:sz w:val="28"/>
          <w:szCs w:val="28"/>
        </w:rPr>
        <w:t>Пароль</w:t>
      </w:r>
      <w:r w:rsidRPr="00841DE5">
        <w:rPr>
          <w:sz w:val="28"/>
          <w:szCs w:val="28"/>
          <w:lang w:val="en-US"/>
        </w:rPr>
        <w:t xml:space="preserve"> &lt;input class="</w:t>
      </w:r>
      <w:proofErr w:type="spellStart"/>
      <w:r w:rsidRPr="00841DE5">
        <w:rPr>
          <w:sz w:val="28"/>
          <w:szCs w:val="28"/>
          <w:lang w:val="en-US"/>
        </w:rPr>
        <w:t>form_input</w:t>
      </w:r>
      <w:proofErr w:type="spellEnd"/>
      <w:r w:rsidRPr="00841DE5">
        <w:rPr>
          <w:sz w:val="28"/>
          <w:szCs w:val="28"/>
          <w:lang w:val="en-US"/>
        </w:rPr>
        <w:t>" type="password"&gt; &lt;</w:t>
      </w:r>
      <w:proofErr w:type="spellStart"/>
      <w:r w:rsidRPr="00841DE5">
        <w:rPr>
          <w:sz w:val="28"/>
          <w:szCs w:val="28"/>
          <w:lang w:val="en-US"/>
        </w:rPr>
        <w:t>br</w:t>
      </w:r>
      <w:proofErr w:type="spellEnd"/>
      <w:r w:rsidRPr="00841DE5">
        <w:rPr>
          <w:sz w:val="28"/>
          <w:szCs w:val="28"/>
          <w:lang w:val="en-US"/>
        </w:rPr>
        <w:t>&gt; &lt;</w:t>
      </w:r>
      <w:proofErr w:type="spellStart"/>
      <w:r w:rsidRPr="00841DE5">
        <w:rPr>
          <w:sz w:val="28"/>
          <w:szCs w:val="28"/>
          <w:lang w:val="en-US"/>
        </w:rPr>
        <w:t>br</w:t>
      </w:r>
      <w:proofErr w:type="spellEnd"/>
      <w:r w:rsidRPr="00841DE5">
        <w:rPr>
          <w:sz w:val="28"/>
          <w:szCs w:val="28"/>
          <w:lang w:val="en-US"/>
        </w:rPr>
        <w:t>&gt;</w:t>
      </w:r>
    </w:p>
    <w:p w14:paraId="4C387748" w14:textId="77777777" w:rsidR="00841DE5" w:rsidRPr="00841DE5" w:rsidRDefault="00841DE5" w:rsidP="00841DE5">
      <w:pPr>
        <w:rPr>
          <w:sz w:val="28"/>
          <w:szCs w:val="28"/>
          <w:lang w:val="en-US"/>
        </w:rPr>
      </w:pPr>
      <w:r w:rsidRPr="00841DE5">
        <w:rPr>
          <w:sz w:val="28"/>
          <w:szCs w:val="28"/>
          <w:lang w:val="en-US"/>
        </w:rPr>
        <w:t>        &lt;button class="</w:t>
      </w:r>
      <w:proofErr w:type="spellStart"/>
      <w:r w:rsidRPr="00841DE5">
        <w:rPr>
          <w:sz w:val="28"/>
          <w:szCs w:val="28"/>
          <w:lang w:val="en-US"/>
        </w:rPr>
        <w:t>form_button</w:t>
      </w:r>
      <w:proofErr w:type="spellEnd"/>
      <w:r w:rsidRPr="00841DE5">
        <w:rPr>
          <w:sz w:val="28"/>
          <w:szCs w:val="28"/>
          <w:lang w:val="en-US"/>
        </w:rPr>
        <w:t>" type="submit"&gt;</w:t>
      </w:r>
      <w:r w:rsidRPr="00841DE5">
        <w:rPr>
          <w:sz w:val="28"/>
          <w:szCs w:val="28"/>
        </w:rPr>
        <w:t>Вход</w:t>
      </w:r>
      <w:r w:rsidRPr="00841DE5">
        <w:rPr>
          <w:sz w:val="28"/>
          <w:szCs w:val="28"/>
          <w:lang w:val="en-US"/>
        </w:rPr>
        <w:t>&lt;/button&gt;</w:t>
      </w:r>
    </w:p>
    <w:p w14:paraId="2D44F21A" w14:textId="77777777" w:rsidR="00841DE5" w:rsidRPr="00841DE5" w:rsidRDefault="00841DE5" w:rsidP="00841DE5">
      <w:pPr>
        <w:rPr>
          <w:sz w:val="28"/>
          <w:szCs w:val="28"/>
          <w:lang w:val="en-US"/>
        </w:rPr>
      </w:pPr>
      <w:r w:rsidRPr="00841DE5">
        <w:rPr>
          <w:sz w:val="28"/>
          <w:szCs w:val="28"/>
          <w:lang w:val="en-US"/>
        </w:rPr>
        <w:t>        &lt;button class="</w:t>
      </w:r>
      <w:proofErr w:type="spellStart"/>
      <w:r w:rsidRPr="00841DE5">
        <w:rPr>
          <w:sz w:val="28"/>
          <w:szCs w:val="28"/>
          <w:lang w:val="en-US"/>
        </w:rPr>
        <w:t>form_button</w:t>
      </w:r>
      <w:proofErr w:type="spellEnd"/>
      <w:r w:rsidRPr="00841DE5">
        <w:rPr>
          <w:sz w:val="28"/>
          <w:szCs w:val="28"/>
          <w:lang w:val="en-US"/>
        </w:rPr>
        <w:t>" type="reset"&gt;</w:t>
      </w:r>
      <w:r w:rsidRPr="00841DE5">
        <w:rPr>
          <w:sz w:val="28"/>
          <w:szCs w:val="28"/>
        </w:rPr>
        <w:t>Стереть</w:t>
      </w:r>
      <w:r w:rsidRPr="00841DE5">
        <w:rPr>
          <w:sz w:val="28"/>
          <w:szCs w:val="28"/>
          <w:lang w:val="en-US"/>
        </w:rPr>
        <w:t xml:space="preserve"> </w:t>
      </w:r>
      <w:r w:rsidRPr="00841DE5">
        <w:rPr>
          <w:sz w:val="28"/>
          <w:szCs w:val="28"/>
        </w:rPr>
        <w:t>форму</w:t>
      </w:r>
      <w:r w:rsidRPr="00841DE5">
        <w:rPr>
          <w:sz w:val="28"/>
          <w:szCs w:val="28"/>
          <w:lang w:val="en-US"/>
        </w:rPr>
        <w:t>&lt;/button&gt;</w:t>
      </w:r>
    </w:p>
    <w:p w14:paraId="4908AD55" w14:textId="77777777" w:rsidR="00841DE5" w:rsidRPr="00841DE5" w:rsidRDefault="00841DE5" w:rsidP="00841DE5">
      <w:pPr>
        <w:rPr>
          <w:sz w:val="28"/>
          <w:szCs w:val="28"/>
          <w:lang w:val="en-US"/>
        </w:rPr>
      </w:pPr>
      <w:r w:rsidRPr="00841DE5">
        <w:rPr>
          <w:sz w:val="28"/>
          <w:szCs w:val="28"/>
          <w:lang w:val="en-US"/>
        </w:rPr>
        <w:t>        &lt;/form&gt;</w:t>
      </w:r>
    </w:p>
    <w:p w14:paraId="6CEE6035" w14:textId="77777777" w:rsidR="00841DE5" w:rsidRPr="00841DE5" w:rsidRDefault="00841DE5" w:rsidP="00841DE5">
      <w:pPr>
        <w:rPr>
          <w:sz w:val="28"/>
          <w:szCs w:val="28"/>
          <w:lang w:val="en-US"/>
        </w:rPr>
      </w:pPr>
    </w:p>
    <w:p w14:paraId="0FEDB24A" w14:textId="77777777" w:rsidR="00841DE5" w:rsidRPr="00841DE5" w:rsidRDefault="00841DE5" w:rsidP="00841DE5">
      <w:pPr>
        <w:rPr>
          <w:sz w:val="28"/>
          <w:szCs w:val="28"/>
          <w:lang w:val="en-US"/>
        </w:rPr>
      </w:pPr>
      <w:r w:rsidRPr="00841DE5">
        <w:rPr>
          <w:sz w:val="28"/>
          <w:szCs w:val="28"/>
          <w:lang w:val="en-US"/>
        </w:rPr>
        <w:t>        &lt;div class="footer"&gt;</w:t>
      </w:r>
    </w:p>
    <w:p w14:paraId="2CDD7D0D" w14:textId="77777777" w:rsidR="00841DE5" w:rsidRPr="00841DE5" w:rsidRDefault="00841DE5" w:rsidP="00841DE5">
      <w:pPr>
        <w:rPr>
          <w:sz w:val="28"/>
          <w:szCs w:val="28"/>
          <w:lang w:val="en-US"/>
        </w:rPr>
      </w:pPr>
      <w:r w:rsidRPr="00841DE5">
        <w:rPr>
          <w:sz w:val="28"/>
          <w:szCs w:val="28"/>
          <w:lang w:val="en-US"/>
        </w:rPr>
        <w:t xml:space="preserve">            &lt;div class="footer </w:t>
      </w:r>
      <w:proofErr w:type="spellStart"/>
      <w:r w:rsidRPr="00841DE5">
        <w:rPr>
          <w:sz w:val="28"/>
          <w:szCs w:val="28"/>
          <w:lang w:val="en-US"/>
        </w:rPr>
        <w:t>flex_start</w:t>
      </w:r>
      <w:proofErr w:type="spellEnd"/>
      <w:r w:rsidRPr="00841DE5">
        <w:rPr>
          <w:sz w:val="28"/>
          <w:szCs w:val="28"/>
          <w:lang w:val="en-US"/>
        </w:rPr>
        <w:t>"&gt;</w:t>
      </w:r>
    </w:p>
    <w:p w14:paraId="48133017" w14:textId="77777777" w:rsidR="00841DE5" w:rsidRPr="00841DE5" w:rsidRDefault="00841DE5" w:rsidP="00841DE5">
      <w:pPr>
        <w:rPr>
          <w:sz w:val="28"/>
          <w:szCs w:val="28"/>
          <w:lang w:val="en-US"/>
        </w:rPr>
      </w:pPr>
      <w:r w:rsidRPr="00841DE5">
        <w:rPr>
          <w:sz w:val="28"/>
          <w:szCs w:val="28"/>
          <w:lang w:val="en-US"/>
        </w:rPr>
        <w:t>                &lt;h2&gt;AK "DIANA"&lt;/h2&gt; &lt;</w:t>
      </w:r>
      <w:proofErr w:type="spellStart"/>
      <w:r w:rsidRPr="00841DE5">
        <w:rPr>
          <w:sz w:val="28"/>
          <w:szCs w:val="28"/>
          <w:lang w:val="en-US"/>
        </w:rPr>
        <w:t>br</w:t>
      </w:r>
      <w:proofErr w:type="spellEnd"/>
      <w:r w:rsidRPr="00841DE5">
        <w:rPr>
          <w:sz w:val="28"/>
          <w:szCs w:val="28"/>
          <w:lang w:val="en-US"/>
        </w:rPr>
        <w:t>&gt;</w:t>
      </w:r>
    </w:p>
    <w:p w14:paraId="2328D06D" w14:textId="77777777" w:rsidR="00841DE5" w:rsidRPr="00841DE5" w:rsidRDefault="00841DE5" w:rsidP="00841DE5">
      <w:pPr>
        <w:rPr>
          <w:sz w:val="28"/>
          <w:szCs w:val="28"/>
          <w:lang w:val="en-US"/>
        </w:rPr>
      </w:pPr>
      <w:r w:rsidRPr="00841DE5">
        <w:rPr>
          <w:sz w:val="28"/>
          <w:szCs w:val="28"/>
          <w:lang w:val="en-US"/>
        </w:rPr>
        <w:t xml:space="preserve">                &lt;div class="footer </w:t>
      </w:r>
      <w:proofErr w:type="spellStart"/>
      <w:r w:rsidRPr="00841DE5">
        <w:rPr>
          <w:sz w:val="28"/>
          <w:szCs w:val="28"/>
          <w:lang w:val="en-US"/>
        </w:rPr>
        <w:t>flex_start</w:t>
      </w:r>
      <w:proofErr w:type="spellEnd"/>
      <w:r w:rsidRPr="00841DE5">
        <w:rPr>
          <w:sz w:val="28"/>
          <w:szCs w:val="28"/>
          <w:lang w:val="en-US"/>
        </w:rPr>
        <w:t>"&gt;</w:t>
      </w:r>
    </w:p>
    <w:p w14:paraId="6FD0B8EA" w14:textId="77777777" w:rsidR="00841DE5" w:rsidRPr="00841DE5" w:rsidRDefault="00841DE5" w:rsidP="00841DE5">
      <w:pPr>
        <w:rPr>
          <w:sz w:val="28"/>
          <w:szCs w:val="28"/>
          <w:lang w:val="en-US"/>
        </w:rPr>
      </w:pPr>
      <w:r w:rsidRPr="00841DE5">
        <w:rPr>
          <w:sz w:val="28"/>
          <w:szCs w:val="28"/>
          <w:lang w:val="en-US"/>
        </w:rPr>
        <w:t xml:space="preserve">                &lt;a </w:t>
      </w:r>
      <w:proofErr w:type="spellStart"/>
      <w:r w:rsidRPr="00841DE5">
        <w:rPr>
          <w:sz w:val="28"/>
          <w:szCs w:val="28"/>
          <w:lang w:val="en-US"/>
        </w:rPr>
        <w:t>href</w:t>
      </w:r>
      <w:proofErr w:type="spellEnd"/>
      <w:r w:rsidRPr="00841DE5">
        <w:rPr>
          <w:sz w:val="28"/>
          <w:szCs w:val="28"/>
          <w:lang w:val="en-US"/>
        </w:rPr>
        <w:t>="#top"&gt;</w:t>
      </w:r>
      <w:r w:rsidRPr="00841DE5">
        <w:rPr>
          <w:sz w:val="28"/>
          <w:szCs w:val="28"/>
        </w:rPr>
        <w:t>Вверх</w:t>
      </w:r>
      <w:r w:rsidRPr="00841DE5">
        <w:rPr>
          <w:sz w:val="28"/>
          <w:szCs w:val="28"/>
          <w:lang w:val="en-US"/>
        </w:rPr>
        <w:t>&lt;/a&gt;</w:t>
      </w:r>
    </w:p>
    <w:p w14:paraId="3552E89D" w14:textId="77777777" w:rsidR="00841DE5" w:rsidRPr="00841DE5" w:rsidRDefault="00841DE5" w:rsidP="00841DE5">
      <w:pPr>
        <w:rPr>
          <w:sz w:val="28"/>
          <w:szCs w:val="28"/>
          <w:lang w:val="en-US"/>
        </w:rPr>
      </w:pPr>
      <w:r w:rsidRPr="00841DE5">
        <w:rPr>
          <w:sz w:val="28"/>
          <w:szCs w:val="28"/>
          <w:lang w:val="en-US"/>
        </w:rPr>
        <w:t xml:space="preserve">                &lt;/div&gt; </w:t>
      </w:r>
    </w:p>
    <w:p w14:paraId="48B28F66" w14:textId="77777777" w:rsidR="00841DE5" w:rsidRPr="00841DE5" w:rsidRDefault="00841DE5" w:rsidP="00841DE5">
      <w:pPr>
        <w:rPr>
          <w:sz w:val="28"/>
          <w:szCs w:val="28"/>
          <w:lang w:val="en-US"/>
        </w:rPr>
      </w:pPr>
      <w:r w:rsidRPr="00841DE5">
        <w:rPr>
          <w:sz w:val="28"/>
          <w:szCs w:val="28"/>
          <w:lang w:val="en-US"/>
        </w:rPr>
        <w:t xml:space="preserve">            </w:t>
      </w:r>
    </w:p>
    <w:p w14:paraId="05341706" w14:textId="77777777" w:rsidR="00841DE5" w:rsidRPr="00841DE5" w:rsidRDefault="00841DE5" w:rsidP="00841DE5">
      <w:pPr>
        <w:rPr>
          <w:sz w:val="28"/>
          <w:szCs w:val="28"/>
          <w:lang w:val="en-US"/>
        </w:rPr>
      </w:pPr>
      <w:r w:rsidRPr="00841DE5">
        <w:rPr>
          <w:sz w:val="28"/>
          <w:szCs w:val="28"/>
          <w:lang w:val="en-US"/>
        </w:rPr>
        <w:t>            &lt;</w:t>
      </w:r>
      <w:proofErr w:type="spellStart"/>
      <w:r w:rsidRPr="00841DE5">
        <w:rPr>
          <w:sz w:val="28"/>
          <w:szCs w:val="28"/>
          <w:lang w:val="en-US"/>
        </w:rPr>
        <w:t>selectoin</w:t>
      </w:r>
      <w:proofErr w:type="spellEnd"/>
      <w:r w:rsidRPr="00841DE5">
        <w:rPr>
          <w:sz w:val="28"/>
          <w:szCs w:val="28"/>
          <w:lang w:val="en-US"/>
        </w:rPr>
        <w:t xml:space="preserve"> class="logos footer </w:t>
      </w:r>
      <w:proofErr w:type="spellStart"/>
      <w:r w:rsidRPr="00841DE5">
        <w:rPr>
          <w:sz w:val="28"/>
          <w:szCs w:val="28"/>
          <w:lang w:val="en-US"/>
        </w:rPr>
        <w:t>flex_between</w:t>
      </w:r>
      <w:proofErr w:type="spellEnd"/>
      <w:r w:rsidRPr="00841DE5">
        <w:rPr>
          <w:sz w:val="28"/>
          <w:szCs w:val="28"/>
          <w:lang w:val="en-US"/>
        </w:rPr>
        <w:t>"&gt;</w:t>
      </w:r>
    </w:p>
    <w:p w14:paraId="3A63E1ED" w14:textId="77777777" w:rsidR="00841DE5" w:rsidRPr="00841DE5" w:rsidRDefault="00841DE5" w:rsidP="00841DE5">
      <w:pPr>
        <w:rPr>
          <w:sz w:val="28"/>
          <w:szCs w:val="28"/>
          <w:lang w:val="en-US"/>
        </w:rPr>
      </w:pPr>
      <w:r w:rsidRPr="00841DE5">
        <w:rPr>
          <w:sz w:val="28"/>
          <w:szCs w:val="28"/>
          <w:lang w:val="en-US"/>
        </w:rPr>
        <w:t>            &lt;div class="</w:t>
      </w:r>
      <w:proofErr w:type="spellStart"/>
      <w:r w:rsidRPr="00841DE5">
        <w:rPr>
          <w:sz w:val="28"/>
          <w:szCs w:val="28"/>
          <w:lang w:val="en-US"/>
        </w:rPr>
        <w:t>flex_logos</w:t>
      </w:r>
      <w:proofErr w:type="spellEnd"/>
      <w:r w:rsidRPr="00841DE5">
        <w:rPr>
          <w:sz w:val="28"/>
          <w:szCs w:val="28"/>
          <w:lang w:val="en-US"/>
        </w:rPr>
        <w:t xml:space="preserve"> footer"&gt;</w:t>
      </w:r>
    </w:p>
    <w:p w14:paraId="24DF0309" w14:textId="77777777" w:rsidR="00841DE5" w:rsidRPr="00841DE5" w:rsidRDefault="00841DE5" w:rsidP="00841DE5">
      <w:pPr>
        <w:rPr>
          <w:sz w:val="28"/>
          <w:szCs w:val="28"/>
          <w:lang w:val="en-US"/>
        </w:rPr>
      </w:pPr>
      <w:r w:rsidRPr="00841DE5">
        <w:rPr>
          <w:sz w:val="28"/>
          <w:szCs w:val="28"/>
          <w:lang w:val="en-US"/>
        </w:rPr>
        <w:t xml:space="preserve">                &lt;a </w:t>
      </w:r>
      <w:proofErr w:type="spellStart"/>
      <w:r w:rsidRPr="00841DE5">
        <w:rPr>
          <w:sz w:val="28"/>
          <w:szCs w:val="28"/>
          <w:lang w:val="en-US"/>
        </w:rPr>
        <w:t>href</w:t>
      </w:r>
      <w:proofErr w:type="spellEnd"/>
      <w:r w:rsidRPr="00841DE5">
        <w:rPr>
          <w:sz w:val="28"/>
          <w:szCs w:val="28"/>
          <w:lang w:val="en-US"/>
        </w:rPr>
        <w:t>="https://vk.com"&gt;&lt;</w:t>
      </w:r>
      <w:proofErr w:type="spellStart"/>
      <w:r w:rsidRPr="00841DE5">
        <w:rPr>
          <w:sz w:val="28"/>
          <w:szCs w:val="28"/>
          <w:lang w:val="en-US"/>
        </w:rPr>
        <w:t>img</w:t>
      </w:r>
      <w:proofErr w:type="spellEnd"/>
      <w:r w:rsidRPr="00841DE5">
        <w:rPr>
          <w:sz w:val="28"/>
          <w:szCs w:val="28"/>
          <w:lang w:val="en-US"/>
        </w:rPr>
        <w:t xml:space="preserve"> width="30" </w:t>
      </w:r>
      <w:proofErr w:type="spellStart"/>
      <w:r w:rsidRPr="00841DE5">
        <w:rPr>
          <w:sz w:val="28"/>
          <w:szCs w:val="28"/>
          <w:lang w:val="en-US"/>
        </w:rPr>
        <w:t>src</w:t>
      </w:r>
      <w:proofErr w:type="spellEnd"/>
      <w:r w:rsidRPr="00841DE5">
        <w:rPr>
          <w:sz w:val="28"/>
          <w:szCs w:val="28"/>
          <w:lang w:val="en-US"/>
        </w:rPr>
        <w:t>="image/</w:t>
      </w:r>
      <w:proofErr w:type="spellStart"/>
      <w:r w:rsidRPr="00841DE5">
        <w:rPr>
          <w:sz w:val="28"/>
          <w:szCs w:val="28"/>
          <w:lang w:val="en-US"/>
        </w:rPr>
        <w:t>vk.svg</w:t>
      </w:r>
      <w:proofErr w:type="spellEnd"/>
      <w:r w:rsidRPr="00841DE5">
        <w:rPr>
          <w:sz w:val="28"/>
          <w:szCs w:val="28"/>
          <w:lang w:val="en-US"/>
        </w:rPr>
        <w:t>" alt="</w:t>
      </w:r>
      <w:proofErr w:type="spellStart"/>
      <w:r w:rsidRPr="00841DE5">
        <w:rPr>
          <w:sz w:val="28"/>
          <w:szCs w:val="28"/>
          <w:lang w:val="en-US"/>
        </w:rPr>
        <w:t>vk</w:t>
      </w:r>
      <w:proofErr w:type="spellEnd"/>
      <w:r w:rsidRPr="00841DE5">
        <w:rPr>
          <w:sz w:val="28"/>
          <w:szCs w:val="28"/>
          <w:lang w:val="en-US"/>
        </w:rPr>
        <w:t>"&gt;&lt;/a&gt;</w:t>
      </w:r>
    </w:p>
    <w:p w14:paraId="1A84441E" w14:textId="77777777" w:rsidR="00841DE5" w:rsidRPr="00841DE5" w:rsidRDefault="00841DE5" w:rsidP="00841DE5">
      <w:pPr>
        <w:rPr>
          <w:sz w:val="28"/>
          <w:szCs w:val="28"/>
          <w:lang w:val="en-US"/>
        </w:rPr>
      </w:pPr>
      <w:r w:rsidRPr="00841DE5">
        <w:rPr>
          <w:sz w:val="28"/>
          <w:szCs w:val="28"/>
          <w:lang w:val="en-US"/>
        </w:rPr>
        <w:t xml:space="preserve">                &lt;a </w:t>
      </w:r>
      <w:proofErr w:type="spellStart"/>
      <w:r w:rsidRPr="00841DE5">
        <w:rPr>
          <w:sz w:val="28"/>
          <w:szCs w:val="28"/>
          <w:lang w:val="en-US"/>
        </w:rPr>
        <w:t>href</w:t>
      </w:r>
      <w:proofErr w:type="spellEnd"/>
      <w:r w:rsidRPr="00841DE5">
        <w:rPr>
          <w:sz w:val="28"/>
          <w:szCs w:val="28"/>
          <w:lang w:val="en-US"/>
        </w:rPr>
        <w:t>="https://telegram.com"&gt;&lt;</w:t>
      </w:r>
      <w:proofErr w:type="spellStart"/>
      <w:r w:rsidRPr="00841DE5">
        <w:rPr>
          <w:sz w:val="28"/>
          <w:szCs w:val="28"/>
          <w:lang w:val="en-US"/>
        </w:rPr>
        <w:t>img</w:t>
      </w:r>
      <w:proofErr w:type="spellEnd"/>
      <w:r w:rsidRPr="00841DE5">
        <w:rPr>
          <w:sz w:val="28"/>
          <w:szCs w:val="28"/>
          <w:lang w:val="en-US"/>
        </w:rPr>
        <w:t xml:space="preserve"> width="30" </w:t>
      </w:r>
      <w:proofErr w:type="spellStart"/>
      <w:r w:rsidRPr="00841DE5">
        <w:rPr>
          <w:sz w:val="28"/>
          <w:szCs w:val="28"/>
          <w:lang w:val="en-US"/>
        </w:rPr>
        <w:t>src</w:t>
      </w:r>
      <w:proofErr w:type="spellEnd"/>
      <w:r w:rsidRPr="00841DE5">
        <w:rPr>
          <w:sz w:val="28"/>
          <w:szCs w:val="28"/>
          <w:lang w:val="en-US"/>
        </w:rPr>
        <w:t>="image/</w:t>
      </w:r>
      <w:proofErr w:type="spellStart"/>
      <w:r w:rsidRPr="00841DE5">
        <w:rPr>
          <w:sz w:val="28"/>
          <w:szCs w:val="28"/>
          <w:lang w:val="en-US"/>
        </w:rPr>
        <w:t>telegram.svg</w:t>
      </w:r>
      <w:proofErr w:type="spellEnd"/>
      <w:r w:rsidRPr="00841DE5">
        <w:rPr>
          <w:sz w:val="28"/>
          <w:szCs w:val="28"/>
          <w:lang w:val="en-US"/>
        </w:rPr>
        <w:t>" alt="telegram"&gt;&lt;/a&gt;</w:t>
      </w:r>
    </w:p>
    <w:p w14:paraId="5F35F030" w14:textId="77777777" w:rsidR="00841DE5" w:rsidRPr="00841DE5" w:rsidRDefault="00841DE5" w:rsidP="00841DE5">
      <w:pPr>
        <w:rPr>
          <w:sz w:val="28"/>
          <w:szCs w:val="28"/>
          <w:lang w:val="en-US"/>
        </w:rPr>
      </w:pPr>
      <w:r w:rsidRPr="00841DE5">
        <w:rPr>
          <w:sz w:val="28"/>
          <w:szCs w:val="28"/>
          <w:lang w:val="en-US"/>
        </w:rPr>
        <w:t xml:space="preserve">                &lt;a </w:t>
      </w:r>
      <w:proofErr w:type="spellStart"/>
      <w:r w:rsidRPr="00841DE5">
        <w:rPr>
          <w:sz w:val="28"/>
          <w:szCs w:val="28"/>
          <w:lang w:val="en-US"/>
        </w:rPr>
        <w:t>href</w:t>
      </w:r>
      <w:proofErr w:type="spellEnd"/>
      <w:r w:rsidRPr="00841DE5">
        <w:rPr>
          <w:sz w:val="28"/>
          <w:szCs w:val="28"/>
          <w:lang w:val="en-US"/>
        </w:rPr>
        <w:t>="https://whatsapp.com"&gt;&lt;</w:t>
      </w:r>
      <w:proofErr w:type="spellStart"/>
      <w:r w:rsidRPr="00841DE5">
        <w:rPr>
          <w:sz w:val="28"/>
          <w:szCs w:val="28"/>
          <w:lang w:val="en-US"/>
        </w:rPr>
        <w:t>img</w:t>
      </w:r>
      <w:proofErr w:type="spellEnd"/>
      <w:r w:rsidRPr="00841DE5">
        <w:rPr>
          <w:sz w:val="28"/>
          <w:szCs w:val="28"/>
          <w:lang w:val="en-US"/>
        </w:rPr>
        <w:t xml:space="preserve"> width="30" </w:t>
      </w:r>
      <w:proofErr w:type="spellStart"/>
      <w:r w:rsidRPr="00841DE5">
        <w:rPr>
          <w:sz w:val="28"/>
          <w:szCs w:val="28"/>
          <w:lang w:val="en-US"/>
        </w:rPr>
        <w:t>src</w:t>
      </w:r>
      <w:proofErr w:type="spellEnd"/>
      <w:r w:rsidRPr="00841DE5">
        <w:rPr>
          <w:sz w:val="28"/>
          <w:szCs w:val="28"/>
          <w:lang w:val="en-US"/>
        </w:rPr>
        <w:t>="image/</w:t>
      </w:r>
      <w:proofErr w:type="spellStart"/>
      <w:r w:rsidRPr="00841DE5">
        <w:rPr>
          <w:sz w:val="28"/>
          <w:szCs w:val="28"/>
          <w:lang w:val="en-US"/>
        </w:rPr>
        <w:t>whatsapp.svg</w:t>
      </w:r>
      <w:proofErr w:type="spellEnd"/>
      <w:r w:rsidRPr="00841DE5">
        <w:rPr>
          <w:sz w:val="28"/>
          <w:szCs w:val="28"/>
          <w:lang w:val="en-US"/>
        </w:rPr>
        <w:t>" alt="</w:t>
      </w:r>
      <w:proofErr w:type="spellStart"/>
      <w:r w:rsidRPr="00841DE5">
        <w:rPr>
          <w:sz w:val="28"/>
          <w:szCs w:val="28"/>
          <w:lang w:val="en-US"/>
        </w:rPr>
        <w:t>whatsapp</w:t>
      </w:r>
      <w:proofErr w:type="spellEnd"/>
      <w:r w:rsidRPr="00841DE5">
        <w:rPr>
          <w:sz w:val="28"/>
          <w:szCs w:val="28"/>
          <w:lang w:val="en-US"/>
        </w:rPr>
        <w:t>"&gt;&lt;/a&gt;</w:t>
      </w:r>
    </w:p>
    <w:p w14:paraId="334C519B" w14:textId="77777777" w:rsidR="00841DE5" w:rsidRPr="00841DE5" w:rsidRDefault="00841DE5" w:rsidP="00841DE5">
      <w:pPr>
        <w:rPr>
          <w:sz w:val="28"/>
          <w:szCs w:val="28"/>
          <w:lang w:val="en-US"/>
        </w:rPr>
      </w:pPr>
      <w:r w:rsidRPr="00841DE5">
        <w:rPr>
          <w:sz w:val="28"/>
          <w:szCs w:val="28"/>
          <w:lang w:val="en-US"/>
        </w:rPr>
        <w:t>            &lt;/div&gt;        </w:t>
      </w:r>
    </w:p>
    <w:p w14:paraId="11E37DEE" w14:textId="77777777" w:rsidR="00841DE5" w:rsidRPr="00841DE5" w:rsidRDefault="00841DE5" w:rsidP="00841DE5">
      <w:pPr>
        <w:rPr>
          <w:sz w:val="28"/>
          <w:szCs w:val="28"/>
          <w:lang w:val="en-US"/>
        </w:rPr>
      </w:pPr>
      <w:r w:rsidRPr="00841DE5">
        <w:rPr>
          <w:sz w:val="28"/>
          <w:szCs w:val="28"/>
          <w:lang w:val="en-US"/>
        </w:rPr>
        <w:t>        &lt;/</w:t>
      </w:r>
      <w:proofErr w:type="spellStart"/>
      <w:r w:rsidRPr="00841DE5">
        <w:rPr>
          <w:sz w:val="28"/>
          <w:szCs w:val="28"/>
          <w:lang w:val="en-US"/>
        </w:rPr>
        <w:t>selectoin</w:t>
      </w:r>
      <w:proofErr w:type="spellEnd"/>
      <w:r w:rsidRPr="00841DE5">
        <w:rPr>
          <w:sz w:val="28"/>
          <w:szCs w:val="28"/>
          <w:lang w:val="en-US"/>
        </w:rPr>
        <w:t>&gt;</w:t>
      </w:r>
    </w:p>
    <w:p w14:paraId="5F62C609" w14:textId="77777777" w:rsidR="00841DE5" w:rsidRPr="00841DE5" w:rsidRDefault="00841DE5" w:rsidP="00841DE5">
      <w:pPr>
        <w:rPr>
          <w:sz w:val="28"/>
          <w:szCs w:val="28"/>
          <w:lang w:val="en-US"/>
        </w:rPr>
      </w:pPr>
      <w:r w:rsidRPr="00841DE5">
        <w:rPr>
          <w:sz w:val="28"/>
          <w:szCs w:val="28"/>
          <w:lang w:val="en-US"/>
        </w:rPr>
        <w:t>        &lt;/div&gt;</w:t>
      </w:r>
    </w:p>
    <w:p w14:paraId="6B543869" w14:textId="77777777" w:rsidR="00841DE5" w:rsidRPr="00841DE5" w:rsidRDefault="00841DE5" w:rsidP="00841DE5">
      <w:pPr>
        <w:rPr>
          <w:sz w:val="28"/>
          <w:szCs w:val="28"/>
          <w:lang w:val="en-US"/>
        </w:rPr>
      </w:pPr>
      <w:r w:rsidRPr="00841DE5">
        <w:rPr>
          <w:sz w:val="28"/>
          <w:szCs w:val="28"/>
          <w:lang w:val="en-US"/>
        </w:rPr>
        <w:t>    &lt;/body&gt;</w:t>
      </w:r>
    </w:p>
    <w:p w14:paraId="1904F8A0" w14:textId="77777777" w:rsidR="00841DE5" w:rsidRPr="00841DE5" w:rsidRDefault="00841DE5" w:rsidP="00841DE5">
      <w:pPr>
        <w:rPr>
          <w:sz w:val="28"/>
          <w:szCs w:val="28"/>
          <w:lang w:val="en-US"/>
        </w:rPr>
      </w:pPr>
      <w:r w:rsidRPr="00841DE5">
        <w:rPr>
          <w:sz w:val="28"/>
          <w:szCs w:val="28"/>
          <w:lang w:val="en-US"/>
        </w:rPr>
        <w:t>&lt;/html&gt;</w:t>
      </w:r>
    </w:p>
    <w:p w14:paraId="7305BC45" w14:textId="77777777" w:rsidR="00841DE5" w:rsidRPr="007361A4" w:rsidRDefault="00841DE5" w:rsidP="00841DE5">
      <w:pPr>
        <w:rPr>
          <w:sz w:val="28"/>
          <w:szCs w:val="28"/>
          <w:lang w:val="en-US"/>
        </w:rPr>
      </w:pPr>
    </w:p>
    <w:p w14:paraId="280737E0" w14:textId="77777777" w:rsidR="0004319A" w:rsidRPr="007361A4" w:rsidRDefault="0004319A" w:rsidP="00841DE5">
      <w:pPr>
        <w:rPr>
          <w:sz w:val="28"/>
          <w:szCs w:val="28"/>
          <w:lang w:val="en-US"/>
        </w:rPr>
      </w:pPr>
    </w:p>
    <w:p w14:paraId="249591A5" w14:textId="77777777" w:rsidR="0004319A" w:rsidRPr="007361A4" w:rsidRDefault="0004319A" w:rsidP="00841DE5">
      <w:pPr>
        <w:rPr>
          <w:sz w:val="28"/>
          <w:szCs w:val="28"/>
          <w:lang w:val="en-US"/>
        </w:rPr>
      </w:pPr>
    </w:p>
    <w:p w14:paraId="5B5C4129" w14:textId="77777777" w:rsidR="0004319A" w:rsidRPr="007361A4" w:rsidRDefault="0004319A" w:rsidP="00841DE5">
      <w:pPr>
        <w:rPr>
          <w:sz w:val="28"/>
          <w:szCs w:val="28"/>
          <w:lang w:val="en-US"/>
        </w:rPr>
      </w:pPr>
    </w:p>
    <w:p w14:paraId="1C42E989" w14:textId="77777777" w:rsidR="0004319A" w:rsidRPr="007361A4" w:rsidRDefault="0004319A" w:rsidP="00841DE5">
      <w:pPr>
        <w:rPr>
          <w:sz w:val="28"/>
          <w:szCs w:val="28"/>
          <w:lang w:val="en-US"/>
        </w:rPr>
      </w:pPr>
    </w:p>
    <w:p w14:paraId="56693BE7" w14:textId="7EAC835B" w:rsidR="00BA6984" w:rsidRDefault="00BA6984" w:rsidP="00BA6984">
      <w:pPr>
        <w:ind w:firstLine="708"/>
        <w:jc w:val="both"/>
        <w:rPr>
          <w:sz w:val="28"/>
          <w:szCs w:val="28"/>
        </w:rPr>
      </w:pPr>
      <w:r>
        <w:rPr>
          <w:sz w:val="28"/>
          <w:szCs w:val="28"/>
        </w:rPr>
        <w:lastRenderedPageBreak/>
        <w:t xml:space="preserve">Файл </w:t>
      </w:r>
      <w:r>
        <w:rPr>
          <w:b/>
          <w:bCs/>
          <w:sz w:val="28"/>
          <w:szCs w:val="28"/>
          <w:lang w:val="en-US"/>
        </w:rPr>
        <w:t>style</w:t>
      </w:r>
      <w:r w:rsidRPr="00F930E4">
        <w:rPr>
          <w:b/>
          <w:bCs/>
          <w:sz w:val="28"/>
          <w:szCs w:val="28"/>
        </w:rPr>
        <w:t>.</w:t>
      </w:r>
      <w:proofErr w:type="spellStart"/>
      <w:r>
        <w:rPr>
          <w:b/>
          <w:bCs/>
          <w:sz w:val="28"/>
          <w:szCs w:val="28"/>
          <w:lang w:val="en-US"/>
        </w:rPr>
        <w:t>css</w:t>
      </w:r>
      <w:proofErr w:type="spellEnd"/>
      <w:r w:rsidRPr="00BA6984">
        <w:rPr>
          <w:b/>
          <w:bCs/>
          <w:sz w:val="28"/>
          <w:szCs w:val="28"/>
        </w:rPr>
        <w:t xml:space="preserve"> </w:t>
      </w:r>
      <w:r>
        <w:rPr>
          <w:sz w:val="28"/>
          <w:szCs w:val="28"/>
        </w:rPr>
        <w:t>содержит стили для элементов веб-страниц сайта Академии красоты «</w:t>
      </w:r>
      <w:r>
        <w:rPr>
          <w:sz w:val="28"/>
          <w:szCs w:val="28"/>
          <w:lang w:val="en-US"/>
        </w:rPr>
        <w:t>DIANA</w:t>
      </w:r>
      <w:r>
        <w:rPr>
          <w:sz w:val="28"/>
          <w:szCs w:val="28"/>
        </w:rPr>
        <w:t>»</w:t>
      </w:r>
      <w:r w:rsidRPr="00F930E4">
        <w:rPr>
          <w:sz w:val="28"/>
          <w:szCs w:val="28"/>
        </w:rPr>
        <w:t>.</w:t>
      </w:r>
    </w:p>
    <w:p w14:paraId="764B37A7" w14:textId="77777777" w:rsidR="00BA6984" w:rsidRDefault="00BA6984" w:rsidP="00BA6984">
      <w:pPr>
        <w:ind w:firstLine="708"/>
        <w:jc w:val="both"/>
        <w:rPr>
          <w:sz w:val="28"/>
          <w:szCs w:val="28"/>
        </w:rPr>
      </w:pPr>
    </w:p>
    <w:p w14:paraId="28818EAC" w14:textId="77777777" w:rsidR="00BA6984" w:rsidRPr="00BA6984" w:rsidRDefault="00BA6984" w:rsidP="00BA6984">
      <w:pPr>
        <w:rPr>
          <w:sz w:val="28"/>
          <w:szCs w:val="28"/>
          <w:lang w:val="en-US"/>
        </w:rPr>
      </w:pPr>
      <w:r w:rsidRPr="00BA6984">
        <w:rPr>
          <w:sz w:val="28"/>
          <w:szCs w:val="28"/>
          <w:lang w:val="en-US"/>
        </w:rPr>
        <w:t>* {</w:t>
      </w:r>
    </w:p>
    <w:p w14:paraId="0D4B138F" w14:textId="77777777" w:rsidR="00BA6984" w:rsidRPr="00BA6984" w:rsidRDefault="00BA6984" w:rsidP="00BA6984">
      <w:pPr>
        <w:rPr>
          <w:sz w:val="28"/>
          <w:szCs w:val="28"/>
          <w:lang w:val="en-US"/>
        </w:rPr>
      </w:pPr>
      <w:r w:rsidRPr="00BA6984">
        <w:rPr>
          <w:sz w:val="28"/>
          <w:szCs w:val="28"/>
          <w:lang w:val="en-US"/>
        </w:rPr>
        <w:t>    margin: 0;</w:t>
      </w:r>
    </w:p>
    <w:p w14:paraId="143A1BD6" w14:textId="77777777" w:rsidR="00BA6984" w:rsidRPr="00BA6984" w:rsidRDefault="00BA6984" w:rsidP="00BA6984">
      <w:pPr>
        <w:rPr>
          <w:sz w:val="28"/>
          <w:szCs w:val="28"/>
          <w:lang w:val="en-US"/>
        </w:rPr>
      </w:pPr>
      <w:r w:rsidRPr="00BA6984">
        <w:rPr>
          <w:sz w:val="28"/>
          <w:szCs w:val="28"/>
          <w:lang w:val="en-US"/>
        </w:rPr>
        <w:t>    padding: 0;</w:t>
      </w:r>
    </w:p>
    <w:p w14:paraId="144A8DC7" w14:textId="77777777" w:rsidR="00BA6984" w:rsidRPr="00BA6984" w:rsidRDefault="00BA6984" w:rsidP="00BA6984">
      <w:pPr>
        <w:rPr>
          <w:sz w:val="28"/>
          <w:szCs w:val="28"/>
          <w:lang w:val="en-US"/>
        </w:rPr>
      </w:pPr>
      <w:r w:rsidRPr="00BA6984">
        <w:rPr>
          <w:sz w:val="28"/>
          <w:szCs w:val="28"/>
          <w:lang w:val="en-US"/>
        </w:rPr>
        <w:t>    box-sizing: border-box;</w:t>
      </w:r>
    </w:p>
    <w:p w14:paraId="0B2DC524" w14:textId="77777777" w:rsidR="00BA6984" w:rsidRPr="00BA6984" w:rsidRDefault="00BA6984" w:rsidP="00BA6984">
      <w:pPr>
        <w:rPr>
          <w:sz w:val="28"/>
          <w:szCs w:val="28"/>
          <w:lang w:val="en-US"/>
        </w:rPr>
      </w:pPr>
      <w:r w:rsidRPr="00BA6984">
        <w:rPr>
          <w:sz w:val="28"/>
          <w:szCs w:val="28"/>
          <w:lang w:val="en-US"/>
        </w:rPr>
        <w:t>    outline: none;</w:t>
      </w:r>
    </w:p>
    <w:p w14:paraId="75F0B23E" w14:textId="77777777" w:rsidR="00BA6984" w:rsidRPr="00BA6984" w:rsidRDefault="00BA6984" w:rsidP="00BA6984">
      <w:pPr>
        <w:rPr>
          <w:sz w:val="28"/>
          <w:szCs w:val="28"/>
          <w:lang w:val="en-US"/>
        </w:rPr>
      </w:pPr>
      <w:r w:rsidRPr="00BA6984">
        <w:rPr>
          <w:sz w:val="28"/>
          <w:szCs w:val="28"/>
          <w:lang w:val="en-US"/>
        </w:rPr>
        <w:t>}</w:t>
      </w:r>
    </w:p>
    <w:p w14:paraId="2DF2EF42" w14:textId="77777777" w:rsidR="00BA6984" w:rsidRPr="00BA6984" w:rsidRDefault="00BA6984" w:rsidP="00BA6984">
      <w:pPr>
        <w:rPr>
          <w:sz w:val="28"/>
          <w:szCs w:val="28"/>
          <w:lang w:val="en-US"/>
        </w:rPr>
      </w:pPr>
    </w:p>
    <w:p w14:paraId="5BD17ED5" w14:textId="77777777" w:rsidR="00BA6984" w:rsidRPr="00BA6984" w:rsidRDefault="00BA6984" w:rsidP="00BA6984">
      <w:pPr>
        <w:rPr>
          <w:sz w:val="28"/>
          <w:szCs w:val="28"/>
          <w:lang w:val="en-US"/>
        </w:rPr>
      </w:pPr>
      <w:r w:rsidRPr="00BA6984">
        <w:rPr>
          <w:sz w:val="28"/>
          <w:szCs w:val="28"/>
          <w:lang w:val="en-US"/>
        </w:rPr>
        <w:t>body {</w:t>
      </w:r>
    </w:p>
    <w:p w14:paraId="0EFB92A4" w14:textId="77777777" w:rsidR="00BA6984" w:rsidRPr="00BA6984" w:rsidRDefault="00BA6984" w:rsidP="00BA6984">
      <w:pPr>
        <w:rPr>
          <w:sz w:val="28"/>
          <w:szCs w:val="28"/>
          <w:lang w:val="en-US"/>
        </w:rPr>
      </w:pPr>
      <w:r w:rsidRPr="00BA6984">
        <w:rPr>
          <w:sz w:val="28"/>
          <w:szCs w:val="28"/>
          <w:lang w:val="en-US"/>
        </w:rPr>
        <w:t xml:space="preserve">    </w:t>
      </w:r>
      <w:proofErr w:type="spellStart"/>
      <w:r w:rsidRPr="00BA6984">
        <w:rPr>
          <w:sz w:val="28"/>
          <w:szCs w:val="28"/>
          <w:lang w:val="en-US"/>
        </w:rPr>
        <w:t>font-</w:t>
      </w:r>
      <w:proofErr w:type="gramStart"/>
      <w:r w:rsidRPr="00BA6984">
        <w:rPr>
          <w:sz w:val="28"/>
          <w:szCs w:val="28"/>
          <w:lang w:val="en-US"/>
        </w:rPr>
        <w:t>family:sans</w:t>
      </w:r>
      <w:proofErr w:type="gramEnd"/>
      <w:r w:rsidRPr="00BA6984">
        <w:rPr>
          <w:sz w:val="28"/>
          <w:szCs w:val="28"/>
          <w:lang w:val="en-US"/>
        </w:rPr>
        <w:t>-serif</w:t>
      </w:r>
      <w:proofErr w:type="spellEnd"/>
      <w:r w:rsidRPr="00BA6984">
        <w:rPr>
          <w:sz w:val="28"/>
          <w:szCs w:val="28"/>
          <w:lang w:val="en-US"/>
        </w:rPr>
        <w:t>;</w:t>
      </w:r>
    </w:p>
    <w:p w14:paraId="64354836" w14:textId="77777777" w:rsidR="00BA6984" w:rsidRPr="00BA6984" w:rsidRDefault="00BA6984" w:rsidP="00BA6984">
      <w:pPr>
        <w:rPr>
          <w:sz w:val="28"/>
          <w:szCs w:val="28"/>
          <w:lang w:val="en-US"/>
        </w:rPr>
      </w:pPr>
      <w:r w:rsidRPr="00BA6984">
        <w:rPr>
          <w:sz w:val="28"/>
          <w:szCs w:val="28"/>
          <w:lang w:val="en-US"/>
        </w:rPr>
        <w:t>    background-color: #ccc;</w:t>
      </w:r>
    </w:p>
    <w:p w14:paraId="6B202704" w14:textId="77777777" w:rsidR="00BA6984" w:rsidRPr="00BA6984" w:rsidRDefault="00BA6984" w:rsidP="00BA6984">
      <w:pPr>
        <w:rPr>
          <w:sz w:val="28"/>
          <w:szCs w:val="28"/>
          <w:lang w:val="en-US"/>
        </w:rPr>
      </w:pPr>
    </w:p>
    <w:p w14:paraId="4B85B7C4" w14:textId="77777777" w:rsidR="00BA6984" w:rsidRPr="00BA6984" w:rsidRDefault="00BA6984" w:rsidP="00BA6984">
      <w:pPr>
        <w:rPr>
          <w:sz w:val="28"/>
          <w:szCs w:val="28"/>
          <w:lang w:val="en-US"/>
        </w:rPr>
      </w:pPr>
      <w:r w:rsidRPr="00BA6984">
        <w:rPr>
          <w:sz w:val="28"/>
          <w:szCs w:val="28"/>
          <w:lang w:val="en-US"/>
        </w:rPr>
        <w:t>    display: flex;</w:t>
      </w:r>
    </w:p>
    <w:p w14:paraId="63E7C905" w14:textId="77777777" w:rsidR="00BA6984" w:rsidRPr="00BA6984" w:rsidRDefault="00BA6984" w:rsidP="00BA6984">
      <w:pPr>
        <w:rPr>
          <w:sz w:val="28"/>
          <w:szCs w:val="28"/>
          <w:lang w:val="en-US"/>
        </w:rPr>
      </w:pPr>
      <w:r w:rsidRPr="00BA6984">
        <w:rPr>
          <w:sz w:val="28"/>
          <w:szCs w:val="28"/>
          <w:lang w:val="en-US"/>
        </w:rPr>
        <w:t>    flex-direction: column;</w:t>
      </w:r>
    </w:p>
    <w:p w14:paraId="4E17B775" w14:textId="77777777" w:rsidR="00BA6984" w:rsidRPr="00BA6984" w:rsidRDefault="00BA6984" w:rsidP="00BA6984">
      <w:pPr>
        <w:rPr>
          <w:sz w:val="28"/>
          <w:szCs w:val="28"/>
          <w:lang w:val="en-US"/>
        </w:rPr>
      </w:pPr>
      <w:r w:rsidRPr="00BA6984">
        <w:rPr>
          <w:sz w:val="28"/>
          <w:szCs w:val="28"/>
          <w:lang w:val="en-US"/>
        </w:rPr>
        <w:t>    justify-content: start;</w:t>
      </w:r>
    </w:p>
    <w:p w14:paraId="7EE5D9E5" w14:textId="77777777" w:rsidR="00BA6984" w:rsidRPr="00BA6984" w:rsidRDefault="00BA6984" w:rsidP="00BA6984">
      <w:pPr>
        <w:rPr>
          <w:sz w:val="28"/>
          <w:szCs w:val="28"/>
          <w:lang w:val="en-US"/>
        </w:rPr>
      </w:pPr>
      <w:r w:rsidRPr="00BA6984">
        <w:rPr>
          <w:sz w:val="28"/>
          <w:szCs w:val="28"/>
          <w:lang w:val="en-US"/>
        </w:rPr>
        <w:t>    align-items: center;</w:t>
      </w:r>
    </w:p>
    <w:p w14:paraId="52E51097" w14:textId="77777777" w:rsidR="00BA6984" w:rsidRPr="00BA6984" w:rsidRDefault="00BA6984" w:rsidP="00BA6984">
      <w:pPr>
        <w:rPr>
          <w:sz w:val="28"/>
          <w:szCs w:val="28"/>
          <w:lang w:val="en-US"/>
        </w:rPr>
      </w:pPr>
      <w:r w:rsidRPr="00BA6984">
        <w:rPr>
          <w:sz w:val="28"/>
          <w:szCs w:val="28"/>
          <w:lang w:val="en-US"/>
        </w:rPr>
        <w:t>    gap: 40px;</w:t>
      </w:r>
    </w:p>
    <w:p w14:paraId="38BA47FF" w14:textId="77777777" w:rsidR="00BA6984" w:rsidRPr="00BA6984" w:rsidRDefault="00BA6984" w:rsidP="00BA6984">
      <w:pPr>
        <w:rPr>
          <w:sz w:val="28"/>
          <w:szCs w:val="28"/>
          <w:lang w:val="en-US"/>
        </w:rPr>
      </w:pPr>
      <w:r w:rsidRPr="00BA6984">
        <w:rPr>
          <w:sz w:val="28"/>
          <w:szCs w:val="28"/>
          <w:lang w:val="en-US"/>
        </w:rPr>
        <w:t>    margin: 0;</w:t>
      </w:r>
    </w:p>
    <w:p w14:paraId="5D68E4FD" w14:textId="77777777" w:rsidR="00BA6984" w:rsidRPr="00BA6984" w:rsidRDefault="00BA6984" w:rsidP="00BA6984">
      <w:pPr>
        <w:rPr>
          <w:sz w:val="28"/>
          <w:szCs w:val="28"/>
          <w:lang w:val="en-US"/>
        </w:rPr>
      </w:pPr>
      <w:r w:rsidRPr="00BA6984">
        <w:rPr>
          <w:sz w:val="28"/>
          <w:szCs w:val="28"/>
          <w:lang w:val="en-US"/>
        </w:rPr>
        <w:t>    padding: 20px;</w:t>
      </w:r>
    </w:p>
    <w:p w14:paraId="1C25B892" w14:textId="77777777" w:rsidR="00BA6984" w:rsidRPr="00BA6984" w:rsidRDefault="00BA6984" w:rsidP="00BA6984">
      <w:pPr>
        <w:rPr>
          <w:sz w:val="28"/>
          <w:szCs w:val="28"/>
          <w:lang w:val="en-US"/>
        </w:rPr>
      </w:pPr>
      <w:r w:rsidRPr="00BA6984">
        <w:rPr>
          <w:sz w:val="28"/>
          <w:szCs w:val="28"/>
          <w:lang w:val="en-US"/>
        </w:rPr>
        <w:t>    min-height: 100vh;</w:t>
      </w:r>
    </w:p>
    <w:p w14:paraId="6E2679C6" w14:textId="77777777" w:rsidR="00BA6984" w:rsidRPr="00BA6984" w:rsidRDefault="00BA6984" w:rsidP="00BA6984">
      <w:pPr>
        <w:rPr>
          <w:sz w:val="28"/>
          <w:szCs w:val="28"/>
          <w:lang w:val="en-US"/>
        </w:rPr>
      </w:pPr>
      <w:r w:rsidRPr="00BA6984">
        <w:rPr>
          <w:sz w:val="28"/>
          <w:szCs w:val="28"/>
          <w:lang w:val="en-US"/>
        </w:rPr>
        <w:t>    font-size: 14px;</w:t>
      </w:r>
    </w:p>
    <w:p w14:paraId="551A9EBC" w14:textId="77777777" w:rsidR="00BA6984" w:rsidRPr="00BA6984" w:rsidRDefault="00BA6984" w:rsidP="00BA6984">
      <w:pPr>
        <w:rPr>
          <w:sz w:val="28"/>
          <w:szCs w:val="28"/>
          <w:lang w:val="en-US"/>
        </w:rPr>
      </w:pPr>
    </w:p>
    <w:p w14:paraId="79486B3C" w14:textId="77777777" w:rsidR="00BA6984" w:rsidRPr="00BA6984" w:rsidRDefault="00BA6984" w:rsidP="00BA6984">
      <w:pPr>
        <w:rPr>
          <w:sz w:val="28"/>
          <w:szCs w:val="28"/>
          <w:lang w:val="en-US"/>
        </w:rPr>
      </w:pPr>
      <w:r w:rsidRPr="00BA6984">
        <w:rPr>
          <w:sz w:val="28"/>
          <w:szCs w:val="28"/>
          <w:lang w:val="en-US"/>
        </w:rPr>
        <w:t>}</w:t>
      </w:r>
    </w:p>
    <w:p w14:paraId="6A46CDF0" w14:textId="77777777" w:rsidR="00BA6984" w:rsidRPr="00BA6984" w:rsidRDefault="00BA6984" w:rsidP="00BA6984">
      <w:pPr>
        <w:rPr>
          <w:sz w:val="28"/>
          <w:szCs w:val="28"/>
          <w:lang w:val="en-US"/>
        </w:rPr>
      </w:pPr>
    </w:p>
    <w:p w14:paraId="395754D1" w14:textId="77777777" w:rsidR="00BA6984" w:rsidRPr="00BA6984" w:rsidRDefault="00BA6984" w:rsidP="00BA6984">
      <w:pPr>
        <w:rPr>
          <w:sz w:val="28"/>
          <w:szCs w:val="28"/>
          <w:lang w:val="en-US"/>
        </w:rPr>
      </w:pPr>
      <w:proofErr w:type="gramStart"/>
      <w:r w:rsidRPr="00BA6984">
        <w:rPr>
          <w:sz w:val="28"/>
          <w:szCs w:val="28"/>
          <w:lang w:val="en-US"/>
        </w:rPr>
        <w:t>.header</w:t>
      </w:r>
      <w:proofErr w:type="gramEnd"/>
      <w:r w:rsidRPr="00BA6984">
        <w:rPr>
          <w:sz w:val="28"/>
          <w:szCs w:val="28"/>
          <w:lang w:val="en-US"/>
        </w:rPr>
        <w:t xml:space="preserve"> {</w:t>
      </w:r>
    </w:p>
    <w:p w14:paraId="665DAD97" w14:textId="77777777" w:rsidR="00BA6984" w:rsidRPr="00BA6984" w:rsidRDefault="00BA6984" w:rsidP="00BA6984">
      <w:pPr>
        <w:rPr>
          <w:sz w:val="28"/>
          <w:szCs w:val="28"/>
          <w:lang w:val="en-US"/>
        </w:rPr>
      </w:pPr>
      <w:r w:rsidRPr="00BA6984">
        <w:rPr>
          <w:sz w:val="28"/>
          <w:szCs w:val="28"/>
          <w:lang w:val="en-US"/>
        </w:rPr>
        <w:t>    padding-top: 70px;</w:t>
      </w:r>
    </w:p>
    <w:p w14:paraId="32D967A0" w14:textId="77777777" w:rsidR="00BA6984" w:rsidRPr="00BA6984" w:rsidRDefault="00BA6984" w:rsidP="00BA6984">
      <w:pPr>
        <w:rPr>
          <w:sz w:val="28"/>
          <w:szCs w:val="28"/>
          <w:lang w:val="en-US"/>
        </w:rPr>
      </w:pPr>
      <w:r w:rsidRPr="00BA6984">
        <w:rPr>
          <w:sz w:val="28"/>
          <w:szCs w:val="28"/>
          <w:lang w:val="en-US"/>
        </w:rPr>
        <w:t>    padding-bottom: 10px;</w:t>
      </w:r>
    </w:p>
    <w:p w14:paraId="596942EF" w14:textId="77777777" w:rsidR="00BA6984" w:rsidRPr="00BA6984" w:rsidRDefault="00BA6984" w:rsidP="00BA6984">
      <w:pPr>
        <w:rPr>
          <w:sz w:val="28"/>
          <w:szCs w:val="28"/>
          <w:lang w:val="en-US"/>
        </w:rPr>
      </w:pPr>
      <w:r w:rsidRPr="00BA6984">
        <w:rPr>
          <w:sz w:val="28"/>
          <w:szCs w:val="28"/>
          <w:lang w:val="en-US"/>
        </w:rPr>
        <w:t>    margin-bottom: 20px;</w:t>
      </w:r>
    </w:p>
    <w:p w14:paraId="3639B48D" w14:textId="77777777" w:rsidR="00BA6984" w:rsidRPr="00BA6984" w:rsidRDefault="00BA6984" w:rsidP="00BA6984">
      <w:pPr>
        <w:rPr>
          <w:sz w:val="28"/>
          <w:szCs w:val="28"/>
          <w:lang w:val="en-US"/>
        </w:rPr>
      </w:pPr>
      <w:r w:rsidRPr="00BA6984">
        <w:rPr>
          <w:sz w:val="28"/>
          <w:szCs w:val="28"/>
          <w:lang w:val="en-US"/>
        </w:rPr>
        <w:t>    color: gray;</w:t>
      </w:r>
    </w:p>
    <w:p w14:paraId="5ED04403" w14:textId="77777777" w:rsidR="00BA6984" w:rsidRPr="00BA6984" w:rsidRDefault="00BA6984" w:rsidP="00BA6984">
      <w:pPr>
        <w:rPr>
          <w:sz w:val="28"/>
          <w:szCs w:val="28"/>
          <w:lang w:val="en-US"/>
        </w:rPr>
      </w:pPr>
      <w:r w:rsidRPr="00BA6984">
        <w:rPr>
          <w:sz w:val="28"/>
          <w:szCs w:val="28"/>
          <w:lang w:val="en-US"/>
        </w:rPr>
        <w:t>    font-size: 30px;</w:t>
      </w:r>
    </w:p>
    <w:p w14:paraId="76CE092B" w14:textId="77777777" w:rsidR="00BA6984" w:rsidRPr="00BA6984" w:rsidRDefault="00BA6984" w:rsidP="00BA6984">
      <w:pPr>
        <w:rPr>
          <w:sz w:val="28"/>
          <w:szCs w:val="28"/>
          <w:lang w:val="en-US"/>
        </w:rPr>
      </w:pPr>
      <w:r w:rsidRPr="00BA6984">
        <w:rPr>
          <w:sz w:val="28"/>
          <w:szCs w:val="28"/>
          <w:lang w:val="en-US"/>
        </w:rPr>
        <w:t>    line-height: 0px;</w:t>
      </w:r>
    </w:p>
    <w:p w14:paraId="5942ADE8" w14:textId="77777777" w:rsidR="00BA6984" w:rsidRPr="00BA6984" w:rsidRDefault="00BA6984" w:rsidP="00BA6984">
      <w:pPr>
        <w:rPr>
          <w:sz w:val="28"/>
          <w:szCs w:val="28"/>
          <w:lang w:val="en-US"/>
        </w:rPr>
      </w:pPr>
      <w:r w:rsidRPr="00BA6984">
        <w:rPr>
          <w:sz w:val="28"/>
          <w:szCs w:val="28"/>
          <w:lang w:val="en-US"/>
        </w:rPr>
        <w:t>    font-weight: bold;</w:t>
      </w:r>
    </w:p>
    <w:p w14:paraId="6E167DB6" w14:textId="77777777" w:rsidR="00BA6984" w:rsidRPr="00BA6984" w:rsidRDefault="00BA6984" w:rsidP="00BA6984">
      <w:pPr>
        <w:rPr>
          <w:sz w:val="28"/>
          <w:szCs w:val="28"/>
          <w:lang w:val="en-US"/>
        </w:rPr>
      </w:pPr>
      <w:r w:rsidRPr="00BA6984">
        <w:rPr>
          <w:sz w:val="28"/>
          <w:szCs w:val="28"/>
          <w:lang w:val="en-US"/>
        </w:rPr>
        <w:t>}</w:t>
      </w:r>
    </w:p>
    <w:p w14:paraId="6FE1A68D" w14:textId="77777777" w:rsidR="00BA6984" w:rsidRPr="00BA6984" w:rsidRDefault="00BA6984" w:rsidP="00BA6984">
      <w:pPr>
        <w:rPr>
          <w:sz w:val="28"/>
          <w:szCs w:val="28"/>
          <w:lang w:val="en-US"/>
        </w:rPr>
      </w:pPr>
    </w:p>
    <w:p w14:paraId="3EBF5DBE" w14:textId="77777777" w:rsidR="00BA6984" w:rsidRPr="00BA6984" w:rsidRDefault="00BA6984" w:rsidP="00BA6984">
      <w:pPr>
        <w:rPr>
          <w:sz w:val="28"/>
          <w:szCs w:val="28"/>
          <w:lang w:val="en-US"/>
        </w:rPr>
      </w:pPr>
      <w:proofErr w:type="gramStart"/>
      <w:r w:rsidRPr="00BA6984">
        <w:rPr>
          <w:sz w:val="28"/>
          <w:szCs w:val="28"/>
          <w:lang w:val="en-US"/>
        </w:rPr>
        <w:t>.</w:t>
      </w:r>
      <w:proofErr w:type="spellStart"/>
      <w:r w:rsidRPr="00BA6984">
        <w:rPr>
          <w:sz w:val="28"/>
          <w:szCs w:val="28"/>
          <w:lang w:val="en-US"/>
        </w:rPr>
        <w:t>header</w:t>
      </w:r>
      <w:proofErr w:type="gramEnd"/>
      <w:r w:rsidRPr="00BA6984">
        <w:rPr>
          <w:sz w:val="28"/>
          <w:szCs w:val="28"/>
          <w:lang w:val="en-US"/>
        </w:rPr>
        <w:t>__link</w:t>
      </w:r>
      <w:proofErr w:type="spellEnd"/>
      <w:r w:rsidRPr="00BA6984">
        <w:rPr>
          <w:sz w:val="28"/>
          <w:szCs w:val="28"/>
          <w:lang w:val="en-US"/>
        </w:rPr>
        <w:t xml:space="preserve"> {</w:t>
      </w:r>
    </w:p>
    <w:p w14:paraId="4E7C18DD" w14:textId="77777777" w:rsidR="00BA6984" w:rsidRPr="00BA6984" w:rsidRDefault="00BA6984" w:rsidP="00BA6984">
      <w:pPr>
        <w:rPr>
          <w:sz w:val="28"/>
          <w:szCs w:val="28"/>
          <w:lang w:val="en-US"/>
        </w:rPr>
      </w:pPr>
      <w:r w:rsidRPr="00BA6984">
        <w:rPr>
          <w:sz w:val="28"/>
          <w:szCs w:val="28"/>
          <w:lang w:val="en-US"/>
        </w:rPr>
        <w:t xml:space="preserve">    padding: 16px </w:t>
      </w:r>
      <w:proofErr w:type="spellStart"/>
      <w:r w:rsidRPr="00BA6984">
        <w:rPr>
          <w:sz w:val="28"/>
          <w:szCs w:val="28"/>
          <w:lang w:val="en-US"/>
        </w:rPr>
        <w:t>16px</w:t>
      </w:r>
      <w:proofErr w:type="spellEnd"/>
      <w:r w:rsidRPr="00BA6984">
        <w:rPr>
          <w:sz w:val="28"/>
          <w:szCs w:val="28"/>
          <w:lang w:val="en-US"/>
        </w:rPr>
        <w:t>;</w:t>
      </w:r>
    </w:p>
    <w:p w14:paraId="09D2C422" w14:textId="77777777" w:rsidR="00BA6984" w:rsidRPr="00BA6984" w:rsidRDefault="00BA6984" w:rsidP="00BA6984">
      <w:pPr>
        <w:rPr>
          <w:sz w:val="28"/>
          <w:szCs w:val="28"/>
          <w:lang w:val="en-US"/>
        </w:rPr>
      </w:pPr>
      <w:r w:rsidRPr="00BA6984">
        <w:rPr>
          <w:sz w:val="28"/>
          <w:szCs w:val="28"/>
          <w:lang w:val="en-US"/>
        </w:rPr>
        <w:t xml:space="preserve">     color: </w:t>
      </w:r>
      <w:proofErr w:type="gramStart"/>
      <w:r w:rsidRPr="00BA6984">
        <w:rPr>
          <w:sz w:val="28"/>
          <w:szCs w:val="28"/>
          <w:lang w:val="en-US"/>
        </w:rPr>
        <w:t>var(</w:t>
      </w:r>
      <w:proofErr w:type="gramEnd"/>
      <w:r w:rsidRPr="00BA6984">
        <w:rPr>
          <w:sz w:val="28"/>
          <w:szCs w:val="28"/>
          <w:lang w:val="en-US"/>
        </w:rPr>
        <w:t>--</w:t>
      </w:r>
      <w:proofErr w:type="spellStart"/>
      <w:r w:rsidRPr="00BA6984">
        <w:rPr>
          <w:sz w:val="28"/>
          <w:szCs w:val="28"/>
          <w:lang w:val="en-US"/>
        </w:rPr>
        <w:t>ffffff</w:t>
      </w:r>
      <w:proofErr w:type="spellEnd"/>
      <w:r w:rsidRPr="00BA6984">
        <w:rPr>
          <w:sz w:val="28"/>
          <w:szCs w:val="28"/>
          <w:lang w:val="en-US"/>
        </w:rPr>
        <w:t>, gray);</w:t>
      </w:r>
    </w:p>
    <w:p w14:paraId="75BB0AC4" w14:textId="77777777" w:rsidR="00BA6984" w:rsidRPr="00BA6984" w:rsidRDefault="00BA6984" w:rsidP="00BA6984">
      <w:pPr>
        <w:rPr>
          <w:sz w:val="28"/>
          <w:szCs w:val="28"/>
          <w:lang w:val="en-US"/>
        </w:rPr>
      </w:pPr>
      <w:r w:rsidRPr="00BA6984">
        <w:rPr>
          <w:sz w:val="28"/>
          <w:szCs w:val="28"/>
          <w:lang w:val="en-US"/>
        </w:rPr>
        <w:t>     font-family: open sans;</w:t>
      </w:r>
    </w:p>
    <w:p w14:paraId="2398E6CF" w14:textId="77777777" w:rsidR="00BA6984" w:rsidRPr="00BA6984" w:rsidRDefault="00BA6984" w:rsidP="00BA6984">
      <w:pPr>
        <w:rPr>
          <w:sz w:val="28"/>
          <w:szCs w:val="28"/>
          <w:lang w:val="en-US"/>
        </w:rPr>
      </w:pPr>
      <w:r w:rsidRPr="00BA6984">
        <w:rPr>
          <w:sz w:val="28"/>
          <w:szCs w:val="28"/>
          <w:lang w:val="en-US"/>
        </w:rPr>
        <w:t>     font-size: 25px;</w:t>
      </w:r>
    </w:p>
    <w:p w14:paraId="3BDB525D" w14:textId="77777777" w:rsidR="00BA6984" w:rsidRPr="00BA6984" w:rsidRDefault="00BA6984" w:rsidP="00BA6984">
      <w:pPr>
        <w:rPr>
          <w:sz w:val="28"/>
          <w:szCs w:val="28"/>
          <w:lang w:val="en-US"/>
        </w:rPr>
      </w:pPr>
      <w:r w:rsidRPr="00BA6984">
        <w:rPr>
          <w:sz w:val="28"/>
          <w:szCs w:val="28"/>
          <w:lang w:val="en-US"/>
        </w:rPr>
        <w:t>     font-style: normal;</w:t>
      </w:r>
    </w:p>
    <w:p w14:paraId="67F39858" w14:textId="77777777" w:rsidR="00BA6984" w:rsidRPr="00BA6984" w:rsidRDefault="00BA6984" w:rsidP="00BA6984">
      <w:pPr>
        <w:rPr>
          <w:sz w:val="28"/>
          <w:szCs w:val="28"/>
          <w:lang w:val="en-US"/>
        </w:rPr>
      </w:pPr>
      <w:r w:rsidRPr="00BA6984">
        <w:rPr>
          <w:sz w:val="28"/>
          <w:szCs w:val="28"/>
          <w:lang w:val="en-US"/>
        </w:rPr>
        <w:t>     font-weight: 600;</w:t>
      </w:r>
    </w:p>
    <w:p w14:paraId="07284AA7" w14:textId="77777777" w:rsidR="00BA6984" w:rsidRPr="00BA6984" w:rsidRDefault="00BA6984" w:rsidP="00BA6984">
      <w:pPr>
        <w:rPr>
          <w:sz w:val="28"/>
          <w:szCs w:val="28"/>
          <w:lang w:val="en-US"/>
        </w:rPr>
      </w:pPr>
      <w:r w:rsidRPr="00BA6984">
        <w:rPr>
          <w:sz w:val="28"/>
          <w:szCs w:val="28"/>
          <w:lang w:val="en-US"/>
        </w:rPr>
        <w:t>     line-height: normal;</w:t>
      </w:r>
    </w:p>
    <w:p w14:paraId="2FC4A49D" w14:textId="77777777" w:rsidR="00BA6984" w:rsidRPr="00BA6984" w:rsidRDefault="00BA6984" w:rsidP="00BA6984">
      <w:pPr>
        <w:rPr>
          <w:sz w:val="28"/>
          <w:szCs w:val="28"/>
          <w:lang w:val="en-US"/>
        </w:rPr>
      </w:pPr>
      <w:r w:rsidRPr="00BA6984">
        <w:rPr>
          <w:sz w:val="28"/>
          <w:szCs w:val="28"/>
          <w:lang w:val="en-US"/>
        </w:rPr>
        <w:lastRenderedPageBreak/>
        <w:t>     text-decoration: none;</w:t>
      </w:r>
    </w:p>
    <w:p w14:paraId="25EBDA80" w14:textId="77777777" w:rsidR="00BA6984" w:rsidRPr="00BA6984" w:rsidRDefault="00BA6984" w:rsidP="00BA6984">
      <w:pPr>
        <w:rPr>
          <w:sz w:val="28"/>
          <w:szCs w:val="28"/>
          <w:lang w:val="en-US"/>
        </w:rPr>
      </w:pPr>
      <w:r w:rsidRPr="00BA6984">
        <w:rPr>
          <w:sz w:val="28"/>
          <w:szCs w:val="28"/>
          <w:lang w:val="en-US"/>
        </w:rPr>
        <w:t>     transition: color 0.3s;</w:t>
      </w:r>
    </w:p>
    <w:p w14:paraId="642A3491" w14:textId="77777777" w:rsidR="00BA6984" w:rsidRPr="00BA6984" w:rsidRDefault="00BA6984" w:rsidP="00BA6984">
      <w:pPr>
        <w:rPr>
          <w:sz w:val="28"/>
          <w:szCs w:val="28"/>
          <w:lang w:val="en-US"/>
        </w:rPr>
      </w:pPr>
      <w:r w:rsidRPr="00BA6984">
        <w:rPr>
          <w:sz w:val="28"/>
          <w:szCs w:val="28"/>
          <w:lang w:val="en-US"/>
        </w:rPr>
        <w:t>}</w:t>
      </w:r>
    </w:p>
    <w:p w14:paraId="422F973C" w14:textId="77777777" w:rsidR="00BA6984" w:rsidRPr="00BA6984" w:rsidRDefault="00BA6984" w:rsidP="00BA6984">
      <w:pPr>
        <w:rPr>
          <w:sz w:val="28"/>
          <w:szCs w:val="28"/>
          <w:lang w:val="en-US"/>
        </w:rPr>
      </w:pPr>
    </w:p>
    <w:p w14:paraId="36C9BC9A" w14:textId="77777777" w:rsidR="00BA6984" w:rsidRPr="00BA6984" w:rsidRDefault="00BA6984" w:rsidP="00BA6984">
      <w:pPr>
        <w:rPr>
          <w:sz w:val="28"/>
          <w:szCs w:val="28"/>
          <w:lang w:val="en-US"/>
        </w:rPr>
      </w:pPr>
      <w:proofErr w:type="gramStart"/>
      <w:r w:rsidRPr="00BA6984">
        <w:rPr>
          <w:sz w:val="28"/>
          <w:szCs w:val="28"/>
          <w:lang w:val="en-US"/>
        </w:rPr>
        <w:t>.header</w:t>
      </w:r>
      <w:proofErr w:type="gramEnd"/>
      <w:r w:rsidRPr="00BA6984">
        <w:rPr>
          <w:sz w:val="28"/>
          <w:szCs w:val="28"/>
          <w:lang w:val="en-US"/>
        </w:rPr>
        <w:t>__</w:t>
      </w:r>
      <w:proofErr w:type="spellStart"/>
      <w:r w:rsidRPr="00BA6984">
        <w:rPr>
          <w:sz w:val="28"/>
          <w:szCs w:val="28"/>
          <w:lang w:val="en-US"/>
        </w:rPr>
        <w:t>link:hover</w:t>
      </w:r>
      <w:proofErr w:type="spellEnd"/>
      <w:r w:rsidRPr="00BA6984">
        <w:rPr>
          <w:sz w:val="28"/>
          <w:szCs w:val="28"/>
          <w:lang w:val="en-US"/>
        </w:rPr>
        <w:t xml:space="preserve"> {</w:t>
      </w:r>
    </w:p>
    <w:p w14:paraId="745537AF" w14:textId="77777777" w:rsidR="00BA6984" w:rsidRPr="00BA6984" w:rsidRDefault="00BA6984" w:rsidP="00BA6984">
      <w:pPr>
        <w:rPr>
          <w:sz w:val="28"/>
          <w:szCs w:val="28"/>
          <w:lang w:val="en-US"/>
        </w:rPr>
      </w:pPr>
      <w:r w:rsidRPr="00BA6984">
        <w:rPr>
          <w:sz w:val="28"/>
          <w:szCs w:val="28"/>
          <w:lang w:val="en-US"/>
        </w:rPr>
        <w:t xml:space="preserve">    </w:t>
      </w:r>
      <w:proofErr w:type="spellStart"/>
      <w:proofErr w:type="gramStart"/>
      <w:r w:rsidRPr="00BA6984">
        <w:rPr>
          <w:sz w:val="28"/>
          <w:szCs w:val="28"/>
          <w:lang w:val="en-US"/>
        </w:rPr>
        <w:t>color:blueviolet</w:t>
      </w:r>
      <w:proofErr w:type="spellEnd"/>
      <w:proofErr w:type="gramEnd"/>
    </w:p>
    <w:p w14:paraId="04462951" w14:textId="77777777" w:rsidR="00BA6984" w:rsidRPr="00BA6984" w:rsidRDefault="00BA6984" w:rsidP="00BA6984">
      <w:pPr>
        <w:rPr>
          <w:sz w:val="28"/>
          <w:szCs w:val="28"/>
          <w:lang w:val="en-US"/>
        </w:rPr>
      </w:pPr>
      <w:r w:rsidRPr="00BA6984">
        <w:rPr>
          <w:sz w:val="28"/>
          <w:szCs w:val="28"/>
          <w:lang w:val="en-US"/>
        </w:rPr>
        <w:t>}</w:t>
      </w:r>
    </w:p>
    <w:p w14:paraId="12ABBBE8" w14:textId="77777777" w:rsidR="00BA6984" w:rsidRPr="00BA6984" w:rsidRDefault="00BA6984" w:rsidP="00BA6984">
      <w:pPr>
        <w:rPr>
          <w:sz w:val="28"/>
          <w:szCs w:val="28"/>
          <w:lang w:val="en-US"/>
        </w:rPr>
      </w:pPr>
    </w:p>
    <w:p w14:paraId="61545E97" w14:textId="77777777" w:rsidR="00BA6984" w:rsidRPr="00BA6984" w:rsidRDefault="00BA6984" w:rsidP="00BA6984">
      <w:pPr>
        <w:rPr>
          <w:sz w:val="28"/>
          <w:szCs w:val="28"/>
          <w:lang w:val="en-US"/>
        </w:rPr>
      </w:pPr>
      <w:proofErr w:type="gramStart"/>
      <w:r w:rsidRPr="00BA6984">
        <w:rPr>
          <w:sz w:val="28"/>
          <w:szCs w:val="28"/>
          <w:lang w:val="en-US"/>
        </w:rPr>
        <w:t>.</w:t>
      </w:r>
      <w:proofErr w:type="spellStart"/>
      <w:r w:rsidRPr="00BA6984">
        <w:rPr>
          <w:sz w:val="28"/>
          <w:szCs w:val="28"/>
          <w:lang w:val="en-US"/>
        </w:rPr>
        <w:t>header</w:t>
      </w:r>
      <w:proofErr w:type="gramEnd"/>
      <w:r w:rsidRPr="00BA6984">
        <w:rPr>
          <w:sz w:val="28"/>
          <w:szCs w:val="28"/>
          <w:lang w:val="en-US"/>
        </w:rPr>
        <w:t>__right</w:t>
      </w:r>
      <w:proofErr w:type="spellEnd"/>
      <w:r w:rsidRPr="00BA6984">
        <w:rPr>
          <w:sz w:val="28"/>
          <w:szCs w:val="28"/>
          <w:lang w:val="en-US"/>
        </w:rPr>
        <w:t xml:space="preserve"> {</w:t>
      </w:r>
    </w:p>
    <w:p w14:paraId="7CBDA03E" w14:textId="77777777" w:rsidR="00BA6984" w:rsidRPr="00BA6984" w:rsidRDefault="00BA6984" w:rsidP="00BA6984">
      <w:pPr>
        <w:rPr>
          <w:sz w:val="28"/>
          <w:szCs w:val="28"/>
          <w:lang w:val="en-US"/>
        </w:rPr>
      </w:pPr>
      <w:r w:rsidRPr="00BA6984">
        <w:rPr>
          <w:sz w:val="28"/>
          <w:szCs w:val="28"/>
          <w:lang w:val="en-US"/>
        </w:rPr>
        <w:t>    padding: 20px 10px;</w:t>
      </w:r>
    </w:p>
    <w:p w14:paraId="11B95F1D" w14:textId="77777777" w:rsidR="00BA6984" w:rsidRPr="00BA6984" w:rsidRDefault="00BA6984" w:rsidP="00BA6984">
      <w:pPr>
        <w:rPr>
          <w:sz w:val="28"/>
          <w:szCs w:val="28"/>
          <w:lang w:val="en-US"/>
        </w:rPr>
      </w:pPr>
      <w:r w:rsidRPr="00BA6984">
        <w:rPr>
          <w:sz w:val="28"/>
          <w:szCs w:val="28"/>
          <w:lang w:val="en-US"/>
        </w:rPr>
        <w:t xml:space="preserve">     color: </w:t>
      </w:r>
      <w:proofErr w:type="gramStart"/>
      <w:r w:rsidRPr="00BA6984">
        <w:rPr>
          <w:sz w:val="28"/>
          <w:szCs w:val="28"/>
          <w:lang w:val="en-US"/>
        </w:rPr>
        <w:t>var(</w:t>
      </w:r>
      <w:proofErr w:type="gramEnd"/>
      <w:r w:rsidRPr="00BA6984">
        <w:rPr>
          <w:sz w:val="28"/>
          <w:szCs w:val="28"/>
          <w:lang w:val="en-US"/>
        </w:rPr>
        <w:t>--</w:t>
      </w:r>
      <w:proofErr w:type="spellStart"/>
      <w:r w:rsidRPr="00BA6984">
        <w:rPr>
          <w:sz w:val="28"/>
          <w:szCs w:val="28"/>
          <w:lang w:val="en-US"/>
        </w:rPr>
        <w:t>ffffff</w:t>
      </w:r>
      <w:proofErr w:type="spellEnd"/>
      <w:r w:rsidRPr="00BA6984">
        <w:rPr>
          <w:sz w:val="28"/>
          <w:szCs w:val="28"/>
          <w:lang w:val="en-US"/>
        </w:rPr>
        <w:t xml:space="preserve">, </w:t>
      </w:r>
      <w:proofErr w:type="spellStart"/>
      <w:r w:rsidRPr="00BA6984">
        <w:rPr>
          <w:sz w:val="28"/>
          <w:szCs w:val="28"/>
          <w:lang w:val="en-US"/>
        </w:rPr>
        <w:t>rgb</w:t>
      </w:r>
      <w:proofErr w:type="spellEnd"/>
      <w:r w:rsidRPr="00BA6984">
        <w:rPr>
          <w:sz w:val="28"/>
          <w:szCs w:val="28"/>
          <w:lang w:val="en-US"/>
        </w:rPr>
        <w:t>(8, 7, 7));</w:t>
      </w:r>
    </w:p>
    <w:p w14:paraId="0F82A74A" w14:textId="77777777" w:rsidR="00BA6984" w:rsidRPr="00BA6984" w:rsidRDefault="00BA6984" w:rsidP="00BA6984">
      <w:pPr>
        <w:rPr>
          <w:sz w:val="28"/>
          <w:szCs w:val="28"/>
          <w:lang w:val="en-US"/>
        </w:rPr>
      </w:pPr>
      <w:r w:rsidRPr="00BA6984">
        <w:rPr>
          <w:sz w:val="28"/>
          <w:szCs w:val="28"/>
          <w:lang w:val="en-US"/>
        </w:rPr>
        <w:t>     font-family: open sans;</w:t>
      </w:r>
    </w:p>
    <w:p w14:paraId="22588DDD" w14:textId="77777777" w:rsidR="00BA6984" w:rsidRPr="00BA6984" w:rsidRDefault="00BA6984" w:rsidP="00BA6984">
      <w:pPr>
        <w:rPr>
          <w:sz w:val="28"/>
          <w:szCs w:val="28"/>
          <w:lang w:val="en-US"/>
        </w:rPr>
      </w:pPr>
      <w:r w:rsidRPr="00BA6984">
        <w:rPr>
          <w:sz w:val="28"/>
          <w:szCs w:val="28"/>
          <w:lang w:val="en-US"/>
        </w:rPr>
        <w:t>     font-size: 20px;</w:t>
      </w:r>
    </w:p>
    <w:p w14:paraId="3A4711CE" w14:textId="77777777" w:rsidR="00BA6984" w:rsidRPr="00BA6984" w:rsidRDefault="00BA6984" w:rsidP="00BA6984">
      <w:pPr>
        <w:rPr>
          <w:sz w:val="28"/>
          <w:szCs w:val="28"/>
          <w:lang w:val="en-US"/>
        </w:rPr>
      </w:pPr>
      <w:r w:rsidRPr="00BA6984">
        <w:rPr>
          <w:sz w:val="28"/>
          <w:szCs w:val="28"/>
          <w:lang w:val="en-US"/>
        </w:rPr>
        <w:t>     font-style: normal;</w:t>
      </w:r>
    </w:p>
    <w:p w14:paraId="5382E05B" w14:textId="77777777" w:rsidR="00BA6984" w:rsidRPr="00BA6984" w:rsidRDefault="00BA6984" w:rsidP="00BA6984">
      <w:pPr>
        <w:rPr>
          <w:sz w:val="28"/>
          <w:szCs w:val="28"/>
          <w:lang w:val="en-US"/>
        </w:rPr>
      </w:pPr>
      <w:r w:rsidRPr="00BA6984">
        <w:rPr>
          <w:sz w:val="28"/>
          <w:szCs w:val="28"/>
          <w:lang w:val="en-US"/>
        </w:rPr>
        <w:t>     font-weight: 300;</w:t>
      </w:r>
    </w:p>
    <w:p w14:paraId="5EE5D8B3" w14:textId="77777777" w:rsidR="00BA6984" w:rsidRPr="00BA6984" w:rsidRDefault="00BA6984" w:rsidP="00BA6984">
      <w:pPr>
        <w:rPr>
          <w:sz w:val="28"/>
          <w:szCs w:val="28"/>
          <w:lang w:val="en-US"/>
        </w:rPr>
      </w:pPr>
      <w:r w:rsidRPr="00BA6984">
        <w:rPr>
          <w:sz w:val="28"/>
          <w:szCs w:val="28"/>
          <w:lang w:val="en-US"/>
        </w:rPr>
        <w:t>     line-height: normal;</w:t>
      </w:r>
    </w:p>
    <w:p w14:paraId="32B73C78" w14:textId="77777777" w:rsidR="00BA6984" w:rsidRPr="00BA6984" w:rsidRDefault="00BA6984" w:rsidP="00BA6984">
      <w:pPr>
        <w:rPr>
          <w:sz w:val="28"/>
          <w:szCs w:val="28"/>
          <w:lang w:val="en-US"/>
        </w:rPr>
      </w:pPr>
      <w:r w:rsidRPr="00BA6984">
        <w:rPr>
          <w:sz w:val="28"/>
          <w:szCs w:val="28"/>
          <w:lang w:val="en-US"/>
        </w:rPr>
        <w:t>}</w:t>
      </w:r>
    </w:p>
    <w:p w14:paraId="3A97A195" w14:textId="77777777" w:rsidR="00BA6984" w:rsidRPr="00BA6984" w:rsidRDefault="00BA6984" w:rsidP="00BA6984">
      <w:pPr>
        <w:rPr>
          <w:sz w:val="28"/>
          <w:szCs w:val="28"/>
          <w:lang w:val="en-US"/>
        </w:rPr>
      </w:pPr>
    </w:p>
    <w:p w14:paraId="661EB0BC" w14:textId="77777777" w:rsidR="00BA6984" w:rsidRPr="00BA6984" w:rsidRDefault="00BA6984" w:rsidP="00BA6984">
      <w:pPr>
        <w:rPr>
          <w:sz w:val="28"/>
          <w:szCs w:val="28"/>
          <w:lang w:val="en-US"/>
        </w:rPr>
      </w:pPr>
      <w:proofErr w:type="gramStart"/>
      <w:r w:rsidRPr="00BA6984">
        <w:rPr>
          <w:sz w:val="28"/>
          <w:szCs w:val="28"/>
          <w:lang w:val="en-US"/>
        </w:rPr>
        <w:t>a:hover</w:t>
      </w:r>
      <w:proofErr w:type="gramEnd"/>
      <w:r w:rsidRPr="00BA6984">
        <w:rPr>
          <w:sz w:val="28"/>
          <w:szCs w:val="28"/>
          <w:lang w:val="en-US"/>
        </w:rPr>
        <w:t xml:space="preserve"> {</w:t>
      </w:r>
    </w:p>
    <w:p w14:paraId="426F13CF" w14:textId="77777777" w:rsidR="00BA6984" w:rsidRPr="00BA6984" w:rsidRDefault="00BA6984" w:rsidP="00BA6984">
      <w:pPr>
        <w:rPr>
          <w:sz w:val="28"/>
          <w:szCs w:val="28"/>
          <w:lang w:val="en-US"/>
        </w:rPr>
      </w:pPr>
      <w:r w:rsidRPr="00BA6984">
        <w:rPr>
          <w:sz w:val="28"/>
          <w:szCs w:val="28"/>
          <w:lang w:val="en-US"/>
        </w:rPr>
        <w:t>    color: black;</w:t>
      </w:r>
    </w:p>
    <w:p w14:paraId="3A57BB2D" w14:textId="77777777" w:rsidR="00BA6984" w:rsidRPr="00BA6984" w:rsidRDefault="00BA6984" w:rsidP="00BA6984">
      <w:pPr>
        <w:rPr>
          <w:sz w:val="28"/>
          <w:szCs w:val="28"/>
          <w:lang w:val="en-US"/>
        </w:rPr>
      </w:pPr>
      <w:r w:rsidRPr="00BA6984">
        <w:rPr>
          <w:sz w:val="28"/>
          <w:szCs w:val="28"/>
          <w:lang w:val="en-US"/>
        </w:rPr>
        <w:t>    text-decoration: none;</w:t>
      </w:r>
    </w:p>
    <w:p w14:paraId="52B4720E" w14:textId="77777777" w:rsidR="00BA6984" w:rsidRPr="00BA6984" w:rsidRDefault="00BA6984" w:rsidP="00BA6984">
      <w:pPr>
        <w:rPr>
          <w:sz w:val="28"/>
          <w:szCs w:val="28"/>
          <w:lang w:val="en-US"/>
        </w:rPr>
      </w:pPr>
      <w:r w:rsidRPr="00BA6984">
        <w:rPr>
          <w:sz w:val="28"/>
          <w:szCs w:val="28"/>
          <w:lang w:val="en-US"/>
        </w:rPr>
        <w:t>}</w:t>
      </w:r>
    </w:p>
    <w:p w14:paraId="6F887294" w14:textId="77777777" w:rsidR="00BA6984" w:rsidRPr="00BA6984" w:rsidRDefault="00BA6984" w:rsidP="00BA6984">
      <w:pPr>
        <w:rPr>
          <w:sz w:val="28"/>
          <w:szCs w:val="28"/>
          <w:lang w:val="en-US"/>
        </w:rPr>
      </w:pPr>
    </w:p>
    <w:p w14:paraId="60A07C65" w14:textId="77777777" w:rsidR="00BA6984" w:rsidRPr="00BA6984" w:rsidRDefault="00BA6984" w:rsidP="00BA6984">
      <w:pPr>
        <w:rPr>
          <w:sz w:val="28"/>
          <w:szCs w:val="28"/>
          <w:lang w:val="en-US"/>
        </w:rPr>
      </w:pPr>
      <w:r w:rsidRPr="00BA6984">
        <w:rPr>
          <w:sz w:val="28"/>
          <w:szCs w:val="28"/>
          <w:lang w:val="en-US"/>
        </w:rPr>
        <w:t>.nav {</w:t>
      </w:r>
    </w:p>
    <w:p w14:paraId="07D10670" w14:textId="77777777" w:rsidR="00BA6984" w:rsidRPr="00BA6984" w:rsidRDefault="00BA6984" w:rsidP="00BA6984">
      <w:pPr>
        <w:rPr>
          <w:sz w:val="28"/>
          <w:szCs w:val="28"/>
          <w:lang w:val="en-US"/>
        </w:rPr>
      </w:pPr>
      <w:r w:rsidRPr="00BA6984">
        <w:rPr>
          <w:sz w:val="28"/>
          <w:szCs w:val="28"/>
          <w:lang w:val="en-US"/>
        </w:rPr>
        <w:t>    display: flex;</w:t>
      </w:r>
    </w:p>
    <w:p w14:paraId="78F09EB2" w14:textId="77777777" w:rsidR="00BA6984" w:rsidRPr="00BA6984" w:rsidRDefault="00BA6984" w:rsidP="00BA6984">
      <w:pPr>
        <w:rPr>
          <w:sz w:val="28"/>
          <w:szCs w:val="28"/>
          <w:lang w:val="en-US"/>
        </w:rPr>
      </w:pPr>
      <w:r w:rsidRPr="00BA6984">
        <w:rPr>
          <w:sz w:val="28"/>
          <w:szCs w:val="28"/>
          <w:lang w:val="en-US"/>
        </w:rPr>
        <w:t>    justify-content: center;</w:t>
      </w:r>
    </w:p>
    <w:p w14:paraId="420512B7" w14:textId="77777777" w:rsidR="00BA6984" w:rsidRPr="00BA6984" w:rsidRDefault="00BA6984" w:rsidP="00BA6984">
      <w:pPr>
        <w:rPr>
          <w:sz w:val="28"/>
          <w:szCs w:val="28"/>
          <w:lang w:val="en-US"/>
        </w:rPr>
      </w:pPr>
      <w:r w:rsidRPr="00BA6984">
        <w:rPr>
          <w:sz w:val="28"/>
          <w:szCs w:val="28"/>
          <w:lang w:val="en-US"/>
        </w:rPr>
        <w:t>}</w:t>
      </w:r>
    </w:p>
    <w:p w14:paraId="57ABE0A7" w14:textId="77777777" w:rsidR="00BA6984" w:rsidRPr="00BA6984" w:rsidRDefault="00BA6984" w:rsidP="00BA6984">
      <w:pPr>
        <w:rPr>
          <w:sz w:val="28"/>
          <w:szCs w:val="28"/>
          <w:lang w:val="en-US"/>
        </w:rPr>
      </w:pPr>
    </w:p>
    <w:p w14:paraId="77D64F44" w14:textId="77777777" w:rsidR="00BA6984" w:rsidRPr="00BA6984" w:rsidRDefault="00BA6984" w:rsidP="00BA6984">
      <w:pPr>
        <w:rPr>
          <w:sz w:val="28"/>
          <w:szCs w:val="28"/>
          <w:lang w:val="en-US"/>
        </w:rPr>
      </w:pPr>
      <w:proofErr w:type="gramStart"/>
      <w:r w:rsidRPr="00BA6984">
        <w:rPr>
          <w:sz w:val="28"/>
          <w:szCs w:val="28"/>
          <w:lang w:val="en-US"/>
        </w:rPr>
        <w:t>.main</w:t>
      </w:r>
      <w:proofErr w:type="gramEnd"/>
      <w:r w:rsidRPr="00BA6984">
        <w:rPr>
          <w:sz w:val="28"/>
          <w:szCs w:val="28"/>
          <w:lang w:val="en-US"/>
        </w:rPr>
        <w:t>-</w:t>
      </w:r>
      <w:proofErr w:type="spellStart"/>
      <w:r w:rsidRPr="00BA6984">
        <w:rPr>
          <w:sz w:val="28"/>
          <w:szCs w:val="28"/>
          <w:lang w:val="en-US"/>
        </w:rPr>
        <w:t>btn</w:t>
      </w:r>
      <w:proofErr w:type="spellEnd"/>
      <w:r w:rsidRPr="00BA6984">
        <w:rPr>
          <w:sz w:val="28"/>
          <w:szCs w:val="28"/>
          <w:lang w:val="en-US"/>
        </w:rPr>
        <w:t xml:space="preserve"> {</w:t>
      </w:r>
    </w:p>
    <w:p w14:paraId="73ABD36B" w14:textId="77777777" w:rsidR="00BA6984" w:rsidRPr="00BA6984" w:rsidRDefault="00BA6984" w:rsidP="00BA6984">
      <w:pPr>
        <w:rPr>
          <w:sz w:val="28"/>
          <w:szCs w:val="28"/>
          <w:lang w:val="en-US"/>
        </w:rPr>
      </w:pPr>
      <w:r w:rsidRPr="00BA6984">
        <w:rPr>
          <w:sz w:val="28"/>
          <w:szCs w:val="28"/>
          <w:lang w:val="en-US"/>
        </w:rPr>
        <w:t>    border-radius: 4px;</w:t>
      </w:r>
    </w:p>
    <w:p w14:paraId="21DAA97B" w14:textId="77777777" w:rsidR="00BA6984" w:rsidRPr="00BA6984" w:rsidRDefault="00BA6984" w:rsidP="00BA6984">
      <w:pPr>
        <w:rPr>
          <w:sz w:val="28"/>
          <w:szCs w:val="28"/>
          <w:lang w:val="en-US"/>
        </w:rPr>
      </w:pPr>
      <w:r w:rsidRPr="00BA6984">
        <w:rPr>
          <w:sz w:val="28"/>
          <w:szCs w:val="28"/>
          <w:lang w:val="en-US"/>
        </w:rPr>
        <w:t xml:space="preserve">    background: </w:t>
      </w:r>
      <w:proofErr w:type="gramStart"/>
      <w:r w:rsidRPr="00BA6984">
        <w:rPr>
          <w:sz w:val="28"/>
          <w:szCs w:val="28"/>
          <w:lang w:val="en-US"/>
        </w:rPr>
        <w:t>var(</w:t>
      </w:r>
      <w:proofErr w:type="gramEnd"/>
      <w:r w:rsidRPr="00BA6984">
        <w:rPr>
          <w:sz w:val="28"/>
          <w:szCs w:val="28"/>
          <w:lang w:val="en-US"/>
        </w:rPr>
        <w:t xml:space="preserve">--3-a-68-b-6, </w:t>
      </w:r>
      <w:proofErr w:type="spellStart"/>
      <w:r w:rsidRPr="00BA6984">
        <w:rPr>
          <w:sz w:val="28"/>
          <w:szCs w:val="28"/>
          <w:lang w:val="en-US"/>
        </w:rPr>
        <w:t>rgb</w:t>
      </w:r>
      <w:proofErr w:type="spellEnd"/>
      <w:r w:rsidRPr="00BA6984">
        <w:rPr>
          <w:sz w:val="28"/>
          <w:szCs w:val="28"/>
          <w:lang w:val="en-US"/>
        </w:rPr>
        <w:t>(236, 230, 230));</w:t>
      </w:r>
    </w:p>
    <w:p w14:paraId="5CA4A607" w14:textId="77777777" w:rsidR="00BA6984" w:rsidRPr="00BA6984" w:rsidRDefault="00BA6984" w:rsidP="00BA6984">
      <w:pPr>
        <w:rPr>
          <w:sz w:val="28"/>
          <w:szCs w:val="28"/>
          <w:lang w:val="en-US"/>
        </w:rPr>
      </w:pPr>
      <w:r w:rsidRPr="00BA6984">
        <w:rPr>
          <w:sz w:val="28"/>
          <w:szCs w:val="28"/>
          <w:lang w:val="en-US"/>
        </w:rPr>
        <w:t>    padding: 1rem 2rem;</w:t>
      </w:r>
    </w:p>
    <w:p w14:paraId="33824C49" w14:textId="77777777" w:rsidR="00BA6984" w:rsidRPr="00BA6984" w:rsidRDefault="00BA6984" w:rsidP="00BA6984">
      <w:pPr>
        <w:rPr>
          <w:sz w:val="28"/>
          <w:szCs w:val="28"/>
          <w:lang w:val="en-US"/>
        </w:rPr>
      </w:pPr>
      <w:r w:rsidRPr="00BA6984">
        <w:rPr>
          <w:sz w:val="28"/>
          <w:szCs w:val="28"/>
          <w:lang w:val="en-US"/>
        </w:rPr>
        <w:t xml:space="preserve">    color: </w:t>
      </w:r>
      <w:proofErr w:type="gramStart"/>
      <w:r w:rsidRPr="00BA6984">
        <w:rPr>
          <w:sz w:val="28"/>
          <w:szCs w:val="28"/>
          <w:lang w:val="en-US"/>
        </w:rPr>
        <w:t>var(</w:t>
      </w:r>
      <w:proofErr w:type="gramEnd"/>
      <w:r w:rsidRPr="00BA6984">
        <w:rPr>
          <w:sz w:val="28"/>
          <w:szCs w:val="28"/>
          <w:lang w:val="en-US"/>
        </w:rPr>
        <w:t>--</w:t>
      </w:r>
      <w:proofErr w:type="spellStart"/>
      <w:r w:rsidRPr="00BA6984">
        <w:rPr>
          <w:sz w:val="28"/>
          <w:szCs w:val="28"/>
          <w:lang w:val="en-US"/>
        </w:rPr>
        <w:t>ffffff</w:t>
      </w:r>
      <w:proofErr w:type="spellEnd"/>
      <w:r w:rsidRPr="00BA6984">
        <w:rPr>
          <w:sz w:val="28"/>
          <w:szCs w:val="28"/>
          <w:lang w:val="en-US"/>
        </w:rPr>
        <w:t>, gray);</w:t>
      </w:r>
    </w:p>
    <w:p w14:paraId="28B55C05" w14:textId="77777777" w:rsidR="00BA6984" w:rsidRPr="00BA6984" w:rsidRDefault="00BA6984" w:rsidP="00BA6984">
      <w:pPr>
        <w:rPr>
          <w:sz w:val="28"/>
          <w:szCs w:val="28"/>
          <w:lang w:val="en-US"/>
        </w:rPr>
      </w:pPr>
      <w:r w:rsidRPr="00BA6984">
        <w:rPr>
          <w:sz w:val="28"/>
          <w:szCs w:val="28"/>
          <w:lang w:val="en-US"/>
        </w:rPr>
        <w:t>    font-family: Open Sans;</w:t>
      </w:r>
    </w:p>
    <w:p w14:paraId="5097FAF1" w14:textId="77777777" w:rsidR="00BA6984" w:rsidRPr="00BA6984" w:rsidRDefault="00BA6984" w:rsidP="00BA6984">
      <w:pPr>
        <w:rPr>
          <w:sz w:val="28"/>
          <w:szCs w:val="28"/>
          <w:lang w:val="en-US"/>
        </w:rPr>
      </w:pPr>
      <w:r w:rsidRPr="00BA6984">
        <w:rPr>
          <w:sz w:val="28"/>
          <w:szCs w:val="28"/>
          <w:lang w:val="en-US"/>
        </w:rPr>
        <w:t>    font-size: 20px;</w:t>
      </w:r>
    </w:p>
    <w:p w14:paraId="7182C232" w14:textId="77777777" w:rsidR="00BA6984" w:rsidRPr="00BA6984" w:rsidRDefault="00BA6984" w:rsidP="00BA6984">
      <w:pPr>
        <w:rPr>
          <w:sz w:val="28"/>
          <w:szCs w:val="28"/>
          <w:lang w:val="en-US"/>
        </w:rPr>
      </w:pPr>
      <w:r w:rsidRPr="00BA6984">
        <w:rPr>
          <w:sz w:val="28"/>
          <w:szCs w:val="28"/>
          <w:lang w:val="en-US"/>
        </w:rPr>
        <w:t>    font-style: normal;</w:t>
      </w:r>
    </w:p>
    <w:p w14:paraId="4060DF6A" w14:textId="77777777" w:rsidR="00BA6984" w:rsidRPr="00BA6984" w:rsidRDefault="00BA6984" w:rsidP="00BA6984">
      <w:pPr>
        <w:rPr>
          <w:sz w:val="28"/>
          <w:szCs w:val="28"/>
          <w:lang w:val="en-US"/>
        </w:rPr>
      </w:pPr>
      <w:r w:rsidRPr="00BA6984">
        <w:rPr>
          <w:sz w:val="28"/>
          <w:szCs w:val="28"/>
          <w:lang w:val="en-US"/>
        </w:rPr>
        <w:t>    font-weight: 600;</w:t>
      </w:r>
    </w:p>
    <w:p w14:paraId="5F67CB09" w14:textId="77777777" w:rsidR="00BA6984" w:rsidRPr="00BA6984" w:rsidRDefault="00BA6984" w:rsidP="00BA6984">
      <w:pPr>
        <w:rPr>
          <w:sz w:val="28"/>
          <w:szCs w:val="28"/>
          <w:lang w:val="en-US"/>
        </w:rPr>
      </w:pPr>
      <w:r w:rsidRPr="00BA6984">
        <w:rPr>
          <w:sz w:val="28"/>
          <w:szCs w:val="28"/>
          <w:lang w:val="en-US"/>
        </w:rPr>
        <w:t>    line-height: normal;</w:t>
      </w:r>
    </w:p>
    <w:p w14:paraId="2BE4F6D5" w14:textId="77777777" w:rsidR="00BA6984" w:rsidRPr="00BA6984" w:rsidRDefault="00BA6984" w:rsidP="00BA6984">
      <w:pPr>
        <w:rPr>
          <w:sz w:val="28"/>
          <w:szCs w:val="28"/>
          <w:lang w:val="en-US"/>
        </w:rPr>
      </w:pPr>
      <w:r w:rsidRPr="00BA6984">
        <w:rPr>
          <w:sz w:val="28"/>
          <w:szCs w:val="28"/>
          <w:lang w:val="en-US"/>
        </w:rPr>
        <w:t>    text-decoration: none;</w:t>
      </w:r>
    </w:p>
    <w:p w14:paraId="09DE05B3" w14:textId="77777777" w:rsidR="00BA6984" w:rsidRPr="00BA6984" w:rsidRDefault="00BA6984" w:rsidP="00BA6984">
      <w:pPr>
        <w:rPr>
          <w:sz w:val="28"/>
          <w:szCs w:val="28"/>
          <w:lang w:val="en-US"/>
        </w:rPr>
      </w:pPr>
      <w:r w:rsidRPr="00BA6984">
        <w:rPr>
          <w:sz w:val="28"/>
          <w:szCs w:val="28"/>
          <w:lang w:val="en-US"/>
        </w:rPr>
        <w:t>    border: 2px solid transparent;</w:t>
      </w:r>
    </w:p>
    <w:p w14:paraId="258D5FF9" w14:textId="77777777" w:rsidR="00BA6984" w:rsidRPr="00BA6984" w:rsidRDefault="00BA6984" w:rsidP="00BA6984">
      <w:pPr>
        <w:rPr>
          <w:sz w:val="28"/>
          <w:szCs w:val="28"/>
          <w:lang w:val="en-US"/>
        </w:rPr>
      </w:pPr>
      <w:r w:rsidRPr="00BA6984">
        <w:rPr>
          <w:sz w:val="28"/>
          <w:szCs w:val="28"/>
          <w:lang w:val="en-US"/>
        </w:rPr>
        <w:t>}</w:t>
      </w:r>
    </w:p>
    <w:p w14:paraId="3BA792EC" w14:textId="77777777" w:rsidR="00BA6984" w:rsidRPr="00BA6984" w:rsidRDefault="00BA6984" w:rsidP="00BA6984">
      <w:pPr>
        <w:rPr>
          <w:sz w:val="28"/>
          <w:szCs w:val="28"/>
          <w:lang w:val="en-US"/>
        </w:rPr>
      </w:pPr>
    </w:p>
    <w:p w14:paraId="26BC3BCE" w14:textId="77777777" w:rsidR="00BA6984" w:rsidRPr="00BA6984" w:rsidRDefault="00BA6984" w:rsidP="00BA6984">
      <w:pPr>
        <w:rPr>
          <w:sz w:val="28"/>
          <w:szCs w:val="28"/>
          <w:lang w:val="en-US"/>
        </w:rPr>
      </w:pPr>
      <w:proofErr w:type="gramStart"/>
      <w:r w:rsidRPr="00BA6984">
        <w:rPr>
          <w:sz w:val="28"/>
          <w:szCs w:val="28"/>
          <w:lang w:val="en-US"/>
        </w:rPr>
        <w:t>.</w:t>
      </w:r>
      <w:proofErr w:type="spellStart"/>
      <w:r w:rsidRPr="00BA6984">
        <w:rPr>
          <w:sz w:val="28"/>
          <w:szCs w:val="28"/>
          <w:lang w:val="en-US"/>
        </w:rPr>
        <w:t>main</w:t>
      </w:r>
      <w:proofErr w:type="gramEnd"/>
      <w:r w:rsidRPr="00BA6984">
        <w:rPr>
          <w:sz w:val="28"/>
          <w:szCs w:val="28"/>
          <w:lang w:val="en-US"/>
        </w:rPr>
        <w:t>-btn:hover</w:t>
      </w:r>
      <w:proofErr w:type="spellEnd"/>
      <w:r w:rsidRPr="00BA6984">
        <w:rPr>
          <w:sz w:val="28"/>
          <w:szCs w:val="28"/>
          <w:lang w:val="en-US"/>
        </w:rPr>
        <w:t xml:space="preserve"> {</w:t>
      </w:r>
    </w:p>
    <w:p w14:paraId="1E4F2009" w14:textId="77777777" w:rsidR="00BA6984" w:rsidRPr="00BA6984" w:rsidRDefault="00BA6984" w:rsidP="00BA6984">
      <w:pPr>
        <w:rPr>
          <w:sz w:val="28"/>
          <w:szCs w:val="28"/>
          <w:lang w:val="en-US"/>
        </w:rPr>
      </w:pPr>
      <w:r w:rsidRPr="00BA6984">
        <w:rPr>
          <w:sz w:val="28"/>
          <w:szCs w:val="28"/>
          <w:lang w:val="en-US"/>
        </w:rPr>
        <w:t xml:space="preserve">    </w:t>
      </w:r>
      <w:proofErr w:type="spellStart"/>
      <w:proofErr w:type="gramStart"/>
      <w:r w:rsidRPr="00BA6984">
        <w:rPr>
          <w:sz w:val="28"/>
          <w:szCs w:val="28"/>
          <w:lang w:val="en-US"/>
        </w:rPr>
        <w:t>color:blueviolet</w:t>
      </w:r>
      <w:proofErr w:type="spellEnd"/>
      <w:proofErr w:type="gramEnd"/>
      <w:r w:rsidRPr="00BA6984">
        <w:rPr>
          <w:sz w:val="28"/>
          <w:szCs w:val="28"/>
          <w:lang w:val="en-US"/>
        </w:rPr>
        <w:t>;</w:t>
      </w:r>
    </w:p>
    <w:p w14:paraId="5C8CB6B6" w14:textId="77777777" w:rsidR="00BA6984" w:rsidRPr="00BA6984" w:rsidRDefault="00BA6984" w:rsidP="00BA6984">
      <w:pPr>
        <w:rPr>
          <w:sz w:val="28"/>
          <w:szCs w:val="28"/>
          <w:lang w:val="en-US"/>
        </w:rPr>
      </w:pPr>
      <w:r w:rsidRPr="00BA6984">
        <w:rPr>
          <w:sz w:val="28"/>
          <w:szCs w:val="28"/>
          <w:lang w:val="en-US"/>
        </w:rPr>
        <w:lastRenderedPageBreak/>
        <w:t>    background-color: white;</w:t>
      </w:r>
    </w:p>
    <w:p w14:paraId="1D4A3BDC" w14:textId="77777777" w:rsidR="00BA6984" w:rsidRPr="00BA6984" w:rsidRDefault="00BA6984" w:rsidP="00BA6984">
      <w:pPr>
        <w:rPr>
          <w:sz w:val="28"/>
          <w:szCs w:val="28"/>
          <w:lang w:val="en-US"/>
        </w:rPr>
      </w:pPr>
      <w:r w:rsidRPr="00BA6984">
        <w:rPr>
          <w:sz w:val="28"/>
          <w:szCs w:val="28"/>
          <w:lang w:val="en-US"/>
        </w:rPr>
        <w:t>    border: 2px solid gray;</w:t>
      </w:r>
    </w:p>
    <w:p w14:paraId="43E7354C" w14:textId="77777777" w:rsidR="00BA6984" w:rsidRPr="00BA6984" w:rsidRDefault="00BA6984" w:rsidP="00BA6984">
      <w:pPr>
        <w:rPr>
          <w:sz w:val="28"/>
          <w:szCs w:val="28"/>
          <w:lang w:val="en-US"/>
        </w:rPr>
      </w:pPr>
      <w:r w:rsidRPr="00BA6984">
        <w:rPr>
          <w:sz w:val="28"/>
          <w:szCs w:val="28"/>
          <w:lang w:val="en-US"/>
        </w:rPr>
        <w:t>}</w:t>
      </w:r>
    </w:p>
    <w:p w14:paraId="17F47E4D" w14:textId="77777777" w:rsidR="00BA6984" w:rsidRPr="00BA6984" w:rsidRDefault="00BA6984" w:rsidP="00BA6984">
      <w:pPr>
        <w:rPr>
          <w:sz w:val="28"/>
          <w:szCs w:val="28"/>
          <w:lang w:val="en-US"/>
        </w:rPr>
      </w:pPr>
    </w:p>
    <w:p w14:paraId="199E13B6" w14:textId="77777777" w:rsidR="00BA6984" w:rsidRPr="00BA6984" w:rsidRDefault="00BA6984" w:rsidP="00BA6984">
      <w:pPr>
        <w:rPr>
          <w:sz w:val="28"/>
          <w:szCs w:val="28"/>
          <w:lang w:val="en-US"/>
        </w:rPr>
      </w:pPr>
      <w:r w:rsidRPr="00BA6984">
        <w:rPr>
          <w:sz w:val="28"/>
          <w:szCs w:val="28"/>
          <w:lang w:val="en-US"/>
        </w:rPr>
        <w:t>.container {</w:t>
      </w:r>
    </w:p>
    <w:p w14:paraId="6066E862" w14:textId="77777777" w:rsidR="00BA6984" w:rsidRPr="00BA6984" w:rsidRDefault="00BA6984" w:rsidP="00BA6984">
      <w:pPr>
        <w:rPr>
          <w:sz w:val="28"/>
          <w:szCs w:val="28"/>
          <w:lang w:val="en-US"/>
        </w:rPr>
      </w:pPr>
      <w:r w:rsidRPr="00BA6984">
        <w:rPr>
          <w:sz w:val="28"/>
          <w:szCs w:val="28"/>
          <w:lang w:val="en-US"/>
        </w:rPr>
        <w:t>    margin: 0 auto;</w:t>
      </w:r>
    </w:p>
    <w:p w14:paraId="66EDEB70" w14:textId="77777777" w:rsidR="00BA6984" w:rsidRPr="00BA6984" w:rsidRDefault="00BA6984" w:rsidP="00BA6984">
      <w:pPr>
        <w:rPr>
          <w:sz w:val="28"/>
          <w:szCs w:val="28"/>
          <w:lang w:val="en-US"/>
        </w:rPr>
      </w:pPr>
      <w:r w:rsidRPr="00BA6984">
        <w:rPr>
          <w:sz w:val="28"/>
          <w:szCs w:val="28"/>
          <w:lang w:val="en-US"/>
        </w:rPr>
        <w:t>    width: 1300px;</w:t>
      </w:r>
    </w:p>
    <w:p w14:paraId="506E20D9" w14:textId="77777777" w:rsidR="00BA6984" w:rsidRPr="00BA6984" w:rsidRDefault="00BA6984" w:rsidP="00BA6984">
      <w:pPr>
        <w:rPr>
          <w:sz w:val="28"/>
          <w:szCs w:val="28"/>
          <w:lang w:val="en-US"/>
        </w:rPr>
      </w:pPr>
      <w:r w:rsidRPr="00BA6984">
        <w:rPr>
          <w:sz w:val="28"/>
          <w:szCs w:val="28"/>
          <w:lang w:val="en-US"/>
        </w:rPr>
        <w:t>}</w:t>
      </w:r>
    </w:p>
    <w:p w14:paraId="2BEEF3A8" w14:textId="77777777" w:rsidR="00BA6984" w:rsidRPr="00BA6984" w:rsidRDefault="00BA6984" w:rsidP="00BA6984">
      <w:pPr>
        <w:rPr>
          <w:sz w:val="28"/>
          <w:szCs w:val="28"/>
          <w:lang w:val="en-US"/>
        </w:rPr>
      </w:pPr>
    </w:p>
    <w:p w14:paraId="0906512C" w14:textId="77777777" w:rsidR="00BA6984" w:rsidRPr="00BA6984" w:rsidRDefault="00BA6984" w:rsidP="00BA6984">
      <w:pPr>
        <w:rPr>
          <w:sz w:val="28"/>
          <w:szCs w:val="28"/>
          <w:lang w:val="en-US"/>
        </w:rPr>
      </w:pPr>
      <w:proofErr w:type="gramStart"/>
      <w:r w:rsidRPr="00BA6984">
        <w:rPr>
          <w:sz w:val="28"/>
          <w:szCs w:val="28"/>
          <w:lang w:val="en-US"/>
        </w:rPr>
        <w:t>.footer</w:t>
      </w:r>
      <w:proofErr w:type="gramEnd"/>
      <w:r w:rsidRPr="00BA6984">
        <w:rPr>
          <w:sz w:val="28"/>
          <w:szCs w:val="28"/>
          <w:lang w:val="en-US"/>
        </w:rPr>
        <w:t xml:space="preserve"> {</w:t>
      </w:r>
    </w:p>
    <w:p w14:paraId="5264AFFE" w14:textId="77777777" w:rsidR="00BA6984" w:rsidRPr="00BA6984" w:rsidRDefault="00BA6984" w:rsidP="00BA6984">
      <w:pPr>
        <w:rPr>
          <w:sz w:val="28"/>
          <w:szCs w:val="28"/>
          <w:lang w:val="en-US"/>
        </w:rPr>
      </w:pPr>
      <w:r w:rsidRPr="00BA6984">
        <w:rPr>
          <w:sz w:val="28"/>
          <w:szCs w:val="28"/>
          <w:lang w:val="en-US"/>
        </w:rPr>
        <w:t>        margin: 0 auto;</w:t>
      </w:r>
    </w:p>
    <w:p w14:paraId="7BC08726" w14:textId="77777777" w:rsidR="00BA6984" w:rsidRPr="00BA6984" w:rsidRDefault="00BA6984" w:rsidP="00BA6984">
      <w:pPr>
        <w:rPr>
          <w:sz w:val="28"/>
          <w:szCs w:val="28"/>
          <w:lang w:val="en-US"/>
        </w:rPr>
      </w:pPr>
      <w:r w:rsidRPr="00BA6984">
        <w:rPr>
          <w:sz w:val="28"/>
          <w:szCs w:val="28"/>
          <w:lang w:val="en-US"/>
        </w:rPr>
        <w:t>        width: 1300px;</w:t>
      </w:r>
    </w:p>
    <w:p w14:paraId="240DC1E1" w14:textId="77777777" w:rsidR="00BA6984" w:rsidRPr="00BA6984" w:rsidRDefault="00BA6984" w:rsidP="00BA6984">
      <w:pPr>
        <w:rPr>
          <w:sz w:val="28"/>
          <w:szCs w:val="28"/>
          <w:lang w:val="en-US"/>
        </w:rPr>
      </w:pPr>
      <w:r w:rsidRPr="00BA6984">
        <w:rPr>
          <w:sz w:val="28"/>
          <w:szCs w:val="28"/>
          <w:lang w:val="en-US"/>
        </w:rPr>
        <w:t>}</w:t>
      </w:r>
    </w:p>
    <w:p w14:paraId="3ED39EFE" w14:textId="77777777" w:rsidR="00BA6984" w:rsidRPr="00BA6984" w:rsidRDefault="00BA6984" w:rsidP="00BA6984">
      <w:pPr>
        <w:rPr>
          <w:sz w:val="28"/>
          <w:szCs w:val="28"/>
          <w:lang w:val="en-US"/>
        </w:rPr>
      </w:pPr>
    </w:p>
    <w:p w14:paraId="57875056" w14:textId="77777777" w:rsidR="00BA6984" w:rsidRPr="00BA6984" w:rsidRDefault="00BA6984" w:rsidP="00BA6984">
      <w:pPr>
        <w:rPr>
          <w:sz w:val="28"/>
          <w:szCs w:val="28"/>
          <w:lang w:val="en-US"/>
        </w:rPr>
      </w:pPr>
      <w:proofErr w:type="gramStart"/>
      <w:r w:rsidRPr="00BA6984">
        <w:rPr>
          <w:sz w:val="28"/>
          <w:szCs w:val="28"/>
          <w:lang w:val="en-US"/>
        </w:rPr>
        <w:t>.</w:t>
      </w:r>
      <w:proofErr w:type="spellStart"/>
      <w:r w:rsidRPr="00BA6984">
        <w:rPr>
          <w:sz w:val="28"/>
          <w:szCs w:val="28"/>
          <w:lang w:val="en-US"/>
        </w:rPr>
        <w:t>flex</w:t>
      </w:r>
      <w:proofErr w:type="gramEnd"/>
      <w:r w:rsidRPr="00BA6984">
        <w:rPr>
          <w:sz w:val="28"/>
          <w:szCs w:val="28"/>
          <w:lang w:val="en-US"/>
        </w:rPr>
        <w:t>_end</w:t>
      </w:r>
      <w:proofErr w:type="spellEnd"/>
      <w:r w:rsidRPr="00BA6984">
        <w:rPr>
          <w:sz w:val="28"/>
          <w:szCs w:val="28"/>
          <w:lang w:val="en-US"/>
        </w:rPr>
        <w:t xml:space="preserve"> {</w:t>
      </w:r>
    </w:p>
    <w:p w14:paraId="7D21D9D1" w14:textId="77777777" w:rsidR="00BA6984" w:rsidRPr="00BA6984" w:rsidRDefault="00BA6984" w:rsidP="00BA6984">
      <w:pPr>
        <w:rPr>
          <w:sz w:val="28"/>
          <w:szCs w:val="28"/>
          <w:lang w:val="en-US"/>
        </w:rPr>
      </w:pPr>
      <w:r w:rsidRPr="00BA6984">
        <w:rPr>
          <w:sz w:val="28"/>
          <w:szCs w:val="28"/>
          <w:lang w:val="en-US"/>
        </w:rPr>
        <w:t>    display: flex;</w:t>
      </w:r>
    </w:p>
    <w:p w14:paraId="16AE1A51" w14:textId="77777777" w:rsidR="00BA6984" w:rsidRPr="00BA6984" w:rsidRDefault="00BA6984" w:rsidP="00BA6984">
      <w:pPr>
        <w:rPr>
          <w:sz w:val="28"/>
          <w:szCs w:val="28"/>
          <w:lang w:val="en-US"/>
        </w:rPr>
      </w:pPr>
      <w:r w:rsidRPr="00BA6984">
        <w:rPr>
          <w:sz w:val="28"/>
          <w:szCs w:val="28"/>
          <w:lang w:val="en-US"/>
        </w:rPr>
        <w:t>    flex-direction: column;</w:t>
      </w:r>
    </w:p>
    <w:p w14:paraId="303464C7" w14:textId="77777777" w:rsidR="00BA6984" w:rsidRPr="00BA6984" w:rsidRDefault="00BA6984" w:rsidP="00BA6984">
      <w:pPr>
        <w:rPr>
          <w:sz w:val="28"/>
          <w:szCs w:val="28"/>
          <w:lang w:val="en-US"/>
        </w:rPr>
      </w:pPr>
      <w:r w:rsidRPr="00BA6984">
        <w:rPr>
          <w:sz w:val="28"/>
          <w:szCs w:val="28"/>
          <w:lang w:val="en-US"/>
        </w:rPr>
        <w:t>    align-items: flex-end;</w:t>
      </w:r>
    </w:p>
    <w:p w14:paraId="650AE77B" w14:textId="77777777" w:rsidR="00BA6984" w:rsidRPr="00BA6984" w:rsidRDefault="00BA6984" w:rsidP="00BA6984">
      <w:pPr>
        <w:rPr>
          <w:sz w:val="28"/>
          <w:szCs w:val="28"/>
          <w:lang w:val="en-US"/>
        </w:rPr>
      </w:pPr>
      <w:r w:rsidRPr="00BA6984">
        <w:rPr>
          <w:sz w:val="28"/>
          <w:szCs w:val="28"/>
          <w:lang w:val="en-US"/>
        </w:rPr>
        <w:t>}</w:t>
      </w:r>
    </w:p>
    <w:p w14:paraId="6E5F3492" w14:textId="77777777" w:rsidR="00BA6984" w:rsidRPr="00BA6984" w:rsidRDefault="00BA6984" w:rsidP="00BA6984">
      <w:pPr>
        <w:rPr>
          <w:sz w:val="28"/>
          <w:szCs w:val="28"/>
          <w:lang w:val="en-US"/>
        </w:rPr>
      </w:pPr>
    </w:p>
    <w:p w14:paraId="5570AB8A" w14:textId="77777777" w:rsidR="00BA6984" w:rsidRPr="00BA6984" w:rsidRDefault="00BA6984" w:rsidP="00BA6984">
      <w:pPr>
        <w:rPr>
          <w:sz w:val="28"/>
          <w:szCs w:val="28"/>
          <w:lang w:val="en-US"/>
        </w:rPr>
      </w:pPr>
      <w:proofErr w:type="gramStart"/>
      <w:r w:rsidRPr="00BA6984">
        <w:rPr>
          <w:sz w:val="28"/>
          <w:szCs w:val="28"/>
          <w:lang w:val="en-US"/>
        </w:rPr>
        <w:t>.</w:t>
      </w:r>
      <w:proofErr w:type="spellStart"/>
      <w:r w:rsidRPr="00BA6984">
        <w:rPr>
          <w:sz w:val="28"/>
          <w:szCs w:val="28"/>
          <w:lang w:val="en-US"/>
        </w:rPr>
        <w:t>flex</w:t>
      </w:r>
      <w:proofErr w:type="gramEnd"/>
      <w:r w:rsidRPr="00BA6984">
        <w:rPr>
          <w:sz w:val="28"/>
          <w:szCs w:val="28"/>
          <w:lang w:val="en-US"/>
        </w:rPr>
        <w:t>_start</w:t>
      </w:r>
      <w:proofErr w:type="spellEnd"/>
      <w:r w:rsidRPr="00BA6984">
        <w:rPr>
          <w:sz w:val="28"/>
          <w:szCs w:val="28"/>
          <w:lang w:val="en-US"/>
        </w:rPr>
        <w:t xml:space="preserve"> {</w:t>
      </w:r>
    </w:p>
    <w:p w14:paraId="5E71B98D" w14:textId="77777777" w:rsidR="00BA6984" w:rsidRPr="00BA6984" w:rsidRDefault="00BA6984" w:rsidP="00BA6984">
      <w:pPr>
        <w:rPr>
          <w:sz w:val="28"/>
          <w:szCs w:val="28"/>
          <w:lang w:val="en-US"/>
        </w:rPr>
      </w:pPr>
      <w:r w:rsidRPr="00BA6984">
        <w:rPr>
          <w:sz w:val="28"/>
          <w:szCs w:val="28"/>
          <w:lang w:val="en-US"/>
        </w:rPr>
        <w:t>    display: flex;</w:t>
      </w:r>
    </w:p>
    <w:p w14:paraId="4BE8500E" w14:textId="77777777" w:rsidR="00BA6984" w:rsidRPr="00BA6984" w:rsidRDefault="00BA6984" w:rsidP="00BA6984">
      <w:pPr>
        <w:rPr>
          <w:sz w:val="28"/>
          <w:szCs w:val="28"/>
          <w:lang w:val="en-US"/>
        </w:rPr>
      </w:pPr>
      <w:r w:rsidRPr="00BA6984">
        <w:rPr>
          <w:sz w:val="28"/>
          <w:szCs w:val="28"/>
          <w:lang w:val="en-US"/>
        </w:rPr>
        <w:t>    flex-direction: column;</w:t>
      </w:r>
    </w:p>
    <w:p w14:paraId="2A541044" w14:textId="77777777" w:rsidR="00BA6984" w:rsidRPr="00BA6984" w:rsidRDefault="00BA6984" w:rsidP="00BA6984">
      <w:pPr>
        <w:rPr>
          <w:sz w:val="28"/>
          <w:szCs w:val="28"/>
          <w:lang w:val="en-US"/>
        </w:rPr>
      </w:pPr>
      <w:r w:rsidRPr="00BA6984">
        <w:rPr>
          <w:sz w:val="28"/>
          <w:szCs w:val="28"/>
          <w:lang w:val="en-US"/>
        </w:rPr>
        <w:t>    align-items: flex-start;</w:t>
      </w:r>
    </w:p>
    <w:p w14:paraId="7600B8BF" w14:textId="77777777" w:rsidR="00BA6984" w:rsidRPr="00BA6984" w:rsidRDefault="00BA6984" w:rsidP="00BA6984">
      <w:pPr>
        <w:rPr>
          <w:sz w:val="28"/>
          <w:szCs w:val="28"/>
          <w:lang w:val="en-US"/>
        </w:rPr>
      </w:pPr>
      <w:r w:rsidRPr="00BA6984">
        <w:rPr>
          <w:sz w:val="28"/>
          <w:szCs w:val="28"/>
          <w:lang w:val="en-US"/>
        </w:rPr>
        <w:t>}</w:t>
      </w:r>
    </w:p>
    <w:p w14:paraId="14BC727F" w14:textId="77777777" w:rsidR="00BA6984" w:rsidRPr="00BA6984" w:rsidRDefault="00BA6984" w:rsidP="00BA6984">
      <w:pPr>
        <w:rPr>
          <w:sz w:val="28"/>
          <w:szCs w:val="28"/>
          <w:lang w:val="en-US"/>
        </w:rPr>
      </w:pPr>
    </w:p>
    <w:p w14:paraId="1C813666" w14:textId="77777777" w:rsidR="00BA6984" w:rsidRPr="00BA6984" w:rsidRDefault="00BA6984" w:rsidP="00BA6984">
      <w:pPr>
        <w:rPr>
          <w:sz w:val="28"/>
          <w:szCs w:val="28"/>
          <w:lang w:val="en-US"/>
        </w:rPr>
      </w:pPr>
      <w:proofErr w:type="gramStart"/>
      <w:r w:rsidRPr="00BA6984">
        <w:rPr>
          <w:sz w:val="28"/>
          <w:szCs w:val="28"/>
          <w:lang w:val="en-US"/>
        </w:rPr>
        <w:t>.</w:t>
      </w:r>
      <w:proofErr w:type="spellStart"/>
      <w:r w:rsidRPr="00BA6984">
        <w:rPr>
          <w:sz w:val="28"/>
          <w:szCs w:val="28"/>
          <w:lang w:val="en-US"/>
        </w:rPr>
        <w:t>flex</w:t>
      </w:r>
      <w:proofErr w:type="gramEnd"/>
      <w:r w:rsidRPr="00BA6984">
        <w:rPr>
          <w:sz w:val="28"/>
          <w:szCs w:val="28"/>
          <w:lang w:val="en-US"/>
        </w:rPr>
        <w:t>_center</w:t>
      </w:r>
      <w:proofErr w:type="spellEnd"/>
      <w:r w:rsidRPr="00BA6984">
        <w:rPr>
          <w:sz w:val="28"/>
          <w:szCs w:val="28"/>
          <w:lang w:val="en-US"/>
        </w:rPr>
        <w:t xml:space="preserve"> {</w:t>
      </w:r>
    </w:p>
    <w:p w14:paraId="2410ACBD" w14:textId="77777777" w:rsidR="00BA6984" w:rsidRPr="00BA6984" w:rsidRDefault="00BA6984" w:rsidP="00BA6984">
      <w:pPr>
        <w:rPr>
          <w:sz w:val="28"/>
          <w:szCs w:val="28"/>
          <w:lang w:val="en-US"/>
        </w:rPr>
      </w:pPr>
      <w:r w:rsidRPr="00BA6984">
        <w:rPr>
          <w:sz w:val="28"/>
          <w:szCs w:val="28"/>
          <w:lang w:val="en-US"/>
        </w:rPr>
        <w:t>    display: flex;</w:t>
      </w:r>
    </w:p>
    <w:p w14:paraId="2EBFA5A7" w14:textId="77777777" w:rsidR="00BA6984" w:rsidRPr="00BA6984" w:rsidRDefault="00BA6984" w:rsidP="00BA6984">
      <w:pPr>
        <w:rPr>
          <w:sz w:val="28"/>
          <w:szCs w:val="28"/>
          <w:lang w:val="en-US"/>
        </w:rPr>
      </w:pPr>
      <w:r w:rsidRPr="00BA6984">
        <w:rPr>
          <w:sz w:val="28"/>
          <w:szCs w:val="28"/>
          <w:lang w:val="en-US"/>
        </w:rPr>
        <w:t>    flex-direction: column;</w:t>
      </w:r>
    </w:p>
    <w:p w14:paraId="0942CD17" w14:textId="77777777" w:rsidR="00BA6984" w:rsidRPr="00BA6984" w:rsidRDefault="00BA6984" w:rsidP="00BA6984">
      <w:pPr>
        <w:rPr>
          <w:sz w:val="28"/>
          <w:szCs w:val="28"/>
          <w:lang w:val="en-US"/>
        </w:rPr>
      </w:pPr>
      <w:r w:rsidRPr="00BA6984">
        <w:rPr>
          <w:sz w:val="28"/>
          <w:szCs w:val="28"/>
          <w:lang w:val="en-US"/>
        </w:rPr>
        <w:t>    align-items: center;</w:t>
      </w:r>
    </w:p>
    <w:p w14:paraId="62C2A187" w14:textId="77777777" w:rsidR="00BA6984" w:rsidRPr="00BA6984" w:rsidRDefault="00BA6984" w:rsidP="00BA6984">
      <w:pPr>
        <w:rPr>
          <w:sz w:val="28"/>
          <w:szCs w:val="28"/>
          <w:lang w:val="en-US"/>
        </w:rPr>
      </w:pPr>
      <w:r w:rsidRPr="00BA6984">
        <w:rPr>
          <w:sz w:val="28"/>
          <w:szCs w:val="28"/>
          <w:lang w:val="en-US"/>
        </w:rPr>
        <w:t>}</w:t>
      </w:r>
    </w:p>
    <w:p w14:paraId="5FBB9E65" w14:textId="77777777" w:rsidR="00BA6984" w:rsidRPr="00BA6984" w:rsidRDefault="00BA6984" w:rsidP="00BA6984">
      <w:pPr>
        <w:rPr>
          <w:sz w:val="28"/>
          <w:szCs w:val="28"/>
          <w:lang w:val="en-US"/>
        </w:rPr>
      </w:pPr>
    </w:p>
    <w:p w14:paraId="3BB8672D" w14:textId="77777777" w:rsidR="00BA6984" w:rsidRPr="00BA6984" w:rsidRDefault="00BA6984" w:rsidP="00BA6984">
      <w:pPr>
        <w:rPr>
          <w:sz w:val="28"/>
          <w:szCs w:val="28"/>
          <w:lang w:val="en-US"/>
        </w:rPr>
      </w:pPr>
      <w:proofErr w:type="gramStart"/>
      <w:r w:rsidRPr="00BA6984">
        <w:rPr>
          <w:sz w:val="28"/>
          <w:szCs w:val="28"/>
          <w:lang w:val="en-US"/>
        </w:rPr>
        <w:t>.flex</w:t>
      </w:r>
      <w:proofErr w:type="gramEnd"/>
      <w:r w:rsidRPr="00BA6984">
        <w:rPr>
          <w:sz w:val="28"/>
          <w:szCs w:val="28"/>
          <w:lang w:val="en-US"/>
        </w:rPr>
        <w:t xml:space="preserve"> {</w:t>
      </w:r>
    </w:p>
    <w:p w14:paraId="2C5B0510" w14:textId="77777777" w:rsidR="00BA6984" w:rsidRPr="00BA6984" w:rsidRDefault="00BA6984" w:rsidP="00BA6984">
      <w:pPr>
        <w:rPr>
          <w:sz w:val="28"/>
          <w:szCs w:val="28"/>
          <w:lang w:val="en-US"/>
        </w:rPr>
      </w:pPr>
      <w:r w:rsidRPr="00BA6984">
        <w:rPr>
          <w:sz w:val="28"/>
          <w:szCs w:val="28"/>
          <w:lang w:val="en-US"/>
        </w:rPr>
        <w:t>    display: flex;</w:t>
      </w:r>
    </w:p>
    <w:p w14:paraId="3ADDF6E0" w14:textId="77777777" w:rsidR="00BA6984" w:rsidRPr="00BA6984" w:rsidRDefault="00BA6984" w:rsidP="00BA6984">
      <w:pPr>
        <w:rPr>
          <w:sz w:val="28"/>
          <w:szCs w:val="28"/>
          <w:lang w:val="en-US"/>
        </w:rPr>
      </w:pPr>
      <w:r w:rsidRPr="00BA6984">
        <w:rPr>
          <w:sz w:val="28"/>
          <w:szCs w:val="28"/>
          <w:lang w:val="en-US"/>
        </w:rPr>
        <w:t>    flex-direction: row;</w:t>
      </w:r>
    </w:p>
    <w:p w14:paraId="7054D4D3" w14:textId="77777777" w:rsidR="00BA6984" w:rsidRPr="00BA6984" w:rsidRDefault="00BA6984" w:rsidP="00BA6984">
      <w:pPr>
        <w:rPr>
          <w:sz w:val="28"/>
          <w:szCs w:val="28"/>
          <w:lang w:val="en-US"/>
        </w:rPr>
      </w:pPr>
      <w:r w:rsidRPr="00BA6984">
        <w:rPr>
          <w:sz w:val="28"/>
          <w:szCs w:val="28"/>
          <w:lang w:val="en-US"/>
        </w:rPr>
        <w:t xml:space="preserve">    align-items: center; </w:t>
      </w:r>
    </w:p>
    <w:p w14:paraId="0175A09C" w14:textId="77777777" w:rsidR="00BA6984" w:rsidRPr="00BA6984" w:rsidRDefault="00BA6984" w:rsidP="00BA6984">
      <w:pPr>
        <w:rPr>
          <w:sz w:val="28"/>
          <w:szCs w:val="28"/>
          <w:lang w:val="en-US"/>
        </w:rPr>
      </w:pPr>
      <w:r w:rsidRPr="00BA6984">
        <w:rPr>
          <w:sz w:val="28"/>
          <w:szCs w:val="28"/>
          <w:lang w:val="en-US"/>
        </w:rPr>
        <w:t>}</w:t>
      </w:r>
    </w:p>
    <w:p w14:paraId="189F4130" w14:textId="77777777" w:rsidR="00BA6984" w:rsidRPr="00BA6984" w:rsidRDefault="00BA6984" w:rsidP="00BA6984">
      <w:pPr>
        <w:rPr>
          <w:sz w:val="28"/>
          <w:szCs w:val="28"/>
          <w:lang w:val="en-US"/>
        </w:rPr>
      </w:pPr>
    </w:p>
    <w:p w14:paraId="309490FA" w14:textId="77777777" w:rsidR="00BA6984" w:rsidRPr="00BA6984" w:rsidRDefault="00BA6984" w:rsidP="00BA6984">
      <w:pPr>
        <w:rPr>
          <w:sz w:val="28"/>
          <w:szCs w:val="28"/>
          <w:lang w:val="en-US"/>
        </w:rPr>
      </w:pPr>
      <w:proofErr w:type="gramStart"/>
      <w:r w:rsidRPr="00BA6984">
        <w:rPr>
          <w:sz w:val="28"/>
          <w:szCs w:val="28"/>
          <w:lang w:val="en-US"/>
        </w:rPr>
        <w:t>.</w:t>
      </w:r>
      <w:proofErr w:type="spellStart"/>
      <w:r w:rsidRPr="00BA6984">
        <w:rPr>
          <w:sz w:val="28"/>
          <w:szCs w:val="28"/>
          <w:lang w:val="en-US"/>
        </w:rPr>
        <w:t>flex</w:t>
      </w:r>
      <w:proofErr w:type="gramEnd"/>
      <w:r w:rsidRPr="00BA6984">
        <w:rPr>
          <w:sz w:val="28"/>
          <w:szCs w:val="28"/>
          <w:lang w:val="en-US"/>
        </w:rPr>
        <w:t>_between</w:t>
      </w:r>
      <w:proofErr w:type="spellEnd"/>
      <w:r w:rsidRPr="00BA6984">
        <w:rPr>
          <w:sz w:val="28"/>
          <w:szCs w:val="28"/>
          <w:lang w:val="en-US"/>
        </w:rPr>
        <w:t xml:space="preserve"> {</w:t>
      </w:r>
    </w:p>
    <w:p w14:paraId="4E8A9130" w14:textId="77777777" w:rsidR="00BA6984" w:rsidRPr="00BA6984" w:rsidRDefault="00BA6984" w:rsidP="00BA6984">
      <w:pPr>
        <w:rPr>
          <w:sz w:val="28"/>
          <w:szCs w:val="28"/>
          <w:lang w:val="en-US"/>
        </w:rPr>
      </w:pPr>
      <w:r w:rsidRPr="00BA6984">
        <w:rPr>
          <w:sz w:val="28"/>
          <w:szCs w:val="28"/>
          <w:lang w:val="en-US"/>
        </w:rPr>
        <w:t>    display: flex;</w:t>
      </w:r>
    </w:p>
    <w:p w14:paraId="34F0AFC6" w14:textId="77777777" w:rsidR="00BA6984" w:rsidRPr="00BA6984" w:rsidRDefault="00BA6984" w:rsidP="00BA6984">
      <w:pPr>
        <w:rPr>
          <w:sz w:val="28"/>
          <w:szCs w:val="28"/>
          <w:lang w:val="en-US"/>
        </w:rPr>
      </w:pPr>
      <w:r w:rsidRPr="00BA6984">
        <w:rPr>
          <w:sz w:val="28"/>
          <w:szCs w:val="28"/>
          <w:lang w:val="en-US"/>
        </w:rPr>
        <w:t>    justify-content: space-between;</w:t>
      </w:r>
    </w:p>
    <w:p w14:paraId="10940C1C" w14:textId="77777777" w:rsidR="00BA6984" w:rsidRPr="00BA6984" w:rsidRDefault="00BA6984" w:rsidP="00BA6984">
      <w:pPr>
        <w:rPr>
          <w:sz w:val="28"/>
          <w:szCs w:val="28"/>
          <w:lang w:val="en-US"/>
        </w:rPr>
      </w:pPr>
      <w:r w:rsidRPr="00BA6984">
        <w:rPr>
          <w:sz w:val="28"/>
          <w:szCs w:val="28"/>
          <w:lang w:val="en-US"/>
        </w:rPr>
        <w:t>}</w:t>
      </w:r>
    </w:p>
    <w:p w14:paraId="1AA14519" w14:textId="77777777" w:rsidR="00BA6984" w:rsidRPr="00BA6984" w:rsidRDefault="00BA6984" w:rsidP="00BA6984">
      <w:pPr>
        <w:rPr>
          <w:sz w:val="28"/>
          <w:szCs w:val="28"/>
          <w:lang w:val="en-US"/>
        </w:rPr>
      </w:pPr>
    </w:p>
    <w:p w14:paraId="37E48907" w14:textId="77777777" w:rsidR="00BA6984" w:rsidRPr="00BA6984" w:rsidRDefault="00BA6984" w:rsidP="00BA6984">
      <w:pPr>
        <w:rPr>
          <w:sz w:val="28"/>
          <w:szCs w:val="28"/>
          <w:lang w:val="en-US"/>
        </w:rPr>
      </w:pPr>
      <w:proofErr w:type="gramStart"/>
      <w:r w:rsidRPr="00BA6984">
        <w:rPr>
          <w:sz w:val="28"/>
          <w:szCs w:val="28"/>
          <w:lang w:val="en-US"/>
        </w:rPr>
        <w:t>.</w:t>
      </w:r>
      <w:proofErr w:type="spellStart"/>
      <w:r w:rsidRPr="00BA6984">
        <w:rPr>
          <w:sz w:val="28"/>
          <w:szCs w:val="28"/>
          <w:lang w:val="en-US"/>
        </w:rPr>
        <w:t>flex</w:t>
      </w:r>
      <w:proofErr w:type="gramEnd"/>
      <w:r w:rsidRPr="00BA6984">
        <w:rPr>
          <w:sz w:val="28"/>
          <w:szCs w:val="28"/>
          <w:lang w:val="en-US"/>
        </w:rPr>
        <w:t>_logos</w:t>
      </w:r>
      <w:proofErr w:type="spellEnd"/>
      <w:r w:rsidRPr="00BA6984">
        <w:rPr>
          <w:sz w:val="28"/>
          <w:szCs w:val="28"/>
          <w:lang w:val="en-US"/>
        </w:rPr>
        <w:t xml:space="preserve"> {</w:t>
      </w:r>
    </w:p>
    <w:p w14:paraId="5569AD2E" w14:textId="77777777" w:rsidR="00BA6984" w:rsidRPr="00BA6984" w:rsidRDefault="00BA6984" w:rsidP="00BA6984">
      <w:pPr>
        <w:rPr>
          <w:sz w:val="28"/>
          <w:szCs w:val="28"/>
          <w:lang w:val="en-US"/>
        </w:rPr>
      </w:pPr>
      <w:r w:rsidRPr="00BA6984">
        <w:rPr>
          <w:sz w:val="28"/>
          <w:szCs w:val="28"/>
          <w:lang w:val="en-US"/>
        </w:rPr>
        <w:lastRenderedPageBreak/>
        <w:t>    display: flex;</w:t>
      </w:r>
    </w:p>
    <w:p w14:paraId="52259D2B" w14:textId="77777777" w:rsidR="00BA6984" w:rsidRPr="00BA6984" w:rsidRDefault="00BA6984" w:rsidP="00BA6984">
      <w:pPr>
        <w:rPr>
          <w:sz w:val="28"/>
          <w:szCs w:val="28"/>
          <w:lang w:val="en-US"/>
        </w:rPr>
      </w:pPr>
      <w:r w:rsidRPr="00BA6984">
        <w:rPr>
          <w:sz w:val="28"/>
          <w:szCs w:val="28"/>
          <w:lang w:val="en-US"/>
        </w:rPr>
        <w:t>    flex-direction: row;</w:t>
      </w:r>
    </w:p>
    <w:p w14:paraId="080B6433" w14:textId="77777777" w:rsidR="00BA6984" w:rsidRPr="00BA6984" w:rsidRDefault="00BA6984" w:rsidP="00BA6984">
      <w:pPr>
        <w:rPr>
          <w:sz w:val="28"/>
          <w:szCs w:val="28"/>
          <w:lang w:val="en-US"/>
        </w:rPr>
      </w:pPr>
      <w:r w:rsidRPr="00BA6984">
        <w:rPr>
          <w:sz w:val="28"/>
          <w:szCs w:val="28"/>
          <w:lang w:val="en-US"/>
        </w:rPr>
        <w:t xml:space="preserve">    align-items: center; </w:t>
      </w:r>
    </w:p>
    <w:p w14:paraId="380FA962" w14:textId="77777777" w:rsidR="00BA6984" w:rsidRPr="00BA6984" w:rsidRDefault="00BA6984" w:rsidP="00BA6984">
      <w:pPr>
        <w:rPr>
          <w:sz w:val="28"/>
          <w:szCs w:val="28"/>
          <w:lang w:val="en-US"/>
        </w:rPr>
      </w:pPr>
      <w:r w:rsidRPr="00BA6984">
        <w:rPr>
          <w:sz w:val="28"/>
          <w:szCs w:val="28"/>
          <w:lang w:val="en-US"/>
        </w:rPr>
        <w:t xml:space="preserve">    justify-content: center; </w:t>
      </w:r>
    </w:p>
    <w:p w14:paraId="4BE1D890" w14:textId="77777777" w:rsidR="00BA6984" w:rsidRPr="00BA6984" w:rsidRDefault="00BA6984" w:rsidP="00BA6984">
      <w:pPr>
        <w:rPr>
          <w:sz w:val="28"/>
          <w:szCs w:val="28"/>
          <w:lang w:val="en-US"/>
        </w:rPr>
      </w:pPr>
      <w:r w:rsidRPr="00BA6984">
        <w:rPr>
          <w:sz w:val="28"/>
          <w:szCs w:val="28"/>
          <w:lang w:val="en-US"/>
        </w:rPr>
        <w:t>    padding-bottom: 20px;</w:t>
      </w:r>
    </w:p>
    <w:p w14:paraId="323DDC7D" w14:textId="77777777" w:rsidR="00BA6984" w:rsidRPr="00BA6984" w:rsidRDefault="00BA6984" w:rsidP="00BA6984">
      <w:pPr>
        <w:rPr>
          <w:sz w:val="28"/>
          <w:szCs w:val="28"/>
          <w:lang w:val="en-US"/>
        </w:rPr>
      </w:pPr>
      <w:r w:rsidRPr="00BA6984">
        <w:rPr>
          <w:sz w:val="28"/>
          <w:szCs w:val="28"/>
          <w:lang w:val="en-US"/>
        </w:rPr>
        <w:t>}</w:t>
      </w:r>
    </w:p>
    <w:p w14:paraId="0A406887" w14:textId="77777777" w:rsidR="00BA6984" w:rsidRPr="00BA6984" w:rsidRDefault="00BA6984" w:rsidP="00BA6984">
      <w:pPr>
        <w:rPr>
          <w:sz w:val="28"/>
          <w:szCs w:val="28"/>
          <w:lang w:val="en-US"/>
        </w:rPr>
      </w:pPr>
    </w:p>
    <w:p w14:paraId="63F6B099" w14:textId="77777777" w:rsidR="00BA6984" w:rsidRPr="00BA6984" w:rsidRDefault="00BA6984" w:rsidP="00BA6984">
      <w:pPr>
        <w:rPr>
          <w:sz w:val="28"/>
          <w:szCs w:val="28"/>
          <w:lang w:val="en-US"/>
        </w:rPr>
      </w:pPr>
      <w:r w:rsidRPr="00BA6984">
        <w:rPr>
          <w:sz w:val="28"/>
          <w:szCs w:val="28"/>
          <w:lang w:val="en-US"/>
        </w:rPr>
        <w:t>.text {</w:t>
      </w:r>
    </w:p>
    <w:p w14:paraId="09E1C835" w14:textId="77777777" w:rsidR="00BA6984" w:rsidRPr="00BA6984" w:rsidRDefault="00BA6984" w:rsidP="00BA6984">
      <w:pPr>
        <w:rPr>
          <w:sz w:val="28"/>
          <w:szCs w:val="28"/>
          <w:lang w:val="en-US"/>
        </w:rPr>
      </w:pPr>
      <w:r w:rsidRPr="00BA6984">
        <w:rPr>
          <w:sz w:val="28"/>
          <w:szCs w:val="28"/>
          <w:lang w:val="en-US"/>
        </w:rPr>
        <w:t>    font-style: normal;</w:t>
      </w:r>
    </w:p>
    <w:p w14:paraId="35CA5EF0" w14:textId="77777777" w:rsidR="00BA6984" w:rsidRPr="00BA6984" w:rsidRDefault="00BA6984" w:rsidP="00BA6984">
      <w:pPr>
        <w:rPr>
          <w:sz w:val="28"/>
          <w:szCs w:val="28"/>
          <w:lang w:val="en-US"/>
        </w:rPr>
      </w:pPr>
      <w:r w:rsidRPr="00BA6984">
        <w:rPr>
          <w:sz w:val="28"/>
          <w:szCs w:val="28"/>
          <w:lang w:val="en-US"/>
        </w:rPr>
        <w:t>    font-weight: 300;</w:t>
      </w:r>
    </w:p>
    <w:p w14:paraId="2FA8F42E" w14:textId="77777777" w:rsidR="00BA6984" w:rsidRPr="00BA6984" w:rsidRDefault="00BA6984" w:rsidP="00BA6984">
      <w:pPr>
        <w:rPr>
          <w:sz w:val="28"/>
          <w:szCs w:val="28"/>
          <w:lang w:val="en-US"/>
        </w:rPr>
      </w:pPr>
      <w:r w:rsidRPr="00BA6984">
        <w:rPr>
          <w:sz w:val="28"/>
          <w:szCs w:val="28"/>
          <w:lang w:val="en-US"/>
        </w:rPr>
        <w:t xml:space="preserve">    </w:t>
      </w:r>
      <w:proofErr w:type="spellStart"/>
      <w:proofErr w:type="gramStart"/>
      <w:r w:rsidRPr="00BA6984">
        <w:rPr>
          <w:sz w:val="28"/>
          <w:szCs w:val="28"/>
          <w:lang w:val="en-US"/>
        </w:rPr>
        <w:t>color:black</w:t>
      </w:r>
      <w:proofErr w:type="spellEnd"/>
      <w:proofErr w:type="gramEnd"/>
      <w:r w:rsidRPr="00BA6984">
        <w:rPr>
          <w:sz w:val="28"/>
          <w:szCs w:val="28"/>
          <w:lang w:val="en-US"/>
        </w:rPr>
        <w:t>;</w:t>
      </w:r>
    </w:p>
    <w:p w14:paraId="7FAC5E20" w14:textId="77777777" w:rsidR="00BA6984" w:rsidRPr="00BA6984" w:rsidRDefault="00BA6984" w:rsidP="00BA6984">
      <w:pPr>
        <w:rPr>
          <w:sz w:val="28"/>
          <w:szCs w:val="28"/>
          <w:lang w:val="en-US"/>
        </w:rPr>
      </w:pPr>
      <w:r w:rsidRPr="00BA6984">
        <w:rPr>
          <w:sz w:val="28"/>
          <w:szCs w:val="28"/>
          <w:lang w:val="en-US"/>
        </w:rPr>
        <w:t>    font-size: 18px;</w:t>
      </w:r>
    </w:p>
    <w:p w14:paraId="12A3F487" w14:textId="77777777" w:rsidR="00BA6984" w:rsidRPr="00BA6984" w:rsidRDefault="00BA6984" w:rsidP="00BA6984">
      <w:pPr>
        <w:rPr>
          <w:sz w:val="28"/>
          <w:szCs w:val="28"/>
          <w:lang w:val="en-US"/>
        </w:rPr>
      </w:pPr>
      <w:r w:rsidRPr="00BA6984">
        <w:rPr>
          <w:sz w:val="28"/>
          <w:szCs w:val="28"/>
          <w:lang w:val="en-US"/>
        </w:rPr>
        <w:t>    line-height: 30px;</w:t>
      </w:r>
    </w:p>
    <w:p w14:paraId="36E89F1C" w14:textId="77777777" w:rsidR="00BA6984" w:rsidRPr="00BA6984" w:rsidRDefault="00BA6984" w:rsidP="00BA6984">
      <w:pPr>
        <w:rPr>
          <w:sz w:val="28"/>
          <w:szCs w:val="28"/>
          <w:lang w:val="en-US"/>
        </w:rPr>
      </w:pPr>
      <w:r w:rsidRPr="00BA6984">
        <w:rPr>
          <w:sz w:val="28"/>
          <w:szCs w:val="28"/>
          <w:lang w:val="en-US"/>
        </w:rPr>
        <w:t>}</w:t>
      </w:r>
    </w:p>
    <w:p w14:paraId="152CB444" w14:textId="77777777" w:rsidR="00BA6984" w:rsidRPr="00BA6984" w:rsidRDefault="00BA6984" w:rsidP="00BA6984">
      <w:pPr>
        <w:rPr>
          <w:sz w:val="28"/>
          <w:szCs w:val="28"/>
          <w:lang w:val="en-US"/>
        </w:rPr>
      </w:pPr>
    </w:p>
    <w:p w14:paraId="6F0C45EE" w14:textId="77777777" w:rsidR="00BA6984" w:rsidRPr="00BA6984" w:rsidRDefault="00BA6984" w:rsidP="00BA6984">
      <w:pPr>
        <w:rPr>
          <w:sz w:val="28"/>
          <w:szCs w:val="28"/>
          <w:lang w:val="en-US"/>
        </w:rPr>
      </w:pPr>
      <w:proofErr w:type="gramStart"/>
      <w:r w:rsidRPr="00BA6984">
        <w:rPr>
          <w:sz w:val="28"/>
          <w:szCs w:val="28"/>
          <w:lang w:val="en-US"/>
        </w:rPr>
        <w:t>.</w:t>
      </w:r>
      <w:proofErr w:type="spellStart"/>
      <w:r w:rsidRPr="00BA6984">
        <w:rPr>
          <w:sz w:val="28"/>
          <w:szCs w:val="28"/>
          <w:lang w:val="en-US"/>
        </w:rPr>
        <w:t>form</w:t>
      </w:r>
      <w:proofErr w:type="gramEnd"/>
      <w:r w:rsidRPr="00BA6984">
        <w:rPr>
          <w:sz w:val="28"/>
          <w:szCs w:val="28"/>
          <w:lang w:val="en-US"/>
        </w:rPr>
        <w:t>_input</w:t>
      </w:r>
      <w:proofErr w:type="spellEnd"/>
      <w:r w:rsidRPr="00BA6984">
        <w:rPr>
          <w:sz w:val="28"/>
          <w:szCs w:val="28"/>
          <w:lang w:val="en-US"/>
        </w:rPr>
        <w:t xml:space="preserve"> {</w:t>
      </w:r>
    </w:p>
    <w:p w14:paraId="44E3A243" w14:textId="77777777" w:rsidR="00BA6984" w:rsidRPr="00BA6984" w:rsidRDefault="00BA6984" w:rsidP="00BA6984">
      <w:pPr>
        <w:rPr>
          <w:sz w:val="28"/>
          <w:szCs w:val="28"/>
          <w:lang w:val="en-US"/>
        </w:rPr>
      </w:pPr>
      <w:r w:rsidRPr="00BA6984">
        <w:rPr>
          <w:sz w:val="28"/>
          <w:szCs w:val="28"/>
          <w:lang w:val="en-US"/>
        </w:rPr>
        <w:t>    width: 300px;</w:t>
      </w:r>
    </w:p>
    <w:p w14:paraId="6BD4C645" w14:textId="77777777" w:rsidR="00BA6984" w:rsidRPr="00BA6984" w:rsidRDefault="00BA6984" w:rsidP="00BA6984">
      <w:pPr>
        <w:rPr>
          <w:sz w:val="28"/>
          <w:szCs w:val="28"/>
          <w:lang w:val="en-US"/>
        </w:rPr>
      </w:pPr>
      <w:r w:rsidRPr="00BA6984">
        <w:rPr>
          <w:sz w:val="28"/>
          <w:szCs w:val="28"/>
          <w:lang w:val="en-US"/>
        </w:rPr>
        <w:t xml:space="preserve">    height: 40px; </w:t>
      </w:r>
    </w:p>
    <w:p w14:paraId="5CC72E6A" w14:textId="77777777" w:rsidR="00BA6984" w:rsidRPr="00BA6984" w:rsidRDefault="00BA6984" w:rsidP="00BA6984">
      <w:pPr>
        <w:rPr>
          <w:sz w:val="28"/>
          <w:szCs w:val="28"/>
          <w:lang w:val="en-US"/>
        </w:rPr>
      </w:pPr>
      <w:r w:rsidRPr="00BA6984">
        <w:rPr>
          <w:sz w:val="28"/>
          <w:szCs w:val="28"/>
          <w:lang w:val="en-US"/>
        </w:rPr>
        <w:t>    outline: none;</w:t>
      </w:r>
    </w:p>
    <w:p w14:paraId="604C8155" w14:textId="77777777" w:rsidR="00BA6984" w:rsidRPr="00BA6984" w:rsidRDefault="00BA6984" w:rsidP="00BA6984">
      <w:pPr>
        <w:rPr>
          <w:sz w:val="28"/>
          <w:szCs w:val="28"/>
          <w:lang w:val="en-US"/>
        </w:rPr>
      </w:pPr>
      <w:r w:rsidRPr="00BA6984">
        <w:rPr>
          <w:sz w:val="28"/>
          <w:szCs w:val="28"/>
          <w:lang w:val="en-US"/>
        </w:rPr>
        <w:t>    border: 1px solid #ccc;</w:t>
      </w:r>
    </w:p>
    <w:p w14:paraId="720A7823" w14:textId="77777777" w:rsidR="00BA6984" w:rsidRPr="00BA6984" w:rsidRDefault="00BA6984" w:rsidP="00BA6984">
      <w:pPr>
        <w:rPr>
          <w:sz w:val="28"/>
          <w:szCs w:val="28"/>
          <w:lang w:val="en-US"/>
        </w:rPr>
      </w:pPr>
      <w:r w:rsidRPr="00BA6984">
        <w:rPr>
          <w:sz w:val="28"/>
          <w:szCs w:val="28"/>
          <w:lang w:val="en-US"/>
        </w:rPr>
        <w:t>    border-radius: 15px;</w:t>
      </w:r>
    </w:p>
    <w:p w14:paraId="16AFC3E3" w14:textId="77777777" w:rsidR="00BA6984" w:rsidRPr="00BA6984" w:rsidRDefault="00BA6984" w:rsidP="00BA6984">
      <w:pPr>
        <w:rPr>
          <w:sz w:val="28"/>
          <w:szCs w:val="28"/>
          <w:lang w:val="en-US"/>
        </w:rPr>
      </w:pPr>
      <w:r w:rsidRPr="00BA6984">
        <w:rPr>
          <w:sz w:val="28"/>
          <w:szCs w:val="28"/>
          <w:lang w:val="en-US"/>
        </w:rPr>
        <w:t>    font-size: 16px;</w:t>
      </w:r>
    </w:p>
    <w:p w14:paraId="6FFAA7F7" w14:textId="77777777" w:rsidR="00BA6984" w:rsidRPr="00BA6984" w:rsidRDefault="00BA6984" w:rsidP="00BA6984">
      <w:pPr>
        <w:rPr>
          <w:sz w:val="28"/>
          <w:szCs w:val="28"/>
          <w:lang w:val="en-US"/>
        </w:rPr>
      </w:pPr>
      <w:r w:rsidRPr="00BA6984">
        <w:rPr>
          <w:sz w:val="28"/>
          <w:szCs w:val="28"/>
          <w:lang w:val="en-US"/>
        </w:rPr>
        <w:t>    line-height: 40px;</w:t>
      </w:r>
    </w:p>
    <w:p w14:paraId="7E0A9A06" w14:textId="77777777" w:rsidR="00BA6984" w:rsidRPr="00BA6984" w:rsidRDefault="00BA6984" w:rsidP="00BA6984">
      <w:pPr>
        <w:rPr>
          <w:sz w:val="28"/>
          <w:szCs w:val="28"/>
          <w:lang w:val="en-US"/>
        </w:rPr>
      </w:pPr>
      <w:r w:rsidRPr="00BA6984">
        <w:rPr>
          <w:sz w:val="28"/>
          <w:szCs w:val="28"/>
          <w:lang w:val="en-US"/>
        </w:rPr>
        <w:t xml:space="preserve">    </w:t>
      </w:r>
      <w:proofErr w:type="spellStart"/>
      <w:r w:rsidRPr="00BA6984">
        <w:rPr>
          <w:sz w:val="28"/>
          <w:szCs w:val="28"/>
          <w:lang w:val="en-US"/>
        </w:rPr>
        <w:t>font-</w:t>
      </w:r>
      <w:proofErr w:type="gramStart"/>
      <w:r w:rsidRPr="00BA6984">
        <w:rPr>
          <w:sz w:val="28"/>
          <w:szCs w:val="28"/>
          <w:lang w:val="en-US"/>
        </w:rPr>
        <w:t>family:sans</w:t>
      </w:r>
      <w:proofErr w:type="gramEnd"/>
      <w:r w:rsidRPr="00BA6984">
        <w:rPr>
          <w:sz w:val="28"/>
          <w:szCs w:val="28"/>
          <w:lang w:val="en-US"/>
        </w:rPr>
        <w:t>-serif</w:t>
      </w:r>
      <w:proofErr w:type="spellEnd"/>
      <w:r w:rsidRPr="00BA6984">
        <w:rPr>
          <w:sz w:val="28"/>
          <w:szCs w:val="28"/>
          <w:lang w:val="en-US"/>
        </w:rPr>
        <w:t>;</w:t>
      </w:r>
    </w:p>
    <w:p w14:paraId="77C3DC93" w14:textId="77777777" w:rsidR="00BA6984" w:rsidRPr="00BA6984" w:rsidRDefault="00BA6984" w:rsidP="00BA6984">
      <w:pPr>
        <w:rPr>
          <w:sz w:val="28"/>
          <w:szCs w:val="28"/>
          <w:lang w:val="en-US"/>
        </w:rPr>
      </w:pPr>
      <w:r w:rsidRPr="00BA6984">
        <w:rPr>
          <w:sz w:val="28"/>
          <w:szCs w:val="28"/>
          <w:lang w:val="en-US"/>
        </w:rPr>
        <w:t> }</w:t>
      </w:r>
    </w:p>
    <w:p w14:paraId="2FF1F21B" w14:textId="77777777" w:rsidR="00BA6984" w:rsidRPr="00BA6984" w:rsidRDefault="00BA6984" w:rsidP="00BA6984">
      <w:pPr>
        <w:rPr>
          <w:sz w:val="28"/>
          <w:szCs w:val="28"/>
          <w:lang w:val="en-US"/>
        </w:rPr>
      </w:pPr>
    </w:p>
    <w:p w14:paraId="6FE1D5A4" w14:textId="77777777" w:rsidR="00BA6984" w:rsidRPr="00BA6984" w:rsidRDefault="00BA6984" w:rsidP="00BA6984">
      <w:pPr>
        <w:rPr>
          <w:sz w:val="28"/>
          <w:szCs w:val="28"/>
          <w:lang w:val="en-US"/>
        </w:rPr>
      </w:pPr>
      <w:proofErr w:type="gramStart"/>
      <w:r w:rsidRPr="00BA6984">
        <w:rPr>
          <w:sz w:val="28"/>
          <w:szCs w:val="28"/>
          <w:lang w:val="en-US"/>
        </w:rPr>
        <w:t>.</w:t>
      </w:r>
      <w:proofErr w:type="spellStart"/>
      <w:r w:rsidRPr="00BA6984">
        <w:rPr>
          <w:sz w:val="28"/>
          <w:szCs w:val="28"/>
          <w:lang w:val="en-US"/>
        </w:rPr>
        <w:t>form</w:t>
      </w:r>
      <w:proofErr w:type="gramEnd"/>
      <w:r w:rsidRPr="00BA6984">
        <w:rPr>
          <w:sz w:val="28"/>
          <w:szCs w:val="28"/>
          <w:lang w:val="en-US"/>
        </w:rPr>
        <w:t>_button</w:t>
      </w:r>
      <w:proofErr w:type="spellEnd"/>
      <w:r w:rsidRPr="00BA6984">
        <w:rPr>
          <w:sz w:val="28"/>
          <w:szCs w:val="28"/>
          <w:lang w:val="en-US"/>
        </w:rPr>
        <w:t xml:space="preserve"> {</w:t>
      </w:r>
    </w:p>
    <w:p w14:paraId="45CDDAA1" w14:textId="77777777" w:rsidR="00BA6984" w:rsidRPr="00BA6984" w:rsidRDefault="00BA6984" w:rsidP="00BA6984">
      <w:pPr>
        <w:rPr>
          <w:sz w:val="28"/>
          <w:szCs w:val="28"/>
          <w:lang w:val="en-US"/>
        </w:rPr>
      </w:pPr>
      <w:r w:rsidRPr="00BA6984">
        <w:rPr>
          <w:sz w:val="28"/>
          <w:szCs w:val="28"/>
          <w:lang w:val="en-US"/>
        </w:rPr>
        <w:t>    font-size: 20px;</w:t>
      </w:r>
    </w:p>
    <w:p w14:paraId="05493B9E" w14:textId="77777777" w:rsidR="00BA6984" w:rsidRPr="00BA6984" w:rsidRDefault="00BA6984" w:rsidP="00BA6984">
      <w:pPr>
        <w:rPr>
          <w:sz w:val="28"/>
          <w:szCs w:val="28"/>
          <w:lang w:val="en-US"/>
        </w:rPr>
      </w:pPr>
      <w:r w:rsidRPr="00BA6984">
        <w:rPr>
          <w:sz w:val="28"/>
          <w:szCs w:val="28"/>
          <w:lang w:val="en-US"/>
        </w:rPr>
        <w:t>    width: 140px;</w:t>
      </w:r>
    </w:p>
    <w:p w14:paraId="6580C9CE" w14:textId="77777777" w:rsidR="00BA6984" w:rsidRPr="00BA6984" w:rsidRDefault="00BA6984" w:rsidP="00BA6984">
      <w:pPr>
        <w:rPr>
          <w:sz w:val="28"/>
          <w:szCs w:val="28"/>
          <w:lang w:val="en-US"/>
        </w:rPr>
      </w:pPr>
      <w:r w:rsidRPr="00BA6984">
        <w:rPr>
          <w:sz w:val="28"/>
          <w:szCs w:val="28"/>
          <w:lang w:val="en-US"/>
        </w:rPr>
        <w:t>    height: 60px;</w:t>
      </w:r>
    </w:p>
    <w:p w14:paraId="18CAC086" w14:textId="77777777" w:rsidR="00BA6984" w:rsidRPr="00BA6984" w:rsidRDefault="00BA6984" w:rsidP="00BA6984">
      <w:pPr>
        <w:rPr>
          <w:sz w:val="28"/>
          <w:szCs w:val="28"/>
          <w:lang w:val="en-US"/>
        </w:rPr>
      </w:pPr>
      <w:r w:rsidRPr="00BA6984">
        <w:rPr>
          <w:sz w:val="28"/>
          <w:szCs w:val="28"/>
          <w:lang w:val="en-US"/>
        </w:rPr>
        <w:t>    border-radius: 10px;</w:t>
      </w:r>
    </w:p>
    <w:p w14:paraId="3548A29B" w14:textId="77777777" w:rsidR="00BA6984" w:rsidRPr="00BA6984" w:rsidRDefault="00BA6984" w:rsidP="00BA6984">
      <w:pPr>
        <w:rPr>
          <w:sz w:val="28"/>
          <w:szCs w:val="28"/>
          <w:lang w:val="en-US"/>
        </w:rPr>
      </w:pPr>
      <w:r w:rsidRPr="00BA6984">
        <w:rPr>
          <w:sz w:val="28"/>
          <w:szCs w:val="28"/>
          <w:lang w:val="en-US"/>
        </w:rPr>
        <w:t>    border: 2px solid #ccc;</w:t>
      </w:r>
    </w:p>
    <w:p w14:paraId="3E92EA8D" w14:textId="77777777" w:rsidR="00BA6984" w:rsidRPr="00BA6984" w:rsidRDefault="00BA6984" w:rsidP="00BA6984">
      <w:pPr>
        <w:rPr>
          <w:sz w:val="28"/>
          <w:szCs w:val="28"/>
          <w:lang w:val="en-US"/>
        </w:rPr>
      </w:pPr>
      <w:r w:rsidRPr="00BA6984">
        <w:rPr>
          <w:sz w:val="28"/>
          <w:szCs w:val="28"/>
          <w:lang w:val="en-US"/>
        </w:rPr>
        <w:t>}</w:t>
      </w:r>
    </w:p>
    <w:p w14:paraId="253CFFB0" w14:textId="77777777" w:rsidR="00BA6984" w:rsidRPr="00BA6984" w:rsidRDefault="00BA6984" w:rsidP="00BA6984">
      <w:pPr>
        <w:rPr>
          <w:sz w:val="28"/>
          <w:szCs w:val="28"/>
          <w:lang w:val="en-US"/>
        </w:rPr>
      </w:pPr>
    </w:p>
    <w:p w14:paraId="3029BBF6" w14:textId="77777777" w:rsidR="00BA6984" w:rsidRPr="00BA6984" w:rsidRDefault="00BA6984" w:rsidP="00BA6984">
      <w:pPr>
        <w:rPr>
          <w:sz w:val="28"/>
          <w:szCs w:val="28"/>
          <w:lang w:val="en-US"/>
        </w:rPr>
      </w:pPr>
      <w:proofErr w:type="gramStart"/>
      <w:r w:rsidRPr="00BA6984">
        <w:rPr>
          <w:sz w:val="28"/>
          <w:szCs w:val="28"/>
          <w:lang w:val="en-US"/>
        </w:rPr>
        <w:t>.main</w:t>
      </w:r>
      <w:proofErr w:type="gramEnd"/>
      <w:r w:rsidRPr="00BA6984">
        <w:rPr>
          <w:sz w:val="28"/>
          <w:szCs w:val="28"/>
          <w:lang w:val="en-US"/>
        </w:rPr>
        <w:t>-left, .main-right {</w:t>
      </w:r>
    </w:p>
    <w:p w14:paraId="4C1C889C" w14:textId="77777777" w:rsidR="00BA6984" w:rsidRPr="00BA6984" w:rsidRDefault="00BA6984" w:rsidP="00BA6984">
      <w:pPr>
        <w:rPr>
          <w:sz w:val="28"/>
          <w:szCs w:val="28"/>
          <w:lang w:val="en-US"/>
        </w:rPr>
      </w:pPr>
      <w:r w:rsidRPr="00BA6984">
        <w:rPr>
          <w:sz w:val="28"/>
          <w:szCs w:val="28"/>
          <w:lang w:val="en-US"/>
        </w:rPr>
        <w:t>    width: 55%;</w:t>
      </w:r>
    </w:p>
    <w:p w14:paraId="7DB1A402" w14:textId="77777777" w:rsidR="00BA6984" w:rsidRPr="00BA6984" w:rsidRDefault="00BA6984" w:rsidP="00BA6984">
      <w:pPr>
        <w:rPr>
          <w:sz w:val="28"/>
          <w:szCs w:val="28"/>
          <w:lang w:val="en-US"/>
        </w:rPr>
      </w:pPr>
      <w:r w:rsidRPr="00BA6984">
        <w:rPr>
          <w:sz w:val="28"/>
          <w:szCs w:val="28"/>
          <w:lang w:val="en-US"/>
        </w:rPr>
        <w:t>}</w:t>
      </w:r>
    </w:p>
    <w:p w14:paraId="22EDCAAD" w14:textId="77777777" w:rsidR="00BA6984" w:rsidRPr="00BA6984" w:rsidRDefault="00BA6984" w:rsidP="00BA6984">
      <w:pPr>
        <w:rPr>
          <w:sz w:val="28"/>
          <w:szCs w:val="28"/>
          <w:lang w:val="en-US"/>
        </w:rPr>
      </w:pPr>
    </w:p>
    <w:p w14:paraId="178522B2" w14:textId="77777777" w:rsidR="00BA6984" w:rsidRPr="00BA6984" w:rsidRDefault="00BA6984" w:rsidP="00BA6984">
      <w:pPr>
        <w:rPr>
          <w:sz w:val="28"/>
          <w:szCs w:val="28"/>
          <w:lang w:val="en-US"/>
        </w:rPr>
      </w:pPr>
      <w:proofErr w:type="gramStart"/>
      <w:r w:rsidRPr="00BA6984">
        <w:rPr>
          <w:sz w:val="28"/>
          <w:szCs w:val="28"/>
          <w:lang w:val="en-US"/>
        </w:rPr>
        <w:t>.main</w:t>
      </w:r>
      <w:proofErr w:type="gramEnd"/>
      <w:r w:rsidRPr="00BA6984">
        <w:rPr>
          <w:sz w:val="28"/>
          <w:szCs w:val="28"/>
          <w:lang w:val="en-US"/>
        </w:rPr>
        <w:t>-right {</w:t>
      </w:r>
    </w:p>
    <w:p w14:paraId="6990C3F4" w14:textId="77777777" w:rsidR="00BA6984" w:rsidRPr="00BA6984" w:rsidRDefault="00BA6984" w:rsidP="00BA6984">
      <w:pPr>
        <w:rPr>
          <w:sz w:val="28"/>
          <w:szCs w:val="28"/>
          <w:lang w:val="en-US"/>
        </w:rPr>
      </w:pPr>
      <w:r w:rsidRPr="00BA6984">
        <w:rPr>
          <w:sz w:val="28"/>
          <w:szCs w:val="28"/>
          <w:lang w:val="en-US"/>
        </w:rPr>
        <w:t>    display: flex;</w:t>
      </w:r>
    </w:p>
    <w:p w14:paraId="71BA57CE" w14:textId="77777777" w:rsidR="00BA6984" w:rsidRPr="00BA6984" w:rsidRDefault="00BA6984" w:rsidP="00BA6984">
      <w:pPr>
        <w:rPr>
          <w:sz w:val="28"/>
          <w:szCs w:val="28"/>
          <w:lang w:val="en-US"/>
        </w:rPr>
      </w:pPr>
      <w:r w:rsidRPr="00BA6984">
        <w:rPr>
          <w:sz w:val="28"/>
          <w:szCs w:val="28"/>
          <w:lang w:val="en-US"/>
        </w:rPr>
        <w:t>    justify-content: end;</w:t>
      </w:r>
    </w:p>
    <w:p w14:paraId="14C776D2" w14:textId="77777777" w:rsidR="00BA6984" w:rsidRPr="00BA6984" w:rsidRDefault="00BA6984" w:rsidP="00BA6984">
      <w:pPr>
        <w:rPr>
          <w:sz w:val="28"/>
          <w:szCs w:val="28"/>
          <w:lang w:val="en-US"/>
        </w:rPr>
      </w:pPr>
      <w:r w:rsidRPr="00BA6984">
        <w:rPr>
          <w:sz w:val="28"/>
          <w:szCs w:val="28"/>
          <w:lang w:val="en-US"/>
        </w:rPr>
        <w:t>}</w:t>
      </w:r>
    </w:p>
    <w:p w14:paraId="432608DE" w14:textId="77777777" w:rsidR="00BA6984" w:rsidRPr="00BA6984" w:rsidRDefault="00BA6984" w:rsidP="00BA6984">
      <w:pPr>
        <w:rPr>
          <w:sz w:val="28"/>
          <w:szCs w:val="28"/>
          <w:lang w:val="en-US"/>
        </w:rPr>
      </w:pPr>
    </w:p>
    <w:p w14:paraId="252EF76E" w14:textId="77777777" w:rsidR="00BA6984" w:rsidRPr="00BA6984" w:rsidRDefault="00BA6984" w:rsidP="00BA6984">
      <w:pPr>
        <w:rPr>
          <w:sz w:val="28"/>
          <w:szCs w:val="28"/>
          <w:lang w:val="en-US"/>
        </w:rPr>
      </w:pPr>
      <w:proofErr w:type="gramStart"/>
      <w:r w:rsidRPr="00BA6984">
        <w:rPr>
          <w:sz w:val="28"/>
          <w:szCs w:val="28"/>
          <w:lang w:val="en-US"/>
        </w:rPr>
        <w:t>.main</w:t>
      </w:r>
      <w:proofErr w:type="gramEnd"/>
      <w:r w:rsidRPr="00BA6984">
        <w:rPr>
          <w:sz w:val="28"/>
          <w:szCs w:val="28"/>
          <w:lang w:val="en-US"/>
        </w:rPr>
        <w:t xml:space="preserve"> {</w:t>
      </w:r>
    </w:p>
    <w:p w14:paraId="15D6F514" w14:textId="77777777" w:rsidR="00BA6984" w:rsidRPr="00BA6984" w:rsidRDefault="00BA6984" w:rsidP="00BA6984">
      <w:pPr>
        <w:rPr>
          <w:sz w:val="28"/>
          <w:szCs w:val="28"/>
          <w:lang w:val="en-US"/>
        </w:rPr>
      </w:pPr>
      <w:r w:rsidRPr="00BA6984">
        <w:rPr>
          <w:sz w:val="28"/>
          <w:szCs w:val="28"/>
          <w:lang w:val="en-US"/>
        </w:rPr>
        <w:lastRenderedPageBreak/>
        <w:t>    margin-bottom: 50px;</w:t>
      </w:r>
    </w:p>
    <w:p w14:paraId="7284C9FE" w14:textId="77777777" w:rsidR="00BA6984" w:rsidRPr="00BA6984" w:rsidRDefault="00BA6984" w:rsidP="00BA6984">
      <w:pPr>
        <w:rPr>
          <w:sz w:val="28"/>
          <w:szCs w:val="28"/>
          <w:lang w:val="en-US"/>
        </w:rPr>
      </w:pPr>
      <w:r w:rsidRPr="00BA6984">
        <w:rPr>
          <w:sz w:val="28"/>
          <w:szCs w:val="28"/>
          <w:lang w:val="en-US"/>
        </w:rPr>
        <w:t>}</w:t>
      </w:r>
    </w:p>
    <w:p w14:paraId="6B460B48" w14:textId="77777777" w:rsidR="00BA6984" w:rsidRPr="00BA6984" w:rsidRDefault="00BA6984" w:rsidP="00BA6984">
      <w:pPr>
        <w:rPr>
          <w:sz w:val="28"/>
          <w:szCs w:val="28"/>
          <w:lang w:val="en-US"/>
        </w:rPr>
      </w:pPr>
    </w:p>
    <w:p w14:paraId="792BCCA7" w14:textId="77777777" w:rsidR="00BA6984" w:rsidRPr="00BA6984" w:rsidRDefault="00BA6984" w:rsidP="00BA6984">
      <w:pPr>
        <w:rPr>
          <w:sz w:val="28"/>
          <w:szCs w:val="28"/>
          <w:lang w:val="en-US"/>
        </w:rPr>
      </w:pPr>
      <w:proofErr w:type="gramStart"/>
      <w:r w:rsidRPr="00BA6984">
        <w:rPr>
          <w:sz w:val="28"/>
          <w:szCs w:val="28"/>
          <w:lang w:val="en-US"/>
        </w:rPr>
        <w:t>.grid</w:t>
      </w:r>
      <w:proofErr w:type="gramEnd"/>
      <w:r w:rsidRPr="00BA6984">
        <w:rPr>
          <w:sz w:val="28"/>
          <w:szCs w:val="28"/>
          <w:lang w:val="en-US"/>
        </w:rPr>
        <w:t xml:space="preserve"> { display: grid;</w:t>
      </w:r>
    </w:p>
    <w:p w14:paraId="20571A7B" w14:textId="77777777" w:rsidR="00BA6984" w:rsidRPr="00BA6984" w:rsidRDefault="00BA6984" w:rsidP="00BA6984">
      <w:pPr>
        <w:rPr>
          <w:sz w:val="28"/>
          <w:szCs w:val="28"/>
          <w:lang w:val="en-US"/>
        </w:rPr>
      </w:pPr>
      <w:r w:rsidRPr="00BA6984">
        <w:rPr>
          <w:sz w:val="28"/>
          <w:szCs w:val="28"/>
          <w:lang w:val="en-US"/>
        </w:rPr>
        <w:t>    grid-template-columns: repeat(3,1fr);</w:t>
      </w:r>
    </w:p>
    <w:p w14:paraId="489FA53E" w14:textId="77777777" w:rsidR="00BA6984" w:rsidRPr="00BA6984" w:rsidRDefault="00BA6984" w:rsidP="00BA6984">
      <w:pPr>
        <w:rPr>
          <w:sz w:val="28"/>
          <w:szCs w:val="28"/>
          <w:lang w:val="en-US"/>
        </w:rPr>
      </w:pPr>
      <w:r w:rsidRPr="00BA6984">
        <w:rPr>
          <w:sz w:val="28"/>
          <w:szCs w:val="28"/>
          <w:lang w:val="en-US"/>
        </w:rPr>
        <w:t>}</w:t>
      </w:r>
    </w:p>
    <w:p w14:paraId="2F931D15" w14:textId="77777777" w:rsidR="00BA6984" w:rsidRPr="00BA6984" w:rsidRDefault="00BA6984" w:rsidP="00BA6984">
      <w:pPr>
        <w:rPr>
          <w:sz w:val="28"/>
          <w:szCs w:val="28"/>
          <w:lang w:val="en-US"/>
        </w:rPr>
      </w:pPr>
    </w:p>
    <w:p w14:paraId="39CF7523" w14:textId="77777777" w:rsidR="00BA6984" w:rsidRPr="00BA6984" w:rsidRDefault="00BA6984" w:rsidP="00BA6984">
      <w:pPr>
        <w:rPr>
          <w:sz w:val="28"/>
          <w:szCs w:val="28"/>
          <w:lang w:val="en-US"/>
        </w:rPr>
      </w:pPr>
      <w:r w:rsidRPr="00BA6984">
        <w:rPr>
          <w:sz w:val="28"/>
          <w:szCs w:val="28"/>
          <w:lang w:val="en-US"/>
        </w:rPr>
        <w:t>.</w:t>
      </w:r>
      <w:proofErr w:type="spellStart"/>
      <w:r w:rsidRPr="00BA6984">
        <w:rPr>
          <w:sz w:val="28"/>
          <w:szCs w:val="28"/>
          <w:lang w:val="en-US"/>
        </w:rPr>
        <w:t>img</w:t>
      </w:r>
      <w:proofErr w:type="spellEnd"/>
      <w:r w:rsidRPr="00BA6984">
        <w:rPr>
          <w:sz w:val="28"/>
          <w:szCs w:val="28"/>
          <w:lang w:val="en-US"/>
        </w:rPr>
        <w:t>__gallery {</w:t>
      </w:r>
    </w:p>
    <w:p w14:paraId="66CD96A1" w14:textId="77777777" w:rsidR="00BA6984" w:rsidRPr="00BA6984" w:rsidRDefault="00BA6984" w:rsidP="00BA6984">
      <w:pPr>
        <w:rPr>
          <w:sz w:val="28"/>
          <w:szCs w:val="28"/>
          <w:lang w:val="en-US"/>
        </w:rPr>
      </w:pPr>
      <w:r w:rsidRPr="00BA6984">
        <w:rPr>
          <w:sz w:val="28"/>
          <w:szCs w:val="28"/>
          <w:lang w:val="en-US"/>
        </w:rPr>
        <w:t>    width: 70%;</w:t>
      </w:r>
    </w:p>
    <w:p w14:paraId="7818934C" w14:textId="77777777" w:rsidR="00BA6984" w:rsidRPr="00BA6984" w:rsidRDefault="00BA6984" w:rsidP="00BA6984">
      <w:pPr>
        <w:rPr>
          <w:sz w:val="28"/>
          <w:szCs w:val="28"/>
          <w:lang w:val="en-US"/>
        </w:rPr>
      </w:pPr>
      <w:r w:rsidRPr="00BA6984">
        <w:rPr>
          <w:sz w:val="28"/>
          <w:szCs w:val="28"/>
          <w:lang w:val="en-US"/>
        </w:rPr>
        <w:t>    height: 70%;</w:t>
      </w:r>
    </w:p>
    <w:p w14:paraId="61D7D1A1" w14:textId="77777777" w:rsidR="00BA6984" w:rsidRPr="00BA6984" w:rsidRDefault="00BA6984" w:rsidP="00BA6984">
      <w:pPr>
        <w:rPr>
          <w:sz w:val="28"/>
          <w:szCs w:val="28"/>
          <w:lang w:val="en-US"/>
        </w:rPr>
      </w:pPr>
      <w:r w:rsidRPr="00BA6984">
        <w:rPr>
          <w:sz w:val="28"/>
          <w:szCs w:val="28"/>
          <w:lang w:val="en-US"/>
        </w:rPr>
        <w:t>    border-radius: 10px;</w:t>
      </w:r>
    </w:p>
    <w:p w14:paraId="2F91F39E" w14:textId="77777777" w:rsidR="00BA6984" w:rsidRPr="00BA6984" w:rsidRDefault="00BA6984" w:rsidP="00BA6984">
      <w:pPr>
        <w:rPr>
          <w:sz w:val="28"/>
          <w:szCs w:val="28"/>
          <w:lang w:val="en-US"/>
        </w:rPr>
      </w:pPr>
      <w:r w:rsidRPr="00BA6984">
        <w:rPr>
          <w:sz w:val="28"/>
          <w:szCs w:val="28"/>
          <w:lang w:val="en-US"/>
        </w:rPr>
        <w:t>    padding-top: 10px;</w:t>
      </w:r>
    </w:p>
    <w:p w14:paraId="0D3BBDFB" w14:textId="77777777" w:rsidR="00BA6984" w:rsidRPr="00BA6984" w:rsidRDefault="00BA6984" w:rsidP="00BA6984">
      <w:pPr>
        <w:rPr>
          <w:sz w:val="28"/>
          <w:szCs w:val="28"/>
          <w:lang w:val="en-US"/>
        </w:rPr>
      </w:pPr>
      <w:r w:rsidRPr="00BA6984">
        <w:rPr>
          <w:sz w:val="28"/>
          <w:szCs w:val="28"/>
          <w:lang w:val="en-US"/>
        </w:rPr>
        <w:t>    padding-bottom: 10px;</w:t>
      </w:r>
    </w:p>
    <w:p w14:paraId="47F407E5" w14:textId="77777777" w:rsidR="00BA6984" w:rsidRPr="00BA6984" w:rsidRDefault="00BA6984" w:rsidP="00BA6984">
      <w:pPr>
        <w:rPr>
          <w:sz w:val="28"/>
          <w:szCs w:val="28"/>
          <w:lang w:val="en-US"/>
        </w:rPr>
      </w:pPr>
      <w:r w:rsidRPr="00BA6984">
        <w:rPr>
          <w:sz w:val="28"/>
          <w:szCs w:val="28"/>
          <w:lang w:val="en-US"/>
        </w:rPr>
        <w:t>    object-fit: cover;  </w:t>
      </w:r>
    </w:p>
    <w:p w14:paraId="77DFC17E" w14:textId="77777777" w:rsidR="00BA6984" w:rsidRPr="00BA6984" w:rsidRDefault="00BA6984" w:rsidP="00BA6984">
      <w:pPr>
        <w:rPr>
          <w:sz w:val="28"/>
          <w:szCs w:val="28"/>
          <w:lang w:val="en-US"/>
        </w:rPr>
      </w:pPr>
      <w:r w:rsidRPr="00BA6984">
        <w:rPr>
          <w:sz w:val="28"/>
          <w:szCs w:val="28"/>
          <w:lang w:val="en-US"/>
        </w:rPr>
        <w:t>}</w:t>
      </w:r>
    </w:p>
    <w:p w14:paraId="5E0EEECA" w14:textId="77777777" w:rsidR="00BA6984" w:rsidRPr="00BA6984" w:rsidRDefault="00BA6984" w:rsidP="00BA6984">
      <w:pPr>
        <w:rPr>
          <w:sz w:val="28"/>
          <w:szCs w:val="28"/>
          <w:lang w:val="en-US"/>
        </w:rPr>
      </w:pPr>
      <w:r w:rsidRPr="00BA6984">
        <w:rPr>
          <w:sz w:val="28"/>
          <w:szCs w:val="28"/>
          <w:lang w:val="en-US"/>
        </w:rPr>
        <w:t> </w:t>
      </w:r>
      <w:proofErr w:type="gramStart"/>
      <w:r w:rsidRPr="00BA6984">
        <w:rPr>
          <w:sz w:val="28"/>
          <w:szCs w:val="28"/>
          <w:lang w:val="en-US"/>
        </w:rPr>
        <w:t>.</w:t>
      </w:r>
      <w:proofErr w:type="spellStart"/>
      <w:r w:rsidRPr="00BA6984">
        <w:rPr>
          <w:sz w:val="28"/>
          <w:szCs w:val="28"/>
          <w:lang w:val="en-US"/>
        </w:rPr>
        <w:t>grid</w:t>
      </w:r>
      <w:proofErr w:type="gramEnd"/>
      <w:r w:rsidRPr="00BA6984">
        <w:rPr>
          <w:sz w:val="28"/>
          <w:szCs w:val="28"/>
          <w:lang w:val="en-US"/>
        </w:rPr>
        <w:t>__row</w:t>
      </w:r>
      <w:proofErr w:type="spellEnd"/>
      <w:r w:rsidRPr="00BA6984">
        <w:rPr>
          <w:sz w:val="28"/>
          <w:szCs w:val="28"/>
          <w:lang w:val="en-US"/>
        </w:rPr>
        <w:t xml:space="preserve"> {</w:t>
      </w:r>
    </w:p>
    <w:p w14:paraId="7DEBAA7F" w14:textId="77777777" w:rsidR="00BA6984" w:rsidRPr="00BA6984" w:rsidRDefault="00BA6984" w:rsidP="00BA6984">
      <w:pPr>
        <w:rPr>
          <w:sz w:val="28"/>
          <w:szCs w:val="28"/>
          <w:lang w:val="en-US"/>
        </w:rPr>
      </w:pPr>
      <w:r w:rsidRPr="00BA6984">
        <w:rPr>
          <w:sz w:val="28"/>
          <w:szCs w:val="28"/>
          <w:lang w:val="en-US"/>
        </w:rPr>
        <w:t>grid-row: span 2;</w:t>
      </w:r>
    </w:p>
    <w:p w14:paraId="54F8D8A6" w14:textId="77777777" w:rsidR="00BA6984" w:rsidRPr="00BA6984" w:rsidRDefault="00BA6984" w:rsidP="00BA6984">
      <w:pPr>
        <w:rPr>
          <w:sz w:val="28"/>
          <w:szCs w:val="28"/>
          <w:lang w:val="en-US"/>
        </w:rPr>
      </w:pPr>
      <w:r w:rsidRPr="00BA6984">
        <w:rPr>
          <w:sz w:val="28"/>
          <w:szCs w:val="28"/>
          <w:lang w:val="en-US"/>
        </w:rPr>
        <w:t> }</w:t>
      </w:r>
    </w:p>
    <w:p w14:paraId="699C44B9" w14:textId="77777777" w:rsidR="00BA6984" w:rsidRPr="00BA6984" w:rsidRDefault="00BA6984" w:rsidP="00BA6984">
      <w:pPr>
        <w:rPr>
          <w:sz w:val="28"/>
          <w:szCs w:val="28"/>
          <w:lang w:val="en-US"/>
        </w:rPr>
      </w:pPr>
    </w:p>
    <w:p w14:paraId="2B05670B" w14:textId="77777777" w:rsidR="00BA6984" w:rsidRPr="00BA6984" w:rsidRDefault="00BA6984" w:rsidP="00BA6984">
      <w:pPr>
        <w:rPr>
          <w:sz w:val="28"/>
          <w:szCs w:val="28"/>
          <w:lang w:val="en-US"/>
        </w:rPr>
      </w:pPr>
      <w:r w:rsidRPr="00BA6984">
        <w:rPr>
          <w:sz w:val="28"/>
          <w:szCs w:val="28"/>
          <w:lang w:val="en-US"/>
        </w:rPr>
        <w:t> </w:t>
      </w:r>
      <w:proofErr w:type="gramStart"/>
      <w:r w:rsidRPr="00BA6984">
        <w:rPr>
          <w:sz w:val="28"/>
          <w:szCs w:val="28"/>
          <w:lang w:val="en-US"/>
        </w:rPr>
        <w:t>.</w:t>
      </w:r>
      <w:proofErr w:type="spellStart"/>
      <w:r w:rsidRPr="00BA6984">
        <w:rPr>
          <w:sz w:val="28"/>
          <w:szCs w:val="28"/>
          <w:lang w:val="en-US"/>
        </w:rPr>
        <w:t>about</w:t>
      </w:r>
      <w:proofErr w:type="gramEnd"/>
      <w:r w:rsidRPr="00BA6984">
        <w:rPr>
          <w:sz w:val="28"/>
          <w:szCs w:val="28"/>
          <w:lang w:val="en-US"/>
        </w:rPr>
        <w:t>_photo</w:t>
      </w:r>
      <w:proofErr w:type="spellEnd"/>
      <w:r w:rsidRPr="00BA6984">
        <w:rPr>
          <w:sz w:val="28"/>
          <w:szCs w:val="28"/>
          <w:lang w:val="en-US"/>
        </w:rPr>
        <w:t xml:space="preserve"> {</w:t>
      </w:r>
    </w:p>
    <w:p w14:paraId="094ED1D0" w14:textId="77777777" w:rsidR="00BA6984" w:rsidRPr="00BA6984" w:rsidRDefault="00BA6984" w:rsidP="00BA6984">
      <w:pPr>
        <w:rPr>
          <w:sz w:val="28"/>
          <w:szCs w:val="28"/>
          <w:lang w:val="en-US"/>
        </w:rPr>
      </w:pPr>
      <w:r w:rsidRPr="00BA6984">
        <w:rPr>
          <w:sz w:val="28"/>
          <w:szCs w:val="28"/>
          <w:lang w:val="en-US"/>
        </w:rPr>
        <w:t>    width: 700px;</w:t>
      </w:r>
    </w:p>
    <w:p w14:paraId="2FD3D09C" w14:textId="77777777" w:rsidR="00BA6984" w:rsidRPr="00BA6984" w:rsidRDefault="00BA6984" w:rsidP="00BA6984">
      <w:pPr>
        <w:rPr>
          <w:sz w:val="28"/>
          <w:szCs w:val="28"/>
          <w:lang w:val="en-US"/>
        </w:rPr>
      </w:pPr>
      <w:r w:rsidRPr="00BA6984">
        <w:rPr>
          <w:sz w:val="28"/>
          <w:szCs w:val="28"/>
          <w:lang w:val="en-US"/>
        </w:rPr>
        <w:t>    height: 1000px;</w:t>
      </w:r>
    </w:p>
    <w:p w14:paraId="6BF6C56A" w14:textId="77777777" w:rsidR="00BA6984" w:rsidRPr="00BA6984" w:rsidRDefault="00BA6984" w:rsidP="00BA6984">
      <w:pPr>
        <w:rPr>
          <w:sz w:val="28"/>
          <w:szCs w:val="28"/>
          <w:lang w:val="en-US"/>
        </w:rPr>
      </w:pPr>
      <w:r w:rsidRPr="00BA6984">
        <w:rPr>
          <w:sz w:val="28"/>
          <w:szCs w:val="28"/>
          <w:lang w:val="en-US"/>
        </w:rPr>
        <w:t>    border-radius: 20px;</w:t>
      </w:r>
    </w:p>
    <w:p w14:paraId="75005E0E" w14:textId="77777777" w:rsidR="00BA6984" w:rsidRPr="00BA6984" w:rsidRDefault="00BA6984" w:rsidP="00BA6984">
      <w:pPr>
        <w:rPr>
          <w:sz w:val="28"/>
          <w:szCs w:val="28"/>
          <w:lang w:val="en-US"/>
        </w:rPr>
      </w:pPr>
      <w:r w:rsidRPr="00BA6984">
        <w:rPr>
          <w:sz w:val="28"/>
          <w:szCs w:val="28"/>
          <w:lang w:val="en-US"/>
        </w:rPr>
        <w:t>    padding-top: 20px;</w:t>
      </w:r>
    </w:p>
    <w:p w14:paraId="2A252451" w14:textId="77777777" w:rsidR="00BA6984" w:rsidRPr="00BA6984" w:rsidRDefault="00BA6984" w:rsidP="00BA6984">
      <w:pPr>
        <w:rPr>
          <w:sz w:val="28"/>
          <w:szCs w:val="28"/>
          <w:lang w:val="en-US"/>
        </w:rPr>
      </w:pPr>
      <w:r w:rsidRPr="00BA6984">
        <w:rPr>
          <w:sz w:val="28"/>
          <w:szCs w:val="28"/>
          <w:lang w:val="en-US"/>
        </w:rPr>
        <w:t>    padding-bottom: 20px;</w:t>
      </w:r>
    </w:p>
    <w:p w14:paraId="6DEEFA2F" w14:textId="77777777" w:rsidR="00BA6984" w:rsidRPr="00BA6984" w:rsidRDefault="00BA6984" w:rsidP="00BA6984">
      <w:pPr>
        <w:rPr>
          <w:sz w:val="28"/>
          <w:szCs w:val="28"/>
          <w:lang w:val="en-US"/>
        </w:rPr>
      </w:pPr>
      <w:r w:rsidRPr="00BA6984">
        <w:rPr>
          <w:sz w:val="28"/>
          <w:szCs w:val="28"/>
          <w:lang w:val="en-US"/>
        </w:rPr>
        <w:t>   </w:t>
      </w:r>
    </w:p>
    <w:p w14:paraId="0400D736" w14:textId="77777777" w:rsidR="00BA6984" w:rsidRPr="00BA6984" w:rsidRDefault="00BA6984" w:rsidP="00BA6984">
      <w:pPr>
        <w:rPr>
          <w:sz w:val="28"/>
          <w:szCs w:val="28"/>
          <w:lang w:val="en-US"/>
        </w:rPr>
      </w:pPr>
      <w:r w:rsidRPr="00BA6984">
        <w:rPr>
          <w:sz w:val="28"/>
          <w:szCs w:val="28"/>
          <w:lang w:val="en-US"/>
        </w:rPr>
        <w:t>}</w:t>
      </w:r>
    </w:p>
    <w:p w14:paraId="2F4CE917" w14:textId="77777777" w:rsidR="00BA6984" w:rsidRPr="00BA6984" w:rsidRDefault="00BA6984" w:rsidP="00BA6984">
      <w:pPr>
        <w:rPr>
          <w:sz w:val="28"/>
          <w:szCs w:val="28"/>
          <w:lang w:val="en-US"/>
        </w:rPr>
      </w:pPr>
    </w:p>
    <w:p w14:paraId="3496F338" w14:textId="77777777" w:rsidR="00BA6984" w:rsidRPr="00BA6984" w:rsidRDefault="00BA6984" w:rsidP="00BA6984">
      <w:pPr>
        <w:rPr>
          <w:sz w:val="28"/>
          <w:szCs w:val="28"/>
          <w:lang w:val="en-US"/>
        </w:rPr>
      </w:pPr>
      <w:proofErr w:type="gramStart"/>
      <w:r w:rsidRPr="00BA6984">
        <w:rPr>
          <w:sz w:val="28"/>
          <w:szCs w:val="28"/>
          <w:lang w:val="en-US"/>
        </w:rPr>
        <w:t>.</w:t>
      </w:r>
      <w:proofErr w:type="spellStart"/>
      <w:r w:rsidRPr="00BA6984">
        <w:rPr>
          <w:sz w:val="28"/>
          <w:szCs w:val="28"/>
          <w:lang w:val="en-US"/>
        </w:rPr>
        <w:t>add</w:t>
      </w:r>
      <w:proofErr w:type="gramEnd"/>
      <w:r w:rsidRPr="00BA6984">
        <w:rPr>
          <w:sz w:val="28"/>
          <w:szCs w:val="28"/>
          <w:lang w:val="en-US"/>
        </w:rPr>
        <w:t>__photo</w:t>
      </w:r>
      <w:proofErr w:type="spellEnd"/>
      <w:r w:rsidRPr="00BA6984">
        <w:rPr>
          <w:sz w:val="28"/>
          <w:szCs w:val="28"/>
          <w:lang w:val="en-US"/>
        </w:rPr>
        <w:t xml:space="preserve"> {</w:t>
      </w:r>
    </w:p>
    <w:p w14:paraId="1DFD7959" w14:textId="77777777" w:rsidR="00BA6984" w:rsidRPr="00BA6984" w:rsidRDefault="00BA6984" w:rsidP="00BA6984">
      <w:pPr>
        <w:rPr>
          <w:sz w:val="28"/>
          <w:szCs w:val="28"/>
          <w:lang w:val="en-US"/>
        </w:rPr>
      </w:pPr>
      <w:r w:rsidRPr="00BA6984">
        <w:rPr>
          <w:sz w:val="28"/>
          <w:szCs w:val="28"/>
          <w:lang w:val="en-US"/>
        </w:rPr>
        <w:t>    width: 600px;</w:t>
      </w:r>
    </w:p>
    <w:p w14:paraId="2025022F" w14:textId="77777777" w:rsidR="00BA6984" w:rsidRPr="00BA6984" w:rsidRDefault="00BA6984" w:rsidP="00BA6984">
      <w:pPr>
        <w:rPr>
          <w:sz w:val="28"/>
          <w:szCs w:val="28"/>
          <w:lang w:val="en-US"/>
        </w:rPr>
      </w:pPr>
      <w:r w:rsidRPr="00BA6984">
        <w:rPr>
          <w:sz w:val="28"/>
          <w:szCs w:val="28"/>
          <w:lang w:val="en-US"/>
        </w:rPr>
        <w:t>    height: 100%;</w:t>
      </w:r>
    </w:p>
    <w:p w14:paraId="46D1770D" w14:textId="77777777" w:rsidR="00BA6984" w:rsidRPr="00BA6984" w:rsidRDefault="00BA6984" w:rsidP="00BA6984">
      <w:pPr>
        <w:rPr>
          <w:sz w:val="28"/>
          <w:szCs w:val="28"/>
          <w:lang w:val="en-US"/>
        </w:rPr>
      </w:pPr>
      <w:r w:rsidRPr="00BA6984">
        <w:rPr>
          <w:sz w:val="28"/>
          <w:szCs w:val="28"/>
          <w:lang w:val="en-US"/>
        </w:rPr>
        <w:t>    border-radius: 10px;</w:t>
      </w:r>
    </w:p>
    <w:p w14:paraId="6CD10D7B" w14:textId="77777777" w:rsidR="00BA6984" w:rsidRPr="00BA6984" w:rsidRDefault="00BA6984" w:rsidP="00BA6984">
      <w:pPr>
        <w:rPr>
          <w:sz w:val="28"/>
          <w:szCs w:val="28"/>
          <w:lang w:val="en-US"/>
        </w:rPr>
      </w:pPr>
      <w:r w:rsidRPr="00BA6984">
        <w:rPr>
          <w:sz w:val="28"/>
          <w:szCs w:val="28"/>
          <w:lang w:val="en-US"/>
        </w:rPr>
        <w:t>    padding-top: 14px;</w:t>
      </w:r>
    </w:p>
    <w:p w14:paraId="2AFF06C5" w14:textId="77777777" w:rsidR="00BA6984" w:rsidRPr="00BA6984" w:rsidRDefault="00BA6984" w:rsidP="00BA6984">
      <w:pPr>
        <w:rPr>
          <w:sz w:val="28"/>
          <w:szCs w:val="28"/>
          <w:lang w:val="en-US"/>
        </w:rPr>
      </w:pPr>
      <w:r w:rsidRPr="00BA6984">
        <w:rPr>
          <w:sz w:val="28"/>
          <w:szCs w:val="28"/>
          <w:lang w:val="en-US"/>
        </w:rPr>
        <w:t>    padding-bottom: 14px;</w:t>
      </w:r>
    </w:p>
    <w:p w14:paraId="14B37A60" w14:textId="77777777" w:rsidR="00BA6984" w:rsidRPr="00BA6984" w:rsidRDefault="00BA6984" w:rsidP="00BA6984">
      <w:pPr>
        <w:rPr>
          <w:sz w:val="28"/>
          <w:szCs w:val="28"/>
          <w:lang w:val="en-US"/>
        </w:rPr>
      </w:pPr>
      <w:r w:rsidRPr="00BA6984">
        <w:rPr>
          <w:sz w:val="28"/>
          <w:szCs w:val="28"/>
          <w:lang w:val="en-US"/>
        </w:rPr>
        <w:t>}</w:t>
      </w:r>
    </w:p>
    <w:p w14:paraId="446A814D" w14:textId="77777777" w:rsidR="00BA6984" w:rsidRPr="00BA6984" w:rsidRDefault="00BA6984" w:rsidP="00BA6984">
      <w:pPr>
        <w:rPr>
          <w:sz w:val="28"/>
          <w:szCs w:val="28"/>
          <w:lang w:val="en-US"/>
        </w:rPr>
      </w:pPr>
    </w:p>
    <w:p w14:paraId="44EF4B4D" w14:textId="77777777" w:rsidR="00BA6984" w:rsidRPr="00BA6984" w:rsidRDefault="00BA6984" w:rsidP="00BA6984">
      <w:pPr>
        <w:rPr>
          <w:sz w:val="28"/>
          <w:szCs w:val="28"/>
          <w:lang w:val="en-US"/>
        </w:rPr>
      </w:pPr>
      <w:proofErr w:type="gramStart"/>
      <w:r w:rsidRPr="00BA6984">
        <w:rPr>
          <w:sz w:val="28"/>
          <w:szCs w:val="28"/>
          <w:lang w:val="en-US"/>
        </w:rPr>
        <w:t>.page</w:t>
      </w:r>
      <w:proofErr w:type="gramEnd"/>
      <w:r w:rsidRPr="00BA6984">
        <w:rPr>
          <w:sz w:val="28"/>
          <w:szCs w:val="28"/>
          <w:lang w:val="en-US"/>
        </w:rPr>
        <w:t>-title {</w:t>
      </w:r>
    </w:p>
    <w:p w14:paraId="2B28AB21" w14:textId="77777777" w:rsidR="00BA6984" w:rsidRPr="00BA6984" w:rsidRDefault="00BA6984" w:rsidP="00BA6984">
      <w:pPr>
        <w:rPr>
          <w:sz w:val="28"/>
          <w:szCs w:val="28"/>
          <w:lang w:val="en-US"/>
        </w:rPr>
      </w:pPr>
      <w:r w:rsidRPr="00BA6984">
        <w:rPr>
          <w:sz w:val="28"/>
          <w:szCs w:val="28"/>
          <w:lang w:val="en-US"/>
        </w:rPr>
        <w:t>    text-align: center;</w:t>
      </w:r>
    </w:p>
    <w:p w14:paraId="5239E8E1" w14:textId="77777777" w:rsidR="00BA6984" w:rsidRPr="00BA6984" w:rsidRDefault="00BA6984" w:rsidP="00BA6984">
      <w:pPr>
        <w:rPr>
          <w:sz w:val="28"/>
          <w:szCs w:val="28"/>
          <w:lang w:val="en-US"/>
        </w:rPr>
      </w:pPr>
      <w:r w:rsidRPr="00BA6984">
        <w:rPr>
          <w:sz w:val="28"/>
          <w:szCs w:val="28"/>
          <w:lang w:val="en-US"/>
        </w:rPr>
        <w:t>  }</w:t>
      </w:r>
    </w:p>
    <w:p w14:paraId="12A7DC0E" w14:textId="77777777" w:rsidR="00BA6984" w:rsidRPr="00BA6984" w:rsidRDefault="00BA6984" w:rsidP="00BA6984">
      <w:pPr>
        <w:rPr>
          <w:sz w:val="28"/>
          <w:szCs w:val="28"/>
          <w:lang w:val="en-US"/>
        </w:rPr>
      </w:pPr>
    </w:p>
    <w:p w14:paraId="4CB1B02B" w14:textId="77777777" w:rsidR="00BA6984" w:rsidRPr="00BA6984" w:rsidRDefault="00BA6984" w:rsidP="00BA6984">
      <w:pPr>
        <w:rPr>
          <w:sz w:val="28"/>
          <w:szCs w:val="28"/>
          <w:lang w:val="en-US"/>
        </w:rPr>
      </w:pPr>
      <w:r w:rsidRPr="00BA6984">
        <w:rPr>
          <w:sz w:val="28"/>
          <w:szCs w:val="28"/>
          <w:lang w:val="en-US"/>
        </w:rPr>
        <w:t xml:space="preserve">  </w:t>
      </w:r>
      <w:proofErr w:type="gramStart"/>
      <w:r w:rsidRPr="00BA6984">
        <w:rPr>
          <w:sz w:val="28"/>
          <w:szCs w:val="28"/>
          <w:lang w:val="en-US"/>
        </w:rPr>
        <w:t>.slider</w:t>
      </w:r>
      <w:proofErr w:type="gramEnd"/>
      <w:r w:rsidRPr="00BA6984">
        <w:rPr>
          <w:sz w:val="28"/>
          <w:szCs w:val="28"/>
          <w:lang w:val="en-US"/>
        </w:rPr>
        <w:t>-container {</w:t>
      </w:r>
    </w:p>
    <w:p w14:paraId="57C04C78" w14:textId="77777777" w:rsidR="00BA6984" w:rsidRPr="00BA6984" w:rsidRDefault="00BA6984" w:rsidP="00BA6984">
      <w:pPr>
        <w:rPr>
          <w:sz w:val="28"/>
          <w:szCs w:val="28"/>
          <w:lang w:val="en-US"/>
        </w:rPr>
      </w:pPr>
      <w:r w:rsidRPr="00BA6984">
        <w:rPr>
          <w:sz w:val="28"/>
          <w:szCs w:val="28"/>
          <w:lang w:val="en-US"/>
        </w:rPr>
        <w:t>    position: relative;</w:t>
      </w:r>
    </w:p>
    <w:p w14:paraId="07427230" w14:textId="77777777" w:rsidR="00BA6984" w:rsidRPr="00BA6984" w:rsidRDefault="00BA6984" w:rsidP="00BA6984">
      <w:pPr>
        <w:rPr>
          <w:sz w:val="28"/>
          <w:szCs w:val="28"/>
          <w:lang w:val="en-US"/>
        </w:rPr>
      </w:pPr>
      <w:r w:rsidRPr="00BA6984">
        <w:rPr>
          <w:sz w:val="28"/>
          <w:szCs w:val="28"/>
          <w:lang w:val="en-US"/>
        </w:rPr>
        <w:t>    width: 600px;</w:t>
      </w:r>
    </w:p>
    <w:p w14:paraId="1B233FB5" w14:textId="77777777" w:rsidR="00BA6984" w:rsidRPr="00BA6984" w:rsidRDefault="00BA6984" w:rsidP="00BA6984">
      <w:pPr>
        <w:rPr>
          <w:sz w:val="28"/>
          <w:szCs w:val="28"/>
          <w:lang w:val="en-US"/>
        </w:rPr>
      </w:pPr>
      <w:r w:rsidRPr="00BA6984">
        <w:rPr>
          <w:sz w:val="28"/>
          <w:szCs w:val="28"/>
          <w:lang w:val="en-US"/>
        </w:rPr>
        <w:t>    height: 600px;</w:t>
      </w:r>
    </w:p>
    <w:p w14:paraId="324FB2EF" w14:textId="77777777" w:rsidR="00BA6984" w:rsidRPr="00BA6984" w:rsidRDefault="00BA6984" w:rsidP="00BA6984">
      <w:pPr>
        <w:rPr>
          <w:sz w:val="28"/>
          <w:szCs w:val="28"/>
          <w:lang w:val="en-US"/>
        </w:rPr>
      </w:pPr>
      <w:r w:rsidRPr="00BA6984">
        <w:rPr>
          <w:sz w:val="28"/>
          <w:szCs w:val="28"/>
          <w:lang w:val="en-US"/>
        </w:rPr>
        <w:lastRenderedPageBreak/>
        <w:t>    margin: 0 auto;</w:t>
      </w:r>
    </w:p>
    <w:p w14:paraId="36904CCC" w14:textId="77777777" w:rsidR="00BA6984" w:rsidRPr="00BA6984" w:rsidRDefault="00BA6984" w:rsidP="00BA6984">
      <w:pPr>
        <w:rPr>
          <w:sz w:val="28"/>
          <w:szCs w:val="28"/>
          <w:lang w:val="en-US"/>
        </w:rPr>
      </w:pPr>
      <w:r w:rsidRPr="00BA6984">
        <w:rPr>
          <w:sz w:val="28"/>
          <w:szCs w:val="28"/>
          <w:lang w:val="en-US"/>
        </w:rPr>
        <w:t>    overflow: hidden;</w:t>
      </w:r>
    </w:p>
    <w:p w14:paraId="58DEFD02" w14:textId="77777777" w:rsidR="00BA6984" w:rsidRPr="00BA6984" w:rsidRDefault="00BA6984" w:rsidP="00BA6984">
      <w:pPr>
        <w:rPr>
          <w:sz w:val="28"/>
          <w:szCs w:val="28"/>
          <w:lang w:val="en-US"/>
        </w:rPr>
      </w:pPr>
      <w:r w:rsidRPr="00BA6984">
        <w:rPr>
          <w:sz w:val="28"/>
          <w:szCs w:val="28"/>
          <w:lang w:val="en-US"/>
        </w:rPr>
        <w:t>  }</w:t>
      </w:r>
    </w:p>
    <w:p w14:paraId="7D9D19D4" w14:textId="77777777" w:rsidR="00BA6984" w:rsidRPr="00BA6984" w:rsidRDefault="00BA6984" w:rsidP="00BA6984">
      <w:pPr>
        <w:rPr>
          <w:sz w:val="28"/>
          <w:szCs w:val="28"/>
          <w:lang w:val="en-US"/>
        </w:rPr>
      </w:pPr>
    </w:p>
    <w:p w14:paraId="0EF4CDA2" w14:textId="77777777" w:rsidR="00BA6984" w:rsidRPr="00BA6984" w:rsidRDefault="00BA6984" w:rsidP="00BA6984">
      <w:pPr>
        <w:rPr>
          <w:sz w:val="28"/>
          <w:szCs w:val="28"/>
          <w:lang w:val="en-US"/>
        </w:rPr>
      </w:pPr>
      <w:r w:rsidRPr="00BA6984">
        <w:rPr>
          <w:sz w:val="28"/>
          <w:szCs w:val="28"/>
          <w:lang w:val="en-US"/>
        </w:rPr>
        <w:t xml:space="preserve">  </w:t>
      </w:r>
      <w:proofErr w:type="gramStart"/>
      <w:r w:rsidRPr="00BA6984">
        <w:rPr>
          <w:sz w:val="28"/>
          <w:szCs w:val="28"/>
          <w:lang w:val="en-US"/>
        </w:rPr>
        <w:t>.slider</w:t>
      </w:r>
      <w:proofErr w:type="gramEnd"/>
      <w:r w:rsidRPr="00BA6984">
        <w:rPr>
          <w:sz w:val="28"/>
          <w:szCs w:val="28"/>
          <w:lang w:val="en-US"/>
        </w:rPr>
        <w:t xml:space="preserve"> {</w:t>
      </w:r>
    </w:p>
    <w:p w14:paraId="60817DD1" w14:textId="77777777" w:rsidR="00BA6984" w:rsidRPr="00BA6984" w:rsidRDefault="00BA6984" w:rsidP="00BA6984">
      <w:pPr>
        <w:rPr>
          <w:sz w:val="28"/>
          <w:szCs w:val="28"/>
          <w:lang w:val="en-US"/>
        </w:rPr>
      </w:pPr>
      <w:r w:rsidRPr="00BA6984">
        <w:rPr>
          <w:sz w:val="28"/>
          <w:szCs w:val="28"/>
          <w:lang w:val="en-US"/>
        </w:rPr>
        <w:t>    display: flex;</w:t>
      </w:r>
    </w:p>
    <w:p w14:paraId="62C49D14" w14:textId="77777777" w:rsidR="00BA6984" w:rsidRPr="00BA6984" w:rsidRDefault="00BA6984" w:rsidP="00BA6984">
      <w:pPr>
        <w:rPr>
          <w:sz w:val="28"/>
          <w:szCs w:val="28"/>
          <w:lang w:val="en-US"/>
        </w:rPr>
      </w:pPr>
      <w:r w:rsidRPr="00BA6984">
        <w:rPr>
          <w:sz w:val="28"/>
          <w:szCs w:val="28"/>
          <w:lang w:val="en-US"/>
        </w:rPr>
        <w:t>    transition: transform 0.5s ease-in-out;</w:t>
      </w:r>
    </w:p>
    <w:p w14:paraId="2BCB0685" w14:textId="77777777" w:rsidR="00BA6984" w:rsidRPr="00BA6984" w:rsidRDefault="00BA6984" w:rsidP="00BA6984">
      <w:pPr>
        <w:rPr>
          <w:sz w:val="28"/>
          <w:szCs w:val="28"/>
          <w:lang w:val="en-US"/>
        </w:rPr>
      </w:pPr>
      <w:r w:rsidRPr="00BA6984">
        <w:rPr>
          <w:sz w:val="28"/>
          <w:szCs w:val="28"/>
          <w:lang w:val="en-US"/>
        </w:rPr>
        <w:t>  }</w:t>
      </w:r>
    </w:p>
    <w:p w14:paraId="26C5F8A1" w14:textId="77777777" w:rsidR="00BA6984" w:rsidRPr="00BA6984" w:rsidRDefault="00BA6984" w:rsidP="00BA6984">
      <w:pPr>
        <w:rPr>
          <w:sz w:val="28"/>
          <w:szCs w:val="28"/>
          <w:lang w:val="en-US"/>
        </w:rPr>
      </w:pPr>
    </w:p>
    <w:p w14:paraId="13E009F0" w14:textId="77777777" w:rsidR="00BA6984" w:rsidRPr="00BA6984" w:rsidRDefault="00BA6984" w:rsidP="00BA6984">
      <w:pPr>
        <w:rPr>
          <w:sz w:val="28"/>
          <w:szCs w:val="28"/>
          <w:lang w:val="en-US"/>
        </w:rPr>
      </w:pPr>
      <w:r w:rsidRPr="00BA6984">
        <w:rPr>
          <w:sz w:val="28"/>
          <w:szCs w:val="28"/>
          <w:lang w:val="en-US"/>
        </w:rPr>
        <w:t xml:space="preserve">  </w:t>
      </w:r>
      <w:proofErr w:type="gramStart"/>
      <w:r w:rsidRPr="00BA6984">
        <w:rPr>
          <w:sz w:val="28"/>
          <w:szCs w:val="28"/>
          <w:lang w:val="en-US"/>
        </w:rPr>
        <w:t>.slider</w:t>
      </w:r>
      <w:proofErr w:type="gramEnd"/>
      <w:r w:rsidRPr="00BA6984">
        <w:rPr>
          <w:sz w:val="28"/>
          <w:szCs w:val="28"/>
          <w:lang w:val="en-US"/>
        </w:rPr>
        <w:t xml:space="preserve"> </w:t>
      </w:r>
      <w:proofErr w:type="spellStart"/>
      <w:r w:rsidRPr="00BA6984">
        <w:rPr>
          <w:sz w:val="28"/>
          <w:szCs w:val="28"/>
          <w:lang w:val="en-US"/>
        </w:rPr>
        <w:t>img</w:t>
      </w:r>
      <w:proofErr w:type="spellEnd"/>
      <w:r w:rsidRPr="00BA6984">
        <w:rPr>
          <w:sz w:val="28"/>
          <w:szCs w:val="28"/>
          <w:lang w:val="en-US"/>
        </w:rPr>
        <w:t xml:space="preserve"> {</w:t>
      </w:r>
    </w:p>
    <w:p w14:paraId="14EA00AD" w14:textId="77777777" w:rsidR="00BA6984" w:rsidRPr="00BA6984" w:rsidRDefault="00BA6984" w:rsidP="00BA6984">
      <w:pPr>
        <w:rPr>
          <w:sz w:val="28"/>
          <w:szCs w:val="28"/>
          <w:lang w:val="en-US"/>
        </w:rPr>
      </w:pPr>
      <w:r w:rsidRPr="00BA6984">
        <w:rPr>
          <w:sz w:val="28"/>
          <w:szCs w:val="28"/>
          <w:lang w:val="en-US"/>
        </w:rPr>
        <w:t>    width: 100%;</w:t>
      </w:r>
    </w:p>
    <w:p w14:paraId="7028A112" w14:textId="77777777" w:rsidR="00BA6984" w:rsidRPr="00BA6984" w:rsidRDefault="00BA6984" w:rsidP="00BA6984">
      <w:pPr>
        <w:rPr>
          <w:sz w:val="28"/>
          <w:szCs w:val="28"/>
          <w:lang w:val="en-US"/>
        </w:rPr>
      </w:pPr>
      <w:r w:rsidRPr="00BA6984">
        <w:rPr>
          <w:sz w:val="28"/>
          <w:szCs w:val="28"/>
          <w:lang w:val="en-US"/>
        </w:rPr>
        <w:t>    height: 100%;</w:t>
      </w:r>
    </w:p>
    <w:p w14:paraId="61B82087" w14:textId="77777777" w:rsidR="00BA6984" w:rsidRPr="00BA6984" w:rsidRDefault="00BA6984" w:rsidP="00BA6984">
      <w:pPr>
        <w:rPr>
          <w:sz w:val="28"/>
          <w:szCs w:val="28"/>
          <w:lang w:val="en-US"/>
        </w:rPr>
      </w:pPr>
      <w:r w:rsidRPr="00BA6984">
        <w:rPr>
          <w:sz w:val="28"/>
          <w:szCs w:val="28"/>
          <w:lang w:val="en-US"/>
        </w:rPr>
        <w:t>    object-fit: cover;</w:t>
      </w:r>
    </w:p>
    <w:p w14:paraId="6FC4D7F2" w14:textId="77777777" w:rsidR="00BA6984" w:rsidRPr="00BA6984" w:rsidRDefault="00BA6984" w:rsidP="00BA6984">
      <w:pPr>
        <w:rPr>
          <w:sz w:val="28"/>
          <w:szCs w:val="28"/>
          <w:lang w:val="en-US"/>
        </w:rPr>
      </w:pPr>
      <w:r w:rsidRPr="00BA6984">
        <w:rPr>
          <w:sz w:val="28"/>
          <w:szCs w:val="28"/>
          <w:lang w:val="en-US"/>
        </w:rPr>
        <w:t>  }</w:t>
      </w:r>
    </w:p>
    <w:p w14:paraId="6D9D573F" w14:textId="77777777" w:rsidR="00BA6984" w:rsidRPr="00BA6984" w:rsidRDefault="00BA6984" w:rsidP="00BA6984">
      <w:pPr>
        <w:rPr>
          <w:sz w:val="28"/>
          <w:szCs w:val="28"/>
          <w:lang w:val="en-US"/>
        </w:rPr>
      </w:pPr>
    </w:p>
    <w:p w14:paraId="4829014D" w14:textId="77777777" w:rsidR="00BA6984" w:rsidRPr="00BA6984" w:rsidRDefault="00BA6984" w:rsidP="00BA6984">
      <w:pPr>
        <w:rPr>
          <w:sz w:val="28"/>
          <w:szCs w:val="28"/>
          <w:lang w:val="en-US"/>
        </w:rPr>
      </w:pPr>
      <w:r w:rsidRPr="00BA6984">
        <w:rPr>
          <w:sz w:val="28"/>
          <w:szCs w:val="28"/>
          <w:lang w:val="en-US"/>
        </w:rPr>
        <w:t xml:space="preserve">  </w:t>
      </w:r>
      <w:proofErr w:type="gramStart"/>
      <w:r w:rsidRPr="00BA6984">
        <w:rPr>
          <w:sz w:val="28"/>
          <w:szCs w:val="28"/>
          <w:lang w:val="en-US"/>
        </w:rPr>
        <w:t>.</w:t>
      </w:r>
      <w:proofErr w:type="spellStart"/>
      <w:r w:rsidRPr="00BA6984">
        <w:rPr>
          <w:sz w:val="28"/>
          <w:szCs w:val="28"/>
          <w:lang w:val="en-US"/>
        </w:rPr>
        <w:t>prev</w:t>
      </w:r>
      <w:proofErr w:type="spellEnd"/>
      <w:proofErr w:type="gramEnd"/>
      <w:r w:rsidRPr="00BA6984">
        <w:rPr>
          <w:sz w:val="28"/>
          <w:szCs w:val="28"/>
          <w:lang w:val="en-US"/>
        </w:rPr>
        <w:t>-button,</w:t>
      </w:r>
    </w:p>
    <w:p w14:paraId="6823B2B9" w14:textId="77777777" w:rsidR="00BA6984" w:rsidRPr="00BA6984" w:rsidRDefault="00BA6984" w:rsidP="00BA6984">
      <w:pPr>
        <w:rPr>
          <w:sz w:val="28"/>
          <w:szCs w:val="28"/>
          <w:lang w:val="en-US"/>
        </w:rPr>
      </w:pPr>
      <w:r w:rsidRPr="00BA6984">
        <w:rPr>
          <w:sz w:val="28"/>
          <w:szCs w:val="28"/>
          <w:lang w:val="en-US"/>
        </w:rPr>
        <w:t xml:space="preserve">  </w:t>
      </w:r>
      <w:proofErr w:type="gramStart"/>
      <w:r w:rsidRPr="00BA6984">
        <w:rPr>
          <w:sz w:val="28"/>
          <w:szCs w:val="28"/>
          <w:lang w:val="en-US"/>
        </w:rPr>
        <w:t>.next</w:t>
      </w:r>
      <w:proofErr w:type="gramEnd"/>
      <w:r w:rsidRPr="00BA6984">
        <w:rPr>
          <w:sz w:val="28"/>
          <w:szCs w:val="28"/>
          <w:lang w:val="en-US"/>
        </w:rPr>
        <w:t>-button {</w:t>
      </w:r>
    </w:p>
    <w:p w14:paraId="3C8C558C" w14:textId="77777777" w:rsidR="00BA6984" w:rsidRPr="00BA6984" w:rsidRDefault="00BA6984" w:rsidP="00BA6984">
      <w:pPr>
        <w:rPr>
          <w:sz w:val="28"/>
          <w:szCs w:val="28"/>
          <w:lang w:val="en-US"/>
        </w:rPr>
      </w:pPr>
      <w:r w:rsidRPr="00BA6984">
        <w:rPr>
          <w:sz w:val="28"/>
          <w:szCs w:val="28"/>
          <w:lang w:val="en-US"/>
        </w:rPr>
        <w:t>    position: absolute;</w:t>
      </w:r>
    </w:p>
    <w:p w14:paraId="6EBABCBD" w14:textId="77777777" w:rsidR="00BA6984" w:rsidRPr="00BA6984" w:rsidRDefault="00BA6984" w:rsidP="00BA6984">
      <w:pPr>
        <w:rPr>
          <w:sz w:val="28"/>
          <w:szCs w:val="28"/>
          <w:lang w:val="en-US"/>
        </w:rPr>
      </w:pPr>
      <w:r w:rsidRPr="00BA6984">
        <w:rPr>
          <w:sz w:val="28"/>
          <w:szCs w:val="28"/>
          <w:lang w:val="en-US"/>
        </w:rPr>
        <w:t>    top: 50%;</w:t>
      </w:r>
    </w:p>
    <w:p w14:paraId="0CE7998C" w14:textId="77777777" w:rsidR="00BA6984" w:rsidRPr="00BA6984" w:rsidRDefault="00BA6984" w:rsidP="00BA6984">
      <w:pPr>
        <w:rPr>
          <w:sz w:val="28"/>
          <w:szCs w:val="28"/>
          <w:lang w:val="en-US"/>
        </w:rPr>
      </w:pPr>
      <w:r w:rsidRPr="00BA6984">
        <w:rPr>
          <w:sz w:val="28"/>
          <w:szCs w:val="28"/>
          <w:lang w:val="en-US"/>
        </w:rPr>
        <w:t xml:space="preserve">    transform: </w:t>
      </w:r>
      <w:proofErr w:type="spellStart"/>
      <w:proofErr w:type="gramStart"/>
      <w:r w:rsidRPr="00BA6984">
        <w:rPr>
          <w:sz w:val="28"/>
          <w:szCs w:val="28"/>
          <w:lang w:val="en-US"/>
        </w:rPr>
        <w:t>translateY</w:t>
      </w:r>
      <w:proofErr w:type="spellEnd"/>
      <w:r w:rsidRPr="00BA6984">
        <w:rPr>
          <w:sz w:val="28"/>
          <w:szCs w:val="28"/>
          <w:lang w:val="en-US"/>
        </w:rPr>
        <w:t>(</w:t>
      </w:r>
      <w:proofErr w:type="gramEnd"/>
      <w:r w:rsidRPr="00BA6984">
        <w:rPr>
          <w:sz w:val="28"/>
          <w:szCs w:val="28"/>
          <w:lang w:val="en-US"/>
        </w:rPr>
        <w:t>-50%);</w:t>
      </w:r>
    </w:p>
    <w:p w14:paraId="2BFA3F24" w14:textId="77777777" w:rsidR="00BA6984" w:rsidRPr="00BA6984" w:rsidRDefault="00BA6984" w:rsidP="00BA6984">
      <w:pPr>
        <w:rPr>
          <w:sz w:val="28"/>
          <w:szCs w:val="28"/>
          <w:lang w:val="en-US"/>
        </w:rPr>
      </w:pPr>
      <w:r w:rsidRPr="00BA6984">
        <w:rPr>
          <w:sz w:val="28"/>
          <w:szCs w:val="28"/>
          <w:lang w:val="en-US"/>
        </w:rPr>
        <w:t>    width: 50px;</w:t>
      </w:r>
    </w:p>
    <w:p w14:paraId="3A551328" w14:textId="77777777" w:rsidR="00BA6984" w:rsidRPr="00BA6984" w:rsidRDefault="00BA6984" w:rsidP="00BA6984">
      <w:pPr>
        <w:rPr>
          <w:sz w:val="28"/>
          <w:szCs w:val="28"/>
          <w:lang w:val="en-US"/>
        </w:rPr>
      </w:pPr>
      <w:r w:rsidRPr="00BA6984">
        <w:rPr>
          <w:sz w:val="28"/>
          <w:szCs w:val="28"/>
          <w:lang w:val="en-US"/>
        </w:rPr>
        <w:t>    height: 50px;</w:t>
      </w:r>
    </w:p>
    <w:p w14:paraId="6CCCBF85" w14:textId="77777777" w:rsidR="00BA6984" w:rsidRPr="00BA6984" w:rsidRDefault="00BA6984" w:rsidP="00BA6984">
      <w:pPr>
        <w:rPr>
          <w:sz w:val="28"/>
          <w:szCs w:val="28"/>
          <w:lang w:val="en-US"/>
        </w:rPr>
      </w:pPr>
      <w:r w:rsidRPr="00BA6984">
        <w:rPr>
          <w:sz w:val="28"/>
          <w:szCs w:val="28"/>
          <w:lang w:val="en-US"/>
        </w:rPr>
        <w:t>    background-color: transparent;</w:t>
      </w:r>
    </w:p>
    <w:p w14:paraId="05DC30EE" w14:textId="77777777" w:rsidR="00BA6984" w:rsidRPr="00BA6984" w:rsidRDefault="00BA6984" w:rsidP="00BA6984">
      <w:pPr>
        <w:rPr>
          <w:sz w:val="28"/>
          <w:szCs w:val="28"/>
          <w:lang w:val="en-US"/>
        </w:rPr>
      </w:pPr>
      <w:r w:rsidRPr="00BA6984">
        <w:rPr>
          <w:sz w:val="28"/>
          <w:szCs w:val="28"/>
          <w:lang w:val="en-US"/>
        </w:rPr>
        <w:t>    border: none;</w:t>
      </w:r>
    </w:p>
    <w:p w14:paraId="6B4DC53E" w14:textId="77777777" w:rsidR="00BA6984" w:rsidRPr="00BA6984" w:rsidRDefault="00BA6984" w:rsidP="00BA6984">
      <w:pPr>
        <w:rPr>
          <w:sz w:val="28"/>
          <w:szCs w:val="28"/>
          <w:lang w:val="en-US"/>
        </w:rPr>
      </w:pPr>
      <w:r w:rsidRPr="00BA6984">
        <w:rPr>
          <w:sz w:val="28"/>
          <w:szCs w:val="28"/>
          <w:lang w:val="en-US"/>
        </w:rPr>
        <w:t>    font-size: 24px;</w:t>
      </w:r>
    </w:p>
    <w:p w14:paraId="2194D0DD" w14:textId="77777777" w:rsidR="00BA6984" w:rsidRPr="00BA6984" w:rsidRDefault="00BA6984" w:rsidP="00BA6984">
      <w:pPr>
        <w:rPr>
          <w:sz w:val="28"/>
          <w:szCs w:val="28"/>
          <w:lang w:val="en-US"/>
        </w:rPr>
      </w:pPr>
      <w:r w:rsidRPr="00BA6984">
        <w:rPr>
          <w:sz w:val="28"/>
          <w:szCs w:val="28"/>
          <w:lang w:val="en-US"/>
        </w:rPr>
        <w:t>    color: white;</w:t>
      </w:r>
    </w:p>
    <w:p w14:paraId="651D7324" w14:textId="77777777" w:rsidR="00BA6984" w:rsidRPr="00BA6984" w:rsidRDefault="00BA6984" w:rsidP="00BA6984">
      <w:pPr>
        <w:rPr>
          <w:sz w:val="28"/>
          <w:szCs w:val="28"/>
          <w:lang w:val="en-US"/>
        </w:rPr>
      </w:pPr>
      <w:r w:rsidRPr="00BA6984">
        <w:rPr>
          <w:sz w:val="28"/>
          <w:szCs w:val="28"/>
          <w:lang w:val="en-US"/>
        </w:rPr>
        <w:t>  }</w:t>
      </w:r>
    </w:p>
    <w:p w14:paraId="35D72982" w14:textId="77777777" w:rsidR="00BA6984" w:rsidRPr="00BA6984" w:rsidRDefault="00BA6984" w:rsidP="00BA6984">
      <w:pPr>
        <w:rPr>
          <w:sz w:val="28"/>
          <w:szCs w:val="28"/>
          <w:lang w:val="en-US"/>
        </w:rPr>
      </w:pPr>
    </w:p>
    <w:p w14:paraId="1A603C9E" w14:textId="77777777" w:rsidR="00BA6984" w:rsidRPr="00BA6984" w:rsidRDefault="00BA6984" w:rsidP="00BA6984">
      <w:pPr>
        <w:rPr>
          <w:sz w:val="28"/>
          <w:szCs w:val="28"/>
          <w:lang w:val="en-US"/>
        </w:rPr>
      </w:pPr>
      <w:r w:rsidRPr="00BA6984">
        <w:rPr>
          <w:sz w:val="28"/>
          <w:szCs w:val="28"/>
          <w:lang w:val="en-US"/>
        </w:rPr>
        <w:t xml:space="preserve">  </w:t>
      </w:r>
      <w:proofErr w:type="gramStart"/>
      <w:r w:rsidRPr="00BA6984">
        <w:rPr>
          <w:sz w:val="28"/>
          <w:szCs w:val="28"/>
          <w:lang w:val="en-US"/>
        </w:rPr>
        <w:t>.</w:t>
      </w:r>
      <w:proofErr w:type="spellStart"/>
      <w:r w:rsidRPr="00BA6984">
        <w:rPr>
          <w:sz w:val="28"/>
          <w:szCs w:val="28"/>
          <w:lang w:val="en-US"/>
        </w:rPr>
        <w:t>prev</w:t>
      </w:r>
      <w:proofErr w:type="spellEnd"/>
      <w:proofErr w:type="gramEnd"/>
      <w:r w:rsidRPr="00BA6984">
        <w:rPr>
          <w:sz w:val="28"/>
          <w:szCs w:val="28"/>
          <w:lang w:val="en-US"/>
        </w:rPr>
        <w:t>-button {</w:t>
      </w:r>
    </w:p>
    <w:p w14:paraId="79022B73" w14:textId="77777777" w:rsidR="00BA6984" w:rsidRPr="00BA6984" w:rsidRDefault="00BA6984" w:rsidP="00BA6984">
      <w:pPr>
        <w:rPr>
          <w:sz w:val="28"/>
          <w:szCs w:val="28"/>
          <w:lang w:val="en-US"/>
        </w:rPr>
      </w:pPr>
      <w:r w:rsidRPr="00BA6984">
        <w:rPr>
          <w:sz w:val="28"/>
          <w:szCs w:val="28"/>
          <w:lang w:val="en-US"/>
        </w:rPr>
        <w:t>    left: 10px;</w:t>
      </w:r>
    </w:p>
    <w:p w14:paraId="6349C181" w14:textId="77777777" w:rsidR="00BA6984" w:rsidRPr="00BA6984" w:rsidRDefault="00BA6984" w:rsidP="00BA6984">
      <w:pPr>
        <w:rPr>
          <w:sz w:val="28"/>
          <w:szCs w:val="28"/>
          <w:lang w:val="en-US"/>
        </w:rPr>
      </w:pPr>
      <w:r w:rsidRPr="00BA6984">
        <w:rPr>
          <w:sz w:val="28"/>
          <w:szCs w:val="28"/>
          <w:lang w:val="en-US"/>
        </w:rPr>
        <w:t>  }</w:t>
      </w:r>
    </w:p>
    <w:p w14:paraId="1F914CE7" w14:textId="77777777" w:rsidR="00BA6984" w:rsidRPr="00BA6984" w:rsidRDefault="00BA6984" w:rsidP="00BA6984">
      <w:pPr>
        <w:rPr>
          <w:sz w:val="28"/>
          <w:szCs w:val="28"/>
          <w:lang w:val="en-US"/>
        </w:rPr>
      </w:pPr>
      <w:r w:rsidRPr="00BA6984">
        <w:rPr>
          <w:sz w:val="28"/>
          <w:szCs w:val="28"/>
          <w:lang w:val="en-US"/>
        </w:rPr>
        <w:t xml:space="preserve">  </w:t>
      </w:r>
      <w:proofErr w:type="gramStart"/>
      <w:r w:rsidRPr="00BA6984">
        <w:rPr>
          <w:sz w:val="28"/>
          <w:szCs w:val="28"/>
          <w:lang w:val="en-US"/>
        </w:rPr>
        <w:t>.</w:t>
      </w:r>
      <w:proofErr w:type="spellStart"/>
      <w:r w:rsidRPr="00BA6984">
        <w:rPr>
          <w:sz w:val="28"/>
          <w:szCs w:val="28"/>
          <w:lang w:val="en-US"/>
        </w:rPr>
        <w:t>prev</w:t>
      </w:r>
      <w:proofErr w:type="gramEnd"/>
      <w:r w:rsidRPr="00BA6984">
        <w:rPr>
          <w:sz w:val="28"/>
          <w:szCs w:val="28"/>
          <w:lang w:val="en-US"/>
        </w:rPr>
        <w:t>-button:hover</w:t>
      </w:r>
      <w:proofErr w:type="spellEnd"/>
      <w:r w:rsidRPr="00BA6984">
        <w:rPr>
          <w:sz w:val="28"/>
          <w:szCs w:val="28"/>
          <w:lang w:val="en-US"/>
        </w:rPr>
        <w:t xml:space="preserve"> {</w:t>
      </w:r>
    </w:p>
    <w:p w14:paraId="244007FF" w14:textId="77777777" w:rsidR="00BA6984" w:rsidRPr="00BA6984" w:rsidRDefault="00BA6984" w:rsidP="00BA6984">
      <w:pPr>
        <w:rPr>
          <w:sz w:val="28"/>
          <w:szCs w:val="28"/>
          <w:lang w:val="en-US"/>
        </w:rPr>
      </w:pPr>
      <w:r w:rsidRPr="00BA6984">
        <w:rPr>
          <w:sz w:val="28"/>
          <w:szCs w:val="28"/>
          <w:lang w:val="en-US"/>
        </w:rPr>
        <w:t>    cursor: pointer;</w:t>
      </w:r>
    </w:p>
    <w:p w14:paraId="477F7F74" w14:textId="77777777" w:rsidR="00BA6984" w:rsidRPr="00BA6984" w:rsidRDefault="00BA6984" w:rsidP="00BA6984">
      <w:pPr>
        <w:rPr>
          <w:sz w:val="28"/>
          <w:szCs w:val="28"/>
          <w:lang w:val="en-US"/>
        </w:rPr>
      </w:pPr>
      <w:r w:rsidRPr="00BA6984">
        <w:rPr>
          <w:sz w:val="28"/>
          <w:szCs w:val="28"/>
          <w:lang w:val="en-US"/>
        </w:rPr>
        <w:t>  }</w:t>
      </w:r>
    </w:p>
    <w:p w14:paraId="0149595D" w14:textId="77777777" w:rsidR="00BA6984" w:rsidRPr="00BA6984" w:rsidRDefault="00BA6984" w:rsidP="00BA6984">
      <w:pPr>
        <w:rPr>
          <w:sz w:val="28"/>
          <w:szCs w:val="28"/>
          <w:lang w:val="en-US"/>
        </w:rPr>
      </w:pPr>
    </w:p>
    <w:p w14:paraId="75F5FE8D" w14:textId="77777777" w:rsidR="00BA6984" w:rsidRPr="00BA6984" w:rsidRDefault="00BA6984" w:rsidP="00BA6984">
      <w:pPr>
        <w:rPr>
          <w:sz w:val="28"/>
          <w:szCs w:val="28"/>
          <w:lang w:val="en-US"/>
        </w:rPr>
      </w:pPr>
      <w:r w:rsidRPr="00BA6984">
        <w:rPr>
          <w:sz w:val="28"/>
          <w:szCs w:val="28"/>
          <w:lang w:val="en-US"/>
        </w:rPr>
        <w:t xml:space="preserve">  </w:t>
      </w:r>
      <w:proofErr w:type="gramStart"/>
      <w:r w:rsidRPr="00BA6984">
        <w:rPr>
          <w:sz w:val="28"/>
          <w:szCs w:val="28"/>
          <w:lang w:val="en-US"/>
        </w:rPr>
        <w:t>.next</w:t>
      </w:r>
      <w:proofErr w:type="gramEnd"/>
      <w:r w:rsidRPr="00BA6984">
        <w:rPr>
          <w:sz w:val="28"/>
          <w:szCs w:val="28"/>
          <w:lang w:val="en-US"/>
        </w:rPr>
        <w:t>-button {</w:t>
      </w:r>
    </w:p>
    <w:p w14:paraId="79336925" w14:textId="77777777" w:rsidR="00BA6984" w:rsidRPr="00BA6984" w:rsidRDefault="00BA6984" w:rsidP="00BA6984">
      <w:pPr>
        <w:rPr>
          <w:sz w:val="28"/>
          <w:szCs w:val="28"/>
          <w:lang w:val="en-US"/>
        </w:rPr>
      </w:pPr>
      <w:r w:rsidRPr="00BA6984">
        <w:rPr>
          <w:sz w:val="28"/>
          <w:szCs w:val="28"/>
          <w:lang w:val="en-US"/>
        </w:rPr>
        <w:t>    right: 10px;</w:t>
      </w:r>
    </w:p>
    <w:p w14:paraId="4455BAD6" w14:textId="77777777" w:rsidR="00BA6984" w:rsidRPr="00BA6984" w:rsidRDefault="00BA6984" w:rsidP="00BA6984">
      <w:pPr>
        <w:rPr>
          <w:sz w:val="28"/>
          <w:szCs w:val="28"/>
          <w:lang w:val="en-US"/>
        </w:rPr>
      </w:pPr>
      <w:r w:rsidRPr="00BA6984">
        <w:rPr>
          <w:sz w:val="28"/>
          <w:szCs w:val="28"/>
          <w:lang w:val="en-US"/>
        </w:rPr>
        <w:t>  }</w:t>
      </w:r>
    </w:p>
    <w:p w14:paraId="27ED6A1A" w14:textId="77777777" w:rsidR="00BA6984" w:rsidRPr="00BA6984" w:rsidRDefault="00BA6984" w:rsidP="00BA6984">
      <w:pPr>
        <w:rPr>
          <w:sz w:val="28"/>
          <w:szCs w:val="28"/>
          <w:lang w:val="en-US"/>
        </w:rPr>
      </w:pPr>
      <w:r w:rsidRPr="00BA6984">
        <w:rPr>
          <w:sz w:val="28"/>
          <w:szCs w:val="28"/>
          <w:lang w:val="en-US"/>
        </w:rPr>
        <w:t xml:space="preserve">  </w:t>
      </w:r>
      <w:proofErr w:type="gramStart"/>
      <w:r w:rsidRPr="00BA6984">
        <w:rPr>
          <w:sz w:val="28"/>
          <w:szCs w:val="28"/>
          <w:lang w:val="en-US"/>
        </w:rPr>
        <w:t>.</w:t>
      </w:r>
      <w:proofErr w:type="spellStart"/>
      <w:r w:rsidRPr="00BA6984">
        <w:rPr>
          <w:sz w:val="28"/>
          <w:szCs w:val="28"/>
          <w:lang w:val="en-US"/>
        </w:rPr>
        <w:t>next</w:t>
      </w:r>
      <w:proofErr w:type="gramEnd"/>
      <w:r w:rsidRPr="00BA6984">
        <w:rPr>
          <w:sz w:val="28"/>
          <w:szCs w:val="28"/>
          <w:lang w:val="en-US"/>
        </w:rPr>
        <w:t>-button:hover</w:t>
      </w:r>
      <w:proofErr w:type="spellEnd"/>
      <w:r w:rsidRPr="00BA6984">
        <w:rPr>
          <w:sz w:val="28"/>
          <w:szCs w:val="28"/>
          <w:lang w:val="en-US"/>
        </w:rPr>
        <w:t xml:space="preserve"> {</w:t>
      </w:r>
    </w:p>
    <w:p w14:paraId="5A0C306D" w14:textId="77777777" w:rsidR="00BA6984" w:rsidRPr="00BA6984" w:rsidRDefault="00BA6984" w:rsidP="00BA6984">
      <w:pPr>
        <w:rPr>
          <w:sz w:val="28"/>
          <w:szCs w:val="28"/>
          <w:lang w:val="en-US"/>
        </w:rPr>
      </w:pPr>
      <w:r w:rsidRPr="00BA6984">
        <w:rPr>
          <w:sz w:val="28"/>
          <w:szCs w:val="28"/>
          <w:lang w:val="en-US"/>
        </w:rPr>
        <w:t>    cursor: pointer;</w:t>
      </w:r>
    </w:p>
    <w:p w14:paraId="20AA9C4B" w14:textId="77777777" w:rsidR="00BA6984" w:rsidRPr="00BA6984" w:rsidRDefault="00BA6984" w:rsidP="00BA6984">
      <w:pPr>
        <w:rPr>
          <w:sz w:val="28"/>
          <w:szCs w:val="28"/>
          <w:lang w:val="en-US"/>
        </w:rPr>
      </w:pPr>
      <w:r w:rsidRPr="00BA6984">
        <w:rPr>
          <w:sz w:val="28"/>
          <w:szCs w:val="28"/>
          <w:lang w:val="en-US"/>
        </w:rPr>
        <w:t>  }</w:t>
      </w:r>
    </w:p>
    <w:p w14:paraId="4C3AA2CA" w14:textId="77777777" w:rsidR="00BA6984" w:rsidRPr="00BA6984" w:rsidRDefault="00BA6984" w:rsidP="00BA6984">
      <w:pPr>
        <w:rPr>
          <w:sz w:val="28"/>
          <w:szCs w:val="28"/>
          <w:lang w:val="en-US"/>
        </w:rPr>
      </w:pPr>
      <w:r w:rsidRPr="00BA6984">
        <w:rPr>
          <w:sz w:val="28"/>
          <w:szCs w:val="28"/>
          <w:lang w:val="en-US"/>
        </w:rPr>
        <w:t xml:space="preserve">  </w:t>
      </w:r>
      <w:proofErr w:type="gramStart"/>
      <w:r w:rsidRPr="00BA6984">
        <w:rPr>
          <w:sz w:val="28"/>
          <w:szCs w:val="28"/>
          <w:lang w:val="en-US"/>
        </w:rPr>
        <w:t>.dots</w:t>
      </w:r>
      <w:proofErr w:type="gramEnd"/>
      <w:r w:rsidRPr="00BA6984">
        <w:rPr>
          <w:sz w:val="28"/>
          <w:szCs w:val="28"/>
          <w:lang w:val="en-US"/>
        </w:rPr>
        <w:t xml:space="preserve"> {</w:t>
      </w:r>
    </w:p>
    <w:p w14:paraId="00840C68" w14:textId="77777777" w:rsidR="00BA6984" w:rsidRPr="00BA6984" w:rsidRDefault="00BA6984" w:rsidP="00BA6984">
      <w:pPr>
        <w:rPr>
          <w:sz w:val="28"/>
          <w:szCs w:val="28"/>
          <w:lang w:val="en-US"/>
        </w:rPr>
      </w:pPr>
      <w:r w:rsidRPr="00BA6984">
        <w:rPr>
          <w:sz w:val="28"/>
          <w:szCs w:val="28"/>
          <w:lang w:val="en-US"/>
        </w:rPr>
        <w:t>    z-index: 10;</w:t>
      </w:r>
    </w:p>
    <w:p w14:paraId="64DCB045" w14:textId="77777777" w:rsidR="00BA6984" w:rsidRPr="00BA6984" w:rsidRDefault="00BA6984" w:rsidP="00BA6984">
      <w:pPr>
        <w:rPr>
          <w:sz w:val="28"/>
          <w:szCs w:val="28"/>
          <w:lang w:val="en-US"/>
        </w:rPr>
      </w:pPr>
      <w:r w:rsidRPr="00BA6984">
        <w:rPr>
          <w:sz w:val="28"/>
          <w:szCs w:val="28"/>
          <w:lang w:val="en-US"/>
        </w:rPr>
        <w:t>    display: flex;</w:t>
      </w:r>
    </w:p>
    <w:p w14:paraId="016333A5" w14:textId="77777777" w:rsidR="00BA6984" w:rsidRPr="00BA6984" w:rsidRDefault="00BA6984" w:rsidP="00BA6984">
      <w:pPr>
        <w:rPr>
          <w:sz w:val="28"/>
          <w:szCs w:val="28"/>
          <w:lang w:val="en-US"/>
        </w:rPr>
      </w:pPr>
      <w:r w:rsidRPr="00BA6984">
        <w:rPr>
          <w:sz w:val="28"/>
          <w:szCs w:val="28"/>
          <w:lang w:val="en-US"/>
        </w:rPr>
        <w:lastRenderedPageBreak/>
        <w:t>    justify-content: center;</w:t>
      </w:r>
    </w:p>
    <w:p w14:paraId="55C0E116" w14:textId="77777777" w:rsidR="00BA6984" w:rsidRPr="00BA6984" w:rsidRDefault="00BA6984" w:rsidP="00BA6984">
      <w:pPr>
        <w:rPr>
          <w:sz w:val="28"/>
          <w:szCs w:val="28"/>
          <w:lang w:val="en-US"/>
        </w:rPr>
      </w:pPr>
    </w:p>
    <w:p w14:paraId="6387DFE9" w14:textId="77777777" w:rsidR="00BA6984" w:rsidRPr="00BA6984" w:rsidRDefault="00BA6984" w:rsidP="00BA6984">
      <w:pPr>
        <w:rPr>
          <w:sz w:val="28"/>
          <w:szCs w:val="28"/>
          <w:lang w:val="en-US"/>
        </w:rPr>
      </w:pPr>
      <w:r w:rsidRPr="00BA6984">
        <w:rPr>
          <w:sz w:val="28"/>
          <w:szCs w:val="28"/>
          <w:lang w:val="en-US"/>
        </w:rPr>
        <w:t>    align-items: center;</w:t>
      </w:r>
    </w:p>
    <w:p w14:paraId="6EA5C78E" w14:textId="77777777" w:rsidR="00BA6984" w:rsidRPr="00BA6984" w:rsidRDefault="00BA6984" w:rsidP="00BA6984">
      <w:pPr>
        <w:rPr>
          <w:sz w:val="28"/>
          <w:szCs w:val="28"/>
          <w:lang w:val="en-US"/>
        </w:rPr>
      </w:pPr>
      <w:r w:rsidRPr="00BA6984">
        <w:rPr>
          <w:sz w:val="28"/>
          <w:szCs w:val="28"/>
          <w:lang w:val="en-US"/>
        </w:rPr>
        <w:t>    margin-top: 20px;</w:t>
      </w:r>
    </w:p>
    <w:p w14:paraId="68E59196" w14:textId="77777777" w:rsidR="00BA6984" w:rsidRPr="00BA6984" w:rsidRDefault="00BA6984" w:rsidP="00BA6984">
      <w:pPr>
        <w:rPr>
          <w:sz w:val="28"/>
          <w:szCs w:val="28"/>
          <w:lang w:val="en-US"/>
        </w:rPr>
      </w:pPr>
      <w:r w:rsidRPr="00BA6984">
        <w:rPr>
          <w:sz w:val="28"/>
          <w:szCs w:val="28"/>
          <w:lang w:val="en-US"/>
        </w:rPr>
        <w:t>  }</w:t>
      </w:r>
    </w:p>
    <w:p w14:paraId="4A0F2333" w14:textId="77777777" w:rsidR="00BA6984" w:rsidRPr="00BA6984" w:rsidRDefault="00BA6984" w:rsidP="00BA6984">
      <w:pPr>
        <w:rPr>
          <w:sz w:val="28"/>
          <w:szCs w:val="28"/>
          <w:lang w:val="en-US"/>
        </w:rPr>
      </w:pPr>
      <w:r w:rsidRPr="00BA6984">
        <w:rPr>
          <w:sz w:val="28"/>
          <w:szCs w:val="28"/>
          <w:lang w:val="en-US"/>
        </w:rPr>
        <w:t xml:space="preserve">  </w:t>
      </w:r>
      <w:proofErr w:type="gramStart"/>
      <w:r w:rsidRPr="00BA6984">
        <w:rPr>
          <w:sz w:val="28"/>
          <w:szCs w:val="28"/>
          <w:lang w:val="en-US"/>
        </w:rPr>
        <w:t>.</w:t>
      </w:r>
      <w:proofErr w:type="spellStart"/>
      <w:r w:rsidRPr="00BA6984">
        <w:rPr>
          <w:sz w:val="28"/>
          <w:szCs w:val="28"/>
          <w:lang w:val="en-US"/>
        </w:rPr>
        <w:t>dots</w:t>
      </w:r>
      <w:proofErr w:type="gramEnd"/>
      <w:r w:rsidRPr="00BA6984">
        <w:rPr>
          <w:sz w:val="28"/>
          <w:szCs w:val="28"/>
          <w:lang w:val="en-US"/>
        </w:rPr>
        <w:t>__li</w:t>
      </w:r>
      <w:proofErr w:type="spellEnd"/>
      <w:r w:rsidRPr="00BA6984">
        <w:rPr>
          <w:sz w:val="28"/>
          <w:szCs w:val="28"/>
          <w:lang w:val="en-US"/>
        </w:rPr>
        <w:t xml:space="preserve"> {</w:t>
      </w:r>
    </w:p>
    <w:p w14:paraId="41C63118" w14:textId="77777777" w:rsidR="00BA6984" w:rsidRPr="00BA6984" w:rsidRDefault="00BA6984" w:rsidP="00BA6984">
      <w:pPr>
        <w:rPr>
          <w:sz w:val="28"/>
          <w:szCs w:val="28"/>
          <w:lang w:val="en-US"/>
        </w:rPr>
      </w:pPr>
      <w:r w:rsidRPr="00BA6984">
        <w:rPr>
          <w:sz w:val="28"/>
          <w:szCs w:val="28"/>
          <w:lang w:val="en-US"/>
        </w:rPr>
        <w:t>    list-style-type: none;</w:t>
      </w:r>
    </w:p>
    <w:p w14:paraId="6B565031" w14:textId="77777777" w:rsidR="00BA6984" w:rsidRPr="00BA6984" w:rsidRDefault="00BA6984" w:rsidP="00BA6984">
      <w:pPr>
        <w:rPr>
          <w:sz w:val="28"/>
          <w:szCs w:val="28"/>
          <w:lang w:val="en-US"/>
        </w:rPr>
      </w:pPr>
      <w:r w:rsidRPr="00BA6984">
        <w:rPr>
          <w:sz w:val="28"/>
          <w:szCs w:val="28"/>
          <w:lang w:val="en-US"/>
        </w:rPr>
        <w:t>    width: 20px;</w:t>
      </w:r>
    </w:p>
    <w:p w14:paraId="694F45E9" w14:textId="77777777" w:rsidR="00BA6984" w:rsidRPr="00BA6984" w:rsidRDefault="00BA6984" w:rsidP="00BA6984">
      <w:pPr>
        <w:rPr>
          <w:sz w:val="28"/>
          <w:szCs w:val="28"/>
          <w:lang w:val="en-US"/>
        </w:rPr>
      </w:pPr>
      <w:r w:rsidRPr="00BA6984">
        <w:rPr>
          <w:sz w:val="28"/>
          <w:szCs w:val="28"/>
          <w:lang w:val="en-US"/>
        </w:rPr>
        <w:t>    height: 20px;</w:t>
      </w:r>
    </w:p>
    <w:p w14:paraId="2139DAE1" w14:textId="77777777" w:rsidR="00BA6984" w:rsidRPr="00BA6984" w:rsidRDefault="00BA6984" w:rsidP="00BA6984">
      <w:pPr>
        <w:rPr>
          <w:sz w:val="28"/>
          <w:szCs w:val="28"/>
          <w:lang w:val="en-US"/>
        </w:rPr>
      </w:pPr>
      <w:r w:rsidRPr="00BA6984">
        <w:rPr>
          <w:sz w:val="28"/>
          <w:szCs w:val="28"/>
          <w:lang w:val="en-US"/>
        </w:rPr>
        <w:t>    cursor: pointer;</w:t>
      </w:r>
    </w:p>
    <w:p w14:paraId="438EBE68" w14:textId="77777777" w:rsidR="00BA6984" w:rsidRPr="00BA6984" w:rsidRDefault="00BA6984" w:rsidP="00BA6984">
      <w:pPr>
        <w:rPr>
          <w:sz w:val="28"/>
          <w:szCs w:val="28"/>
          <w:lang w:val="en-US"/>
        </w:rPr>
      </w:pPr>
      <w:r w:rsidRPr="00BA6984">
        <w:rPr>
          <w:sz w:val="28"/>
          <w:szCs w:val="28"/>
          <w:lang w:val="en-US"/>
        </w:rPr>
        <w:t>    transition: 1s;</w:t>
      </w:r>
    </w:p>
    <w:p w14:paraId="562B7F5C" w14:textId="77777777" w:rsidR="00BA6984" w:rsidRPr="00BA6984" w:rsidRDefault="00BA6984" w:rsidP="00BA6984">
      <w:pPr>
        <w:rPr>
          <w:sz w:val="28"/>
          <w:szCs w:val="28"/>
          <w:lang w:val="en-US"/>
        </w:rPr>
      </w:pPr>
      <w:r w:rsidRPr="00BA6984">
        <w:rPr>
          <w:sz w:val="28"/>
          <w:szCs w:val="28"/>
          <w:lang w:val="en-US"/>
        </w:rPr>
        <w:t>  }</w:t>
      </w:r>
    </w:p>
    <w:p w14:paraId="5DC1D59F" w14:textId="77777777" w:rsidR="00BA6984" w:rsidRPr="00BA6984" w:rsidRDefault="00BA6984" w:rsidP="00BA6984">
      <w:pPr>
        <w:rPr>
          <w:sz w:val="28"/>
          <w:szCs w:val="28"/>
          <w:lang w:val="en-US"/>
        </w:rPr>
      </w:pPr>
    </w:p>
    <w:p w14:paraId="702D0F7F" w14:textId="77777777" w:rsidR="00BA6984" w:rsidRPr="00BA6984" w:rsidRDefault="00BA6984" w:rsidP="00BA6984">
      <w:pPr>
        <w:rPr>
          <w:sz w:val="28"/>
          <w:szCs w:val="28"/>
          <w:lang w:val="en-US"/>
        </w:rPr>
      </w:pPr>
      <w:r w:rsidRPr="00BA6984">
        <w:rPr>
          <w:sz w:val="28"/>
          <w:szCs w:val="28"/>
          <w:lang w:val="en-US"/>
        </w:rPr>
        <w:t xml:space="preserve">  </w:t>
      </w:r>
      <w:proofErr w:type="gramStart"/>
      <w:r w:rsidRPr="00BA6984">
        <w:rPr>
          <w:sz w:val="28"/>
          <w:szCs w:val="28"/>
          <w:lang w:val="en-US"/>
        </w:rPr>
        <w:t>.dots</w:t>
      </w:r>
      <w:proofErr w:type="gramEnd"/>
      <w:r w:rsidRPr="00BA6984">
        <w:rPr>
          <w:sz w:val="28"/>
          <w:szCs w:val="28"/>
          <w:lang w:val="en-US"/>
        </w:rPr>
        <w:t>__</w:t>
      </w:r>
      <w:proofErr w:type="spellStart"/>
      <w:r w:rsidRPr="00BA6984">
        <w:rPr>
          <w:sz w:val="28"/>
          <w:szCs w:val="28"/>
          <w:lang w:val="en-US"/>
        </w:rPr>
        <w:t>li:hover</w:t>
      </w:r>
      <w:proofErr w:type="spellEnd"/>
      <w:r w:rsidRPr="00BA6984">
        <w:rPr>
          <w:sz w:val="28"/>
          <w:szCs w:val="28"/>
          <w:lang w:val="en-US"/>
        </w:rPr>
        <w:t xml:space="preserve"> {</w:t>
      </w:r>
    </w:p>
    <w:p w14:paraId="0BB87A12" w14:textId="77777777" w:rsidR="00BA6984" w:rsidRPr="00BA6984" w:rsidRDefault="00BA6984" w:rsidP="00BA6984">
      <w:pPr>
        <w:rPr>
          <w:sz w:val="28"/>
          <w:szCs w:val="28"/>
          <w:lang w:val="en-US"/>
        </w:rPr>
      </w:pPr>
      <w:r w:rsidRPr="00BA6984">
        <w:rPr>
          <w:sz w:val="28"/>
          <w:szCs w:val="28"/>
          <w:lang w:val="en-US"/>
        </w:rPr>
        <w:t xml:space="preserve">    transform: </w:t>
      </w:r>
      <w:proofErr w:type="gramStart"/>
      <w:r w:rsidRPr="00BA6984">
        <w:rPr>
          <w:sz w:val="28"/>
          <w:szCs w:val="28"/>
          <w:lang w:val="en-US"/>
        </w:rPr>
        <w:t>scale(</w:t>
      </w:r>
      <w:proofErr w:type="gramEnd"/>
      <w:r w:rsidRPr="00BA6984">
        <w:rPr>
          <w:sz w:val="28"/>
          <w:szCs w:val="28"/>
          <w:lang w:val="en-US"/>
        </w:rPr>
        <w:t>1.2);</w:t>
      </w:r>
    </w:p>
    <w:p w14:paraId="3F2FACA0" w14:textId="77777777" w:rsidR="00BA6984" w:rsidRPr="00BA6984" w:rsidRDefault="00BA6984" w:rsidP="00BA6984">
      <w:pPr>
        <w:rPr>
          <w:sz w:val="28"/>
          <w:szCs w:val="28"/>
          <w:lang w:val="en-US"/>
        </w:rPr>
      </w:pPr>
      <w:r w:rsidRPr="00BA6984">
        <w:rPr>
          <w:sz w:val="28"/>
          <w:szCs w:val="28"/>
          <w:lang w:val="en-US"/>
        </w:rPr>
        <w:t>  }</w:t>
      </w:r>
    </w:p>
    <w:p w14:paraId="22FE56C9" w14:textId="77777777" w:rsidR="00BA6984" w:rsidRPr="00BA6984" w:rsidRDefault="00BA6984" w:rsidP="00BA6984">
      <w:pPr>
        <w:rPr>
          <w:sz w:val="28"/>
          <w:szCs w:val="28"/>
          <w:lang w:val="en-US"/>
        </w:rPr>
      </w:pPr>
    </w:p>
    <w:p w14:paraId="12541CA3" w14:textId="77777777" w:rsidR="00BA6984" w:rsidRPr="00BA6984" w:rsidRDefault="00BA6984" w:rsidP="00BA6984">
      <w:pPr>
        <w:rPr>
          <w:sz w:val="28"/>
          <w:szCs w:val="28"/>
          <w:lang w:val="en-US"/>
        </w:rPr>
      </w:pPr>
      <w:r w:rsidRPr="00BA6984">
        <w:rPr>
          <w:sz w:val="28"/>
          <w:szCs w:val="28"/>
          <w:lang w:val="en-US"/>
        </w:rPr>
        <w:t>/* slider */</w:t>
      </w:r>
    </w:p>
    <w:p w14:paraId="3FDB54DC" w14:textId="77777777" w:rsidR="00BA6984" w:rsidRPr="00BA6984" w:rsidRDefault="00BA6984" w:rsidP="00BA6984">
      <w:pPr>
        <w:rPr>
          <w:sz w:val="28"/>
          <w:szCs w:val="28"/>
          <w:lang w:val="en-US"/>
        </w:rPr>
      </w:pPr>
    </w:p>
    <w:p w14:paraId="5C5345E0" w14:textId="77777777" w:rsidR="00BA6984" w:rsidRPr="00BA6984" w:rsidRDefault="00BA6984" w:rsidP="00BA6984">
      <w:pPr>
        <w:rPr>
          <w:sz w:val="28"/>
          <w:szCs w:val="28"/>
          <w:lang w:val="en-US"/>
        </w:rPr>
      </w:pPr>
      <w:proofErr w:type="gramStart"/>
      <w:r w:rsidRPr="00BA6984">
        <w:rPr>
          <w:sz w:val="28"/>
          <w:szCs w:val="28"/>
          <w:lang w:val="en-US"/>
        </w:rPr>
        <w:t>.slider</w:t>
      </w:r>
      <w:proofErr w:type="gramEnd"/>
      <w:r w:rsidRPr="00BA6984">
        <w:rPr>
          <w:sz w:val="28"/>
          <w:szCs w:val="28"/>
          <w:lang w:val="en-US"/>
        </w:rPr>
        <w:t xml:space="preserve"> {</w:t>
      </w:r>
    </w:p>
    <w:p w14:paraId="01AC86EF" w14:textId="77777777" w:rsidR="00BA6984" w:rsidRPr="00BA6984" w:rsidRDefault="00BA6984" w:rsidP="00BA6984">
      <w:pPr>
        <w:rPr>
          <w:sz w:val="28"/>
          <w:szCs w:val="28"/>
          <w:lang w:val="en-US"/>
        </w:rPr>
      </w:pPr>
      <w:r w:rsidRPr="00BA6984">
        <w:rPr>
          <w:sz w:val="28"/>
          <w:szCs w:val="28"/>
          <w:lang w:val="en-US"/>
        </w:rPr>
        <w:t>    position: relative;</w:t>
      </w:r>
    </w:p>
    <w:p w14:paraId="52C12928" w14:textId="77777777" w:rsidR="00BA6984" w:rsidRPr="00BA6984" w:rsidRDefault="00BA6984" w:rsidP="00BA6984">
      <w:pPr>
        <w:rPr>
          <w:sz w:val="28"/>
          <w:szCs w:val="28"/>
          <w:lang w:val="en-US"/>
        </w:rPr>
      </w:pPr>
      <w:r w:rsidRPr="00BA6984">
        <w:rPr>
          <w:sz w:val="28"/>
          <w:szCs w:val="28"/>
          <w:lang w:val="en-US"/>
        </w:rPr>
        <w:t>    flex-direction: column;</w:t>
      </w:r>
    </w:p>
    <w:p w14:paraId="5754D56C" w14:textId="77777777" w:rsidR="00BA6984" w:rsidRPr="00BA6984" w:rsidRDefault="00BA6984" w:rsidP="00BA6984">
      <w:pPr>
        <w:rPr>
          <w:sz w:val="28"/>
          <w:szCs w:val="28"/>
          <w:lang w:val="en-US"/>
        </w:rPr>
      </w:pPr>
      <w:r w:rsidRPr="00BA6984">
        <w:rPr>
          <w:sz w:val="28"/>
          <w:szCs w:val="28"/>
          <w:lang w:val="en-US"/>
        </w:rPr>
        <w:t>    border-radius: 5px;</w:t>
      </w:r>
    </w:p>
    <w:p w14:paraId="6C8C84AC" w14:textId="77777777" w:rsidR="00BA6984" w:rsidRPr="00BA6984" w:rsidRDefault="00BA6984" w:rsidP="00BA6984">
      <w:pPr>
        <w:rPr>
          <w:sz w:val="28"/>
          <w:szCs w:val="28"/>
          <w:lang w:val="en-US"/>
        </w:rPr>
      </w:pPr>
      <w:r w:rsidRPr="00BA6984">
        <w:rPr>
          <w:sz w:val="28"/>
          <w:szCs w:val="28"/>
          <w:lang w:val="en-US"/>
        </w:rPr>
        <w:t>    background: #eee;</w:t>
      </w:r>
    </w:p>
    <w:p w14:paraId="65CA9EA9" w14:textId="77777777" w:rsidR="00BA6984" w:rsidRPr="00BA6984" w:rsidRDefault="00BA6984" w:rsidP="00BA6984">
      <w:pPr>
        <w:rPr>
          <w:sz w:val="28"/>
          <w:szCs w:val="28"/>
          <w:lang w:val="en-US"/>
        </w:rPr>
      </w:pPr>
      <w:r w:rsidRPr="00BA6984">
        <w:rPr>
          <w:sz w:val="28"/>
          <w:szCs w:val="28"/>
          <w:lang w:val="en-US"/>
        </w:rPr>
        <w:t>    max-width: 600px;</w:t>
      </w:r>
    </w:p>
    <w:p w14:paraId="2935B40E" w14:textId="77777777" w:rsidR="00BA6984" w:rsidRPr="00BA6984" w:rsidRDefault="00BA6984" w:rsidP="00BA6984">
      <w:pPr>
        <w:rPr>
          <w:sz w:val="28"/>
          <w:szCs w:val="28"/>
          <w:lang w:val="en-US"/>
        </w:rPr>
      </w:pPr>
      <w:r w:rsidRPr="00BA6984">
        <w:rPr>
          <w:sz w:val="28"/>
          <w:szCs w:val="28"/>
          <w:lang w:val="en-US"/>
        </w:rPr>
        <w:t>    width: 100%;</w:t>
      </w:r>
    </w:p>
    <w:p w14:paraId="0C493DD4" w14:textId="77777777" w:rsidR="00BA6984" w:rsidRPr="00BA6984" w:rsidRDefault="00BA6984" w:rsidP="00BA6984">
      <w:pPr>
        <w:rPr>
          <w:sz w:val="28"/>
          <w:szCs w:val="28"/>
          <w:lang w:val="en-US"/>
        </w:rPr>
      </w:pPr>
      <w:r w:rsidRPr="00BA6984">
        <w:rPr>
          <w:sz w:val="28"/>
          <w:szCs w:val="28"/>
          <w:lang w:val="en-US"/>
        </w:rPr>
        <w:t>    overflow: hidden;</w:t>
      </w:r>
    </w:p>
    <w:p w14:paraId="70D59F17" w14:textId="77777777" w:rsidR="00BA6984" w:rsidRPr="00BA6984" w:rsidRDefault="00BA6984" w:rsidP="00BA6984">
      <w:pPr>
        <w:rPr>
          <w:sz w:val="28"/>
          <w:szCs w:val="28"/>
          <w:lang w:val="en-US"/>
        </w:rPr>
      </w:pPr>
      <w:r w:rsidRPr="00BA6984">
        <w:rPr>
          <w:sz w:val="28"/>
          <w:szCs w:val="28"/>
          <w:lang w:val="en-US"/>
        </w:rPr>
        <w:t>    z-index: 1;</w:t>
      </w:r>
    </w:p>
    <w:p w14:paraId="4E453495" w14:textId="77777777" w:rsidR="00BA6984" w:rsidRPr="00BA6984" w:rsidRDefault="00BA6984" w:rsidP="00BA6984">
      <w:pPr>
        <w:rPr>
          <w:sz w:val="28"/>
          <w:szCs w:val="28"/>
          <w:lang w:val="en-US"/>
        </w:rPr>
      </w:pPr>
    </w:p>
    <w:p w14:paraId="4FFF2274" w14:textId="77777777" w:rsidR="00BA6984" w:rsidRPr="00BA6984" w:rsidRDefault="00BA6984" w:rsidP="00BA6984">
      <w:pPr>
        <w:rPr>
          <w:sz w:val="28"/>
          <w:szCs w:val="28"/>
          <w:lang w:val="en-US"/>
        </w:rPr>
      </w:pPr>
      <w:r w:rsidRPr="00BA6984">
        <w:rPr>
          <w:sz w:val="28"/>
          <w:szCs w:val="28"/>
          <w:lang w:val="en-US"/>
        </w:rPr>
        <w:t xml:space="preserve">    </w:t>
      </w:r>
      <w:proofErr w:type="gramStart"/>
      <w:r w:rsidRPr="00BA6984">
        <w:rPr>
          <w:sz w:val="28"/>
          <w:szCs w:val="28"/>
          <w:lang w:val="en-US"/>
        </w:rPr>
        <w:t>.hide</w:t>
      </w:r>
      <w:proofErr w:type="gramEnd"/>
      <w:r w:rsidRPr="00BA6984">
        <w:rPr>
          <w:sz w:val="28"/>
          <w:szCs w:val="28"/>
          <w:lang w:val="en-US"/>
        </w:rPr>
        <w:t xml:space="preserve"> {</w:t>
      </w:r>
    </w:p>
    <w:p w14:paraId="09D98C51" w14:textId="77777777" w:rsidR="00BA6984" w:rsidRPr="00BA6984" w:rsidRDefault="00BA6984" w:rsidP="00BA6984">
      <w:pPr>
        <w:rPr>
          <w:sz w:val="28"/>
          <w:szCs w:val="28"/>
          <w:lang w:val="en-US"/>
        </w:rPr>
      </w:pPr>
      <w:r w:rsidRPr="00BA6984">
        <w:rPr>
          <w:sz w:val="28"/>
          <w:szCs w:val="28"/>
          <w:lang w:val="en-US"/>
        </w:rPr>
        <w:t xml:space="preserve">        display: </w:t>
      </w:r>
      <w:proofErr w:type="gramStart"/>
      <w:r w:rsidRPr="00BA6984">
        <w:rPr>
          <w:sz w:val="28"/>
          <w:szCs w:val="28"/>
          <w:lang w:val="en-US"/>
        </w:rPr>
        <w:t>none !important</w:t>
      </w:r>
      <w:proofErr w:type="gramEnd"/>
      <w:r w:rsidRPr="00BA6984">
        <w:rPr>
          <w:sz w:val="28"/>
          <w:szCs w:val="28"/>
          <w:lang w:val="en-US"/>
        </w:rPr>
        <w:t>;</w:t>
      </w:r>
    </w:p>
    <w:p w14:paraId="79E8C089" w14:textId="77777777" w:rsidR="00BA6984" w:rsidRPr="00BA6984" w:rsidRDefault="00BA6984" w:rsidP="00BA6984">
      <w:pPr>
        <w:rPr>
          <w:sz w:val="28"/>
          <w:szCs w:val="28"/>
          <w:lang w:val="en-US"/>
        </w:rPr>
      </w:pPr>
      <w:r w:rsidRPr="00BA6984">
        <w:rPr>
          <w:sz w:val="28"/>
          <w:szCs w:val="28"/>
          <w:lang w:val="en-US"/>
        </w:rPr>
        <w:t>        position: absolute;</w:t>
      </w:r>
    </w:p>
    <w:p w14:paraId="712F420D" w14:textId="77777777" w:rsidR="00BA6984" w:rsidRPr="00BA6984" w:rsidRDefault="00BA6984" w:rsidP="00BA6984">
      <w:pPr>
        <w:rPr>
          <w:sz w:val="28"/>
          <w:szCs w:val="28"/>
          <w:lang w:val="en-US"/>
        </w:rPr>
      </w:pPr>
      <w:r w:rsidRPr="00BA6984">
        <w:rPr>
          <w:sz w:val="28"/>
          <w:szCs w:val="28"/>
          <w:lang w:val="en-US"/>
        </w:rPr>
        <w:t>        opacity: 0;</w:t>
      </w:r>
    </w:p>
    <w:p w14:paraId="3D05D759" w14:textId="77777777" w:rsidR="00BA6984" w:rsidRPr="00BA6984" w:rsidRDefault="00BA6984" w:rsidP="00BA6984">
      <w:pPr>
        <w:rPr>
          <w:sz w:val="28"/>
          <w:szCs w:val="28"/>
          <w:lang w:val="en-US"/>
        </w:rPr>
      </w:pPr>
      <w:r w:rsidRPr="00BA6984">
        <w:rPr>
          <w:sz w:val="28"/>
          <w:szCs w:val="28"/>
          <w:lang w:val="en-US"/>
        </w:rPr>
        <w:t>        z-index: -1;</w:t>
      </w:r>
    </w:p>
    <w:p w14:paraId="24233718" w14:textId="77777777" w:rsidR="00BA6984" w:rsidRPr="00BA6984" w:rsidRDefault="00BA6984" w:rsidP="00BA6984">
      <w:pPr>
        <w:rPr>
          <w:sz w:val="28"/>
          <w:szCs w:val="28"/>
          <w:lang w:val="en-US"/>
        </w:rPr>
      </w:pPr>
      <w:r w:rsidRPr="00BA6984">
        <w:rPr>
          <w:sz w:val="28"/>
          <w:szCs w:val="28"/>
          <w:lang w:val="en-US"/>
        </w:rPr>
        <w:t>    }</w:t>
      </w:r>
    </w:p>
    <w:p w14:paraId="76054B50" w14:textId="77777777" w:rsidR="00BA6984" w:rsidRPr="00BA6984" w:rsidRDefault="00BA6984" w:rsidP="00BA6984">
      <w:pPr>
        <w:rPr>
          <w:sz w:val="28"/>
          <w:szCs w:val="28"/>
          <w:lang w:val="en-US"/>
        </w:rPr>
      </w:pPr>
    </w:p>
    <w:p w14:paraId="442733B9" w14:textId="77777777" w:rsidR="00BA6984" w:rsidRPr="00BA6984" w:rsidRDefault="00BA6984" w:rsidP="00BA6984">
      <w:pPr>
        <w:rPr>
          <w:sz w:val="28"/>
          <w:szCs w:val="28"/>
          <w:lang w:val="en-US"/>
        </w:rPr>
      </w:pPr>
      <w:r w:rsidRPr="00BA6984">
        <w:rPr>
          <w:sz w:val="28"/>
          <w:szCs w:val="28"/>
          <w:lang w:val="en-US"/>
        </w:rPr>
        <w:t>    &amp;,</w:t>
      </w:r>
    </w:p>
    <w:p w14:paraId="2EF81D32" w14:textId="77777777" w:rsidR="00BA6984" w:rsidRPr="00BA6984" w:rsidRDefault="00BA6984" w:rsidP="00BA6984">
      <w:pPr>
        <w:rPr>
          <w:sz w:val="28"/>
          <w:szCs w:val="28"/>
          <w:lang w:val="en-US"/>
        </w:rPr>
      </w:pPr>
      <w:r w:rsidRPr="00BA6984">
        <w:rPr>
          <w:sz w:val="28"/>
          <w:szCs w:val="28"/>
          <w:lang w:val="en-US"/>
        </w:rPr>
        <w:t xml:space="preserve">    </w:t>
      </w:r>
      <w:proofErr w:type="gramStart"/>
      <w:r w:rsidRPr="00BA6984">
        <w:rPr>
          <w:sz w:val="28"/>
          <w:szCs w:val="28"/>
          <w:lang w:val="en-US"/>
        </w:rPr>
        <w:t>.images</w:t>
      </w:r>
      <w:proofErr w:type="gramEnd"/>
      <w:r w:rsidRPr="00BA6984">
        <w:rPr>
          <w:sz w:val="28"/>
          <w:szCs w:val="28"/>
          <w:lang w:val="en-US"/>
        </w:rPr>
        <w:t>,</w:t>
      </w:r>
    </w:p>
    <w:p w14:paraId="7F84CA99" w14:textId="77777777" w:rsidR="00BA6984" w:rsidRPr="00BA6984" w:rsidRDefault="00BA6984" w:rsidP="00BA6984">
      <w:pPr>
        <w:rPr>
          <w:sz w:val="28"/>
          <w:szCs w:val="28"/>
          <w:lang w:val="en-US"/>
        </w:rPr>
      </w:pPr>
      <w:r w:rsidRPr="00BA6984">
        <w:rPr>
          <w:sz w:val="28"/>
          <w:szCs w:val="28"/>
          <w:lang w:val="en-US"/>
        </w:rPr>
        <w:t xml:space="preserve">    </w:t>
      </w:r>
      <w:proofErr w:type="gramStart"/>
      <w:r w:rsidRPr="00BA6984">
        <w:rPr>
          <w:sz w:val="28"/>
          <w:szCs w:val="28"/>
          <w:lang w:val="en-US"/>
        </w:rPr>
        <w:t>.</w:t>
      </w:r>
      <w:proofErr w:type="spellStart"/>
      <w:r w:rsidRPr="00BA6984">
        <w:rPr>
          <w:sz w:val="28"/>
          <w:szCs w:val="28"/>
          <w:lang w:val="en-US"/>
        </w:rPr>
        <w:t>prev</w:t>
      </w:r>
      <w:proofErr w:type="spellEnd"/>
      <w:proofErr w:type="gramEnd"/>
      <w:r w:rsidRPr="00BA6984">
        <w:rPr>
          <w:sz w:val="28"/>
          <w:szCs w:val="28"/>
          <w:lang w:val="en-US"/>
        </w:rPr>
        <w:t>,</w:t>
      </w:r>
    </w:p>
    <w:p w14:paraId="245D3BB5" w14:textId="77777777" w:rsidR="00BA6984" w:rsidRPr="00BA6984" w:rsidRDefault="00BA6984" w:rsidP="00BA6984">
      <w:pPr>
        <w:rPr>
          <w:sz w:val="28"/>
          <w:szCs w:val="28"/>
          <w:lang w:val="en-US"/>
        </w:rPr>
      </w:pPr>
      <w:r w:rsidRPr="00BA6984">
        <w:rPr>
          <w:sz w:val="28"/>
          <w:szCs w:val="28"/>
          <w:lang w:val="en-US"/>
        </w:rPr>
        <w:t xml:space="preserve">    </w:t>
      </w:r>
      <w:proofErr w:type="gramStart"/>
      <w:r w:rsidRPr="00BA6984">
        <w:rPr>
          <w:sz w:val="28"/>
          <w:szCs w:val="28"/>
          <w:lang w:val="en-US"/>
        </w:rPr>
        <w:t>.next</w:t>
      </w:r>
      <w:proofErr w:type="gramEnd"/>
      <w:r w:rsidRPr="00BA6984">
        <w:rPr>
          <w:sz w:val="28"/>
          <w:szCs w:val="28"/>
          <w:lang w:val="en-US"/>
        </w:rPr>
        <w:t>,</w:t>
      </w:r>
    </w:p>
    <w:p w14:paraId="27C8466D" w14:textId="77777777" w:rsidR="00BA6984" w:rsidRPr="00BA6984" w:rsidRDefault="00BA6984" w:rsidP="00BA6984">
      <w:pPr>
        <w:rPr>
          <w:sz w:val="28"/>
          <w:szCs w:val="28"/>
          <w:lang w:val="en-US"/>
        </w:rPr>
      </w:pPr>
      <w:r w:rsidRPr="00BA6984">
        <w:rPr>
          <w:sz w:val="28"/>
          <w:szCs w:val="28"/>
          <w:lang w:val="en-US"/>
        </w:rPr>
        <w:t xml:space="preserve">    </w:t>
      </w:r>
      <w:proofErr w:type="gramStart"/>
      <w:r w:rsidRPr="00BA6984">
        <w:rPr>
          <w:sz w:val="28"/>
          <w:szCs w:val="28"/>
          <w:lang w:val="en-US"/>
        </w:rPr>
        <w:t>.pointers</w:t>
      </w:r>
      <w:proofErr w:type="gramEnd"/>
      <w:r w:rsidRPr="00BA6984">
        <w:rPr>
          <w:sz w:val="28"/>
          <w:szCs w:val="28"/>
          <w:lang w:val="en-US"/>
        </w:rPr>
        <w:t xml:space="preserve"> {</w:t>
      </w:r>
    </w:p>
    <w:p w14:paraId="49429BDD" w14:textId="77777777" w:rsidR="00BA6984" w:rsidRPr="00BA6984" w:rsidRDefault="00BA6984" w:rsidP="00BA6984">
      <w:pPr>
        <w:rPr>
          <w:sz w:val="28"/>
          <w:szCs w:val="28"/>
          <w:lang w:val="en-US"/>
        </w:rPr>
      </w:pPr>
      <w:r w:rsidRPr="00BA6984">
        <w:rPr>
          <w:sz w:val="28"/>
          <w:szCs w:val="28"/>
          <w:lang w:val="en-US"/>
        </w:rPr>
        <w:t>        display: flex;</w:t>
      </w:r>
    </w:p>
    <w:p w14:paraId="1B624614" w14:textId="77777777" w:rsidR="00BA6984" w:rsidRPr="00BA6984" w:rsidRDefault="00BA6984" w:rsidP="00BA6984">
      <w:pPr>
        <w:rPr>
          <w:sz w:val="28"/>
          <w:szCs w:val="28"/>
          <w:lang w:val="en-US"/>
        </w:rPr>
      </w:pPr>
      <w:r w:rsidRPr="00BA6984">
        <w:rPr>
          <w:sz w:val="28"/>
          <w:szCs w:val="28"/>
          <w:lang w:val="en-US"/>
        </w:rPr>
        <w:t>        justify-content: center;</w:t>
      </w:r>
    </w:p>
    <w:p w14:paraId="24272A1C" w14:textId="77777777" w:rsidR="00BA6984" w:rsidRPr="00BA6984" w:rsidRDefault="00BA6984" w:rsidP="00BA6984">
      <w:pPr>
        <w:rPr>
          <w:sz w:val="28"/>
          <w:szCs w:val="28"/>
          <w:lang w:val="en-US"/>
        </w:rPr>
      </w:pPr>
      <w:r w:rsidRPr="00BA6984">
        <w:rPr>
          <w:sz w:val="28"/>
          <w:szCs w:val="28"/>
          <w:lang w:val="en-US"/>
        </w:rPr>
        <w:t>        align-items: center;</w:t>
      </w:r>
    </w:p>
    <w:p w14:paraId="0D873A88" w14:textId="77777777" w:rsidR="00BA6984" w:rsidRPr="00BA6984" w:rsidRDefault="00BA6984" w:rsidP="00BA6984">
      <w:pPr>
        <w:rPr>
          <w:sz w:val="28"/>
          <w:szCs w:val="28"/>
          <w:lang w:val="en-US"/>
        </w:rPr>
      </w:pPr>
      <w:r w:rsidRPr="00BA6984">
        <w:rPr>
          <w:sz w:val="28"/>
          <w:szCs w:val="28"/>
          <w:lang w:val="en-US"/>
        </w:rPr>
        <w:lastRenderedPageBreak/>
        <w:t>    }</w:t>
      </w:r>
    </w:p>
    <w:p w14:paraId="17DD3C64" w14:textId="77777777" w:rsidR="00BA6984" w:rsidRPr="00BA6984" w:rsidRDefault="00BA6984" w:rsidP="00BA6984">
      <w:pPr>
        <w:rPr>
          <w:sz w:val="28"/>
          <w:szCs w:val="28"/>
          <w:lang w:val="en-US"/>
        </w:rPr>
      </w:pPr>
    </w:p>
    <w:p w14:paraId="1D6278A9" w14:textId="77777777" w:rsidR="00BA6984" w:rsidRPr="00BA6984" w:rsidRDefault="00BA6984" w:rsidP="00BA6984">
      <w:pPr>
        <w:rPr>
          <w:sz w:val="28"/>
          <w:szCs w:val="28"/>
          <w:lang w:val="en-US"/>
        </w:rPr>
      </w:pPr>
      <w:r w:rsidRPr="00BA6984">
        <w:rPr>
          <w:sz w:val="28"/>
          <w:szCs w:val="28"/>
          <w:lang w:val="en-US"/>
        </w:rPr>
        <w:t xml:space="preserve">    </w:t>
      </w:r>
      <w:proofErr w:type="gramStart"/>
      <w:r w:rsidRPr="00BA6984">
        <w:rPr>
          <w:sz w:val="28"/>
          <w:szCs w:val="28"/>
          <w:lang w:val="en-US"/>
        </w:rPr>
        <w:t>.</w:t>
      </w:r>
      <w:proofErr w:type="spellStart"/>
      <w:r w:rsidRPr="00BA6984">
        <w:rPr>
          <w:sz w:val="28"/>
          <w:szCs w:val="28"/>
          <w:lang w:val="en-US"/>
        </w:rPr>
        <w:t>prev</w:t>
      </w:r>
      <w:proofErr w:type="spellEnd"/>
      <w:proofErr w:type="gramEnd"/>
      <w:r w:rsidRPr="00BA6984">
        <w:rPr>
          <w:sz w:val="28"/>
          <w:szCs w:val="28"/>
          <w:lang w:val="en-US"/>
        </w:rPr>
        <w:t>,</w:t>
      </w:r>
    </w:p>
    <w:p w14:paraId="65BBA4F0" w14:textId="77777777" w:rsidR="00BA6984" w:rsidRPr="00BA6984" w:rsidRDefault="00BA6984" w:rsidP="00BA6984">
      <w:pPr>
        <w:rPr>
          <w:sz w:val="28"/>
          <w:szCs w:val="28"/>
          <w:lang w:val="en-US"/>
        </w:rPr>
      </w:pPr>
      <w:r w:rsidRPr="00BA6984">
        <w:rPr>
          <w:sz w:val="28"/>
          <w:szCs w:val="28"/>
          <w:lang w:val="en-US"/>
        </w:rPr>
        <w:t xml:space="preserve">    </w:t>
      </w:r>
      <w:proofErr w:type="gramStart"/>
      <w:r w:rsidRPr="00BA6984">
        <w:rPr>
          <w:sz w:val="28"/>
          <w:szCs w:val="28"/>
          <w:lang w:val="en-US"/>
        </w:rPr>
        <w:t>.next</w:t>
      </w:r>
      <w:proofErr w:type="gramEnd"/>
      <w:r w:rsidRPr="00BA6984">
        <w:rPr>
          <w:sz w:val="28"/>
          <w:szCs w:val="28"/>
          <w:lang w:val="en-US"/>
        </w:rPr>
        <w:t>,</w:t>
      </w:r>
    </w:p>
    <w:p w14:paraId="6AB37835" w14:textId="77777777" w:rsidR="00BA6984" w:rsidRPr="00BA6984" w:rsidRDefault="00BA6984" w:rsidP="00BA6984">
      <w:pPr>
        <w:rPr>
          <w:sz w:val="28"/>
          <w:szCs w:val="28"/>
          <w:lang w:val="en-US"/>
        </w:rPr>
      </w:pPr>
      <w:r w:rsidRPr="00BA6984">
        <w:rPr>
          <w:sz w:val="28"/>
          <w:szCs w:val="28"/>
          <w:lang w:val="en-US"/>
        </w:rPr>
        <w:t xml:space="preserve">    </w:t>
      </w:r>
      <w:proofErr w:type="gramStart"/>
      <w:r w:rsidRPr="00BA6984">
        <w:rPr>
          <w:sz w:val="28"/>
          <w:szCs w:val="28"/>
          <w:lang w:val="en-US"/>
        </w:rPr>
        <w:t>.pointers</w:t>
      </w:r>
      <w:proofErr w:type="gramEnd"/>
      <w:r w:rsidRPr="00BA6984">
        <w:rPr>
          <w:sz w:val="28"/>
          <w:szCs w:val="28"/>
          <w:lang w:val="en-US"/>
        </w:rPr>
        <w:t xml:space="preserve"> {</w:t>
      </w:r>
    </w:p>
    <w:p w14:paraId="02176E1D" w14:textId="77777777" w:rsidR="00BA6984" w:rsidRPr="00BA6984" w:rsidRDefault="00BA6984" w:rsidP="00BA6984">
      <w:pPr>
        <w:rPr>
          <w:sz w:val="28"/>
          <w:szCs w:val="28"/>
          <w:lang w:val="en-US"/>
        </w:rPr>
      </w:pPr>
      <w:r w:rsidRPr="00BA6984">
        <w:rPr>
          <w:sz w:val="28"/>
          <w:szCs w:val="28"/>
          <w:lang w:val="en-US"/>
        </w:rPr>
        <w:t>        position: absolute;</w:t>
      </w:r>
    </w:p>
    <w:p w14:paraId="57E7EE61" w14:textId="77777777" w:rsidR="00BA6984" w:rsidRPr="00BA6984" w:rsidRDefault="00BA6984" w:rsidP="00BA6984">
      <w:pPr>
        <w:rPr>
          <w:sz w:val="28"/>
          <w:szCs w:val="28"/>
          <w:lang w:val="en-US"/>
        </w:rPr>
      </w:pPr>
      <w:r w:rsidRPr="00BA6984">
        <w:rPr>
          <w:sz w:val="28"/>
          <w:szCs w:val="28"/>
          <w:lang w:val="en-US"/>
        </w:rPr>
        <w:t>        z-index: 10;</w:t>
      </w:r>
    </w:p>
    <w:p w14:paraId="77B0E0A5" w14:textId="77777777" w:rsidR="00BA6984" w:rsidRPr="00BA6984" w:rsidRDefault="00BA6984" w:rsidP="00BA6984">
      <w:pPr>
        <w:rPr>
          <w:sz w:val="28"/>
          <w:szCs w:val="28"/>
          <w:lang w:val="en-US"/>
        </w:rPr>
      </w:pPr>
    </w:p>
    <w:p w14:paraId="57A70FE1" w14:textId="77777777" w:rsidR="00BA6984" w:rsidRPr="00BA6984" w:rsidRDefault="00BA6984" w:rsidP="00BA6984">
      <w:pPr>
        <w:rPr>
          <w:sz w:val="28"/>
          <w:szCs w:val="28"/>
          <w:lang w:val="en-US"/>
        </w:rPr>
      </w:pPr>
      <w:r w:rsidRPr="00BA6984">
        <w:rPr>
          <w:sz w:val="28"/>
          <w:szCs w:val="28"/>
          <w:lang w:val="en-US"/>
        </w:rPr>
        <w:t>        &amp;:</w:t>
      </w:r>
      <w:proofErr w:type="gramStart"/>
      <w:r w:rsidRPr="00BA6984">
        <w:rPr>
          <w:sz w:val="28"/>
          <w:szCs w:val="28"/>
          <w:lang w:val="en-US"/>
        </w:rPr>
        <w:t>is(</w:t>
      </w:r>
      <w:proofErr w:type="gramEnd"/>
      <w:r w:rsidRPr="00BA6984">
        <w:rPr>
          <w:sz w:val="28"/>
          <w:szCs w:val="28"/>
          <w:lang w:val="en-US"/>
        </w:rPr>
        <w:t>.</w:t>
      </w:r>
      <w:proofErr w:type="spellStart"/>
      <w:r w:rsidRPr="00BA6984">
        <w:rPr>
          <w:sz w:val="28"/>
          <w:szCs w:val="28"/>
          <w:lang w:val="en-US"/>
        </w:rPr>
        <w:t>prev</w:t>
      </w:r>
      <w:proofErr w:type="spellEnd"/>
      <w:r w:rsidRPr="00BA6984">
        <w:rPr>
          <w:sz w:val="28"/>
          <w:szCs w:val="28"/>
          <w:lang w:val="en-US"/>
        </w:rPr>
        <w:t>, .next) {</w:t>
      </w:r>
    </w:p>
    <w:p w14:paraId="3F1900FB" w14:textId="77777777" w:rsidR="00BA6984" w:rsidRPr="00BA6984" w:rsidRDefault="00BA6984" w:rsidP="00BA6984">
      <w:pPr>
        <w:rPr>
          <w:sz w:val="28"/>
          <w:szCs w:val="28"/>
          <w:lang w:val="en-US"/>
        </w:rPr>
      </w:pPr>
      <w:r w:rsidRPr="00BA6984">
        <w:rPr>
          <w:sz w:val="28"/>
          <w:szCs w:val="28"/>
          <w:lang w:val="en-US"/>
        </w:rPr>
        <w:t>            box-shadow: #fff 0 0 3px 1px;</w:t>
      </w:r>
    </w:p>
    <w:p w14:paraId="3D4779A5" w14:textId="77777777" w:rsidR="00BA6984" w:rsidRPr="00BA6984" w:rsidRDefault="00BA6984" w:rsidP="00BA6984">
      <w:pPr>
        <w:rPr>
          <w:sz w:val="28"/>
          <w:szCs w:val="28"/>
          <w:lang w:val="en-US"/>
        </w:rPr>
      </w:pPr>
      <w:r w:rsidRPr="00BA6984">
        <w:rPr>
          <w:sz w:val="28"/>
          <w:szCs w:val="28"/>
          <w:lang w:val="en-US"/>
        </w:rPr>
        <w:t>            border-radius: 50%;</w:t>
      </w:r>
    </w:p>
    <w:p w14:paraId="7A128E52" w14:textId="77777777" w:rsidR="00BA6984" w:rsidRPr="00BA6984" w:rsidRDefault="00BA6984" w:rsidP="00BA6984">
      <w:pPr>
        <w:rPr>
          <w:sz w:val="28"/>
          <w:szCs w:val="28"/>
          <w:lang w:val="en-US"/>
        </w:rPr>
      </w:pPr>
      <w:r w:rsidRPr="00BA6984">
        <w:rPr>
          <w:sz w:val="28"/>
          <w:szCs w:val="28"/>
          <w:lang w:val="en-US"/>
        </w:rPr>
        <w:t>            width: 20px;</w:t>
      </w:r>
    </w:p>
    <w:p w14:paraId="34EAE8C2" w14:textId="77777777" w:rsidR="00BA6984" w:rsidRPr="00BA6984" w:rsidRDefault="00BA6984" w:rsidP="00BA6984">
      <w:pPr>
        <w:rPr>
          <w:sz w:val="28"/>
          <w:szCs w:val="28"/>
          <w:lang w:val="en-US"/>
        </w:rPr>
      </w:pPr>
      <w:r w:rsidRPr="00BA6984">
        <w:rPr>
          <w:sz w:val="28"/>
          <w:szCs w:val="28"/>
          <w:lang w:val="en-US"/>
        </w:rPr>
        <w:t>            height: 20px;</w:t>
      </w:r>
    </w:p>
    <w:p w14:paraId="32F035D1" w14:textId="77777777" w:rsidR="00BA6984" w:rsidRPr="00BA6984" w:rsidRDefault="00BA6984" w:rsidP="00BA6984">
      <w:pPr>
        <w:rPr>
          <w:sz w:val="28"/>
          <w:szCs w:val="28"/>
          <w:lang w:val="en-US"/>
        </w:rPr>
      </w:pPr>
      <w:r w:rsidRPr="00BA6984">
        <w:rPr>
          <w:sz w:val="28"/>
          <w:szCs w:val="28"/>
          <w:lang w:val="en-US"/>
        </w:rPr>
        <w:t>            opacity: 0.8;</w:t>
      </w:r>
    </w:p>
    <w:p w14:paraId="444D5683" w14:textId="77777777" w:rsidR="00BA6984" w:rsidRPr="00BA6984" w:rsidRDefault="00BA6984" w:rsidP="00BA6984">
      <w:pPr>
        <w:rPr>
          <w:sz w:val="28"/>
          <w:szCs w:val="28"/>
          <w:lang w:val="en-US"/>
        </w:rPr>
      </w:pPr>
      <w:r w:rsidRPr="00BA6984">
        <w:rPr>
          <w:sz w:val="28"/>
          <w:szCs w:val="28"/>
          <w:lang w:val="en-US"/>
        </w:rPr>
        <w:t>            overflow: hidden;</w:t>
      </w:r>
    </w:p>
    <w:p w14:paraId="65FCB348" w14:textId="77777777" w:rsidR="00BA6984" w:rsidRPr="00BA6984" w:rsidRDefault="00BA6984" w:rsidP="00BA6984">
      <w:pPr>
        <w:rPr>
          <w:sz w:val="28"/>
          <w:szCs w:val="28"/>
          <w:lang w:val="en-US"/>
        </w:rPr>
      </w:pPr>
      <w:r w:rsidRPr="00BA6984">
        <w:rPr>
          <w:sz w:val="28"/>
          <w:szCs w:val="28"/>
          <w:lang w:val="en-US"/>
        </w:rPr>
        <w:t>            cursor: pointer;</w:t>
      </w:r>
    </w:p>
    <w:p w14:paraId="2A76CD3D" w14:textId="77777777" w:rsidR="00BA6984" w:rsidRPr="00BA6984" w:rsidRDefault="00BA6984" w:rsidP="00BA6984">
      <w:pPr>
        <w:rPr>
          <w:sz w:val="28"/>
          <w:szCs w:val="28"/>
          <w:lang w:val="en-US"/>
        </w:rPr>
      </w:pPr>
    </w:p>
    <w:p w14:paraId="2AAC6F35" w14:textId="77777777" w:rsidR="00BA6984" w:rsidRPr="00BA6984" w:rsidRDefault="00BA6984" w:rsidP="00BA6984">
      <w:pPr>
        <w:rPr>
          <w:sz w:val="28"/>
          <w:szCs w:val="28"/>
          <w:lang w:val="en-US"/>
        </w:rPr>
      </w:pPr>
      <w:r w:rsidRPr="00BA6984">
        <w:rPr>
          <w:sz w:val="28"/>
          <w:szCs w:val="28"/>
          <w:lang w:val="en-US"/>
        </w:rPr>
        <w:t xml:space="preserve">            </w:t>
      </w:r>
      <w:proofErr w:type="gramStart"/>
      <w:r w:rsidRPr="00BA6984">
        <w:rPr>
          <w:sz w:val="28"/>
          <w:szCs w:val="28"/>
          <w:lang w:val="en-US"/>
        </w:rPr>
        <w:t>&amp;:before</w:t>
      </w:r>
      <w:proofErr w:type="gramEnd"/>
      <w:r w:rsidRPr="00BA6984">
        <w:rPr>
          <w:sz w:val="28"/>
          <w:szCs w:val="28"/>
          <w:lang w:val="en-US"/>
        </w:rPr>
        <w:t xml:space="preserve"> {</w:t>
      </w:r>
    </w:p>
    <w:p w14:paraId="34331A1F" w14:textId="77777777" w:rsidR="00BA6984" w:rsidRPr="00BA6984" w:rsidRDefault="00BA6984" w:rsidP="00BA6984">
      <w:pPr>
        <w:rPr>
          <w:sz w:val="28"/>
          <w:szCs w:val="28"/>
          <w:lang w:val="en-US"/>
        </w:rPr>
      </w:pPr>
      <w:r w:rsidRPr="00BA6984">
        <w:rPr>
          <w:sz w:val="28"/>
          <w:szCs w:val="28"/>
          <w:lang w:val="en-US"/>
        </w:rPr>
        <w:t>                position: absolute;</w:t>
      </w:r>
    </w:p>
    <w:p w14:paraId="277DF73F" w14:textId="77777777" w:rsidR="00BA6984" w:rsidRPr="00BA6984" w:rsidRDefault="00BA6984" w:rsidP="00BA6984">
      <w:pPr>
        <w:rPr>
          <w:sz w:val="28"/>
          <w:szCs w:val="28"/>
          <w:lang w:val="en-US"/>
        </w:rPr>
      </w:pPr>
      <w:r w:rsidRPr="00BA6984">
        <w:rPr>
          <w:sz w:val="28"/>
          <w:szCs w:val="28"/>
          <w:lang w:val="en-US"/>
        </w:rPr>
        <w:t>                background: linear-</w:t>
      </w:r>
      <w:proofErr w:type="gramStart"/>
      <w:r w:rsidRPr="00BA6984">
        <w:rPr>
          <w:sz w:val="28"/>
          <w:szCs w:val="28"/>
          <w:lang w:val="en-US"/>
        </w:rPr>
        <w:t>gradient(</w:t>
      </w:r>
      <w:proofErr w:type="gramEnd"/>
      <w:r w:rsidRPr="00BA6984">
        <w:rPr>
          <w:sz w:val="28"/>
          <w:szCs w:val="28"/>
          <w:lang w:val="en-US"/>
        </w:rPr>
        <w:t>45deg, transparent 10%, #ffffff 80%);</w:t>
      </w:r>
    </w:p>
    <w:p w14:paraId="2682F984" w14:textId="77777777" w:rsidR="00BA6984" w:rsidRPr="00BA6984" w:rsidRDefault="00BA6984" w:rsidP="00BA6984">
      <w:pPr>
        <w:rPr>
          <w:sz w:val="28"/>
          <w:szCs w:val="28"/>
          <w:lang w:val="en-US"/>
        </w:rPr>
      </w:pPr>
      <w:r w:rsidRPr="00BA6984">
        <w:rPr>
          <w:sz w:val="28"/>
          <w:szCs w:val="28"/>
          <w:lang w:val="en-US"/>
        </w:rPr>
        <w:t>                transform: rotate(225deg);</w:t>
      </w:r>
    </w:p>
    <w:p w14:paraId="09AAF753" w14:textId="77777777" w:rsidR="00BA6984" w:rsidRPr="00BA6984" w:rsidRDefault="00BA6984" w:rsidP="00BA6984">
      <w:pPr>
        <w:rPr>
          <w:sz w:val="28"/>
          <w:szCs w:val="28"/>
          <w:lang w:val="en-US"/>
        </w:rPr>
      </w:pPr>
      <w:r w:rsidRPr="00BA6984">
        <w:rPr>
          <w:sz w:val="28"/>
          <w:szCs w:val="28"/>
          <w:lang w:val="en-US"/>
        </w:rPr>
        <w:t>                margin-left: 15px;</w:t>
      </w:r>
    </w:p>
    <w:p w14:paraId="7EDEF1BB" w14:textId="77777777" w:rsidR="00BA6984" w:rsidRPr="00BA6984" w:rsidRDefault="00BA6984" w:rsidP="00BA6984">
      <w:pPr>
        <w:rPr>
          <w:sz w:val="28"/>
          <w:szCs w:val="28"/>
          <w:lang w:val="en-US"/>
        </w:rPr>
      </w:pPr>
      <w:r w:rsidRPr="00BA6984">
        <w:rPr>
          <w:sz w:val="28"/>
          <w:szCs w:val="28"/>
          <w:lang w:val="en-US"/>
        </w:rPr>
        <w:t>                width: 20px;</w:t>
      </w:r>
    </w:p>
    <w:p w14:paraId="49EC972F" w14:textId="77777777" w:rsidR="00BA6984" w:rsidRPr="00BA6984" w:rsidRDefault="00BA6984" w:rsidP="00BA6984">
      <w:pPr>
        <w:rPr>
          <w:sz w:val="28"/>
          <w:szCs w:val="28"/>
          <w:lang w:val="en-US"/>
        </w:rPr>
      </w:pPr>
      <w:r w:rsidRPr="00BA6984">
        <w:rPr>
          <w:sz w:val="28"/>
          <w:szCs w:val="28"/>
          <w:lang w:val="en-US"/>
        </w:rPr>
        <w:t>                height: 20px;</w:t>
      </w:r>
    </w:p>
    <w:p w14:paraId="1470B07B" w14:textId="77777777" w:rsidR="00BA6984" w:rsidRPr="00BA6984" w:rsidRDefault="00BA6984" w:rsidP="00BA6984">
      <w:pPr>
        <w:rPr>
          <w:sz w:val="28"/>
          <w:szCs w:val="28"/>
          <w:lang w:val="en-US"/>
        </w:rPr>
      </w:pPr>
      <w:r w:rsidRPr="00BA6984">
        <w:rPr>
          <w:sz w:val="28"/>
          <w:szCs w:val="28"/>
          <w:lang w:val="en-US"/>
        </w:rPr>
        <w:t>                content: "";</w:t>
      </w:r>
    </w:p>
    <w:p w14:paraId="422F2052" w14:textId="77777777" w:rsidR="00BA6984" w:rsidRPr="00BA6984" w:rsidRDefault="00BA6984" w:rsidP="00BA6984">
      <w:pPr>
        <w:rPr>
          <w:sz w:val="28"/>
          <w:szCs w:val="28"/>
          <w:lang w:val="en-US"/>
        </w:rPr>
      </w:pPr>
      <w:r w:rsidRPr="00BA6984">
        <w:rPr>
          <w:sz w:val="28"/>
          <w:szCs w:val="28"/>
          <w:lang w:val="en-US"/>
        </w:rPr>
        <w:t>            }</w:t>
      </w:r>
    </w:p>
    <w:p w14:paraId="24F7C820" w14:textId="77777777" w:rsidR="00BA6984" w:rsidRPr="00BA6984" w:rsidRDefault="00BA6984" w:rsidP="00BA6984">
      <w:pPr>
        <w:rPr>
          <w:sz w:val="28"/>
          <w:szCs w:val="28"/>
          <w:lang w:val="en-US"/>
        </w:rPr>
      </w:pPr>
    </w:p>
    <w:p w14:paraId="50C54166" w14:textId="77777777" w:rsidR="00BA6984" w:rsidRPr="00BA6984" w:rsidRDefault="00BA6984" w:rsidP="00BA6984">
      <w:pPr>
        <w:rPr>
          <w:sz w:val="28"/>
          <w:szCs w:val="28"/>
          <w:lang w:val="en-US"/>
        </w:rPr>
      </w:pPr>
      <w:r w:rsidRPr="00BA6984">
        <w:rPr>
          <w:sz w:val="28"/>
          <w:szCs w:val="28"/>
          <w:lang w:val="en-US"/>
        </w:rPr>
        <w:t>            &amp;:is(.</w:t>
      </w:r>
      <w:proofErr w:type="spellStart"/>
      <w:r w:rsidRPr="00BA6984">
        <w:rPr>
          <w:sz w:val="28"/>
          <w:szCs w:val="28"/>
          <w:lang w:val="en-US"/>
        </w:rPr>
        <w:t>prev</w:t>
      </w:r>
      <w:proofErr w:type="spellEnd"/>
      <w:r w:rsidRPr="00BA6984">
        <w:rPr>
          <w:sz w:val="28"/>
          <w:szCs w:val="28"/>
          <w:lang w:val="en-US"/>
        </w:rPr>
        <w:t>) {</w:t>
      </w:r>
    </w:p>
    <w:p w14:paraId="3A6AD4B9" w14:textId="77777777" w:rsidR="00BA6984" w:rsidRPr="00BA6984" w:rsidRDefault="00BA6984" w:rsidP="00BA6984">
      <w:pPr>
        <w:rPr>
          <w:sz w:val="28"/>
          <w:szCs w:val="28"/>
          <w:lang w:val="en-US"/>
        </w:rPr>
      </w:pPr>
      <w:r w:rsidRPr="00BA6984">
        <w:rPr>
          <w:sz w:val="28"/>
          <w:szCs w:val="28"/>
          <w:lang w:val="en-US"/>
        </w:rPr>
        <w:t>                left: 10px;</w:t>
      </w:r>
    </w:p>
    <w:p w14:paraId="2F6FA1E9" w14:textId="77777777" w:rsidR="00BA6984" w:rsidRPr="00BA6984" w:rsidRDefault="00BA6984" w:rsidP="00BA6984">
      <w:pPr>
        <w:rPr>
          <w:sz w:val="28"/>
          <w:szCs w:val="28"/>
          <w:lang w:val="en-US"/>
        </w:rPr>
      </w:pPr>
      <w:r w:rsidRPr="00BA6984">
        <w:rPr>
          <w:sz w:val="28"/>
          <w:szCs w:val="28"/>
          <w:lang w:val="en-US"/>
        </w:rPr>
        <w:t>            }</w:t>
      </w:r>
    </w:p>
    <w:p w14:paraId="68A34647" w14:textId="77777777" w:rsidR="00BA6984" w:rsidRPr="00BA6984" w:rsidRDefault="00BA6984" w:rsidP="00BA6984">
      <w:pPr>
        <w:rPr>
          <w:sz w:val="28"/>
          <w:szCs w:val="28"/>
          <w:lang w:val="en-US"/>
        </w:rPr>
      </w:pPr>
    </w:p>
    <w:p w14:paraId="5ACBFB71" w14:textId="77777777" w:rsidR="00BA6984" w:rsidRPr="00BA6984" w:rsidRDefault="00BA6984" w:rsidP="00BA6984">
      <w:pPr>
        <w:rPr>
          <w:sz w:val="28"/>
          <w:szCs w:val="28"/>
          <w:lang w:val="en-US"/>
        </w:rPr>
      </w:pPr>
      <w:r w:rsidRPr="00BA6984">
        <w:rPr>
          <w:sz w:val="28"/>
          <w:szCs w:val="28"/>
          <w:lang w:val="en-US"/>
        </w:rPr>
        <w:t>            &amp;:is(.next) {</w:t>
      </w:r>
    </w:p>
    <w:p w14:paraId="5E79FC3C" w14:textId="77777777" w:rsidR="00BA6984" w:rsidRPr="00BA6984" w:rsidRDefault="00BA6984" w:rsidP="00BA6984">
      <w:pPr>
        <w:rPr>
          <w:sz w:val="28"/>
          <w:szCs w:val="28"/>
          <w:lang w:val="en-US"/>
        </w:rPr>
      </w:pPr>
      <w:r w:rsidRPr="00BA6984">
        <w:rPr>
          <w:sz w:val="28"/>
          <w:szCs w:val="28"/>
          <w:lang w:val="en-US"/>
        </w:rPr>
        <w:t>                right: 10px;</w:t>
      </w:r>
    </w:p>
    <w:p w14:paraId="08CE7001" w14:textId="77777777" w:rsidR="00BA6984" w:rsidRPr="00BA6984" w:rsidRDefault="00BA6984" w:rsidP="00BA6984">
      <w:pPr>
        <w:rPr>
          <w:sz w:val="28"/>
          <w:szCs w:val="28"/>
          <w:lang w:val="en-US"/>
        </w:rPr>
      </w:pPr>
      <w:r w:rsidRPr="00BA6984">
        <w:rPr>
          <w:sz w:val="28"/>
          <w:szCs w:val="28"/>
          <w:lang w:val="en-US"/>
        </w:rPr>
        <w:t>                transform: rotate(180deg);</w:t>
      </w:r>
    </w:p>
    <w:p w14:paraId="72AB808C" w14:textId="77777777" w:rsidR="00BA6984" w:rsidRPr="00BA6984" w:rsidRDefault="00BA6984" w:rsidP="00BA6984">
      <w:pPr>
        <w:rPr>
          <w:sz w:val="28"/>
          <w:szCs w:val="28"/>
          <w:lang w:val="en-US"/>
        </w:rPr>
      </w:pPr>
      <w:r w:rsidRPr="00BA6984">
        <w:rPr>
          <w:sz w:val="28"/>
          <w:szCs w:val="28"/>
          <w:lang w:val="en-US"/>
        </w:rPr>
        <w:t>            }</w:t>
      </w:r>
    </w:p>
    <w:p w14:paraId="386F5ED1" w14:textId="77777777" w:rsidR="00BA6984" w:rsidRPr="00BA6984" w:rsidRDefault="00BA6984" w:rsidP="00BA6984">
      <w:pPr>
        <w:rPr>
          <w:sz w:val="28"/>
          <w:szCs w:val="28"/>
          <w:lang w:val="en-US"/>
        </w:rPr>
      </w:pPr>
      <w:r w:rsidRPr="00BA6984">
        <w:rPr>
          <w:sz w:val="28"/>
          <w:szCs w:val="28"/>
          <w:lang w:val="en-US"/>
        </w:rPr>
        <w:t>        }</w:t>
      </w:r>
    </w:p>
    <w:p w14:paraId="23953764" w14:textId="77777777" w:rsidR="00BA6984" w:rsidRPr="00BA6984" w:rsidRDefault="00BA6984" w:rsidP="00BA6984">
      <w:pPr>
        <w:rPr>
          <w:sz w:val="28"/>
          <w:szCs w:val="28"/>
          <w:lang w:val="en-US"/>
        </w:rPr>
      </w:pPr>
    </w:p>
    <w:p w14:paraId="2E7ACB66" w14:textId="77777777" w:rsidR="00BA6984" w:rsidRPr="00BA6984" w:rsidRDefault="00BA6984" w:rsidP="00BA6984">
      <w:pPr>
        <w:rPr>
          <w:sz w:val="28"/>
          <w:szCs w:val="28"/>
          <w:lang w:val="en-US"/>
        </w:rPr>
      </w:pPr>
      <w:r w:rsidRPr="00BA6984">
        <w:rPr>
          <w:sz w:val="28"/>
          <w:szCs w:val="28"/>
          <w:lang w:val="en-US"/>
        </w:rPr>
        <w:t>        &amp;:is</w:t>
      </w:r>
      <w:proofErr w:type="gramStart"/>
      <w:r w:rsidRPr="00BA6984">
        <w:rPr>
          <w:sz w:val="28"/>
          <w:szCs w:val="28"/>
          <w:lang w:val="en-US"/>
        </w:rPr>
        <w:t>(.pointers</w:t>
      </w:r>
      <w:proofErr w:type="gramEnd"/>
      <w:r w:rsidRPr="00BA6984">
        <w:rPr>
          <w:sz w:val="28"/>
          <w:szCs w:val="28"/>
          <w:lang w:val="en-US"/>
        </w:rPr>
        <w:t>) {</w:t>
      </w:r>
    </w:p>
    <w:p w14:paraId="37D9DA40" w14:textId="77777777" w:rsidR="00BA6984" w:rsidRPr="00BA6984" w:rsidRDefault="00BA6984" w:rsidP="00BA6984">
      <w:pPr>
        <w:rPr>
          <w:sz w:val="28"/>
          <w:szCs w:val="28"/>
          <w:lang w:val="en-US"/>
        </w:rPr>
      </w:pPr>
      <w:r w:rsidRPr="00BA6984">
        <w:rPr>
          <w:sz w:val="28"/>
          <w:szCs w:val="28"/>
          <w:lang w:val="en-US"/>
        </w:rPr>
        <w:t>            box-shadow: #fff 0 0 5px -1px;</w:t>
      </w:r>
    </w:p>
    <w:p w14:paraId="3B96AD0E" w14:textId="77777777" w:rsidR="00BA6984" w:rsidRPr="00BA6984" w:rsidRDefault="00BA6984" w:rsidP="00BA6984">
      <w:pPr>
        <w:rPr>
          <w:sz w:val="28"/>
          <w:szCs w:val="28"/>
          <w:lang w:val="en-US"/>
        </w:rPr>
      </w:pPr>
      <w:r w:rsidRPr="00BA6984">
        <w:rPr>
          <w:sz w:val="28"/>
          <w:szCs w:val="28"/>
          <w:lang w:val="en-US"/>
        </w:rPr>
        <w:t>            border-radius: 10px;</w:t>
      </w:r>
    </w:p>
    <w:p w14:paraId="1E79C9D4" w14:textId="77777777" w:rsidR="00BA6984" w:rsidRPr="00BA6984" w:rsidRDefault="00BA6984" w:rsidP="00BA6984">
      <w:pPr>
        <w:rPr>
          <w:sz w:val="28"/>
          <w:szCs w:val="28"/>
          <w:lang w:val="en-US"/>
        </w:rPr>
      </w:pPr>
      <w:r w:rsidRPr="00BA6984">
        <w:rPr>
          <w:sz w:val="28"/>
          <w:szCs w:val="28"/>
          <w:lang w:val="en-US"/>
        </w:rPr>
        <w:t>            gap: 8px;</w:t>
      </w:r>
    </w:p>
    <w:p w14:paraId="41409864" w14:textId="77777777" w:rsidR="00BA6984" w:rsidRPr="00BA6984" w:rsidRDefault="00BA6984" w:rsidP="00BA6984">
      <w:pPr>
        <w:rPr>
          <w:sz w:val="28"/>
          <w:szCs w:val="28"/>
          <w:lang w:val="en-US"/>
        </w:rPr>
      </w:pPr>
      <w:r w:rsidRPr="00BA6984">
        <w:rPr>
          <w:sz w:val="28"/>
          <w:szCs w:val="28"/>
          <w:lang w:val="en-US"/>
        </w:rPr>
        <w:t>            bottom: 10px;</w:t>
      </w:r>
    </w:p>
    <w:p w14:paraId="66230E04" w14:textId="77777777" w:rsidR="00BA6984" w:rsidRPr="00BA6984" w:rsidRDefault="00BA6984" w:rsidP="00BA6984">
      <w:pPr>
        <w:rPr>
          <w:sz w:val="28"/>
          <w:szCs w:val="28"/>
          <w:lang w:val="en-US"/>
        </w:rPr>
      </w:pPr>
      <w:r w:rsidRPr="00BA6984">
        <w:rPr>
          <w:sz w:val="28"/>
          <w:szCs w:val="28"/>
          <w:lang w:val="en-US"/>
        </w:rPr>
        <w:t>            padding: 4px;</w:t>
      </w:r>
    </w:p>
    <w:p w14:paraId="69DD998D" w14:textId="77777777" w:rsidR="00BA6984" w:rsidRPr="00BA6984" w:rsidRDefault="00BA6984" w:rsidP="00BA6984">
      <w:pPr>
        <w:rPr>
          <w:sz w:val="28"/>
          <w:szCs w:val="28"/>
          <w:lang w:val="en-US"/>
        </w:rPr>
      </w:pPr>
      <w:r w:rsidRPr="00BA6984">
        <w:rPr>
          <w:sz w:val="28"/>
          <w:szCs w:val="28"/>
          <w:lang w:val="en-US"/>
        </w:rPr>
        <w:t>            opacity: 0.8;</w:t>
      </w:r>
    </w:p>
    <w:p w14:paraId="755897DA" w14:textId="77777777" w:rsidR="00BA6984" w:rsidRPr="00BA6984" w:rsidRDefault="00BA6984" w:rsidP="00BA6984">
      <w:pPr>
        <w:rPr>
          <w:sz w:val="28"/>
          <w:szCs w:val="28"/>
          <w:lang w:val="en-US"/>
        </w:rPr>
      </w:pPr>
    </w:p>
    <w:p w14:paraId="62C67A08" w14:textId="77777777" w:rsidR="00BA6984" w:rsidRPr="00BA6984" w:rsidRDefault="00BA6984" w:rsidP="00BA6984">
      <w:pPr>
        <w:rPr>
          <w:sz w:val="28"/>
          <w:szCs w:val="28"/>
          <w:lang w:val="en-US"/>
        </w:rPr>
      </w:pPr>
      <w:r w:rsidRPr="00BA6984">
        <w:rPr>
          <w:sz w:val="28"/>
          <w:szCs w:val="28"/>
          <w:lang w:val="en-US"/>
        </w:rPr>
        <w:t>            &amp;&gt;* {</w:t>
      </w:r>
    </w:p>
    <w:p w14:paraId="73447E36" w14:textId="77777777" w:rsidR="00BA6984" w:rsidRPr="00BA6984" w:rsidRDefault="00BA6984" w:rsidP="00BA6984">
      <w:pPr>
        <w:rPr>
          <w:sz w:val="28"/>
          <w:szCs w:val="28"/>
          <w:lang w:val="en-US"/>
        </w:rPr>
      </w:pPr>
      <w:r w:rsidRPr="00BA6984">
        <w:rPr>
          <w:sz w:val="28"/>
          <w:szCs w:val="28"/>
          <w:lang w:val="en-US"/>
        </w:rPr>
        <w:t>                display: block;</w:t>
      </w:r>
    </w:p>
    <w:p w14:paraId="25AAE0BE" w14:textId="77777777" w:rsidR="00BA6984" w:rsidRPr="00BA6984" w:rsidRDefault="00BA6984" w:rsidP="00BA6984">
      <w:pPr>
        <w:rPr>
          <w:sz w:val="28"/>
          <w:szCs w:val="28"/>
          <w:lang w:val="en-US"/>
        </w:rPr>
      </w:pPr>
      <w:r w:rsidRPr="00BA6984">
        <w:rPr>
          <w:sz w:val="28"/>
          <w:szCs w:val="28"/>
          <w:lang w:val="en-US"/>
        </w:rPr>
        <w:t>                box-shadow: #fff 0 0 3px 1px;</w:t>
      </w:r>
    </w:p>
    <w:p w14:paraId="277CAE12" w14:textId="77777777" w:rsidR="00BA6984" w:rsidRPr="00BA6984" w:rsidRDefault="00BA6984" w:rsidP="00BA6984">
      <w:pPr>
        <w:rPr>
          <w:sz w:val="28"/>
          <w:szCs w:val="28"/>
          <w:lang w:val="en-US"/>
        </w:rPr>
      </w:pPr>
      <w:r w:rsidRPr="00BA6984">
        <w:rPr>
          <w:sz w:val="28"/>
          <w:szCs w:val="28"/>
          <w:lang w:val="en-US"/>
        </w:rPr>
        <w:t>                border-radius: 50%;</w:t>
      </w:r>
    </w:p>
    <w:p w14:paraId="752EA23B" w14:textId="77777777" w:rsidR="00BA6984" w:rsidRPr="00BA6984" w:rsidRDefault="00BA6984" w:rsidP="00BA6984">
      <w:pPr>
        <w:rPr>
          <w:sz w:val="28"/>
          <w:szCs w:val="28"/>
          <w:lang w:val="en-US"/>
        </w:rPr>
      </w:pPr>
      <w:r w:rsidRPr="00BA6984">
        <w:rPr>
          <w:sz w:val="28"/>
          <w:szCs w:val="28"/>
          <w:lang w:val="en-US"/>
        </w:rPr>
        <w:t>                width: 10px;</w:t>
      </w:r>
    </w:p>
    <w:p w14:paraId="1912AC65" w14:textId="77777777" w:rsidR="00BA6984" w:rsidRPr="00BA6984" w:rsidRDefault="00BA6984" w:rsidP="00BA6984">
      <w:pPr>
        <w:rPr>
          <w:sz w:val="28"/>
          <w:szCs w:val="28"/>
          <w:lang w:val="en-US"/>
        </w:rPr>
      </w:pPr>
      <w:r w:rsidRPr="00BA6984">
        <w:rPr>
          <w:sz w:val="28"/>
          <w:szCs w:val="28"/>
          <w:lang w:val="en-US"/>
        </w:rPr>
        <w:t>                height: 10px;</w:t>
      </w:r>
    </w:p>
    <w:p w14:paraId="7C6C5503" w14:textId="77777777" w:rsidR="00BA6984" w:rsidRPr="00BA6984" w:rsidRDefault="00BA6984" w:rsidP="00BA6984">
      <w:pPr>
        <w:rPr>
          <w:sz w:val="28"/>
          <w:szCs w:val="28"/>
          <w:lang w:val="en-US"/>
        </w:rPr>
      </w:pPr>
      <w:r w:rsidRPr="00BA6984">
        <w:rPr>
          <w:sz w:val="28"/>
          <w:szCs w:val="28"/>
          <w:lang w:val="en-US"/>
        </w:rPr>
        <w:t>                overflow: hidden;</w:t>
      </w:r>
    </w:p>
    <w:p w14:paraId="63064860" w14:textId="77777777" w:rsidR="00BA6984" w:rsidRPr="00BA6984" w:rsidRDefault="00BA6984" w:rsidP="00BA6984">
      <w:pPr>
        <w:rPr>
          <w:sz w:val="28"/>
          <w:szCs w:val="28"/>
          <w:lang w:val="en-US"/>
        </w:rPr>
      </w:pPr>
      <w:r w:rsidRPr="00BA6984">
        <w:rPr>
          <w:sz w:val="28"/>
          <w:szCs w:val="28"/>
          <w:lang w:val="en-US"/>
        </w:rPr>
        <w:t>                cursor: pointer;</w:t>
      </w:r>
    </w:p>
    <w:p w14:paraId="0313877C" w14:textId="77777777" w:rsidR="00BA6984" w:rsidRPr="00BA6984" w:rsidRDefault="00BA6984" w:rsidP="00BA6984">
      <w:pPr>
        <w:rPr>
          <w:sz w:val="28"/>
          <w:szCs w:val="28"/>
          <w:lang w:val="en-US"/>
        </w:rPr>
      </w:pPr>
    </w:p>
    <w:p w14:paraId="1F415626" w14:textId="77777777" w:rsidR="00BA6984" w:rsidRPr="00BA6984" w:rsidRDefault="00BA6984" w:rsidP="00BA6984">
      <w:pPr>
        <w:rPr>
          <w:sz w:val="28"/>
          <w:szCs w:val="28"/>
          <w:lang w:val="en-US"/>
        </w:rPr>
      </w:pPr>
      <w:r w:rsidRPr="00BA6984">
        <w:rPr>
          <w:sz w:val="28"/>
          <w:szCs w:val="28"/>
          <w:lang w:val="en-US"/>
        </w:rPr>
        <w:t>                &amp;:is</w:t>
      </w:r>
      <w:proofErr w:type="gramStart"/>
      <w:r w:rsidRPr="00BA6984">
        <w:rPr>
          <w:sz w:val="28"/>
          <w:szCs w:val="28"/>
          <w:lang w:val="en-US"/>
        </w:rPr>
        <w:t>(.active</w:t>
      </w:r>
      <w:proofErr w:type="gramEnd"/>
      <w:r w:rsidRPr="00BA6984">
        <w:rPr>
          <w:sz w:val="28"/>
          <w:szCs w:val="28"/>
          <w:lang w:val="en-US"/>
        </w:rPr>
        <w:t>) {</w:t>
      </w:r>
    </w:p>
    <w:p w14:paraId="2892A8D4" w14:textId="77777777" w:rsidR="00BA6984" w:rsidRPr="007361A4" w:rsidRDefault="00BA6984" w:rsidP="00BA6984">
      <w:pPr>
        <w:rPr>
          <w:sz w:val="28"/>
          <w:szCs w:val="28"/>
          <w:lang w:val="en-US"/>
        </w:rPr>
      </w:pPr>
      <w:r w:rsidRPr="00BA6984">
        <w:rPr>
          <w:sz w:val="28"/>
          <w:szCs w:val="28"/>
          <w:lang w:val="en-US"/>
        </w:rPr>
        <w:t xml:space="preserve">                    </w:t>
      </w:r>
      <w:r w:rsidRPr="007361A4">
        <w:rPr>
          <w:sz w:val="28"/>
          <w:szCs w:val="28"/>
          <w:lang w:val="en-US"/>
        </w:rPr>
        <w:t>background: #fff;</w:t>
      </w:r>
    </w:p>
    <w:p w14:paraId="1D63A043" w14:textId="77777777" w:rsidR="00BA6984" w:rsidRPr="007361A4" w:rsidRDefault="00BA6984" w:rsidP="00BA6984">
      <w:pPr>
        <w:rPr>
          <w:sz w:val="28"/>
          <w:szCs w:val="28"/>
          <w:lang w:val="en-US"/>
        </w:rPr>
      </w:pPr>
      <w:r w:rsidRPr="007361A4">
        <w:rPr>
          <w:sz w:val="28"/>
          <w:szCs w:val="28"/>
          <w:lang w:val="en-US"/>
        </w:rPr>
        <w:t>                }</w:t>
      </w:r>
    </w:p>
    <w:p w14:paraId="1207FC9D" w14:textId="77777777" w:rsidR="00BA6984" w:rsidRPr="007361A4" w:rsidRDefault="00BA6984" w:rsidP="00BA6984">
      <w:pPr>
        <w:rPr>
          <w:sz w:val="28"/>
          <w:szCs w:val="28"/>
          <w:lang w:val="en-US"/>
        </w:rPr>
      </w:pPr>
      <w:r w:rsidRPr="007361A4">
        <w:rPr>
          <w:sz w:val="28"/>
          <w:szCs w:val="28"/>
          <w:lang w:val="en-US"/>
        </w:rPr>
        <w:t>            }</w:t>
      </w:r>
    </w:p>
    <w:p w14:paraId="5772D772" w14:textId="77777777" w:rsidR="00BA6984" w:rsidRPr="007361A4" w:rsidRDefault="00BA6984" w:rsidP="00BA6984">
      <w:pPr>
        <w:rPr>
          <w:sz w:val="28"/>
          <w:szCs w:val="28"/>
          <w:lang w:val="en-US"/>
        </w:rPr>
      </w:pPr>
      <w:r w:rsidRPr="007361A4">
        <w:rPr>
          <w:sz w:val="28"/>
          <w:szCs w:val="28"/>
          <w:lang w:val="en-US"/>
        </w:rPr>
        <w:t>        }</w:t>
      </w:r>
    </w:p>
    <w:p w14:paraId="6BC00408" w14:textId="77777777" w:rsidR="00BA6984" w:rsidRPr="007361A4" w:rsidRDefault="00BA6984" w:rsidP="00BA6984">
      <w:pPr>
        <w:rPr>
          <w:sz w:val="28"/>
          <w:szCs w:val="28"/>
          <w:lang w:val="en-US"/>
        </w:rPr>
      </w:pPr>
      <w:r w:rsidRPr="007361A4">
        <w:rPr>
          <w:sz w:val="28"/>
          <w:szCs w:val="28"/>
          <w:lang w:val="en-US"/>
        </w:rPr>
        <w:t>    }</w:t>
      </w:r>
    </w:p>
    <w:p w14:paraId="40679C05" w14:textId="77777777" w:rsidR="00BA6984" w:rsidRPr="007361A4" w:rsidRDefault="00BA6984" w:rsidP="00BA6984">
      <w:pPr>
        <w:rPr>
          <w:sz w:val="28"/>
          <w:szCs w:val="28"/>
          <w:lang w:val="en-US"/>
        </w:rPr>
      </w:pPr>
    </w:p>
    <w:p w14:paraId="61D9420F" w14:textId="77777777" w:rsidR="00BA6984" w:rsidRPr="007361A4" w:rsidRDefault="00BA6984" w:rsidP="00BA6984">
      <w:pPr>
        <w:rPr>
          <w:sz w:val="28"/>
          <w:szCs w:val="28"/>
          <w:lang w:val="en-US"/>
        </w:rPr>
      </w:pPr>
      <w:r w:rsidRPr="007361A4">
        <w:rPr>
          <w:sz w:val="28"/>
          <w:szCs w:val="28"/>
          <w:lang w:val="en-US"/>
        </w:rPr>
        <w:t xml:space="preserve">    </w:t>
      </w:r>
      <w:proofErr w:type="gramStart"/>
      <w:r w:rsidRPr="007361A4">
        <w:rPr>
          <w:sz w:val="28"/>
          <w:szCs w:val="28"/>
          <w:lang w:val="en-US"/>
        </w:rPr>
        <w:t>.images</w:t>
      </w:r>
      <w:proofErr w:type="gramEnd"/>
      <w:r w:rsidRPr="007361A4">
        <w:rPr>
          <w:sz w:val="28"/>
          <w:szCs w:val="28"/>
          <w:lang w:val="en-US"/>
        </w:rPr>
        <w:t xml:space="preserve"> {</w:t>
      </w:r>
    </w:p>
    <w:p w14:paraId="66C815E9" w14:textId="77777777" w:rsidR="00BA6984" w:rsidRPr="00BA6984" w:rsidRDefault="00BA6984" w:rsidP="00BA6984">
      <w:pPr>
        <w:rPr>
          <w:sz w:val="28"/>
          <w:szCs w:val="28"/>
          <w:lang w:val="en-US"/>
        </w:rPr>
      </w:pPr>
      <w:r w:rsidRPr="007361A4">
        <w:rPr>
          <w:sz w:val="28"/>
          <w:szCs w:val="28"/>
          <w:lang w:val="en-US"/>
        </w:rPr>
        <w:t xml:space="preserve">        </w:t>
      </w:r>
      <w:r w:rsidRPr="00BA6984">
        <w:rPr>
          <w:sz w:val="28"/>
          <w:szCs w:val="28"/>
          <w:lang w:val="en-US"/>
        </w:rPr>
        <w:t>width: inherit;</w:t>
      </w:r>
    </w:p>
    <w:p w14:paraId="24FD6B08" w14:textId="77777777" w:rsidR="00BA6984" w:rsidRPr="00BA6984" w:rsidRDefault="00BA6984" w:rsidP="00BA6984">
      <w:pPr>
        <w:rPr>
          <w:sz w:val="28"/>
          <w:szCs w:val="28"/>
          <w:lang w:val="en-US"/>
        </w:rPr>
      </w:pPr>
    </w:p>
    <w:p w14:paraId="28FFCE26" w14:textId="77777777" w:rsidR="00BA6984" w:rsidRPr="00BA6984" w:rsidRDefault="00BA6984" w:rsidP="00BA6984">
      <w:pPr>
        <w:rPr>
          <w:sz w:val="28"/>
          <w:szCs w:val="28"/>
          <w:lang w:val="en-US"/>
        </w:rPr>
      </w:pPr>
      <w:r w:rsidRPr="00BA6984">
        <w:rPr>
          <w:sz w:val="28"/>
          <w:szCs w:val="28"/>
          <w:lang w:val="en-US"/>
        </w:rPr>
        <w:t xml:space="preserve">        </w:t>
      </w:r>
      <w:proofErr w:type="spellStart"/>
      <w:r w:rsidRPr="00BA6984">
        <w:rPr>
          <w:sz w:val="28"/>
          <w:szCs w:val="28"/>
          <w:lang w:val="en-US"/>
        </w:rPr>
        <w:t>img</w:t>
      </w:r>
      <w:proofErr w:type="spellEnd"/>
      <w:r w:rsidRPr="00BA6984">
        <w:rPr>
          <w:sz w:val="28"/>
          <w:szCs w:val="28"/>
          <w:lang w:val="en-US"/>
        </w:rPr>
        <w:t xml:space="preserve"> {</w:t>
      </w:r>
    </w:p>
    <w:p w14:paraId="78946324" w14:textId="77777777" w:rsidR="00BA6984" w:rsidRPr="00BA6984" w:rsidRDefault="00BA6984" w:rsidP="00BA6984">
      <w:pPr>
        <w:rPr>
          <w:sz w:val="28"/>
          <w:szCs w:val="28"/>
          <w:lang w:val="en-US"/>
        </w:rPr>
      </w:pPr>
      <w:r w:rsidRPr="00BA6984">
        <w:rPr>
          <w:sz w:val="28"/>
          <w:szCs w:val="28"/>
          <w:lang w:val="en-US"/>
        </w:rPr>
        <w:t>            transition: all .4s ease-in;</w:t>
      </w:r>
    </w:p>
    <w:p w14:paraId="6FAC4606" w14:textId="77777777" w:rsidR="00BA6984" w:rsidRPr="00BA6984" w:rsidRDefault="00BA6984" w:rsidP="00BA6984">
      <w:pPr>
        <w:rPr>
          <w:sz w:val="28"/>
          <w:szCs w:val="28"/>
          <w:lang w:val="en-US"/>
        </w:rPr>
      </w:pPr>
      <w:r w:rsidRPr="00BA6984">
        <w:rPr>
          <w:sz w:val="28"/>
          <w:szCs w:val="28"/>
          <w:lang w:val="en-US"/>
        </w:rPr>
        <w:t>            width: inherit;</w:t>
      </w:r>
    </w:p>
    <w:p w14:paraId="3F074E63" w14:textId="77777777" w:rsidR="00BA6984" w:rsidRPr="00BA6984" w:rsidRDefault="00BA6984" w:rsidP="00BA6984">
      <w:pPr>
        <w:rPr>
          <w:sz w:val="28"/>
          <w:szCs w:val="28"/>
          <w:lang w:val="en-US"/>
        </w:rPr>
      </w:pPr>
      <w:r w:rsidRPr="00BA6984">
        <w:rPr>
          <w:sz w:val="28"/>
          <w:szCs w:val="28"/>
          <w:lang w:val="en-US"/>
        </w:rPr>
        <w:t xml:space="preserve">          </w:t>
      </w:r>
    </w:p>
    <w:p w14:paraId="16570FB3" w14:textId="77777777" w:rsidR="00BA6984" w:rsidRPr="00BA6984" w:rsidRDefault="00BA6984" w:rsidP="00BA6984">
      <w:pPr>
        <w:rPr>
          <w:sz w:val="28"/>
          <w:szCs w:val="28"/>
          <w:lang w:val="en-US"/>
        </w:rPr>
      </w:pPr>
      <w:r w:rsidRPr="00BA6984">
        <w:rPr>
          <w:sz w:val="28"/>
          <w:szCs w:val="28"/>
          <w:lang w:val="en-US"/>
        </w:rPr>
        <w:t>        }</w:t>
      </w:r>
    </w:p>
    <w:p w14:paraId="2501F070" w14:textId="77777777" w:rsidR="00BA6984" w:rsidRPr="00BA6984" w:rsidRDefault="00BA6984" w:rsidP="00BA6984">
      <w:pPr>
        <w:rPr>
          <w:sz w:val="28"/>
          <w:szCs w:val="28"/>
          <w:lang w:val="en-US"/>
        </w:rPr>
      </w:pPr>
      <w:r w:rsidRPr="00BA6984">
        <w:rPr>
          <w:sz w:val="28"/>
          <w:szCs w:val="28"/>
          <w:lang w:val="en-US"/>
        </w:rPr>
        <w:t>    }</w:t>
      </w:r>
    </w:p>
    <w:p w14:paraId="3EA0C1BF" w14:textId="3B36467D" w:rsidR="00BA6984" w:rsidRPr="007361A4" w:rsidRDefault="00BA6984" w:rsidP="00BA6984">
      <w:pPr>
        <w:rPr>
          <w:sz w:val="28"/>
          <w:szCs w:val="28"/>
          <w:lang w:val="en-US"/>
        </w:rPr>
      </w:pPr>
      <w:r w:rsidRPr="00BA6984">
        <w:rPr>
          <w:sz w:val="28"/>
          <w:szCs w:val="28"/>
          <w:lang w:val="en-US"/>
        </w:rPr>
        <w:t>}</w:t>
      </w:r>
    </w:p>
    <w:p w14:paraId="6F9F386B" w14:textId="77777777" w:rsidR="00BA6984" w:rsidRPr="007361A4" w:rsidRDefault="00BA6984" w:rsidP="00BA6984">
      <w:pPr>
        <w:rPr>
          <w:sz w:val="28"/>
          <w:szCs w:val="28"/>
          <w:lang w:val="en-US"/>
        </w:rPr>
      </w:pPr>
    </w:p>
    <w:p w14:paraId="38358A63" w14:textId="77777777" w:rsidR="00BA6984" w:rsidRPr="00BA6984" w:rsidRDefault="00BA6984" w:rsidP="00BA6984">
      <w:pPr>
        <w:rPr>
          <w:sz w:val="28"/>
          <w:szCs w:val="28"/>
          <w:lang w:val="en-US"/>
        </w:rPr>
      </w:pPr>
      <w:r w:rsidRPr="00BA6984">
        <w:rPr>
          <w:sz w:val="28"/>
          <w:szCs w:val="28"/>
          <w:lang w:val="en-US"/>
        </w:rPr>
        <w:t> #addReviewSection, #productList, #reviews {</w:t>
      </w:r>
    </w:p>
    <w:p w14:paraId="790AD52C" w14:textId="77777777" w:rsidR="00BA6984" w:rsidRPr="00BA6984" w:rsidRDefault="00BA6984" w:rsidP="00BA6984">
      <w:pPr>
        <w:rPr>
          <w:sz w:val="28"/>
          <w:szCs w:val="28"/>
          <w:lang w:val="en-US"/>
        </w:rPr>
      </w:pPr>
      <w:r w:rsidRPr="00BA6984">
        <w:rPr>
          <w:sz w:val="28"/>
          <w:szCs w:val="28"/>
          <w:lang w:val="en-US"/>
        </w:rPr>
        <w:t>    margin: 20px;</w:t>
      </w:r>
    </w:p>
    <w:p w14:paraId="2FA0F7B0" w14:textId="77777777" w:rsidR="00BA6984" w:rsidRPr="00BA6984" w:rsidRDefault="00BA6984" w:rsidP="00BA6984">
      <w:pPr>
        <w:rPr>
          <w:sz w:val="28"/>
          <w:szCs w:val="28"/>
          <w:lang w:val="en-US"/>
        </w:rPr>
      </w:pPr>
      <w:r w:rsidRPr="00BA6984">
        <w:rPr>
          <w:sz w:val="28"/>
          <w:szCs w:val="28"/>
          <w:lang w:val="en-US"/>
        </w:rPr>
        <w:t>    padding: 20px;</w:t>
      </w:r>
    </w:p>
    <w:p w14:paraId="4D4AFAC5" w14:textId="77777777" w:rsidR="00BA6984" w:rsidRPr="00BA6984" w:rsidRDefault="00BA6984" w:rsidP="00BA6984">
      <w:pPr>
        <w:rPr>
          <w:sz w:val="28"/>
          <w:szCs w:val="28"/>
          <w:lang w:val="en-US"/>
        </w:rPr>
      </w:pPr>
      <w:r w:rsidRPr="00BA6984">
        <w:rPr>
          <w:sz w:val="28"/>
          <w:szCs w:val="28"/>
          <w:lang w:val="en-US"/>
        </w:rPr>
        <w:t>    border: 1px solid #ccc;</w:t>
      </w:r>
    </w:p>
    <w:p w14:paraId="50833D9E" w14:textId="77777777" w:rsidR="00BA6984" w:rsidRPr="00BA6984" w:rsidRDefault="00BA6984" w:rsidP="00BA6984">
      <w:pPr>
        <w:rPr>
          <w:sz w:val="28"/>
          <w:szCs w:val="28"/>
          <w:lang w:val="en-US"/>
        </w:rPr>
      </w:pPr>
      <w:r w:rsidRPr="00BA6984">
        <w:rPr>
          <w:sz w:val="28"/>
          <w:szCs w:val="28"/>
          <w:lang w:val="en-US"/>
        </w:rPr>
        <w:t>    background-color: #f7f7f7;</w:t>
      </w:r>
    </w:p>
    <w:p w14:paraId="55DFBF5F" w14:textId="77777777" w:rsidR="00BA6984" w:rsidRPr="00BA6984" w:rsidRDefault="00BA6984" w:rsidP="00BA6984">
      <w:pPr>
        <w:rPr>
          <w:sz w:val="28"/>
          <w:szCs w:val="28"/>
          <w:lang w:val="en-US"/>
        </w:rPr>
      </w:pPr>
      <w:r w:rsidRPr="00BA6984">
        <w:rPr>
          <w:sz w:val="28"/>
          <w:szCs w:val="28"/>
          <w:lang w:val="en-US"/>
        </w:rPr>
        <w:t>    display: flex;</w:t>
      </w:r>
    </w:p>
    <w:p w14:paraId="03BD8BB6" w14:textId="77777777" w:rsidR="00BA6984" w:rsidRPr="00BA6984" w:rsidRDefault="00BA6984" w:rsidP="00BA6984">
      <w:pPr>
        <w:rPr>
          <w:sz w:val="28"/>
          <w:szCs w:val="28"/>
          <w:lang w:val="en-US"/>
        </w:rPr>
      </w:pPr>
      <w:r w:rsidRPr="00BA6984">
        <w:rPr>
          <w:sz w:val="28"/>
          <w:szCs w:val="28"/>
          <w:lang w:val="en-US"/>
        </w:rPr>
        <w:t>    flex-direction: column;</w:t>
      </w:r>
    </w:p>
    <w:p w14:paraId="19A583AF" w14:textId="77777777" w:rsidR="00BA6984" w:rsidRPr="00BA6984" w:rsidRDefault="00BA6984" w:rsidP="00BA6984">
      <w:pPr>
        <w:rPr>
          <w:sz w:val="28"/>
          <w:szCs w:val="28"/>
          <w:lang w:val="en-US"/>
        </w:rPr>
      </w:pPr>
      <w:r w:rsidRPr="00BA6984">
        <w:rPr>
          <w:sz w:val="28"/>
          <w:szCs w:val="28"/>
          <w:lang w:val="en-US"/>
        </w:rPr>
        <w:t>    gap: 40px;</w:t>
      </w:r>
    </w:p>
    <w:p w14:paraId="7DB99DBF" w14:textId="77777777" w:rsidR="00BA6984" w:rsidRPr="00BA6984" w:rsidRDefault="00BA6984" w:rsidP="00BA6984">
      <w:pPr>
        <w:rPr>
          <w:sz w:val="28"/>
          <w:szCs w:val="28"/>
          <w:lang w:val="en-US"/>
        </w:rPr>
      </w:pPr>
      <w:r w:rsidRPr="00BA6984">
        <w:rPr>
          <w:sz w:val="28"/>
          <w:szCs w:val="28"/>
          <w:lang w:val="en-US"/>
        </w:rPr>
        <w:t>    width: 500px;</w:t>
      </w:r>
    </w:p>
    <w:p w14:paraId="54E5AC09" w14:textId="77777777" w:rsidR="00BA6984" w:rsidRPr="00BA6984" w:rsidRDefault="00BA6984" w:rsidP="00BA6984">
      <w:pPr>
        <w:rPr>
          <w:sz w:val="28"/>
          <w:szCs w:val="28"/>
          <w:lang w:val="en-US"/>
        </w:rPr>
      </w:pPr>
      <w:r w:rsidRPr="00BA6984">
        <w:rPr>
          <w:sz w:val="28"/>
          <w:szCs w:val="28"/>
          <w:lang w:val="en-US"/>
        </w:rPr>
        <w:t>}</w:t>
      </w:r>
    </w:p>
    <w:p w14:paraId="0A05B4A8" w14:textId="77777777" w:rsidR="00BA6984" w:rsidRPr="00BA6984" w:rsidRDefault="00BA6984" w:rsidP="00BA6984">
      <w:pPr>
        <w:rPr>
          <w:sz w:val="28"/>
          <w:szCs w:val="28"/>
          <w:lang w:val="en-US"/>
        </w:rPr>
      </w:pPr>
    </w:p>
    <w:p w14:paraId="17F04D47" w14:textId="77777777" w:rsidR="00BA6984" w:rsidRPr="00BA6984" w:rsidRDefault="00BA6984" w:rsidP="00BA6984">
      <w:pPr>
        <w:rPr>
          <w:sz w:val="28"/>
          <w:szCs w:val="28"/>
          <w:lang w:val="en-US"/>
        </w:rPr>
      </w:pPr>
      <w:r w:rsidRPr="00BA6984">
        <w:rPr>
          <w:sz w:val="28"/>
          <w:szCs w:val="28"/>
          <w:lang w:val="en-US"/>
        </w:rPr>
        <w:t xml:space="preserve"> input[type="text"], </w:t>
      </w:r>
      <w:proofErr w:type="spellStart"/>
      <w:r w:rsidRPr="00BA6984">
        <w:rPr>
          <w:sz w:val="28"/>
          <w:szCs w:val="28"/>
          <w:lang w:val="en-US"/>
        </w:rPr>
        <w:t>textarea</w:t>
      </w:r>
      <w:proofErr w:type="spellEnd"/>
      <w:r w:rsidRPr="00BA6984">
        <w:rPr>
          <w:sz w:val="28"/>
          <w:szCs w:val="28"/>
          <w:lang w:val="en-US"/>
        </w:rPr>
        <w:t xml:space="preserve"> {</w:t>
      </w:r>
    </w:p>
    <w:p w14:paraId="78D151C4" w14:textId="77777777" w:rsidR="00BA6984" w:rsidRPr="00BA6984" w:rsidRDefault="00BA6984" w:rsidP="00BA6984">
      <w:pPr>
        <w:rPr>
          <w:sz w:val="28"/>
          <w:szCs w:val="28"/>
          <w:lang w:val="en-US"/>
        </w:rPr>
      </w:pPr>
      <w:r w:rsidRPr="00BA6984">
        <w:rPr>
          <w:sz w:val="28"/>
          <w:szCs w:val="28"/>
          <w:lang w:val="en-US"/>
        </w:rPr>
        <w:t>    display: block;</w:t>
      </w:r>
    </w:p>
    <w:p w14:paraId="113AB628" w14:textId="77777777" w:rsidR="00BA6984" w:rsidRPr="00BA6984" w:rsidRDefault="00BA6984" w:rsidP="00BA6984">
      <w:pPr>
        <w:rPr>
          <w:sz w:val="28"/>
          <w:szCs w:val="28"/>
          <w:lang w:val="en-US"/>
        </w:rPr>
      </w:pPr>
      <w:r w:rsidRPr="00BA6984">
        <w:rPr>
          <w:sz w:val="28"/>
          <w:szCs w:val="28"/>
          <w:lang w:val="en-US"/>
        </w:rPr>
        <w:t>    width: 100%;</w:t>
      </w:r>
    </w:p>
    <w:p w14:paraId="146ACA04" w14:textId="77777777" w:rsidR="00BA6984" w:rsidRPr="00BA6984" w:rsidRDefault="00BA6984" w:rsidP="00BA6984">
      <w:pPr>
        <w:rPr>
          <w:sz w:val="28"/>
          <w:szCs w:val="28"/>
          <w:lang w:val="en-US"/>
        </w:rPr>
      </w:pPr>
      <w:r w:rsidRPr="00BA6984">
        <w:rPr>
          <w:sz w:val="28"/>
          <w:szCs w:val="28"/>
          <w:lang w:val="en-US"/>
        </w:rPr>
        <w:t>    margin-bottom: 10px;</w:t>
      </w:r>
    </w:p>
    <w:p w14:paraId="5FD4B8BE" w14:textId="77777777" w:rsidR="00BA6984" w:rsidRPr="00BA6984" w:rsidRDefault="00BA6984" w:rsidP="00BA6984">
      <w:pPr>
        <w:rPr>
          <w:sz w:val="28"/>
          <w:szCs w:val="28"/>
          <w:lang w:val="en-US"/>
        </w:rPr>
      </w:pPr>
      <w:r w:rsidRPr="00BA6984">
        <w:rPr>
          <w:sz w:val="28"/>
          <w:szCs w:val="28"/>
          <w:lang w:val="en-US"/>
        </w:rPr>
        <w:t> }</w:t>
      </w:r>
    </w:p>
    <w:p w14:paraId="7EC04130" w14:textId="77777777" w:rsidR="00BA6984" w:rsidRPr="00BA6984" w:rsidRDefault="00BA6984" w:rsidP="00BA6984">
      <w:pPr>
        <w:rPr>
          <w:sz w:val="28"/>
          <w:szCs w:val="28"/>
          <w:lang w:val="en-US"/>
        </w:rPr>
      </w:pPr>
      <w:r w:rsidRPr="00BA6984">
        <w:rPr>
          <w:sz w:val="28"/>
          <w:szCs w:val="28"/>
          <w:lang w:val="en-US"/>
        </w:rPr>
        <w:lastRenderedPageBreak/>
        <w:t> </w:t>
      </w:r>
    </w:p>
    <w:p w14:paraId="3091CB6B" w14:textId="77777777" w:rsidR="00BA6984" w:rsidRPr="00BA6984" w:rsidRDefault="00BA6984" w:rsidP="00BA6984">
      <w:pPr>
        <w:rPr>
          <w:sz w:val="28"/>
          <w:szCs w:val="28"/>
          <w:lang w:val="en-US"/>
        </w:rPr>
      </w:pPr>
      <w:r w:rsidRPr="00BA6984">
        <w:rPr>
          <w:sz w:val="28"/>
          <w:szCs w:val="28"/>
          <w:lang w:val="en-US"/>
        </w:rPr>
        <w:t> button {</w:t>
      </w:r>
    </w:p>
    <w:p w14:paraId="6435A0CF" w14:textId="77777777" w:rsidR="00BA6984" w:rsidRPr="00BA6984" w:rsidRDefault="00BA6984" w:rsidP="00BA6984">
      <w:pPr>
        <w:rPr>
          <w:sz w:val="28"/>
          <w:szCs w:val="28"/>
          <w:lang w:val="en-US"/>
        </w:rPr>
      </w:pPr>
      <w:r w:rsidRPr="00BA6984">
        <w:rPr>
          <w:sz w:val="28"/>
          <w:szCs w:val="28"/>
          <w:lang w:val="en-US"/>
        </w:rPr>
        <w:t>    background-color: #0074d9;</w:t>
      </w:r>
    </w:p>
    <w:p w14:paraId="78671656" w14:textId="77777777" w:rsidR="00BA6984" w:rsidRPr="00BA6984" w:rsidRDefault="00BA6984" w:rsidP="00BA6984">
      <w:pPr>
        <w:rPr>
          <w:sz w:val="28"/>
          <w:szCs w:val="28"/>
          <w:lang w:val="en-US"/>
        </w:rPr>
      </w:pPr>
      <w:r w:rsidRPr="00BA6984">
        <w:rPr>
          <w:sz w:val="28"/>
          <w:szCs w:val="28"/>
          <w:lang w:val="en-US"/>
        </w:rPr>
        <w:t>    color: #fff;</w:t>
      </w:r>
    </w:p>
    <w:p w14:paraId="25D0EC16" w14:textId="77777777" w:rsidR="00BA6984" w:rsidRPr="00BA6984" w:rsidRDefault="00BA6984" w:rsidP="00BA6984">
      <w:pPr>
        <w:rPr>
          <w:sz w:val="28"/>
          <w:szCs w:val="28"/>
          <w:lang w:val="en-US"/>
        </w:rPr>
      </w:pPr>
      <w:r w:rsidRPr="00BA6984">
        <w:rPr>
          <w:sz w:val="28"/>
          <w:szCs w:val="28"/>
          <w:lang w:val="en-US"/>
        </w:rPr>
        <w:t>    border: none;</w:t>
      </w:r>
    </w:p>
    <w:p w14:paraId="5AFDD1CC" w14:textId="77777777" w:rsidR="00BA6984" w:rsidRPr="00BA6984" w:rsidRDefault="00BA6984" w:rsidP="00BA6984">
      <w:pPr>
        <w:rPr>
          <w:sz w:val="28"/>
          <w:szCs w:val="28"/>
          <w:lang w:val="en-US"/>
        </w:rPr>
      </w:pPr>
      <w:r w:rsidRPr="00BA6984">
        <w:rPr>
          <w:sz w:val="28"/>
          <w:szCs w:val="28"/>
          <w:lang w:val="en-US"/>
        </w:rPr>
        <w:t>    padding: 10px 20px;</w:t>
      </w:r>
    </w:p>
    <w:p w14:paraId="566655BA" w14:textId="77777777" w:rsidR="00BA6984" w:rsidRPr="00BA6984" w:rsidRDefault="00BA6984" w:rsidP="00BA6984">
      <w:pPr>
        <w:rPr>
          <w:sz w:val="28"/>
          <w:szCs w:val="28"/>
          <w:lang w:val="en-US"/>
        </w:rPr>
      </w:pPr>
      <w:r w:rsidRPr="00BA6984">
        <w:rPr>
          <w:sz w:val="28"/>
          <w:szCs w:val="28"/>
          <w:lang w:val="en-US"/>
        </w:rPr>
        <w:t>    cursor: pointer;</w:t>
      </w:r>
    </w:p>
    <w:p w14:paraId="2EF39983" w14:textId="77777777" w:rsidR="00BA6984" w:rsidRPr="00BA6984" w:rsidRDefault="00BA6984" w:rsidP="00BA6984">
      <w:pPr>
        <w:rPr>
          <w:sz w:val="28"/>
          <w:szCs w:val="28"/>
          <w:lang w:val="en-US"/>
        </w:rPr>
      </w:pPr>
      <w:r w:rsidRPr="00BA6984">
        <w:rPr>
          <w:sz w:val="28"/>
          <w:szCs w:val="28"/>
          <w:lang w:val="en-US"/>
        </w:rPr>
        <w:t> }</w:t>
      </w:r>
    </w:p>
    <w:p w14:paraId="5255015E" w14:textId="77777777" w:rsidR="00BA6984" w:rsidRPr="00BA6984" w:rsidRDefault="00BA6984" w:rsidP="00BA6984">
      <w:pPr>
        <w:rPr>
          <w:sz w:val="28"/>
          <w:szCs w:val="28"/>
          <w:lang w:val="en-US"/>
        </w:rPr>
      </w:pPr>
      <w:r w:rsidRPr="00BA6984">
        <w:rPr>
          <w:sz w:val="28"/>
          <w:szCs w:val="28"/>
          <w:lang w:val="en-US"/>
        </w:rPr>
        <w:t> </w:t>
      </w:r>
    </w:p>
    <w:p w14:paraId="222257A1" w14:textId="77777777" w:rsidR="00BA6984" w:rsidRPr="00BA6984" w:rsidRDefault="00BA6984" w:rsidP="00BA6984">
      <w:pPr>
        <w:rPr>
          <w:sz w:val="28"/>
          <w:szCs w:val="28"/>
          <w:lang w:val="en-US"/>
        </w:rPr>
      </w:pPr>
      <w:r w:rsidRPr="00BA6984">
        <w:rPr>
          <w:sz w:val="28"/>
          <w:szCs w:val="28"/>
          <w:lang w:val="en-US"/>
        </w:rPr>
        <w:t> </w:t>
      </w:r>
      <w:proofErr w:type="spellStart"/>
      <w:r w:rsidRPr="00BA6984">
        <w:rPr>
          <w:sz w:val="28"/>
          <w:szCs w:val="28"/>
          <w:lang w:val="en-US"/>
        </w:rPr>
        <w:t>ul</w:t>
      </w:r>
      <w:proofErr w:type="spellEnd"/>
      <w:r w:rsidRPr="00BA6984">
        <w:rPr>
          <w:sz w:val="28"/>
          <w:szCs w:val="28"/>
          <w:lang w:val="en-US"/>
        </w:rPr>
        <w:t xml:space="preserve"> {</w:t>
      </w:r>
    </w:p>
    <w:p w14:paraId="1A888538" w14:textId="77777777" w:rsidR="00BA6984" w:rsidRPr="00BA6984" w:rsidRDefault="00BA6984" w:rsidP="00BA6984">
      <w:pPr>
        <w:rPr>
          <w:sz w:val="28"/>
          <w:szCs w:val="28"/>
          <w:lang w:val="en-US"/>
        </w:rPr>
      </w:pPr>
      <w:r w:rsidRPr="00BA6984">
        <w:rPr>
          <w:sz w:val="28"/>
          <w:szCs w:val="28"/>
          <w:lang w:val="en-US"/>
        </w:rPr>
        <w:t>    list-style: none;</w:t>
      </w:r>
    </w:p>
    <w:p w14:paraId="026B84FF" w14:textId="77777777" w:rsidR="00BA6984" w:rsidRPr="00BA6984" w:rsidRDefault="00BA6984" w:rsidP="00BA6984">
      <w:pPr>
        <w:rPr>
          <w:sz w:val="28"/>
          <w:szCs w:val="28"/>
          <w:lang w:val="en-US"/>
        </w:rPr>
      </w:pPr>
      <w:r w:rsidRPr="00BA6984">
        <w:rPr>
          <w:sz w:val="28"/>
          <w:szCs w:val="28"/>
          <w:lang w:val="en-US"/>
        </w:rPr>
        <w:t>    padding: 0;</w:t>
      </w:r>
    </w:p>
    <w:p w14:paraId="71D9E155" w14:textId="77777777" w:rsidR="00BA6984" w:rsidRPr="00BA6984" w:rsidRDefault="00BA6984" w:rsidP="00BA6984">
      <w:pPr>
        <w:rPr>
          <w:sz w:val="28"/>
          <w:szCs w:val="28"/>
          <w:lang w:val="en-US"/>
        </w:rPr>
      </w:pPr>
      <w:r w:rsidRPr="00BA6984">
        <w:rPr>
          <w:sz w:val="28"/>
          <w:szCs w:val="28"/>
          <w:lang w:val="en-US"/>
        </w:rPr>
        <w:t> }</w:t>
      </w:r>
    </w:p>
    <w:p w14:paraId="4EA66AA6" w14:textId="77777777" w:rsidR="00BA6984" w:rsidRPr="00BA6984" w:rsidRDefault="00BA6984" w:rsidP="00BA6984">
      <w:pPr>
        <w:rPr>
          <w:sz w:val="28"/>
          <w:szCs w:val="28"/>
          <w:lang w:val="en-US"/>
        </w:rPr>
      </w:pPr>
      <w:r w:rsidRPr="00BA6984">
        <w:rPr>
          <w:sz w:val="28"/>
          <w:szCs w:val="28"/>
          <w:lang w:val="en-US"/>
        </w:rPr>
        <w:t> </w:t>
      </w:r>
    </w:p>
    <w:p w14:paraId="61563AF1" w14:textId="77777777" w:rsidR="00BA6984" w:rsidRPr="00BA6984" w:rsidRDefault="00BA6984" w:rsidP="00BA6984">
      <w:pPr>
        <w:rPr>
          <w:sz w:val="28"/>
          <w:szCs w:val="28"/>
          <w:lang w:val="en-US"/>
        </w:rPr>
      </w:pPr>
      <w:r w:rsidRPr="00BA6984">
        <w:rPr>
          <w:sz w:val="28"/>
          <w:szCs w:val="28"/>
          <w:lang w:val="en-US"/>
        </w:rPr>
        <w:t> li {</w:t>
      </w:r>
    </w:p>
    <w:p w14:paraId="44202B2F" w14:textId="77777777" w:rsidR="00BA6984" w:rsidRPr="00BA6984" w:rsidRDefault="00BA6984" w:rsidP="00BA6984">
      <w:pPr>
        <w:rPr>
          <w:sz w:val="28"/>
          <w:szCs w:val="28"/>
          <w:lang w:val="en-US"/>
        </w:rPr>
      </w:pPr>
      <w:r w:rsidRPr="00BA6984">
        <w:rPr>
          <w:sz w:val="28"/>
          <w:szCs w:val="28"/>
          <w:lang w:val="en-US"/>
        </w:rPr>
        <w:t>    margin: 20px 0;</w:t>
      </w:r>
    </w:p>
    <w:p w14:paraId="212578AD" w14:textId="77777777" w:rsidR="00BA6984" w:rsidRPr="00BA6984" w:rsidRDefault="00BA6984" w:rsidP="00BA6984">
      <w:pPr>
        <w:rPr>
          <w:sz w:val="28"/>
          <w:szCs w:val="28"/>
          <w:lang w:val="en-US"/>
        </w:rPr>
      </w:pPr>
      <w:r w:rsidRPr="00BA6984">
        <w:rPr>
          <w:sz w:val="28"/>
          <w:szCs w:val="28"/>
          <w:lang w:val="en-US"/>
        </w:rPr>
        <w:t> }</w:t>
      </w:r>
    </w:p>
    <w:p w14:paraId="35934D14" w14:textId="77777777" w:rsidR="00BA6984" w:rsidRPr="00BA6984" w:rsidRDefault="00BA6984" w:rsidP="00BA6984">
      <w:pPr>
        <w:rPr>
          <w:sz w:val="28"/>
          <w:szCs w:val="28"/>
          <w:lang w:val="en-US"/>
        </w:rPr>
      </w:pPr>
      <w:r w:rsidRPr="00BA6984">
        <w:rPr>
          <w:sz w:val="28"/>
          <w:szCs w:val="28"/>
          <w:lang w:val="en-US"/>
        </w:rPr>
        <w:t> </w:t>
      </w:r>
    </w:p>
    <w:p w14:paraId="6F00D600" w14:textId="77777777" w:rsidR="00BA6984" w:rsidRPr="00BA6984" w:rsidRDefault="00BA6984" w:rsidP="00BA6984">
      <w:pPr>
        <w:rPr>
          <w:sz w:val="28"/>
          <w:szCs w:val="28"/>
          <w:lang w:val="en-US"/>
        </w:rPr>
      </w:pPr>
      <w:r w:rsidRPr="00BA6984">
        <w:rPr>
          <w:sz w:val="28"/>
          <w:szCs w:val="28"/>
          <w:lang w:val="en-US"/>
        </w:rPr>
        <w:t> </w:t>
      </w:r>
      <w:proofErr w:type="spellStart"/>
      <w:proofErr w:type="gramStart"/>
      <w:r w:rsidRPr="00BA6984">
        <w:rPr>
          <w:sz w:val="28"/>
          <w:szCs w:val="28"/>
          <w:lang w:val="en-US"/>
        </w:rPr>
        <w:t>button.delete</w:t>
      </w:r>
      <w:proofErr w:type="spellEnd"/>
      <w:proofErr w:type="gramEnd"/>
      <w:r w:rsidRPr="00BA6984">
        <w:rPr>
          <w:sz w:val="28"/>
          <w:szCs w:val="28"/>
          <w:lang w:val="en-US"/>
        </w:rPr>
        <w:t>-button {</w:t>
      </w:r>
    </w:p>
    <w:p w14:paraId="0E1EA0C2" w14:textId="77777777" w:rsidR="00BA6984" w:rsidRPr="007361A4" w:rsidRDefault="00BA6984" w:rsidP="00BA6984">
      <w:pPr>
        <w:rPr>
          <w:sz w:val="28"/>
          <w:szCs w:val="28"/>
          <w:lang w:val="en-US"/>
        </w:rPr>
      </w:pPr>
      <w:r w:rsidRPr="00BA6984">
        <w:rPr>
          <w:sz w:val="28"/>
          <w:szCs w:val="28"/>
          <w:lang w:val="en-US"/>
        </w:rPr>
        <w:t xml:space="preserve">    </w:t>
      </w:r>
      <w:r w:rsidRPr="007361A4">
        <w:rPr>
          <w:sz w:val="28"/>
          <w:szCs w:val="28"/>
          <w:lang w:val="en-US"/>
        </w:rPr>
        <w:t>background-color: #ff4136;</w:t>
      </w:r>
    </w:p>
    <w:p w14:paraId="4809F58A" w14:textId="77777777" w:rsidR="00BA6984" w:rsidRPr="00BA6984" w:rsidRDefault="00BA6984" w:rsidP="00BA6984">
      <w:pPr>
        <w:rPr>
          <w:sz w:val="28"/>
          <w:szCs w:val="28"/>
        </w:rPr>
      </w:pPr>
      <w:r w:rsidRPr="007361A4">
        <w:rPr>
          <w:sz w:val="28"/>
          <w:szCs w:val="28"/>
          <w:lang w:val="en-US"/>
        </w:rPr>
        <w:t> </w:t>
      </w:r>
      <w:r w:rsidRPr="00BA6984">
        <w:rPr>
          <w:sz w:val="28"/>
          <w:szCs w:val="28"/>
        </w:rPr>
        <w:t>}</w:t>
      </w:r>
    </w:p>
    <w:p w14:paraId="411D786A" w14:textId="77777777" w:rsidR="00BA6984" w:rsidRPr="00BA6984" w:rsidRDefault="00BA6984" w:rsidP="00BA6984">
      <w:pPr>
        <w:rPr>
          <w:sz w:val="28"/>
          <w:szCs w:val="28"/>
        </w:rPr>
      </w:pPr>
    </w:p>
    <w:p w14:paraId="0F3AF1CC" w14:textId="77777777" w:rsidR="00BA6984" w:rsidRPr="00BA6984" w:rsidRDefault="00BA6984" w:rsidP="00BA6984">
      <w:pPr>
        <w:rPr>
          <w:sz w:val="28"/>
          <w:szCs w:val="28"/>
        </w:rPr>
      </w:pPr>
    </w:p>
    <w:p w14:paraId="1E2BE1AA" w14:textId="77777777" w:rsidR="00BA6984" w:rsidRPr="00BA6984" w:rsidRDefault="00BA6984" w:rsidP="00BA6984">
      <w:pPr>
        <w:rPr>
          <w:sz w:val="28"/>
          <w:szCs w:val="28"/>
        </w:rPr>
      </w:pPr>
    </w:p>
    <w:p w14:paraId="376F6F55" w14:textId="77777777" w:rsidR="00841DE5" w:rsidRPr="00BA6984" w:rsidRDefault="00841DE5" w:rsidP="00BA6984">
      <w:pPr>
        <w:rPr>
          <w:sz w:val="28"/>
          <w:szCs w:val="28"/>
        </w:rPr>
      </w:pPr>
    </w:p>
    <w:p w14:paraId="5C822581" w14:textId="77777777" w:rsidR="00841DE5" w:rsidRPr="00BA6984" w:rsidRDefault="00841DE5" w:rsidP="00BA6984">
      <w:pPr>
        <w:rPr>
          <w:sz w:val="28"/>
          <w:szCs w:val="28"/>
        </w:rPr>
      </w:pPr>
    </w:p>
    <w:p w14:paraId="12F5427C" w14:textId="77777777" w:rsidR="00841DE5" w:rsidRPr="00BA6984" w:rsidRDefault="00841DE5" w:rsidP="00BA6984">
      <w:pPr>
        <w:rPr>
          <w:sz w:val="28"/>
          <w:szCs w:val="28"/>
        </w:rPr>
      </w:pPr>
    </w:p>
    <w:p w14:paraId="4B3F8E73" w14:textId="77777777" w:rsidR="00841DE5" w:rsidRPr="00BA6984" w:rsidRDefault="00841DE5" w:rsidP="00BA6984">
      <w:pPr>
        <w:rPr>
          <w:sz w:val="28"/>
          <w:szCs w:val="28"/>
        </w:rPr>
      </w:pPr>
    </w:p>
    <w:p w14:paraId="5D2F121D" w14:textId="77777777" w:rsidR="00841DE5" w:rsidRPr="00BA6984" w:rsidRDefault="00841DE5" w:rsidP="00BA6984">
      <w:pPr>
        <w:rPr>
          <w:sz w:val="28"/>
          <w:szCs w:val="28"/>
        </w:rPr>
      </w:pPr>
    </w:p>
    <w:p w14:paraId="59B17642" w14:textId="77777777" w:rsidR="00841DE5" w:rsidRPr="00BA6984" w:rsidRDefault="00841DE5" w:rsidP="00BA6984">
      <w:pPr>
        <w:rPr>
          <w:sz w:val="28"/>
          <w:szCs w:val="28"/>
        </w:rPr>
      </w:pPr>
    </w:p>
    <w:p w14:paraId="4C273BA6" w14:textId="77777777" w:rsidR="00841DE5" w:rsidRPr="00BA6984" w:rsidRDefault="00841DE5" w:rsidP="00BA6984">
      <w:pPr>
        <w:rPr>
          <w:sz w:val="28"/>
          <w:szCs w:val="28"/>
        </w:rPr>
      </w:pPr>
    </w:p>
    <w:p w14:paraId="5AAAA07D" w14:textId="77777777" w:rsidR="00841DE5" w:rsidRPr="00BA6984" w:rsidRDefault="00841DE5" w:rsidP="00BA6984">
      <w:pPr>
        <w:rPr>
          <w:sz w:val="28"/>
          <w:szCs w:val="28"/>
        </w:rPr>
      </w:pPr>
    </w:p>
    <w:p w14:paraId="2E1B660B" w14:textId="77777777" w:rsidR="00841DE5" w:rsidRPr="00BA6984" w:rsidRDefault="00841DE5" w:rsidP="00BA6984">
      <w:pPr>
        <w:rPr>
          <w:sz w:val="28"/>
          <w:szCs w:val="28"/>
        </w:rPr>
      </w:pPr>
    </w:p>
    <w:p w14:paraId="1CC32BF0" w14:textId="77777777" w:rsidR="00841DE5" w:rsidRPr="00BA6984" w:rsidRDefault="00841DE5" w:rsidP="00BA6984">
      <w:pPr>
        <w:rPr>
          <w:sz w:val="28"/>
          <w:szCs w:val="28"/>
        </w:rPr>
      </w:pPr>
    </w:p>
    <w:p w14:paraId="755F5830" w14:textId="77777777" w:rsidR="00841DE5" w:rsidRPr="00BA6984" w:rsidRDefault="00841DE5" w:rsidP="00BA6984">
      <w:pPr>
        <w:rPr>
          <w:sz w:val="28"/>
          <w:szCs w:val="28"/>
        </w:rPr>
      </w:pPr>
    </w:p>
    <w:p w14:paraId="58ACC13C" w14:textId="77777777" w:rsidR="00050970" w:rsidRPr="00BA6984" w:rsidRDefault="00050970" w:rsidP="00BA6984">
      <w:pPr>
        <w:rPr>
          <w:sz w:val="28"/>
          <w:szCs w:val="28"/>
        </w:rPr>
      </w:pPr>
    </w:p>
    <w:p w14:paraId="5977FEE0" w14:textId="77777777" w:rsidR="00050970" w:rsidRPr="00BA6984" w:rsidRDefault="00050970" w:rsidP="00BA6984">
      <w:pPr>
        <w:rPr>
          <w:sz w:val="28"/>
          <w:szCs w:val="28"/>
        </w:rPr>
      </w:pPr>
    </w:p>
    <w:p w14:paraId="3A5BF0F1" w14:textId="77777777" w:rsidR="00050970" w:rsidRPr="00BA6984" w:rsidRDefault="00050970" w:rsidP="00BA6984">
      <w:pPr>
        <w:rPr>
          <w:sz w:val="28"/>
          <w:szCs w:val="28"/>
        </w:rPr>
      </w:pPr>
    </w:p>
    <w:p w14:paraId="01178E37" w14:textId="77777777" w:rsidR="00050970" w:rsidRPr="00BA6984" w:rsidRDefault="00050970" w:rsidP="00BA6984">
      <w:pPr>
        <w:rPr>
          <w:sz w:val="28"/>
          <w:szCs w:val="28"/>
        </w:rPr>
      </w:pPr>
    </w:p>
    <w:p w14:paraId="3C957F0B" w14:textId="77777777" w:rsidR="00050970" w:rsidRPr="00BA6984" w:rsidRDefault="00050970" w:rsidP="00BA6984">
      <w:pPr>
        <w:rPr>
          <w:sz w:val="28"/>
          <w:szCs w:val="28"/>
        </w:rPr>
      </w:pPr>
    </w:p>
    <w:p w14:paraId="46214C6A" w14:textId="77777777" w:rsidR="00050970" w:rsidRPr="00BA6984" w:rsidRDefault="00050970" w:rsidP="00BA6984">
      <w:pPr>
        <w:rPr>
          <w:sz w:val="28"/>
          <w:szCs w:val="28"/>
        </w:rPr>
      </w:pPr>
    </w:p>
    <w:p w14:paraId="14484243" w14:textId="77777777" w:rsidR="00050970" w:rsidRPr="00BA6984" w:rsidRDefault="00050970" w:rsidP="00BA6984">
      <w:pPr>
        <w:rPr>
          <w:sz w:val="28"/>
          <w:szCs w:val="28"/>
        </w:rPr>
      </w:pPr>
    </w:p>
    <w:p w14:paraId="57908BF9" w14:textId="77777777" w:rsidR="00050970" w:rsidRPr="00BA6984" w:rsidRDefault="00050970" w:rsidP="00BA6984">
      <w:pPr>
        <w:rPr>
          <w:sz w:val="28"/>
          <w:szCs w:val="28"/>
        </w:rPr>
      </w:pPr>
    </w:p>
    <w:p w14:paraId="1DA637E2" w14:textId="77777777" w:rsidR="00050970" w:rsidRPr="00BA6984" w:rsidRDefault="00050970" w:rsidP="00BA6984">
      <w:pPr>
        <w:rPr>
          <w:sz w:val="28"/>
          <w:szCs w:val="28"/>
        </w:rPr>
      </w:pPr>
    </w:p>
    <w:sectPr w:rsidR="00050970" w:rsidRPr="00BA6984" w:rsidSect="00D94C24">
      <w:headerReference w:type="default" r:id="rId38"/>
      <w:footerReference w:type="default" r:id="rId39"/>
      <w:pgSz w:w="11906" w:h="16838" w:code="9"/>
      <w:pgMar w:top="1134" w:right="567"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6A6421" w14:textId="77777777" w:rsidR="00D94C24" w:rsidRDefault="00D94C24">
      <w:r>
        <w:separator/>
      </w:r>
    </w:p>
  </w:endnote>
  <w:endnote w:type="continuationSeparator" w:id="0">
    <w:p w14:paraId="4BE7AE4F" w14:textId="77777777" w:rsidR="00D94C24" w:rsidRDefault="00D94C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ISOCPEUR">
    <w:altName w:val="Arial"/>
    <w:charset w:val="CC"/>
    <w:family w:val="swiss"/>
    <w:pitch w:val="variable"/>
    <w:sig w:usb0="00000287" w:usb1="00000000" w:usb2="00000000" w:usb3="00000000" w:csb0="0000009F" w:csb1="00000000"/>
  </w:font>
  <w:font w:name="Microsoft Sans Serif">
    <w:panose1 w:val="020B0604020202020204"/>
    <w:charset w:val="CC"/>
    <w:family w:val="swiss"/>
    <w:pitch w:val="variable"/>
    <w:sig w:usb0="E5002EFF" w:usb1="C000605B" w:usb2="00000029" w:usb3="00000000" w:csb0="000101FF" w:csb1="00000000"/>
  </w:font>
  <w:font w:name="Century Schoolbook">
    <w:panose1 w:val="02040604050505020304"/>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Trebuchet MS">
    <w:panose1 w:val="020B0603020202020204"/>
    <w:charset w:val="CC"/>
    <w:family w:val="swiss"/>
    <w:pitch w:val="variable"/>
    <w:sig w:usb0="00000687" w:usb1="00000000" w:usb2="00000000" w:usb3="00000000" w:csb0="0000009F" w:csb1="00000000"/>
  </w:font>
  <w:font w:name="Palatino Linotype">
    <w:panose1 w:val="02040502050505030304"/>
    <w:charset w:val="CC"/>
    <w:family w:val="roman"/>
    <w:pitch w:val="variable"/>
    <w:sig w:usb0="E0000287" w:usb1="40000013" w:usb2="00000000" w:usb3="00000000" w:csb0="0000019F" w:csb1="00000000"/>
  </w:font>
  <w:font w:name="Arial Unicode MS">
    <w:panose1 w:val="020B0604020202020204"/>
    <w:charset w:val="00"/>
    <w:family w:val="roman"/>
    <w:pitch w:val="variable"/>
    <w:sig w:usb0="00000003" w:usb1="00000000" w:usb2="00000000" w:usb3="00000000" w:csb0="00000001" w:csb1="00000000"/>
  </w:font>
  <w:font w:name="Century Gothic">
    <w:panose1 w:val="020B0502020202020204"/>
    <w:charset w:val="CC"/>
    <w:family w:val="swiss"/>
    <w:pitch w:val="variable"/>
    <w:sig w:usb0="00000287" w:usb1="00000000" w:usb2="00000000" w:usb3="00000000" w:csb0="0000009F" w:csb1="00000000"/>
  </w:font>
  <w:font w:name="Arial Narrow">
    <w:panose1 w:val="020B0606020202030204"/>
    <w:charset w:val="CC"/>
    <w:family w:val="swiss"/>
    <w:pitch w:val="variable"/>
    <w:sig w:usb0="00000287" w:usb1="00000800" w:usb2="00000000" w:usb3="00000000" w:csb0="0000009F" w:csb1="00000000"/>
  </w:font>
  <w:font w:name="Corbel">
    <w:panose1 w:val="020B0503020204020204"/>
    <w:charset w:val="CC"/>
    <w:family w:val="swiss"/>
    <w:pitch w:val="variable"/>
    <w:sig w:usb0="A00002EF" w:usb1="4000A44B" w:usb2="00000000" w:usb3="00000000" w:csb0="0000019F" w:csb1="00000000"/>
  </w:font>
  <w:font w:name="Tahoma">
    <w:panose1 w:val="020B0604030504040204"/>
    <w:charset w:val="CC"/>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GOST type B">
    <w:altName w:val="PromtImperial"/>
    <w:charset w:val="CC"/>
    <w:family w:val="swiss"/>
    <w:pitch w:val="variable"/>
    <w:sig w:usb0="00000203" w:usb1="00000000" w:usb2="00000000" w:usb3="00000000" w:csb0="00000005" w:csb1="00000000"/>
  </w:font>
  <w:font w:name="IBM Plex Sans">
    <w:charset w:val="00"/>
    <w:family w:val="swiss"/>
    <w:pitch w:val="variable"/>
    <w:sig w:usb0="A00002EF" w:usb1="5000207B" w:usb2="00000000" w:usb3="00000000" w:csb0="0000019F" w:csb1="00000000"/>
  </w:font>
  <w:font w:name="SymbolMT">
    <w:altName w:val="Microsoft JhengHei"/>
    <w:panose1 w:val="00000000000000000000"/>
    <w:charset w:val="88"/>
    <w:family w:val="auto"/>
    <w:notTrueType/>
    <w:pitch w:val="default"/>
    <w:sig w:usb0="00000001" w:usb1="08080000" w:usb2="00000010" w:usb3="00000000" w:csb0="00100000" w:csb1="00000000"/>
  </w:font>
  <w:font w:name="TimesNewRomanPSMT">
    <w:altName w:val="Calibri"/>
    <w:panose1 w:val="00000000000000000000"/>
    <w:charset w:val="CC"/>
    <w:family w:val="auto"/>
    <w:notTrueType/>
    <w:pitch w:val="default"/>
    <w:sig w:usb0="00000201" w:usb1="00000000" w:usb2="00000000" w:usb3="00000000" w:csb0="00000004"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41912755"/>
      <w:docPartObj>
        <w:docPartGallery w:val="Page Numbers (Bottom of Page)"/>
        <w:docPartUnique/>
      </w:docPartObj>
    </w:sdtPr>
    <w:sdtContent>
      <w:p w14:paraId="0E949BF7" w14:textId="260B2F25" w:rsidR="00CC29F6" w:rsidRDefault="00CC29F6">
        <w:pPr>
          <w:pStyle w:val="ab"/>
          <w:jc w:val="center"/>
        </w:pPr>
        <w:r>
          <w:fldChar w:fldCharType="begin"/>
        </w:r>
        <w:r>
          <w:instrText>PAGE   \* MERGEFORMAT</w:instrText>
        </w:r>
        <w:r>
          <w:fldChar w:fldCharType="separate"/>
        </w:r>
        <w:r>
          <w:t>2</w:t>
        </w:r>
        <w:r>
          <w:fldChar w:fldCharType="end"/>
        </w:r>
      </w:p>
    </w:sdtContent>
  </w:sdt>
  <w:p w14:paraId="1933302C" w14:textId="77777777" w:rsidR="008A16E5" w:rsidRDefault="008A16E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D3C82C" w14:textId="77777777" w:rsidR="00D94C24" w:rsidRDefault="00D94C24">
      <w:r>
        <w:separator/>
      </w:r>
    </w:p>
  </w:footnote>
  <w:footnote w:type="continuationSeparator" w:id="0">
    <w:p w14:paraId="25CCFB7F" w14:textId="77777777" w:rsidR="00D94C24" w:rsidRDefault="00D94C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CB338" w14:textId="1DA0C8D5" w:rsidR="007948E2" w:rsidRDefault="007948E2">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singleLevel"/>
    <w:tmpl w:val="00000002"/>
    <w:name w:val="WW8Num8"/>
    <w:lvl w:ilvl="0">
      <w:start w:val="1"/>
      <w:numFmt w:val="bullet"/>
      <w:lvlText w:val="­"/>
      <w:lvlJc w:val="left"/>
      <w:pPr>
        <w:tabs>
          <w:tab w:val="num" w:pos="1620"/>
        </w:tabs>
        <w:ind w:left="1620" w:hanging="360"/>
      </w:pPr>
      <w:rPr>
        <w:rFonts w:ascii="Courier New" w:hAnsi="Courier New"/>
      </w:rPr>
    </w:lvl>
  </w:abstractNum>
  <w:abstractNum w:abstractNumId="1" w15:restartNumberingAfterBreak="0">
    <w:nsid w:val="00000003"/>
    <w:multiLevelType w:val="singleLevel"/>
    <w:tmpl w:val="00000003"/>
    <w:name w:val="WW8Num16"/>
    <w:lvl w:ilvl="0">
      <w:start w:val="2"/>
      <w:numFmt w:val="decimal"/>
      <w:lvlText w:val="%1)"/>
      <w:lvlJc w:val="left"/>
      <w:pPr>
        <w:tabs>
          <w:tab w:val="num" w:pos="0"/>
        </w:tabs>
        <w:ind w:left="0" w:firstLine="0"/>
      </w:pPr>
      <w:rPr>
        <w:rFonts w:ascii="Symbol" w:hAnsi="Symbol"/>
      </w:rPr>
    </w:lvl>
  </w:abstractNum>
  <w:abstractNum w:abstractNumId="2" w15:restartNumberingAfterBreak="0">
    <w:nsid w:val="00000004"/>
    <w:multiLevelType w:val="singleLevel"/>
    <w:tmpl w:val="00000004"/>
    <w:name w:val="WW8Num27"/>
    <w:lvl w:ilvl="0">
      <w:numFmt w:val="bullet"/>
      <w:lvlText w:val=""/>
      <w:lvlJc w:val="left"/>
      <w:pPr>
        <w:tabs>
          <w:tab w:val="num" w:pos="0"/>
        </w:tabs>
        <w:ind w:left="1003" w:hanging="283"/>
      </w:pPr>
      <w:rPr>
        <w:rFonts w:ascii="Symbol" w:hAnsi="Symbol"/>
      </w:rPr>
    </w:lvl>
  </w:abstractNum>
  <w:abstractNum w:abstractNumId="3" w15:restartNumberingAfterBreak="0">
    <w:nsid w:val="00000005"/>
    <w:multiLevelType w:val="singleLevel"/>
    <w:tmpl w:val="00000005"/>
    <w:name w:val="WW8Num29"/>
    <w:lvl w:ilvl="0">
      <w:numFmt w:val="bullet"/>
      <w:lvlText w:val="—"/>
      <w:lvlJc w:val="left"/>
      <w:pPr>
        <w:tabs>
          <w:tab w:val="num" w:pos="0"/>
        </w:tabs>
        <w:ind w:left="0" w:firstLine="0"/>
      </w:pPr>
      <w:rPr>
        <w:rFonts w:ascii="Times New Roman" w:hAnsi="Times New Roman"/>
      </w:rPr>
    </w:lvl>
  </w:abstractNum>
  <w:abstractNum w:abstractNumId="4" w15:restartNumberingAfterBreak="0">
    <w:nsid w:val="00000006"/>
    <w:multiLevelType w:val="multilevel"/>
    <w:tmpl w:val="EE643A6C"/>
    <w:name w:val="WW8Num30"/>
    <w:lvl w:ilvl="0">
      <w:start w:val="1"/>
      <w:numFmt w:val="bullet"/>
      <w:lvlText w:val=""/>
      <w:lvlJc w:val="left"/>
      <w:pPr>
        <w:tabs>
          <w:tab w:val="num" w:pos="1260"/>
        </w:tabs>
        <w:ind w:left="1260" w:hanging="360"/>
      </w:pPr>
      <w:rPr>
        <w:rFonts w:ascii="Symbol" w:hAnsi="Symbol"/>
        <w:sz w:val="28"/>
      </w:rPr>
    </w:lvl>
    <w:lvl w:ilvl="1">
      <w:start w:val="1"/>
      <w:numFmt w:val="decimal"/>
      <w:lvlText w:val="%2."/>
      <w:lvlJc w:val="left"/>
      <w:pPr>
        <w:tabs>
          <w:tab w:val="num" w:pos="1980"/>
        </w:tabs>
        <w:ind w:left="1980" w:hanging="360"/>
      </w:pPr>
      <w:rPr>
        <w:rFonts w:ascii="Times New Roman" w:hAnsi="Times New Roman" w:cs="Times New Roman" w:hint="default"/>
      </w:rPr>
    </w:lvl>
    <w:lvl w:ilvl="2">
      <w:start w:val="1"/>
      <w:numFmt w:val="bullet"/>
      <w:lvlText w:val=""/>
      <w:lvlJc w:val="left"/>
      <w:pPr>
        <w:tabs>
          <w:tab w:val="num" w:pos="2700"/>
        </w:tabs>
        <w:ind w:left="2700" w:hanging="360"/>
      </w:pPr>
      <w:rPr>
        <w:rFonts w:ascii="Times New Roman" w:hAnsi="Times New Roman"/>
      </w:rPr>
    </w:lvl>
    <w:lvl w:ilvl="3">
      <w:start w:val="1"/>
      <w:numFmt w:val="bullet"/>
      <w:lvlText w:val=""/>
      <w:lvlJc w:val="left"/>
      <w:pPr>
        <w:tabs>
          <w:tab w:val="num" w:pos="3420"/>
        </w:tabs>
        <w:ind w:left="3420" w:hanging="360"/>
      </w:pPr>
      <w:rPr>
        <w:rFonts w:ascii="Symbol" w:hAnsi="Symbol"/>
        <w:sz w:val="28"/>
      </w:rPr>
    </w:lvl>
    <w:lvl w:ilvl="4">
      <w:start w:val="1"/>
      <w:numFmt w:val="bullet"/>
      <w:lvlText w:val="o"/>
      <w:lvlJc w:val="left"/>
      <w:pPr>
        <w:tabs>
          <w:tab w:val="num" w:pos="4140"/>
        </w:tabs>
        <w:ind w:left="4140" w:hanging="360"/>
      </w:pPr>
      <w:rPr>
        <w:rFonts w:ascii="Times New Roman" w:hAnsi="Times New Roman"/>
      </w:rPr>
    </w:lvl>
    <w:lvl w:ilvl="5">
      <w:start w:val="1"/>
      <w:numFmt w:val="bullet"/>
      <w:lvlText w:val=""/>
      <w:lvlJc w:val="left"/>
      <w:pPr>
        <w:tabs>
          <w:tab w:val="num" w:pos="4860"/>
        </w:tabs>
        <w:ind w:left="4860" w:hanging="360"/>
      </w:pPr>
      <w:rPr>
        <w:rFonts w:ascii="Times New Roman" w:hAnsi="Times New Roman"/>
      </w:rPr>
    </w:lvl>
    <w:lvl w:ilvl="6">
      <w:start w:val="1"/>
      <w:numFmt w:val="bullet"/>
      <w:lvlText w:val=""/>
      <w:lvlJc w:val="left"/>
      <w:pPr>
        <w:tabs>
          <w:tab w:val="num" w:pos="5580"/>
        </w:tabs>
        <w:ind w:left="5580" w:hanging="360"/>
      </w:pPr>
      <w:rPr>
        <w:rFonts w:ascii="Symbol" w:hAnsi="Symbol"/>
        <w:sz w:val="28"/>
      </w:rPr>
    </w:lvl>
    <w:lvl w:ilvl="7">
      <w:start w:val="1"/>
      <w:numFmt w:val="bullet"/>
      <w:lvlText w:val="o"/>
      <w:lvlJc w:val="left"/>
      <w:pPr>
        <w:tabs>
          <w:tab w:val="num" w:pos="6300"/>
        </w:tabs>
        <w:ind w:left="6300" w:hanging="360"/>
      </w:pPr>
      <w:rPr>
        <w:rFonts w:ascii="Times New Roman" w:hAnsi="Times New Roman"/>
      </w:rPr>
    </w:lvl>
    <w:lvl w:ilvl="8">
      <w:start w:val="1"/>
      <w:numFmt w:val="bullet"/>
      <w:lvlText w:val=""/>
      <w:lvlJc w:val="left"/>
      <w:pPr>
        <w:tabs>
          <w:tab w:val="num" w:pos="7020"/>
        </w:tabs>
        <w:ind w:left="7020" w:hanging="360"/>
      </w:pPr>
      <w:rPr>
        <w:rFonts w:ascii="Times New Roman" w:hAnsi="Times New Roman"/>
      </w:rPr>
    </w:lvl>
  </w:abstractNum>
  <w:abstractNum w:abstractNumId="5" w15:restartNumberingAfterBreak="0">
    <w:nsid w:val="00000007"/>
    <w:multiLevelType w:val="multilevel"/>
    <w:tmpl w:val="00000007"/>
    <w:name w:val="WW8Num31"/>
    <w:lvl w:ilvl="0">
      <w:start w:val="1"/>
      <w:numFmt w:val="bullet"/>
      <w:lvlText w:val=""/>
      <w:lvlJc w:val="left"/>
      <w:pPr>
        <w:tabs>
          <w:tab w:val="num" w:pos="720"/>
        </w:tabs>
        <w:ind w:left="720" w:hanging="360"/>
      </w:pPr>
      <w:rPr>
        <w:rFonts w:ascii="Symbol" w:hAnsi="Symbol"/>
        <w:sz w:val="20"/>
      </w:rPr>
    </w:lvl>
    <w:lvl w:ilvl="1">
      <w:start w:val="1"/>
      <w:numFmt w:val="bullet"/>
      <w:lvlText w:val=""/>
      <w:lvlJc w:val="left"/>
      <w:pPr>
        <w:tabs>
          <w:tab w:val="num" w:pos="1440"/>
        </w:tabs>
        <w:ind w:left="1440" w:hanging="360"/>
      </w:pPr>
      <w:rPr>
        <w:rFonts w:ascii="Symbol" w:hAnsi="Symbol"/>
        <w:sz w:val="20"/>
      </w:rPr>
    </w:lvl>
    <w:lvl w:ilvl="2">
      <w:start w:val="1"/>
      <w:numFmt w:val="bullet"/>
      <w:lvlText w:val=""/>
      <w:lvlJc w:val="left"/>
      <w:pPr>
        <w:tabs>
          <w:tab w:val="num" w:pos="2160"/>
        </w:tabs>
        <w:ind w:left="2160" w:hanging="360"/>
      </w:pPr>
      <w:rPr>
        <w:rFonts w:ascii="Symbol" w:hAnsi="Symbol"/>
        <w:sz w:val="20"/>
      </w:rPr>
    </w:lvl>
    <w:lvl w:ilvl="3">
      <w:start w:val="1"/>
      <w:numFmt w:val="bullet"/>
      <w:lvlText w:val=""/>
      <w:lvlJc w:val="left"/>
      <w:pPr>
        <w:tabs>
          <w:tab w:val="num" w:pos="2880"/>
        </w:tabs>
        <w:ind w:left="2880" w:hanging="360"/>
      </w:pPr>
      <w:rPr>
        <w:rFonts w:ascii="Symbol" w:hAnsi="Symbol"/>
        <w:sz w:val="20"/>
      </w:rPr>
    </w:lvl>
    <w:lvl w:ilvl="4">
      <w:start w:val="1"/>
      <w:numFmt w:val="bullet"/>
      <w:lvlText w:val=""/>
      <w:lvlJc w:val="left"/>
      <w:pPr>
        <w:tabs>
          <w:tab w:val="num" w:pos="3600"/>
        </w:tabs>
        <w:ind w:left="3600" w:hanging="360"/>
      </w:pPr>
      <w:rPr>
        <w:rFonts w:ascii="Symbol" w:hAnsi="Symbol"/>
        <w:sz w:val="20"/>
      </w:rPr>
    </w:lvl>
    <w:lvl w:ilvl="5">
      <w:start w:val="1"/>
      <w:numFmt w:val="bullet"/>
      <w:lvlText w:val=""/>
      <w:lvlJc w:val="left"/>
      <w:pPr>
        <w:tabs>
          <w:tab w:val="num" w:pos="4320"/>
        </w:tabs>
        <w:ind w:left="4320" w:hanging="360"/>
      </w:pPr>
      <w:rPr>
        <w:rFonts w:ascii="Symbol" w:hAnsi="Symbol"/>
        <w:sz w:val="20"/>
      </w:rPr>
    </w:lvl>
    <w:lvl w:ilvl="6">
      <w:start w:val="1"/>
      <w:numFmt w:val="bullet"/>
      <w:lvlText w:val=""/>
      <w:lvlJc w:val="left"/>
      <w:pPr>
        <w:tabs>
          <w:tab w:val="num" w:pos="5040"/>
        </w:tabs>
        <w:ind w:left="5040" w:hanging="360"/>
      </w:pPr>
      <w:rPr>
        <w:rFonts w:ascii="Symbol" w:hAnsi="Symbol"/>
        <w:sz w:val="20"/>
      </w:rPr>
    </w:lvl>
    <w:lvl w:ilvl="7">
      <w:start w:val="1"/>
      <w:numFmt w:val="bullet"/>
      <w:lvlText w:val=""/>
      <w:lvlJc w:val="left"/>
      <w:pPr>
        <w:tabs>
          <w:tab w:val="num" w:pos="5760"/>
        </w:tabs>
        <w:ind w:left="5760" w:hanging="360"/>
      </w:pPr>
      <w:rPr>
        <w:rFonts w:ascii="Symbol" w:hAnsi="Symbol"/>
        <w:sz w:val="20"/>
      </w:rPr>
    </w:lvl>
    <w:lvl w:ilvl="8">
      <w:start w:val="1"/>
      <w:numFmt w:val="bullet"/>
      <w:lvlText w:val=""/>
      <w:lvlJc w:val="left"/>
      <w:pPr>
        <w:tabs>
          <w:tab w:val="num" w:pos="6480"/>
        </w:tabs>
        <w:ind w:left="6480" w:hanging="360"/>
      </w:pPr>
      <w:rPr>
        <w:rFonts w:ascii="Symbol" w:hAnsi="Symbol"/>
        <w:sz w:val="20"/>
      </w:rPr>
    </w:lvl>
  </w:abstractNum>
  <w:abstractNum w:abstractNumId="6" w15:restartNumberingAfterBreak="0">
    <w:nsid w:val="00000008"/>
    <w:multiLevelType w:val="multilevel"/>
    <w:tmpl w:val="00000008"/>
    <w:name w:val="WW8Num32"/>
    <w:lvl w:ilvl="0">
      <w:start w:val="1"/>
      <w:numFmt w:val="bullet"/>
      <w:lvlText w:val=""/>
      <w:lvlJc w:val="left"/>
      <w:pPr>
        <w:tabs>
          <w:tab w:val="num" w:pos="720"/>
        </w:tabs>
        <w:ind w:left="720" w:hanging="360"/>
      </w:pPr>
      <w:rPr>
        <w:rFonts w:ascii="Symbol" w:hAnsi="Symbol"/>
        <w:sz w:val="20"/>
      </w:rPr>
    </w:lvl>
    <w:lvl w:ilvl="1">
      <w:start w:val="1"/>
      <w:numFmt w:val="bullet"/>
      <w:lvlText w:val=""/>
      <w:lvlJc w:val="left"/>
      <w:pPr>
        <w:tabs>
          <w:tab w:val="num" w:pos="1440"/>
        </w:tabs>
        <w:ind w:left="1440" w:hanging="360"/>
      </w:pPr>
      <w:rPr>
        <w:rFonts w:ascii="Symbol" w:hAnsi="Symbol"/>
        <w:sz w:val="20"/>
      </w:rPr>
    </w:lvl>
    <w:lvl w:ilvl="2">
      <w:start w:val="1"/>
      <w:numFmt w:val="bullet"/>
      <w:lvlText w:val=""/>
      <w:lvlJc w:val="left"/>
      <w:pPr>
        <w:tabs>
          <w:tab w:val="num" w:pos="2160"/>
        </w:tabs>
        <w:ind w:left="2160" w:hanging="360"/>
      </w:pPr>
      <w:rPr>
        <w:rFonts w:ascii="Symbol" w:hAnsi="Symbol"/>
        <w:sz w:val="20"/>
      </w:rPr>
    </w:lvl>
    <w:lvl w:ilvl="3">
      <w:start w:val="1"/>
      <w:numFmt w:val="bullet"/>
      <w:lvlText w:val=""/>
      <w:lvlJc w:val="left"/>
      <w:pPr>
        <w:tabs>
          <w:tab w:val="num" w:pos="2880"/>
        </w:tabs>
        <w:ind w:left="2880" w:hanging="360"/>
      </w:pPr>
      <w:rPr>
        <w:rFonts w:ascii="Symbol" w:hAnsi="Symbol"/>
        <w:sz w:val="20"/>
      </w:rPr>
    </w:lvl>
    <w:lvl w:ilvl="4">
      <w:start w:val="1"/>
      <w:numFmt w:val="bullet"/>
      <w:lvlText w:val=""/>
      <w:lvlJc w:val="left"/>
      <w:pPr>
        <w:tabs>
          <w:tab w:val="num" w:pos="3600"/>
        </w:tabs>
        <w:ind w:left="3600" w:hanging="360"/>
      </w:pPr>
      <w:rPr>
        <w:rFonts w:ascii="Symbol" w:hAnsi="Symbol"/>
        <w:sz w:val="20"/>
      </w:rPr>
    </w:lvl>
    <w:lvl w:ilvl="5">
      <w:start w:val="1"/>
      <w:numFmt w:val="bullet"/>
      <w:lvlText w:val=""/>
      <w:lvlJc w:val="left"/>
      <w:pPr>
        <w:tabs>
          <w:tab w:val="num" w:pos="4320"/>
        </w:tabs>
        <w:ind w:left="4320" w:hanging="360"/>
      </w:pPr>
      <w:rPr>
        <w:rFonts w:ascii="Symbol" w:hAnsi="Symbol"/>
        <w:sz w:val="20"/>
      </w:rPr>
    </w:lvl>
    <w:lvl w:ilvl="6">
      <w:start w:val="1"/>
      <w:numFmt w:val="bullet"/>
      <w:lvlText w:val=""/>
      <w:lvlJc w:val="left"/>
      <w:pPr>
        <w:tabs>
          <w:tab w:val="num" w:pos="5040"/>
        </w:tabs>
        <w:ind w:left="5040" w:hanging="360"/>
      </w:pPr>
      <w:rPr>
        <w:rFonts w:ascii="Symbol" w:hAnsi="Symbol"/>
        <w:sz w:val="20"/>
      </w:rPr>
    </w:lvl>
    <w:lvl w:ilvl="7">
      <w:start w:val="1"/>
      <w:numFmt w:val="bullet"/>
      <w:lvlText w:val=""/>
      <w:lvlJc w:val="left"/>
      <w:pPr>
        <w:tabs>
          <w:tab w:val="num" w:pos="5760"/>
        </w:tabs>
        <w:ind w:left="5760" w:hanging="360"/>
      </w:pPr>
      <w:rPr>
        <w:rFonts w:ascii="Symbol" w:hAnsi="Symbol"/>
        <w:sz w:val="20"/>
      </w:rPr>
    </w:lvl>
    <w:lvl w:ilvl="8">
      <w:start w:val="1"/>
      <w:numFmt w:val="bullet"/>
      <w:lvlText w:val=""/>
      <w:lvlJc w:val="left"/>
      <w:pPr>
        <w:tabs>
          <w:tab w:val="num" w:pos="6480"/>
        </w:tabs>
        <w:ind w:left="6480" w:hanging="360"/>
      </w:pPr>
      <w:rPr>
        <w:rFonts w:ascii="Symbol" w:hAnsi="Symbol"/>
        <w:sz w:val="20"/>
      </w:rPr>
    </w:lvl>
  </w:abstractNum>
  <w:abstractNum w:abstractNumId="7" w15:restartNumberingAfterBreak="0">
    <w:nsid w:val="00000009"/>
    <w:multiLevelType w:val="singleLevel"/>
    <w:tmpl w:val="00000009"/>
    <w:name w:val="WW8Num35"/>
    <w:lvl w:ilvl="0">
      <w:start w:val="1"/>
      <w:numFmt w:val="bullet"/>
      <w:lvlText w:val=""/>
      <w:lvlJc w:val="left"/>
      <w:pPr>
        <w:tabs>
          <w:tab w:val="num" w:pos="2880"/>
        </w:tabs>
        <w:ind w:left="2880" w:hanging="360"/>
      </w:pPr>
      <w:rPr>
        <w:rFonts w:ascii="Symbol" w:hAnsi="Symbol"/>
        <w:sz w:val="24"/>
      </w:rPr>
    </w:lvl>
  </w:abstractNum>
  <w:abstractNum w:abstractNumId="8" w15:restartNumberingAfterBreak="0">
    <w:nsid w:val="0000000A"/>
    <w:multiLevelType w:val="singleLevel"/>
    <w:tmpl w:val="0000000A"/>
    <w:name w:val="WW8Num36"/>
    <w:lvl w:ilvl="0">
      <w:start w:val="1"/>
      <w:numFmt w:val="bullet"/>
      <w:lvlText w:val=""/>
      <w:lvlJc w:val="left"/>
      <w:pPr>
        <w:tabs>
          <w:tab w:val="num" w:pos="1140"/>
        </w:tabs>
        <w:ind w:left="1140" w:hanging="360"/>
      </w:pPr>
      <w:rPr>
        <w:rFonts w:ascii="Symbol" w:hAnsi="Symbol"/>
      </w:rPr>
    </w:lvl>
  </w:abstractNum>
  <w:abstractNum w:abstractNumId="9" w15:restartNumberingAfterBreak="0">
    <w:nsid w:val="0000000B"/>
    <w:multiLevelType w:val="singleLevel"/>
    <w:tmpl w:val="0000000B"/>
    <w:name w:val="WW8Num40"/>
    <w:lvl w:ilvl="0">
      <w:start w:val="1"/>
      <w:numFmt w:val="bullet"/>
      <w:lvlText w:val=""/>
      <w:lvlJc w:val="left"/>
      <w:pPr>
        <w:tabs>
          <w:tab w:val="num" w:pos="2880"/>
        </w:tabs>
        <w:ind w:left="2880" w:hanging="360"/>
      </w:pPr>
      <w:rPr>
        <w:rFonts w:ascii="Symbol" w:hAnsi="Symbol"/>
        <w:sz w:val="24"/>
      </w:rPr>
    </w:lvl>
  </w:abstractNum>
  <w:abstractNum w:abstractNumId="10" w15:restartNumberingAfterBreak="0">
    <w:nsid w:val="0000000C"/>
    <w:multiLevelType w:val="singleLevel"/>
    <w:tmpl w:val="0000000C"/>
    <w:name w:val="WW8Num41"/>
    <w:lvl w:ilvl="0">
      <w:start w:val="1"/>
      <w:numFmt w:val="decimal"/>
      <w:lvlText w:val="%1."/>
      <w:lvlJc w:val="left"/>
      <w:pPr>
        <w:tabs>
          <w:tab w:val="num" w:pos="720"/>
        </w:tabs>
        <w:ind w:left="720" w:hanging="360"/>
      </w:pPr>
      <w:rPr>
        <w:sz w:val="28"/>
        <w:szCs w:val="28"/>
      </w:rPr>
    </w:lvl>
  </w:abstractNum>
  <w:abstractNum w:abstractNumId="11" w15:restartNumberingAfterBreak="0">
    <w:nsid w:val="140E219C"/>
    <w:multiLevelType w:val="hybridMultilevel"/>
    <w:tmpl w:val="291C5E06"/>
    <w:lvl w:ilvl="0" w:tplc="35C42696">
      <w:start w:val="1"/>
      <w:numFmt w:val="bullet"/>
      <w:pStyle w:val="21"/>
      <w:lvlText w:val=""/>
      <w:lvlJc w:val="left"/>
      <w:pPr>
        <w:tabs>
          <w:tab w:val="num" w:pos="1080"/>
        </w:tabs>
        <w:ind w:left="1080" w:hanging="360"/>
      </w:pPr>
      <w:rPr>
        <w:rFonts w:ascii="Wingdings" w:hAnsi="Wingdings" w:hint="default"/>
      </w:rPr>
    </w:lvl>
    <w:lvl w:ilvl="1" w:tplc="04190001"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225133A6"/>
    <w:multiLevelType w:val="hybridMultilevel"/>
    <w:tmpl w:val="805CEC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E757EB7"/>
    <w:multiLevelType w:val="hybridMultilevel"/>
    <w:tmpl w:val="23E6A904"/>
    <w:lvl w:ilvl="0" w:tplc="CDE8E998">
      <w:start w:val="1"/>
      <w:numFmt w:val="bullet"/>
      <w:pStyle w:val="1"/>
      <w:lvlText w:val=""/>
      <w:lvlJc w:val="left"/>
      <w:pPr>
        <w:tabs>
          <w:tab w:val="num" w:pos="1068"/>
        </w:tabs>
        <w:ind w:left="1068" w:hanging="360"/>
      </w:pPr>
      <w:rPr>
        <w:rFonts w:ascii="Wingdings" w:hAnsi="Wingdings" w:hint="default"/>
      </w:rPr>
    </w:lvl>
    <w:lvl w:ilvl="1" w:tplc="04190019" w:tentative="1">
      <w:start w:val="1"/>
      <w:numFmt w:val="bullet"/>
      <w:lvlText w:val="o"/>
      <w:lvlJc w:val="left"/>
      <w:pPr>
        <w:tabs>
          <w:tab w:val="num" w:pos="1788"/>
        </w:tabs>
        <w:ind w:left="1788" w:hanging="360"/>
      </w:pPr>
      <w:rPr>
        <w:rFonts w:ascii="Courier New" w:hAnsi="Courier New" w:hint="default"/>
      </w:rPr>
    </w:lvl>
    <w:lvl w:ilvl="2" w:tplc="0419001B" w:tentative="1">
      <w:start w:val="1"/>
      <w:numFmt w:val="bullet"/>
      <w:lvlText w:val=""/>
      <w:lvlJc w:val="left"/>
      <w:pPr>
        <w:tabs>
          <w:tab w:val="num" w:pos="2508"/>
        </w:tabs>
        <w:ind w:left="2508" w:hanging="360"/>
      </w:pPr>
      <w:rPr>
        <w:rFonts w:ascii="Wingdings" w:hAnsi="Wingdings" w:hint="default"/>
      </w:rPr>
    </w:lvl>
    <w:lvl w:ilvl="3" w:tplc="0419000F" w:tentative="1">
      <w:start w:val="1"/>
      <w:numFmt w:val="bullet"/>
      <w:lvlText w:val=""/>
      <w:lvlJc w:val="left"/>
      <w:pPr>
        <w:tabs>
          <w:tab w:val="num" w:pos="3228"/>
        </w:tabs>
        <w:ind w:left="3228" w:hanging="360"/>
      </w:pPr>
      <w:rPr>
        <w:rFonts w:ascii="Symbol" w:hAnsi="Symbol" w:hint="default"/>
      </w:rPr>
    </w:lvl>
    <w:lvl w:ilvl="4" w:tplc="04190019" w:tentative="1">
      <w:start w:val="1"/>
      <w:numFmt w:val="bullet"/>
      <w:lvlText w:val="o"/>
      <w:lvlJc w:val="left"/>
      <w:pPr>
        <w:tabs>
          <w:tab w:val="num" w:pos="3948"/>
        </w:tabs>
        <w:ind w:left="3948" w:hanging="360"/>
      </w:pPr>
      <w:rPr>
        <w:rFonts w:ascii="Courier New" w:hAnsi="Courier New" w:hint="default"/>
      </w:rPr>
    </w:lvl>
    <w:lvl w:ilvl="5" w:tplc="0419001B" w:tentative="1">
      <w:start w:val="1"/>
      <w:numFmt w:val="bullet"/>
      <w:lvlText w:val=""/>
      <w:lvlJc w:val="left"/>
      <w:pPr>
        <w:tabs>
          <w:tab w:val="num" w:pos="4668"/>
        </w:tabs>
        <w:ind w:left="4668" w:hanging="360"/>
      </w:pPr>
      <w:rPr>
        <w:rFonts w:ascii="Wingdings" w:hAnsi="Wingdings" w:hint="default"/>
      </w:rPr>
    </w:lvl>
    <w:lvl w:ilvl="6" w:tplc="0419000F" w:tentative="1">
      <w:start w:val="1"/>
      <w:numFmt w:val="bullet"/>
      <w:lvlText w:val=""/>
      <w:lvlJc w:val="left"/>
      <w:pPr>
        <w:tabs>
          <w:tab w:val="num" w:pos="5388"/>
        </w:tabs>
        <w:ind w:left="5388" w:hanging="360"/>
      </w:pPr>
      <w:rPr>
        <w:rFonts w:ascii="Symbol" w:hAnsi="Symbol" w:hint="default"/>
      </w:rPr>
    </w:lvl>
    <w:lvl w:ilvl="7" w:tplc="04190019" w:tentative="1">
      <w:start w:val="1"/>
      <w:numFmt w:val="bullet"/>
      <w:lvlText w:val="o"/>
      <w:lvlJc w:val="left"/>
      <w:pPr>
        <w:tabs>
          <w:tab w:val="num" w:pos="6108"/>
        </w:tabs>
        <w:ind w:left="6108" w:hanging="360"/>
      </w:pPr>
      <w:rPr>
        <w:rFonts w:ascii="Courier New" w:hAnsi="Courier New" w:hint="default"/>
      </w:rPr>
    </w:lvl>
    <w:lvl w:ilvl="8" w:tplc="0419001B" w:tentative="1">
      <w:start w:val="1"/>
      <w:numFmt w:val="bullet"/>
      <w:lvlText w:val=""/>
      <w:lvlJc w:val="left"/>
      <w:pPr>
        <w:tabs>
          <w:tab w:val="num" w:pos="6828"/>
        </w:tabs>
        <w:ind w:left="6828" w:hanging="360"/>
      </w:pPr>
      <w:rPr>
        <w:rFonts w:ascii="Wingdings" w:hAnsi="Wingdings" w:hint="default"/>
      </w:rPr>
    </w:lvl>
  </w:abstractNum>
  <w:abstractNum w:abstractNumId="14" w15:restartNumberingAfterBreak="0">
    <w:nsid w:val="2E76335D"/>
    <w:multiLevelType w:val="hybridMultilevel"/>
    <w:tmpl w:val="A14EB714"/>
    <w:lvl w:ilvl="0" w:tplc="23828FFA">
      <w:start w:val="1"/>
      <w:numFmt w:val="decimal"/>
      <w:lvlText w:val="%1"/>
      <w:lvlJc w:val="left"/>
      <w:pPr>
        <w:ind w:left="786" w:hanging="360"/>
      </w:pPr>
      <w:rPr>
        <w:rFonts w:ascii="Times New Roman" w:eastAsiaTheme="minorHAnsi" w:hAnsi="Times New Roman" w:cs="Times New Roman"/>
      </w:r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15" w15:restartNumberingAfterBreak="0">
    <w:nsid w:val="4D964226"/>
    <w:multiLevelType w:val="hybridMultilevel"/>
    <w:tmpl w:val="FFFFFFFF"/>
    <w:lvl w:ilvl="0" w:tplc="0419000F">
      <w:start w:val="1"/>
      <w:numFmt w:val="decimal"/>
      <w:lvlText w:val="%1."/>
      <w:lvlJc w:val="left"/>
      <w:pPr>
        <w:tabs>
          <w:tab w:val="num" w:pos="1440"/>
        </w:tabs>
        <w:ind w:left="1440" w:hanging="360"/>
      </w:pPr>
    </w:lvl>
    <w:lvl w:ilvl="1" w:tplc="04190019">
      <w:start w:val="1"/>
      <w:numFmt w:val="lowerLetter"/>
      <w:lvlText w:val="%2."/>
      <w:lvlJc w:val="left"/>
      <w:pPr>
        <w:tabs>
          <w:tab w:val="num" w:pos="2160"/>
        </w:tabs>
        <w:ind w:left="2160" w:hanging="360"/>
      </w:pPr>
    </w:lvl>
    <w:lvl w:ilvl="2" w:tplc="0419001B">
      <w:start w:val="1"/>
      <w:numFmt w:val="lowerRoman"/>
      <w:lvlText w:val="%3."/>
      <w:lvlJc w:val="right"/>
      <w:pPr>
        <w:tabs>
          <w:tab w:val="num" w:pos="2880"/>
        </w:tabs>
        <w:ind w:left="2880" w:hanging="180"/>
      </w:pPr>
    </w:lvl>
    <w:lvl w:ilvl="3" w:tplc="0419000F">
      <w:start w:val="1"/>
      <w:numFmt w:val="decimal"/>
      <w:lvlText w:val="%4."/>
      <w:lvlJc w:val="left"/>
      <w:pPr>
        <w:tabs>
          <w:tab w:val="num" w:pos="3600"/>
        </w:tabs>
        <w:ind w:left="3600" w:hanging="360"/>
      </w:pPr>
    </w:lvl>
    <w:lvl w:ilvl="4" w:tplc="04190019">
      <w:start w:val="1"/>
      <w:numFmt w:val="lowerLetter"/>
      <w:lvlText w:val="%5."/>
      <w:lvlJc w:val="left"/>
      <w:pPr>
        <w:tabs>
          <w:tab w:val="num" w:pos="4320"/>
        </w:tabs>
        <w:ind w:left="4320" w:hanging="360"/>
      </w:pPr>
    </w:lvl>
    <w:lvl w:ilvl="5" w:tplc="0419001B">
      <w:start w:val="1"/>
      <w:numFmt w:val="lowerRoman"/>
      <w:lvlText w:val="%6."/>
      <w:lvlJc w:val="right"/>
      <w:pPr>
        <w:tabs>
          <w:tab w:val="num" w:pos="5040"/>
        </w:tabs>
        <w:ind w:left="5040" w:hanging="180"/>
      </w:pPr>
    </w:lvl>
    <w:lvl w:ilvl="6" w:tplc="0419000F">
      <w:start w:val="1"/>
      <w:numFmt w:val="decimal"/>
      <w:lvlText w:val="%7."/>
      <w:lvlJc w:val="left"/>
      <w:pPr>
        <w:tabs>
          <w:tab w:val="num" w:pos="5760"/>
        </w:tabs>
        <w:ind w:left="5760" w:hanging="360"/>
      </w:pPr>
    </w:lvl>
    <w:lvl w:ilvl="7" w:tplc="04190019">
      <w:start w:val="1"/>
      <w:numFmt w:val="lowerLetter"/>
      <w:lvlText w:val="%8."/>
      <w:lvlJc w:val="left"/>
      <w:pPr>
        <w:tabs>
          <w:tab w:val="num" w:pos="6480"/>
        </w:tabs>
        <w:ind w:left="6480" w:hanging="360"/>
      </w:pPr>
    </w:lvl>
    <w:lvl w:ilvl="8" w:tplc="0419001B">
      <w:start w:val="1"/>
      <w:numFmt w:val="lowerRoman"/>
      <w:lvlText w:val="%9."/>
      <w:lvlJc w:val="right"/>
      <w:pPr>
        <w:tabs>
          <w:tab w:val="num" w:pos="7200"/>
        </w:tabs>
        <w:ind w:left="7200" w:hanging="180"/>
      </w:pPr>
    </w:lvl>
  </w:abstractNum>
  <w:abstractNum w:abstractNumId="16" w15:restartNumberingAfterBreak="0">
    <w:nsid w:val="6A6573C6"/>
    <w:multiLevelType w:val="hybridMultilevel"/>
    <w:tmpl w:val="13225C68"/>
    <w:lvl w:ilvl="0" w:tplc="0419000F">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1552695"/>
    <w:multiLevelType w:val="hybridMultilevel"/>
    <w:tmpl w:val="BD3C260A"/>
    <w:lvl w:ilvl="0" w:tplc="E03C198E">
      <w:start w:val="14"/>
      <w:numFmt w:val="decimal"/>
      <w:lvlText w:val="%1"/>
      <w:lvlJc w:val="left"/>
      <w:pPr>
        <w:ind w:left="786" w:hanging="360"/>
      </w:p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num w:numId="1" w16cid:durableId="1847164327">
    <w:abstractNumId w:val="11"/>
  </w:num>
  <w:num w:numId="2" w16cid:durableId="1605765479">
    <w:abstractNumId w:val="13"/>
  </w:num>
  <w:num w:numId="3" w16cid:durableId="106045847">
    <w:abstractNumId w:val="10"/>
  </w:num>
  <w:num w:numId="4" w16cid:durableId="2801138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21201980">
    <w:abstractNumId w:val="17"/>
    <w:lvlOverride w:ilvl="0">
      <w:startOverride w:val="1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38590410">
    <w:abstractNumId w:val="16"/>
  </w:num>
  <w:num w:numId="7" w16cid:durableId="80757682">
    <w:abstractNumId w:val="12"/>
  </w:num>
  <w:num w:numId="8" w16cid:durableId="564485724">
    <w:abstractNumId w:val="1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7E3"/>
    <w:rsid w:val="000035D9"/>
    <w:rsid w:val="00016A65"/>
    <w:rsid w:val="000269B0"/>
    <w:rsid w:val="00027C13"/>
    <w:rsid w:val="0004319A"/>
    <w:rsid w:val="00050970"/>
    <w:rsid w:val="0005238C"/>
    <w:rsid w:val="000541BF"/>
    <w:rsid w:val="00061715"/>
    <w:rsid w:val="000627B4"/>
    <w:rsid w:val="00064A6E"/>
    <w:rsid w:val="000A10A1"/>
    <w:rsid w:val="000A50EF"/>
    <w:rsid w:val="000B316E"/>
    <w:rsid w:val="000B3E24"/>
    <w:rsid w:val="000C1C72"/>
    <w:rsid w:val="000E46FC"/>
    <w:rsid w:val="00100529"/>
    <w:rsid w:val="001040FF"/>
    <w:rsid w:val="00106C5F"/>
    <w:rsid w:val="00106F4A"/>
    <w:rsid w:val="00110A20"/>
    <w:rsid w:val="0011371E"/>
    <w:rsid w:val="00136272"/>
    <w:rsid w:val="001557A4"/>
    <w:rsid w:val="00174D0B"/>
    <w:rsid w:val="001807C8"/>
    <w:rsid w:val="00196019"/>
    <w:rsid w:val="00196EC4"/>
    <w:rsid w:val="00197101"/>
    <w:rsid w:val="001A03B2"/>
    <w:rsid w:val="001A2061"/>
    <w:rsid w:val="001A4444"/>
    <w:rsid w:val="001B7C2B"/>
    <w:rsid w:val="001D263F"/>
    <w:rsid w:val="001D7257"/>
    <w:rsid w:val="001D7E07"/>
    <w:rsid w:val="001F4884"/>
    <w:rsid w:val="001F6ECC"/>
    <w:rsid w:val="00207960"/>
    <w:rsid w:val="002112BD"/>
    <w:rsid w:val="0022172B"/>
    <w:rsid w:val="00227455"/>
    <w:rsid w:val="00234F54"/>
    <w:rsid w:val="00254B48"/>
    <w:rsid w:val="00260987"/>
    <w:rsid w:val="002973B3"/>
    <w:rsid w:val="002B5E22"/>
    <w:rsid w:val="002C15D5"/>
    <w:rsid w:val="002C277D"/>
    <w:rsid w:val="002D72E2"/>
    <w:rsid w:val="002E3A98"/>
    <w:rsid w:val="002E472B"/>
    <w:rsid w:val="002E5F2C"/>
    <w:rsid w:val="002F06DF"/>
    <w:rsid w:val="002F4F8E"/>
    <w:rsid w:val="002F634D"/>
    <w:rsid w:val="003119E9"/>
    <w:rsid w:val="0032299C"/>
    <w:rsid w:val="0032445A"/>
    <w:rsid w:val="003351B3"/>
    <w:rsid w:val="00341E57"/>
    <w:rsid w:val="00346303"/>
    <w:rsid w:val="00351AA7"/>
    <w:rsid w:val="003566C6"/>
    <w:rsid w:val="00367CB7"/>
    <w:rsid w:val="003952C2"/>
    <w:rsid w:val="003B6769"/>
    <w:rsid w:val="003F3186"/>
    <w:rsid w:val="003F6C4D"/>
    <w:rsid w:val="004438E7"/>
    <w:rsid w:val="0045155D"/>
    <w:rsid w:val="00454D1E"/>
    <w:rsid w:val="004562CD"/>
    <w:rsid w:val="00466289"/>
    <w:rsid w:val="004708D8"/>
    <w:rsid w:val="004713A2"/>
    <w:rsid w:val="00492E94"/>
    <w:rsid w:val="004C5DC4"/>
    <w:rsid w:val="004D72E3"/>
    <w:rsid w:val="004D76B9"/>
    <w:rsid w:val="004E0D64"/>
    <w:rsid w:val="004F0E15"/>
    <w:rsid w:val="005037C4"/>
    <w:rsid w:val="00534AF0"/>
    <w:rsid w:val="00534E53"/>
    <w:rsid w:val="0054392F"/>
    <w:rsid w:val="00550777"/>
    <w:rsid w:val="005536E7"/>
    <w:rsid w:val="0055441B"/>
    <w:rsid w:val="00557C97"/>
    <w:rsid w:val="00564364"/>
    <w:rsid w:val="00571533"/>
    <w:rsid w:val="0057442B"/>
    <w:rsid w:val="0058315C"/>
    <w:rsid w:val="00596E1F"/>
    <w:rsid w:val="00597FBE"/>
    <w:rsid w:val="005A5B93"/>
    <w:rsid w:val="005B2D95"/>
    <w:rsid w:val="005B4C3E"/>
    <w:rsid w:val="005B6868"/>
    <w:rsid w:val="005C489C"/>
    <w:rsid w:val="005D39C7"/>
    <w:rsid w:val="005D42DD"/>
    <w:rsid w:val="005E15E7"/>
    <w:rsid w:val="00605A1E"/>
    <w:rsid w:val="00613B67"/>
    <w:rsid w:val="00635691"/>
    <w:rsid w:val="00641C75"/>
    <w:rsid w:val="0065469C"/>
    <w:rsid w:val="006719DD"/>
    <w:rsid w:val="00696284"/>
    <w:rsid w:val="006B2AE1"/>
    <w:rsid w:val="006B69F4"/>
    <w:rsid w:val="006F5EB5"/>
    <w:rsid w:val="006F6C00"/>
    <w:rsid w:val="00703C94"/>
    <w:rsid w:val="00721A25"/>
    <w:rsid w:val="00724361"/>
    <w:rsid w:val="007361A4"/>
    <w:rsid w:val="00752584"/>
    <w:rsid w:val="00755D60"/>
    <w:rsid w:val="00757755"/>
    <w:rsid w:val="007634B0"/>
    <w:rsid w:val="00781969"/>
    <w:rsid w:val="007838C3"/>
    <w:rsid w:val="007869AD"/>
    <w:rsid w:val="00792C47"/>
    <w:rsid w:val="007948E2"/>
    <w:rsid w:val="00795640"/>
    <w:rsid w:val="007A67B4"/>
    <w:rsid w:val="007C0DB4"/>
    <w:rsid w:val="007C79F7"/>
    <w:rsid w:val="007D4D3F"/>
    <w:rsid w:val="007F0368"/>
    <w:rsid w:val="007F73C3"/>
    <w:rsid w:val="00802FD1"/>
    <w:rsid w:val="008058DF"/>
    <w:rsid w:val="00841DE5"/>
    <w:rsid w:val="0086223C"/>
    <w:rsid w:val="0086344C"/>
    <w:rsid w:val="008747E3"/>
    <w:rsid w:val="00884417"/>
    <w:rsid w:val="0089335F"/>
    <w:rsid w:val="008A16E5"/>
    <w:rsid w:val="008B4397"/>
    <w:rsid w:val="008C153F"/>
    <w:rsid w:val="008C67EA"/>
    <w:rsid w:val="008E4421"/>
    <w:rsid w:val="008F56E6"/>
    <w:rsid w:val="0090491A"/>
    <w:rsid w:val="00916103"/>
    <w:rsid w:val="00917901"/>
    <w:rsid w:val="00926FB8"/>
    <w:rsid w:val="009301DC"/>
    <w:rsid w:val="00950193"/>
    <w:rsid w:val="00950D5B"/>
    <w:rsid w:val="0096424D"/>
    <w:rsid w:val="0098316D"/>
    <w:rsid w:val="00983AAC"/>
    <w:rsid w:val="009925E5"/>
    <w:rsid w:val="009A2358"/>
    <w:rsid w:val="009B2EDC"/>
    <w:rsid w:val="009B6237"/>
    <w:rsid w:val="009E1C08"/>
    <w:rsid w:val="00A001CC"/>
    <w:rsid w:val="00A07AE3"/>
    <w:rsid w:val="00A24555"/>
    <w:rsid w:val="00A41810"/>
    <w:rsid w:val="00A47E25"/>
    <w:rsid w:val="00A51F31"/>
    <w:rsid w:val="00A61523"/>
    <w:rsid w:val="00A66A9E"/>
    <w:rsid w:val="00A81D06"/>
    <w:rsid w:val="00AD4D29"/>
    <w:rsid w:val="00AE463F"/>
    <w:rsid w:val="00AF7952"/>
    <w:rsid w:val="00B120AB"/>
    <w:rsid w:val="00B15552"/>
    <w:rsid w:val="00B56C09"/>
    <w:rsid w:val="00B57051"/>
    <w:rsid w:val="00B66DC9"/>
    <w:rsid w:val="00B81CE4"/>
    <w:rsid w:val="00B9221D"/>
    <w:rsid w:val="00B92372"/>
    <w:rsid w:val="00B97FA4"/>
    <w:rsid w:val="00BA5857"/>
    <w:rsid w:val="00BA6984"/>
    <w:rsid w:val="00BB5B5B"/>
    <w:rsid w:val="00BC316C"/>
    <w:rsid w:val="00BD48DA"/>
    <w:rsid w:val="00BE33F0"/>
    <w:rsid w:val="00BE7780"/>
    <w:rsid w:val="00C00AFC"/>
    <w:rsid w:val="00C00D4C"/>
    <w:rsid w:val="00C0250D"/>
    <w:rsid w:val="00C053E6"/>
    <w:rsid w:val="00C236F3"/>
    <w:rsid w:val="00C321D1"/>
    <w:rsid w:val="00C43B5B"/>
    <w:rsid w:val="00C6227A"/>
    <w:rsid w:val="00C650D3"/>
    <w:rsid w:val="00C73300"/>
    <w:rsid w:val="00C755DE"/>
    <w:rsid w:val="00C767AC"/>
    <w:rsid w:val="00C8329B"/>
    <w:rsid w:val="00C914D6"/>
    <w:rsid w:val="00CA5BD2"/>
    <w:rsid w:val="00CC1EA2"/>
    <w:rsid w:val="00CC29F6"/>
    <w:rsid w:val="00CD43CF"/>
    <w:rsid w:val="00CD4763"/>
    <w:rsid w:val="00CD59A0"/>
    <w:rsid w:val="00CD744A"/>
    <w:rsid w:val="00CE4E15"/>
    <w:rsid w:val="00CF56C3"/>
    <w:rsid w:val="00D35A33"/>
    <w:rsid w:val="00D36C2D"/>
    <w:rsid w:val="00D3777B"/>
    <w:rsid w:val="00D41AE2"/>
    <w:rsid w:val="00D5266A"/>
    <w:rsid w:val="00D53C10"/>
    <w:rsid w:val="00D625D5"/>
    <w:rsid w:val="00D66239"/>
    <w:rsid w:val="00D67E31"/>
    <w:rsid w:val="00D716F1"/>
    <w:rsid w:val="00D80D1F"/>
    <w:rsid w:val="00D83F76"/>
    <w:rsid w:val="00D85B6F"/>
    <w:rsid w:val="00D910AF"/>
    <w:rsid w:val="00D94C24"/>
    <w:rsid w:val="00DB62E9"/>
    <w:rsid w:val="00DE6F9B"/>
    <w:rsid w:val="00DF5542"/>
    <w:rsid w:val="00E0348D"/>
    <w:rsid w:val="00E161D4"/>
    <w:rsid w:val="00E20779"/>
    <w:rsid w:val="00E42000"/>
    <w:rsid w:val="00E53D61"/>
    <w:rsid w:val="00E611D0"/>
    <w:rsid w:val="00E70CB1"/>
    <w:rsid w:val="00E7514D"/>
    <w:rsid w:val="00E84D2C"/>
    <w:rsid w:val="00E9172A"/>
    <w:rsid w:val="00EA4F33"/>
    <w:rsid w:val="00EA5AFC"/>
    <w:rsid w:val="00EB113F"/>
    <w:rsid w:val="00EB41A7"/>
    <w:rsid w:val="00EC277B"/>
    <w:rsid w:val="00EE325B"/>
    <w:rsid w:val="00EF15D7"/>
    <w:rsid w:val="00F13622"/>
    <w:rsid w:val="00F3104B"/>
    <w:rsid w:val="00F36E94"/>
    <w:rsid w:val="00F42B8A"/>
    <w:rsid w:val="00F43F38"/>
    <w:rsid w:val="00F5022D"/>
    <w:rsid w:val="00F55EA3"/>
    <w:rsid w:val="00F66317"/>
    <w:rsid w:val="00F765C7"/>
    <w:rsid w:val="00F930E4"/>
    <w:rsid w:val="00F9797F"/>
    <w:rsid w:val="00FB0E5B"/>
    <w:rsid w:val="00FB3729"/>
    <w:rsid w:val="00FD0AD6"/>
    <w:rsid w:val="00FD2534"/>
    <w:rsid w:val="00FD5FD3"/>
    <w:rsid w:val="00FD6FF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9AC225"/>
  <w15:chartTrackingRefBased/>
  <w15:docId w15:val="{955FAC92-CC76-4DFD-AE6D-BB94DE5BA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1810"/>
    <w:pPr>
      <w:spacing w:after="0" w:line="240" w:lineRule="auto"/>
    </w:pPr>
    <w:rPr>
      <w:rFonts w:ascii="Times New Roman" w:eastAsia="Times New Roman" w:hAnsi="Times New Roman" w:cs="Times New Roman"/>
      <w:kern w:val="0"/>
      <w:sz w:val="24"/>
      <w:szCs w:val="24"/>
      <w:lang w:eastAsia="ru-RU"/>
      <w14:ligatures w14:val="none"/>
    </w:rPr>
  </w:style>
  <w:style w:type="paragraph" w:styleId="10">
    <w:name w:val="heading 1"/>
    <w:basedOn w:val="a"/>
    <w:next w:val="a"/>
    <w:link w:val="11"/>
    <w:qFormat/>
    <w:rsid w:val="00A41810"/>
    <w:pPr>
      <w:keepNext/>
      <w:outlineLvl w:val="0"/>
    </w:pPr>
    <w:rPr>
      <w:i/>
      <w:iCs/>
      <w:szCs w:val="20"/>
      <w:lang w:val="en-US"/>
    </w:rPr>
  </w:style>
  <w:style w:type="paragraph" w:styleId="2">
    <w:name w:val="heading 2"/>
    <w:basedOn w:val="a"/>
    <w:next w:val="a"/>
    <w:link w:val="20"/>
    <w:qFormat/>
    <w:rsid w:val="00A41810"/>
    <w:pPr>
      <w:keepNext/>
      <w:spacing w:before="240" w:after="60"/>
      <w:outlineLvl w:val="1"/>
    </w:pPr>
    <w:rPr>
      <w:rFonts w:ascii="Arial" w:hAnsi="Arial" w:cs="Arial"/>
      <w:b/>
      <w:bCs/>
      <w:i/>
      <w:iCs/>
      <w:sz w:val="28"/>
      <w:szCs w:val="28"/>
    </w:rPr>
  </w:style>
  <w:style w:type="paragraph" w:styleId="3">
    <w:name w:val="heading 3"/>
    <w:basedOn w:val="a"/>
    <w:next w:val="a"/>
    <w:link w:val="30"/>
    <w:qFormat/>
    <w:rsid w:val="00A41810"/>
    <w:pPr>
      <w:keepNext/>
      <w:spacing w:line="360" w:lineRule="auto"/>
      <w:jc w:val="center"/>
      <w:outlineLvl w:val="2"/>
    </w:pPr>
    <w:rPr>
      <w:sz w:val="28"/>
      <w:szCs w:val="20"/>
    </w:rPr>
  </w:style>
  <w:style w:type="paragraph" w:styleId="4">
    <w:name w:val="heading 4"/>
    <w:basedOn w:val="a"/>
    <w:next w:val="a"/>
    <w:link w:val="40"/>
    <w:autoRedefine/>
    <w:qFormat/>
    <w:rsid w:val="00A41810"/>
    <w:pPr>
      <w:widowControl w:val="0"/>
      <w:numPr>
        <w:ilvl w:val="3"/>
      </w:numPr>
      <w:tabs>
        <w:tab w:val="num" w:pos="864"/>
      </w:tabs>
      <w:spacing w:line="360" w:lineRule="auto"/>
      <w:ind w:firstLine="900"/>
      <w:jc w:val="both"/>
      <w:outlineLvl w:val="3"/>
    </w:pPr>
    <w:rPr>
      <w:sz w:val="28"/>
      <w:szCs w:val="28"/>
    </w:rPr>
  </w:style>
  <w:style w:type="paragraph" w:styleId="5">
    <w:name w:val="heading 5"/>
    <w:basedOn w:val="a"/>
    <w:next w:val="a"/>
    <w:link w:val="50"/>
    <w:qFormat/>
    <w:rsid w:val="00A41810"/>
    <w:pPr>
      <w:tabs>
        <w:tab w:val="left" w:pos="567"/>
        <w:tab w:val="num" w:pos="1008"/>
      </w:tabs>
      <w:spacing w:before="240" w:after="60" w:line="360" w:lineRule="auto"/>
      <w:ind w:left="1008" w:hanging="1008"/>
      <w:outlineLvl w:val="4"/>
    </w:pPr>
    <w:rPr>
      <w:b/>
      <w:bCs/>
      <w:i/>
      <w:iCs/>
      <w:sz w:val="26"/>
      <w:szCs w:val="26"/>
    </w:rPr>
  </w:style>
  <w:style w:type="paragraph" w:styleId="6">
    <w:name w:val="heading 6"/>
    <w:basedOn w:val="a"/>
    <w:next w:val="a"/>
    <w:link w:val="60"/>
    <w:qFormat/>
    <w:rsid w:val="00A41810"/>
    <w:pPr>
      <w:tabs>
        <w:tab w:val="left" w:pos="567"/>
        <w:tab w:val="num" w:pos="1152"/>
      </w:tabs>
      <w:spacing w:before="240" w:after="60" w:line="360" w:lineRule="auto"/>
      <w:ind w:left="1152" w:hanging="1152"/>
      <w:outlineLvl w:val="5"/>
    </w:pPr>
    <w:rPr>
      <w:b/>
      <w:bCs/>
      <w:sz w:val="22"/>
      <w:szCs w:val="22"/>
    </w:rPr>
  </w:style>
  <w:style w:type="paragraph" w:styleId="7">
    <w:name w:val="heading 7"/>
    <w:basedOn w:val="a"/>
    <w:next w:val="a"/>
    <w:link w:val="70"/>
    <w:qFormat/>
    <w:rsid w:val="00A41810"/>
    <w:pPr>
      <w:tabs>
        <w:tab w:val="left" w:pos="567"/>
        <w:tab w:val="num" w:pos="1296"/>
      </w:tabs>
      <w:spacing w:before="240" w:after="60" w:line="360" w:lineRule="auto"/>
      <w:ind w:left="1296" w:hanging="1296"/>
      <w:outlineLvl w:val="6"/>
    </w:pPr>
    <w:rPr>
      <w:sz w:val="28"/>
      <w:szCs w:val="28"/>
    </w:rPr>
  </w:style>
  <w:style w:type="paragraph" w:styleId="8">
    <w:name w:val="heading 8"/>
    <w:basedOn w:val="a"/>
    <w:next w:val="a"/>
    <w:link w:val="80"/>
    <w:qFormat/>
    <w:rsid w:val="00A41810"/>
    <w:pPr>
      <w:tabs>
        <w:tab w:val="left" w:pos="567"/>
        <w:tab w:val="num" w:pos="1440"/>
      </w:tabs>
      <w:spacing w:before="240" w:after="60" w:line="360" w:lineRule="auto"/>
      <w:ind w:left="1440" w:hanging="1440"/>
      <w:outlineLvl w:val="7"/>
    </w:pPr>
    <w:rPr>
      <w:i/>
      <w:iCs/>
      <w:sz w:val="28"/>
      <w:szCs w:val="28"/>
    </w:rPr>
  </w:style>
  <w:style w:type="paragraph" w:styleId="9">
    <w:name w:val="heading 9"/>
    <w:basedOn w:val="a"/>
    <w:next w:val="a"/>
    <w:link w:val="90"/>
    <w:qFormat/>
    <w:rsid w:val="00A41810"/>
    <w:pPr>
      <w:tabs>
        <w:tab w:val="left" w:pos="567"/>
        <w:tab w:val="num" w:pos="1584"/>
      </w:tabs>
      <w:spacing w:before="240" w:after="60" w:line="360" w:lineRule="auto"/>
      <w:ind w:left="1584" w:hanging="1584"/>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rsid w:val="00A41810"/>
    <w:rPr>
      <w:rFonts w:ascii="Times New Roman" w:eastAsia="Times New Roman" w:hAnsi="Times New Roman" w:cs="Times New Roman"/>
      <w:i/>
      <w:iCs/>
      <w:kern w:val="0"/>
      <w:sz w:val="24"/>
      <w:szCs w:val="20"/>
      <w:lang w:val="en-US" w:eastAsia="ru-RU"/>
      <w14:ligatures w14:val="none"/>
    </w:rPr>
  </w:style>
  <w:style w:type="character" w:customStyle="1" w:styleId="20">
    <w:name w:val="Заголовок 2 Знак"/>
    <w:basedOn w:val="a0"/>
    <w:link w:val="2"/>
    <w:rsid w:val="00A41810"/>
    <w:rPr>
      <w:rFonts w:ascii="Arial" w:eastAsia="Times New Roman" w:hAnsi="Arial" w:cs="Arial"/>
      <w:b/>
      <w:bCs/>
      <w:i/>
      <w:iCs/>
      <w:kern w:val="0"/>
      <w:sz w:val="28"/>
      <w:szCs w:val="28"/>
      <w:lang w:eastAsia="ru-RU"/>
      <w14:ligatures w14:val="none"/>
    </w:rPr>
  </w:style>
  <w:style w:type="character" w:customStyle="1" w:styleId="30">
    <w:name w:val="Заголовок 3 Знак"/>
    <w:basedOn w:val="a0"/>
    <w:link w:val="3"/>
    <w:rsid w:val="00A41810"/>
    <w:rPr>
      <w:rFonts w:ascii="Times New Roman" w:eastAsia="Times New Roman" w:hAnsi="Times New Roman" w:cs="Times New Roman"/>
      <w:kern w:val="0"/>
      <w:sz w:val="28"/>
      <w:szCs w:val="20"/>
      <w:lang w:eastAsia="ru-RU"/>
      <w14:ligatures w14:val="none"/>
    </w:rPr>
  </w:style>
  <w:style w:type="character" w:customStyle="1" w:styleId="40">
    <w:name w:val="Заголовок 4 Знак"/>
    <w:basedOn w:val="a0"/>
    <w:link w:val="4"/>
    <w:rsid w:val="00A41810"/>
    <w:rPr>
      <w:rFonts w:ascii="Times New Roman" w:eastAsia="Times New Roman" w:hAnsi="Times New Roman" w:cs="Times New Roman"/>
      <w:kern w:val="0"/>
      <w:sz w:val="28"/>
      <w:szCs w:val="28"/>
      <w:lang w:eastAsia="ru-RU"/>
      <w14:ligatures w14:val="none"/>
    </w:rPr>
  </w:style>
  <w:style w:type="character" w:customStyle="1" w:styleId="50">
    <w:name w:val="Заголовок 5 Знак"/>
    <w:basedOn w:val="a0"/>
    <w:link w:val="5"/>
    <w:rsid w:val="00A41810"/>
    <w:rPr>
      <w:rFonts w:ascii="Times New Roman" w:eastAsia="Times New Roman" w:hAnsi="Times New Roman" w:cs="Times New Roman"/>
      <w:b/>
      <w:bCs/>
      <w:i/>
      <w:iCs/>
      <w:kern w:val="0"/>
      <w:sz w:val="26"/>
      <w:szCs w:val="26"/>
      <w:lang w:eastAsia="ru-RU"/>
      <w14:ligatures w14:val="none"/>
    </w:rPr>
  </w:style>
  <w:style w:type="character" w:customStyle="1" w:styleId="60">
    <w:name w:val="Заголовок 6 Знак"/>
    <w:basedOn w:val="a0"/>
    <w:link w:val="6"/>
    <w:rsid w:val="00A41810"/>
    <w:rPr>
      <w:rFonts w:ascii="Times New Roman" w:eastAsia="Times New Roman" w:hAnsi="Times New Roman" w:cs="Times New Roman"/>
      <w:b/>
      <w:bCs/>
      <w:kern w:val="0"/>
      <w:lang w:eastAsia="ru-RU"/>
      <w14:ligatures w14:val="none"/>
    </w:rPr>
  </w:style>
  <w:style w:type="character" w:customStyle="1" w:styleId="70">
    <w:name w:val="Заголовок 7 Знак"/>
    <w:basedOn w:val="a0"/>
    <w:link w:val="7"/>
    <w:rsid w:val="00A41810"/>
    <w:rPr>
      <w:rFonts w:ascii="Times New Roman" w:eastAsia="Times New Roman" w:hAnsi="Times New Roman" w:cs="Times New Roman"/>
      <w:kern w:val="0"/>
      <w:sz w:val="28"/>
      <w:szCs w:val="28"/>
      <w:lang w:eastAsia="ru-RU"/>
      <w14:ligatures w14:val="none"/>
    </w:rPr>
  </w:style>
  <w:style w:type="character" w:customStyle="1" w:styleId="80">
    <w:name w:val="Заголовок 8 Знак"/>
    <w:basedOn w:val="a0"/>
    <w:link w:val="8"/>
    <w:rsid w:val="00A41810"/>
    <w:rPr>
      <w:rFonts w:ascii="Times New Roman" w:eastAsia="Times New Roman" w:hAnsi="Times New Roman" w:cs="Times New Roman"/>
      <w:i/>
      <w:iCs/>
      <w:kern w:val="0"/>
      <w:sz w:val="28"/>
      <w:szCs w:val="28"/>
      <w:lang w:eastAsia="ru-RU"/>
      <w14:ligatures w14:val="none"/>
    </w:rPr>
  </w:style>
  <w:style w:type="character" w:customStyle="1" w:styleId="90">
    <w:name w:val="Заголовок 9 Знак"/>
    <w:basedOn w:val="a0"/>
    <w:link w:val="9"/>
    <w:rsid w:val="00A41810"/>
    <w:rPr>
      <w:rFonts w:ascii="Arial" w:eastAsia="Times New Roman" w:hAnsi="Arial" w:cs="Arial"/>
      <w:kern w:val="0"/>
      <w:lang w:eastAsia="ru-RU"/>
      <w14:ligatures w14:val="none"/>
    </w:rPr>
  </w:style>
  <w:style w:type="paragraph" w:styleId="a3">
    <w:name w:val="Body Text"/>
    <w:basedOn w:val="a"/>
    <w:link w:val="a4"/>
    <w:rsid w:val="00A41810"/>
    <w:pPr>
      <w:widowControl w:val="0"/>
      <w:autoSpaceDE w:val="0"/>
      <w:autoSpaceDN w:val="0"/>
      <w:adjustRightInd w:val="0"/>
      <w:spacing w:after="120"/>
      <w:ind w:firstLine="720"/>
      <w:jc w:val="both"/>
    </w:pPr>
    <w:rPr>
      <w:rFonts w:ascii="Arial" w:hAnsi="Arial" w:cs="Arial"/>
      <w:sz w:val="20"/>
      <w:szCs w:val="20"/>
    </w:rPr>
  </w:style>
  <w:style w:type="character" w:customStyle="1" w:styleId="a4">
    <w:name w:val="Основной текст Знак"/>
    <w:basedOn w:val="a0"/>
    <w:link w:val="a3"/>
    <w:rsid w:val="00A41810"/>
    <w:rPr>
      <w:rFonts w:ascii="Arial" w:eastAsia="Times New Roman" w:hAnsi="Arial" w:cs="Arial"/>
      <w:kern w:val="0"/>
      <w:sz w:val="20"/>
      <w:szCs w:val="20"/>
      <w:lang w:eastAsia="ru-RU"/>
      <w14:ligatures w14:val="none"/>
    </w:rPr>
  </w:style>
  <w:style w:type="character" w:customStyle="1" w:styleId="apple-style-span">
    <w:name w:val="apple-style-span"/>
    <w:basedOn w:val="a0"/>
    <w:rsid w:val="00A41810"/>
  </w:style>
  <w:style w:type="paragraph" w:customStyle="1" w:styleId="a5">
    <w:name w:val="Чертежный"/>
    <w:rsid w:val="00A41810"/>
    <w:pPr>
      <w:spacing w:after="0" w:line="240" w:lineRule="auto"/>
      <w:jc w:val="both"/>
    </w:pPr>
    <w:rPr>
      <w:rFonts w:ascii="ISOCPEUR" w:eastAsia="Times New Roman" w:hAnsi="ISOCPEUR" w:cs="Times New Roman"/>
      <w:i/>
      <w:kern w:val="0"/>
      <w:sz w:val="28"/>
      <w:szCs w:val="20"/>
      <w:lang w:val="uk-UA" w:eastAsia="ru-RU"/>
      <w14:ligatures w14:val="none"/>
    </w:rPr>
  </w:style>
  <w:style w:type="paragraph" w:styleId="22">
    <w:name w:val="toc 2"/>
    <w:basedOn w:val="a"/>
    <w:next w:val="a"/>
    <w:autoRedefine/>
    <w:semiHidden/>
    <w:rsid w:val="00B15552"/>
    <w:pPr>
      <w:tabs>
        <w:tab w:val="left" w:pos="540"/>
        <w:tab w:val="left" w:pos="9000"/>
        <w:tab w:val="right" w:leader="dot" w:pos="9360"/>
      </w:tabs>
      <w:spacing w:line="480" w:lineRule="auto"/>
      <w:ind w:right="-1"/>
    </w:pPr>
    <w:rPr>
      <w:noProof/>
      <w:sz w:val="28"/>
      <w:szCs w:val="28"/>
    </w:rPr>
  </w:style>
  <w:style w:type="character" w:styleId="a6">
    <w:name w:val="Hyperlink"/>
    <w:basedOn w:val="a0"/>
    <w:rsid w:val="00A41810"/>
    <w:rPr>
      <w:color w:val="0000FF"/>
      <w:u w:val="single"/>
    </w:rPr>
  </w:style>
  <w:style w:type="paragraph" w:styleId="a7">
    <w:name w:val="Normal (Web)"/>
    <w:aliases w:val="Обычный (веб) Знак1,Обычный (веб) Знак Знак,Обычный (веб) Знак1 Знак Знак,Обычный (веб) Знак Знак Знак Знак,Обычный (Web) Знак Знак Знак Знак,Обычный (Web) Знак1 Знак Знак,Обычный (Web) Знак Знак,Обычный (Web) Знак1,Обычный (веб) Знак"/>
    <w:basedOn w:val="a"/>
    <w:link w:val="a8"/>
    <w:uiPriority w:val="99"/>
    <w:rsid w:val="00A41810"/>
    <w:pPr>
      <w:spacing w:before="100" w:beforeAutospacing="1" w:after="100" w:afterAutospacing="1"/>
    </w:pPr>
  </w:style>
  <w:style w:type="character" w:customStyle="1" w:styleId="a8">
    <w:name w:val="Обычный (Интернет) Знак"/>
    <w:aliases w:val="Обычный (веб) Знак1 Знак,Обычный (веб) Знак Знак Знак,Обычный (веб) Знак1 Знак Знак Знак,Обычный (веб) Знак Знак Знак Знак Знак,Обычный (Web) Знак Знак Знак Знак Знак,Обычный (Web) Знак1 Знак Знак Знак,Обычный (Web) Знак1 Знак"/>
    <w:basedOn w:val="a0"/>
    <w:link w:val="a7"/>
    <w:rsid w:val="00A41810"/>
    <w:rPr>
      <w:rFonts w:ascii="Times New Roman" w:eastAsia="Times New Roman" w:hAnsi="Times New Roman" w:cs="Times New Roman"/>
      <w:kern w:val="0"/>
      <w:sz w:val="24"/>
      <w:szCs w:val="24"/>
      <w:lang w:eastAsia="ru-RU"/>
      <w14:ligatures w14:val="none"/>
    </w:rPr>
  </w:style>
  <w:style w:type="paragraph" w:styleId="a9">
    <w:name w:val="header"/>
    <w:basedOn w:val="a"/>
    <w:link w:val="aa"/>
    <w:rsid w:val="00A41810"/>
    <w:pPr>
      <w:tabs>
        <w:tab w:val="center" w:pos="4677"/>
        <w:tab w:val="right" w:pos="9355"/>
      </w:tabs>
    </w:pPr>
  </w:style>
  <w:style w:type="character" w:customStyle="1" w:styleId="aa">
    <w:name w:val="Верхний колонтитул Знак"/>
    <w:basedOn w:val="a0"/>
    <w:link w:val="a9"/>
    <w:rsid w:val="00A41810"/>
    <w:rPr>
      <w:rFonts w:ascii="Times New Roman" w:eastAsia="Times New Roman" w:hAnsi="Times New Roman" w:cs="Times New Roman"/>
      <w:kern w:val="0"/>
      <w:sz w:val="24"/>
      <w:szCs w:val="24"/>
      <w:lang w:eastAsia="ru-RU"/>
      <w14:ligatures w14:val="none"/>
    </w:rPr>
  </w:style>
  <w:style w:type="paragraph" w:styleId="ab">
    <w:name w:val="footer"/>
    <w:basedOn w:val="a"/>
    <w:link w:val="ac"/>
    <w:uiPriority w:val="99"/>
    <w:rsid w:val="00A41810"/>
    <w:pPr>
      <w:tabs>
        <w:tab w:val="center" w:pos="4677"/>
        <w:tab w:val="right" w:pos="9355"/>
      </w:tabs>
    </w:pPr>
  </w:style>
  <w:style w:type="character" w:customStyle="1" w:styleId="ac">
    <w:name w:val="Нижний колонтитул Знак"/>
    <w:basedOn w:val="a0"/>
    <w:link w:val="ab"/>
    <w:uiPriority w:val="99"/>
    <w:rsid w:val="00A41810"/>
    <w:rPr>
      <w:rFonts w:ascii="Times New Roman" w:eastAsia="Times New Roman" w:hAnsi="Times New Roman" w:cs="Times New Roman"/>
      <w:kern w:val="0"/>
      <w:sz w:val="24"/>
      <w:szCs w:val="24"/>
      <w:lang w:eastAsia="ru-RU"/>
      <w14:ligatures w14:val="none"/>
    </w:rPr>
  </w:style>
  <w:style w:type="character" w:styleId="ad">
    <w:name w:val="page number"/>
    <w:basedOn w:val="a0"/>
    <w:rsid w:val="00A41810"/>
  </w:style>
  <w:style w:type="paragraph" w:customStyle="1" w:styleId="MapleOutput">
    <w:name w:val="Maple Output"/>
    <w:rsid w:val="00A41810"/>
    <w:pPr>
      <w:autoSpaceDE w:val="0"/>
      <w:autoSpaceDN w:val="0"/>
      <w:adjustRightInd w:val="0"/>
      <w:spacing w:after="0" w:line="360" w:lineRule="auto"/>
      <w:jc w:val="center"/>
    </w:pPr>
    <w:rPr>
      <w:rFonts w:ascii="Times New Roman" w:eastAsia="Times New Roman" w:hAnsi="Times New Roman" w:cs="Times New Roman"/>
      <w:color w:val="000000"/>
      <w:kern w:val="0"/>
      <w:sz w:val="24"/>
      <w:szCs w:val="24"/>
      <w:lang w:val="en-US" w:eastAsia="ru-RU"/>
      <w14:ligatures w14:val="none"/>
    </w:rPr>
  </w:style>
  <w:style w:type="paragraph" w:styleId="23">
    <w:name w:val="Body Text Indent 2"/>
    <w:basedOn w:val="a"/>
    <w:link w:val="24"/>
    <w:rsid w:val="00A41810"/>
    <w:pPr>
      <w:spacing w:after="120" w:line="480" w:lineRule="auto"/>
      <w:ind w:left="283"/>
    </w:pPr>
  </w:style>
  <w:style w:type="character" w:customStyle="1" w:styleId="24">
    <w:name w:val="Основной текст с отступом 2 Знак"/>
    <w:basedOn w:val="a0"/>
    <w:link w:val="23"/>
    <w:rsid w:val="00A41810"/>
    <w:rPr>
      <w:rFonts w:ascii="Times New Roman" w:eastAsia="Times New Roman" w:hAnsi="Times New Roman" w:cs="Times New Roman"/>
      <w:kern w:val="0"/>
      <w:sz w:val="24"/>
      <w:szCs w:val="24"/>
      <w:lang w:eastAsia="ru-RU"/>
      <w14:ligatures w14:val="none"/>
    </w:rPr>
  </w:style>
  <w:style w:type="character" w:styleId="ae">
    <w:name w:val="FollowedHyperlink"/>
    <w:basedOn w:val="a0"/>
    <w:rsid w:val="00A41810"/>
    <w:rPr>
      <w:color w:val="800080"/>
      <w:u w:val="single"/>
    </w:rPr>
  </w:style>
  <w:style w:type="paragraph" w:styleId="31">
    <w:name w:val="Body Text Indent 3"/>
    <w:basedOn w:val="a"/>
    <w:link w:val="32"/>
    <w:rsid w:val="00A41810"/>
    <w:pPr>
      <w:spacing w:after="120"/>
      <w:ind w:left="283"/>
    </w:pPr>
    <w:rPr>
      <w:sz w:val="16"/>
      <w:szCs w:val="16"/>
    </w:rPr>
  </w:style>
  <w:style w:type="character" w:customStyle="1" w:styleId="32">
    <w:name w:val="Основной текст с отступом 3 Знак"/>
    <w:basedOn w:val="a0"/>
    <w:link w:val="31"/>
    <w:rsid w:val="00A41810"/>
    <w:rPr>
      <w:rFonts w:ascii="Times New Roman" w:eastAsia="Times New Roman" w:hAnsi="Times New Roman" w:cs="Times New Roman"/>
      <w:kern w:val="0"/>
      <w:sz w:val="16"/>
      <w:szCs w:val="16"/>
      <w:lang w:eastAsia="ru-RU"/>
      <w14:ligatures w14:val="none"/>
    </w:rPr>
  </w:style>
  <w:style w:type="paragraph" w:customStyle="1" w:styleId="Default">
    <w:name w:val="Default"/>
    <w:rsid w:val="00A41810"/>
    <w:pPr>
      <w:autoSpaceDE w:val="0"/>
      <w:autoSpaceDN w:val="0"/>
      <w:adjustRightInd w:val="0"/>
      <w:spacing w:after="0" w:line="240" w:lineRule="auto"/>
    </w:pPr>
    <w:rPr>
      <w:rFonts w:ascii="Times New Roman" w:eastAsia="Times New Roman" w:hAnsi="Times New Roman" w:cs="Times New Roman"/>
      <w:color w:val="000000"/>
      <w:kern w:val="0"/>
      <w:sz w:val="24"/>
      <w:szCs w:val="24"/>
      <w:lang w:eastAsia="ru-RU"/>
      <w14:ligatures w14:val="none"/>
    </w:rPr>
  </w:style>
  <w:style w:type="paragraph" w:customStyle="1" w:styleId="Iniiaiieoaenonionooiii">
    <w:name w:val="Iniiaiie oaeno n ionooiii"/>
    <w:basedOn w:val="Default"/>
    <w:next w:val="Default"/>
    <w:rsid w:val="00A41810"/>
    <w:rPr>
      <w:color w:val="auto"/>
      <w:sz w:val="20"/>
    </w:rPr>
  </w:style>
  <w:style w:type="paragraph" w:styleId="25">
    <w:name w:val="Body Text 2"/>
    <w:basedOn w:val="a"/>
    <w:link w:val="26"/>
    <w:rsid w:val="00A41810"/>
    <w:pPr>
      <w:spacing w:after="120" w:line="480" w:lineRule="auto"/>
    </w:pPr>
  </w:style>
  <w:style w:type="character" w:customStyle="1" w:styleId="26">
    <w:name w:val="Основной текст 2 Знак"/>
    <w:basedOn w:val="a0"/>
    <w:link w:val="25"/>
    <w:rsid w:val="00A41810"/>
    <w:rPr>
      <w:rFonts w:ascii="Times New Roman" w:eastAsia="Times New Roman" w:hAnsi="Times New Roman" w:cs="Times New Roman"/>
      <w:kern w:val="0"/>
      <w:sz w:val="24"/>
      <w:szCs w:val="24"/>
      <w:lang w:eastAsia="ru-RU"/>
      <w14:ligatures w14:val="none"/>
    </w:rPr>
  </w:style>
  <w:style w:type="paragraph" w:customStyle="1" w:styleId="Style2">
    <w:name w:val="Style2"/>
    <w:basedOn w:val="a"/>
    <w:rsid w:val="00A41810"/>
    <w:pPr>
      <w:widowControl w:val="0"/>
      <w:autoSpaceDE w:val="0"/>
      <w:autoSpaceDN w:val="0"/>
      <w:adjustRightInd w:val="0"/>
      <w:spacing w:line="240" w:lineRule="exact"/>
      <w:ind w:firstLine="327"/>
      <w:jc w:val="both"/>
    </w:pPr>
  </w:style>
  <w:style w:type="character" w:customStyle="1" w:styleId="FontStyle12">
    <w:name w:val="Font Style12"/>
    <w:basedOn w:val="a0"/>
    <w:rsid w:val="00A41810"/>
    <w:rPr>
      <w:rFonts w:ascii="Times New Roman" w:hAnsi="Times New Roman" w:cs="Times New Roman"/>
      <w:sz w:val="20"/>
      <w:szCs w:val="20"/>
    </w:rPr>
  </w:style>
  <w:style w:type="character" w:customStyle="1" w:styleId="FontStyle15">
    <w:name w:val="Font Style15"/>
    <w:basedOn w:val="a0"/>
    <w:rsid w:val="00A41810"/>
    <w:rPr>
      <w:rFonts w:ascii="Times New Roman" w:hAnsi="Times New Roman" w:cs="Times New Roman"/>
      <w:i/>
      <w:iCs/>
      <w:sz w:val="20"/>
      <w:szCs w:val="20"/>
    </w:rPr>
  </w:style>
  <w:style w:type="character" w:customStyle="1" w:styleId="FontStyle36">
    <w:name w:val="Font Style36"/>
    <w:basedOn w:val="a0"/>
    <w:rsid w:val="00A41810"/>
    <w:rPr>
      <w:rFonts w:ascii="Times New Roman" w:hAnsi="Times New Roman" w:cs="Times New Roman"/>
      <w:sz w:val="20"/>
      <w:szCs w:val="20"/>
    </w:rPr>
  </w:style>
  <w:style w:type="paragraph" w:customStyle="1" w:styleId="Style3">
    <w:name w:val="Style3"/>
    <w:basedOn w:val="a"/>
    <w:rsid w:val="00A41810"/>
    <w:pPr>
      <w:widowControl w:val="0"/>
      <w:autoSpaceDE w:val="0"/>
      <w:autoSpaceDN w:val="0"/>
      <w:adjustRightInd w:val="0"/>
      <w:spacing w:line="326" w:lineRule="exact"/>
      <w:jc w:val="both"/>
    </w:pPr>
    <w:rPr>
      <w:rFonts w:ascii="Arial" w:hAnsi="Arial"/>
    </w:rPr>
  </w:style>
  <w:style w:type="paragraph" w:customStyle="1" w:styleId="Style7">
    <w:name w:val="Style7"/>
    <w:basedOn w:val="a"/>
    <w:rsid w:val="00A41810"/>
    <w:pPr>
      <w:widowControl w:val="0"/>
      <w:autoSpaceDE w:val="0"/>
      <w:autoSpaceDN w:val="0"/>
      <w:adjustRightInd w:val="0"/>
    </w:pPr>
    <w:rPr>
      <w:rFonts w:ascii="Arial" w:hAnsi="Arial"/>
    </w:rPr>
  </w:style>
  <w:style w:type="paragraph" w:customStyle="1" w:styleId="Style8">
    <w:name w:val="Style8"/>
    <w:basedOn w:val="a"/>
    <w:rsid w:val="00A41810"/>
    <w:pPr>
      <w:widowControl w:val="0"/>
      <w:autoSpaceDE w:val="0"/>
      <w:autoSpaceDN w:val="0"/>
      <w:adjustRightInd w:val="0"/>
      <w:jc w:val="both"/>
    </w:pPr>
    <w:rPr>
      <w:rFonts w:ascii="Arial" w:hAnsi="Arial"/>
    </w:rPr>
  </w:style>
  <w:style w:type="paragraph" w:customStyle="1" w:styleId="Style14">
    <w:name w:val="Style14"/>
    <w:basedOn w:val="a"/>
    <w:rsid w:val="00A41810"/>
    <w:pPr>
      <w:widowControl w:val="0"/>
      <w:autoSpaceDE w:val="0"/>
      <w:autoSpaceDN w:val="0"/>
      <w:adjustRightInd w:val="0"/>
      <w:spacing w:line="517" w:lineRule="exact"/>
    </w:pPr>
    <w:rPr>
      <w:rFonts w:ascii="Arial" w:hAnsi="Arial"/>
    </w:rPr>
  </w:style>
  <w:style w:type="character" w:customStyle="1" w:styleId="FontStyle39">
    <w:name w:val="Font Style39"/>
    <w:basedOn w:val="a0"/>
    <w:rsid w:val="00A41810"/>
    <w:rPr>
      <w:rFonts w:ascii="Arial" w:hAnsi="Arial" w:cs="Arial"/>
      <w:b/>
      <w:bCs/>
      <w:sz w:val="44"/>
      <w:szCs w:val="44"/>
    </w:rPr>
  </w:style>
  <w:style w:type="character" w:customStyle="1" w:styleId="FontStyle40">
    <w:name w:val="Font Style40"/>
    <w:basedOn w:val="a0"/>
    <w:rsid w:val="00A41810"/>
    <w:rPr>
      <w:rFonts w:ascii="Arial" w:hAnsi="Arial" w:cs="Arial"/>
      <w:b/>
      <w:bCs/>
      <w:i/>
      <w:iCs/>
      <w:sz w:val="22"/>
      <w:szCs w:val="22"/>
    </w:rPr>
  </w:style>
  <w:style w:type="character" w:customStyle="1" w:styleId="FontStyle42">
    <w:name w:val="Font Style42"/>
    <w:basedOn w:val="a0"/>
    <w:rsid w:val="00A41810"/>
    <w:rPr>
      <w:rFonts w:ascii="Arial" w:hAnsi="Arial" w:cs="Arial"/>
      <w:i/>
      <w:iCs/>
      <w:spacing w:val="50"/>
      <w:sz w:val="22"/>
      <w:szCs w:val="22"/>
    </w:rPr>
  </w:style>
  <w:style w:type="character" w:customStyle="1" w:styleId="FontStyle43">
    <w:name w:val="Font Style43"/>
    <w:basedOn w:val="a0"/>
    <w:rsid w:val="00A41810"/>
    <w:rPr>
      <w:rFonts w:ascii="Arial" w:hAnsi="Arial" w:cs="Arial"/>
      <w:i/>
      <w:iCs/>
      <w:spacing w:val="40"/>
      <w:sz w:val="20"/>
      <w:szCs w:val="20"/>
    </w:rPr>
  </w:style>
  <w:style w:type="character" w:customStyle="1" w:styleId="FontStyle44">
    <w:name w:val="Font Style44"/>
    <w:basedOn w:val="a0"/>
    <w:rsid w:val="00A41810"/>
    <w:rPr>
      <w:rFonts w:ascii="Arial" w:hAnsi="Arial" w:cs="Arial"/>
      <w:smallCaps/>
      <w:sz w:val="20"/>
      <w:szCs w:val="20"/>
    </w:rPr>
  </w:style>
  <w:style w:type="character" w:customStyle="1" w:styleId="FontStyle45">
    <w:name w:val="Font Style45"/>
    <w:basedOn w:val="a0"/>
    <w:rsid w:val="00A41810"/>
    <w:rPr>
      <w:rFonts w:ascii="Arial" w:hAnsi="Arial" w:cs="Arial"/>
      <w:sz w:val="22"/>
      <w:szCs w:val="22"/>
    </w:rPr>
  </w:style>
  <w:style w:type="character" w:customStyle="1" w:styleId="FontStyle48">
    <w:name w:val="Font Style48"/>
    <w:basedOn w:val="a0"/>
    <w:rsid w:val="00A41810"/>
    <w:rPr>
      <w:rFonts w:ascii="Arial" w:hAnsi="Arial" w:cs="Arial"/>
      <w:b/>
      <w:bCs/>
      <w:i/>
      <w:iCs/>
      <w:sz w:val="18"/>
      <w:szCs w:val="18"/>
    </w:rPr>
  </w:style>
  <w:style w:type="character" w:customStyle="1" w:styleId="FontStyle50">
    <w:name w:val="Font Style50"/>
    <w:basedOn w:val="a0"/>
    <w:rsid w:val="00A41810"/>
    <w:rPr>
      <w:rFonts w:ascii="Arial" w:hAnsi="Arial" w:cs="Arial"/>
      <w:b/>
      <w:bCs/>
      <w:sz w:val="18"/>
      <w:szCs w:val="18"/>
    </w:rPr>
  </w:style>
  <w:style w:type="paragraph" w:customStyle="1" w:styleId="Style4">
    <w:name w:val="Style4"/>
    <w:basedOn w:val="a"/>
    <w:rsid w:val="00A41810"/>
    <w:pPr>
      <w:widowControl w:val="0"/>
      <w:autoSpaceDE w:val="0"/>
      <w:autoSpaceDN w:val="0"/>
      <w:adjustRightInd w:val="0"/>
      <w:spacing w:line="239" w:lineRule="exact"/>
      <w:jc w:val="both"/>
    </w:pPr>
  </w:style>
  <w:style w:type="character" w:customStyle="1" w:styleId="FontStyle52">
    <w:name w:val="Font Style52"/>
    <w:basedOn w:val="a0"/>
    <w:rsid w:val="00A41810"/>
    <w:rPr>
      <w:rFonts w:ascii="Microsoft Sans Serif" w:hAnsi="Microsoft Sans Serif" w:cs="Microsoft Sans Serif"/>
      <w:spacing w:val="10"/>
      <w:sz w:val="10"/>
      <w:szCs w:val="10"/>
    </w:rPr>
  </w:style>
  <w:style w:type="paragraph" w:customStyle="1" w:styleId="Style6">
    <w:name w:val="Style6"/>
    <w:basedOn w:val="a"/>
    <w:rsid w:val="00A41810"/>
    <w:pPr>
      <w:widowControl w:val="0"/>
      <w:autoSpaceDE w:val="0"/>
      <w:autoSpaceDN w:val="0"/>
      <w:adjustRightInd w:val="0"/>
      <w:spacing w:line="236" w:lineRule="exact"/>
      <w:ind w:firstLine="456"/>
      <w:jc w:val="both"/>
    </w:pPr>
  </w:style>
  <w:style w:type="paragraph" w:customStyle="1" w:styleId="Style9">
    <w:name w:val="Style9"/>
    <w:basedOn w:val="a"/>
    <w:rsid w:val="00A41810"/>
    <w:pPr>
      <w:widowControl w:val="0"/>
      <w:autoSpaceDE w:val="0"/>
      <w:autoSpaceDN w:val="0"/>
      <w:adjustRightInd w:val="0"/>
    </w:pPr>
  </w:style>
  <w:style w:type="character" w:customStyle="1" w:styleId="FontStyle56">
    <w:name w:val="Font Style56"/>
    <w:basedOn w:val="a0"/>
    <w:rsid w:val="00A41810"/>
    <w:rPr>
      <w:rFonts w:ascii="Times New Roman" w:hAnsi="Times New Roman" w:cs="Times New Roman"/>
      <w:b/>
      <w:bCs/>
      <w:i/>
      <w:iCs/>
      <w:spacing w:val="10"/>
      <w:sz w:val="18"/>
      <w:szCs w:val="18"/>
    </w:rPr>
  </w:style>
  <w:style w:type="paragraph" w:customStyle="1" w:styleId="Style24">
    <w:name w:val="Style24"/>
    <w:basedOn w:val="a"/>
    <w:rsid w:val="00A41810"/>
    <w:pPr>
      <w:widowControl w:val="0"/>
      <w:autoSpaceDE w:val="0"/>
      <w:autoSpaceDN w:val="0"/>
      <w:adjustRightInd w:val="0"/>
    </w:pPr>
  </w:style>
  <w:style w:type="paragraph" w:customStyle="1" w:styleId="Style16">
    <w:name w:val="Style16"/>
    <w:basedOn w:val="a"/>
    <w:rsid w:val="00A41810"/>
    <w:pPr>
      <w:widowControl w:val="0"/>
      <w:autoSpaceDE w:val="0"/>
      <w:autoSpaceDN w:val="0"/>
      <w:adjustRightInd w:val="0"/>
    </w:pPr>
  </w:style>
  <w:style w:type="paragraph" w:customStyle="1" w:styleId="Style32">
    <w:name w:val="Style32"/>
    <w:basedOn w:val="a"/>
    <w:rsid w:val="00A41810"/>
    <w:pPr>
      <w:widowControl w:val="0"/>
      <w:autoSpaceDE w:val="0"/>
      <w:autoSpaceDN w:val="0"/>
      <w:adjustRightInd w:val="0"/>
      <w:spacing w:line="520" w:lineRule="exact"/>
      <w:ind w:firstLine="2240"/>
    </w:pPr>
  </w:style>
  <w:style w:type="character" w:customStyle="1" w:styleId="FontStyle57">
    <w:name w:val="Font Style57"/>
    <w:basedOn w:val="a0"/>
    <w:rsid w:val="00A41810"/>
    <w:rPr>
      <w:rFonts w:ascii="Times New Roman" w:hAnsi="Times New Roman" w:cs="Times New Roman"/>
      <w:spacing w:val="20"/>
      <w:sz w:val="24"/>
      <w:szCs w:val="24"/>
    </w:rPr>
  </w:style>
  <w:style w:type="character" w:customStyle="1" w:styleId="FontStyle55">
    <w:name w:val="Font Style55"/>
    <w:basedOn w:val="a0"/>
    <w:rsid w:val="00A41810"/>
    <w:rPr>
      <w:rFonts w:ascii="Times New Roman" w:hAnsi="Times New Roman" w:cs="Times New Roman"/>
      <w:b/>
      <w:bCs/>
      <w:spacing w:val="50"/>
      <w:sz w:val="40"/>
      <w:szCs w:val="40"/>
    </w:rPr>
  </w:style>
  <w:style w:type="character" w:customStyle="1" w:styleId="FontStyle41">
    <w:name w:val="Font Style41"/>
    <w:basedOn w:val="a0"/>
    <w:rsid w:val="00A41810"/>
    <w:rPr>
      <w:rFonts w:ascii="Times New Roman" w:hAnsi="Times New Roman" w:cs="Times New Roman"/>
      <w:spacing w:val="10"/>
      <w:sz w:val="18"/>
      <w:szCs w:val="18"/>
    </w:rPr>
  </w:style>
  <w:style w:type="paragraph" w:customStyle="1" w:styleId="FontStyle5814">
    <w:name w:val="Font Style58 + 14 пт"/>
    <w:aliases w:val="не полужирный,не курсив,разреженный на  2 пт"/>
    <w:basedOn w:val="a"/>
    <w:link w:val="FontStyle58140"/>
    <w:rsid w:val="00A41810"/>
    <w:rPr>
      <w:b/>
      <w:sz w:val="28"/>
      <w:szCs w:val="28"/>
    </w:rPr>
  </w:style>
  <w:style w:type="character" w:customStyle="1" w:styleId="FontStyle58140">
    <w:name w:val="Font Style58 + 14 пт Знак"/>
    <w:aliases w:val="не полужирный Знак,не курсив Знак,разреженный на  2 пт Знак"/>
    <w:basedOn w:val="a0"/>
    <w:link w:val="FontStyle5814"/>
    <w:rsid w:val="00A41810"/>
    <w:rPr>
      <w:rFonts w:ascii="Times New Roman" w:eastAsia="Times New Roman" w:hAnsi="Times New Roman" w:cs="Times New Roman"/>
      <w:b/>
      <w:kern w:val="0"/>
      <w:sz w:val="28"/>
      <w:szCs w:val="28"/>
      <w:lang w:eastAsia="ru-RU"/>
      <w14:ligatures w14:val="none"/>
    </w:rPr>
  </w:style>
  <w:style w:type="paragraph" w:customStyle="1" w:styleId="Style10">
    <w:name w:val="Style10"/>
    <w:basedOn w:val="a"/>
    <w:rsid w:val="00A41810"/>
    <w:pPr>
      <w:widowControl w:val="0"/>
      <w:autoSpaceDE w:val="0"/>
      <w:autoSpaceDN w:val="0"/>
      <w:adjustRightInd w:val="0"/>
    </w:pPr>
    <w:rPr>
      <w:rFonts w:ascii="Century Schoolbook" w:hAnsi="Century Schoolbook" w:cs="Century Schoolbook"/>
    </w:rPr>
  </w:style>
  <w:style w:type="paragraph" w:customStyle="1" w:styleId="Style15">
    <w:name w:val="Style15"/>
    <w:basedOn w:val="a"/>
    <w:rsid w:val="00A41810"/>
    <w:pPr>
      <w:widowControl w:val="0"/>
      <w:autoSpaceDE w:val="0"/>
      <w:autoSpaceDN w:val="0"/>
      <w:adjustRightInd w:val="0"/>
    </w:pPr>
    <w:rPr>
      <w:rFonts w:ascii="Century Schoolbook" w:hAnsi="Century Schoolbook" w:cs="Century Schoolbook"/>
    </w:rPr>
  </w:style>
  <w:style w:type="paragraph" w:customStyle="1" w:styleId="Style17">
    <w:name w:val="Style17"/>
    <w:basedOn w:val="a"/>
    <w:rsid w:val="00A41810"/>
    <w:pPr>
      <w:widowControl w:val="0"/>
      <w:autoSpaceDE w:val="0"/>
      <w:autoSpaceDN w:val="0"/>
      <w:adjustRightInd w:val="0"/>
      <w:jc w:val="both"/>
    </w:pPr>
    <w:rPr>
      <w:rFonts w:ascii="Century Schoolbook" w:hAnsi="Century Schoolbook" w:cs="Century Schoolbook"/>
    </w:rPr>
  </w:style>
  <w:style w:type="paragraph" w:customStyle="1" w:styleId="Style18">
    <w:name w:val="Style18"/>
    <w:basedOn w:val="a"/>
    <w:rsid w:val="00A41810"/>
    <w:pPr>
      <w:widowControl w:val="0"/>
      <w:autoSpaceDE w:val="0"/>
      <w:autoSpaceDN w:val="0"/>
      <w:adjustRightInd w:val="0"/>
      <w:jc w:val="both"/>
    </w:pPr>
    <w:rPr>
      <w:rFonts w:ascii="Century Schoolbook" w:hAnsi="Century Schoolbook" w:cs="Century Schoolbook"/>
    </w:rPr>
  </w:style>
  <w:style w:type="paragraph" w:customStyle="1" w:styleId="Style19">
    <w:name w:val="Style19"/>
    <w:basedOn w:val="a"/>
    <w:rsid w:val="00A41810"/>
    <w:pPr>
      <w:widowControl w:val="0"/>
      <w:autoSpaceDE w:val="0"/>
      <w:autoSpaceDN w:val="0"/>
      <w:adjustRightInd w:val="0"/>
      <w:jc w:val="both"/>
    </w:pPr>
    <w:rPr>
      <w:rFonts w:ascii="Century Schoolbook" w:hAnsi="Century Schoolbook" w:cs="Century Schoolbook"/>
    </w:rPr>
  </w:style>
  <w:style w:type="paragraph" w:customStyle="1" w:styleId="Style20">
    <w:name w:val="Style20"/>
    <w:basedOn w:val="a"/>
    <w:rsid w:val="00A41810"/>
    <w:pPr>
      <w:widowControl w:val="0"/>
      <w:autoSpaceDE w:val="0"/>
      <w:autoSpaceDN w:val="0"/>
      <w:adjustRightInd w:val="0"/>
      <w:spacing w:line="407" w:lineRule="exact"/>
      <w:ind w:firstLine="457"/>
    </w:pPr>
    <w:rPr>
      <w:rFonts w:ascii="Century Schoolbook" w:hAnsi="Century Schoolbook" w:cs="Century Schoolbook"/>
    </w:rPr>
  </w:style>
  <w:style w:type="paragraph" w:customStyle="1" w:styleId="Style23">
    <w:name w:val="Style23"/>
    <w:basedOn w:val="a"/>
    <w:rsid w:val="00A41810"/>
    <w:pPr>
      <w:widowControl w:val="0"/>
      <w:autoSpaceDE w:val="0"/>
      <w:autoSpaceDN w:val="0"/>
      <w:adjustRightInd w:val="0"/>
      <w:spacing w:line="296" w:lineRule="exact"/>
      <w:ind w:firstLine="3344"/>
    </w:pPr>
    <w:rPr>
      <w:rFonts w:ascii="Century Schoolbook" w:hAnsi="Century Schoolbook" w:cs="Century Schoolbook"/>
    </w:rPr>
  </w:style>
  <w:style w:type="paragraph" w:customStyle="1" w:styleId="Style25">
    <w:name w:val="Style25"/>
    <w:basedOn w:val="a"/>
    <w:rsid w:val="00A41810"/>
    <w:pPr>
      <w:widowControl w:val="0"/>
      <w:autoSpaceDE w:val="0"/>
      <w:autoSpaceDN w:val="0"/>
      <w:adjustRightInd w:val="0"/>
      <w:spacing w:line="152" w:lineRule="exact"/>
      <w:ind w:hanging="1576"/>
    </w:pPr>
    <w:rPr>
      <w:rFonts w:ascii="Century Schoolbook" w:hAnsi="Century Schoolbook" w:cs="Century Schoolbook"/>
    </w:rPr>
  </w:style>
  <w:style w:type="paragraph" w:customStyle="1" w:styleId="Style26">
    <w:name w:val="Style26"/>
    <w:basedOn w:val="a"/>
    <w:rsid w:val="00A41810"/>
    <w:pPr>
      <w:widowControl w:val="0"/>
      <w:autoSpaceDE w:val="0"/>
      <w:autoSpaceDN w:val="0"/>
      <w:adjustRightInd w:val="0"/>
      <w:spacing w:line="182" w:lineRule="exact"/>
      <w:ind w:hanging="394"/>
      <w:jc w:val="both"/>
    </w:pPr>
    <w:rPr>
      <w:rFonts w:ascii="Century Schoolbook" w:hAnsi="Century Schoolbook" w:cs="Century Schoolbook"/>
    </w:rPr>
  </w:style>
  <w:style w:type="paragraph" w:customStyle="1" w:styleId="Style27">
    <w:name w:val="Style27"/>
    <w:basedOn w:val="a"/>
    <w:rsid w:val="00A41810"/>
    <w:pPr>
      <w:widowControl w:val="0"/>
      <w:autoSpaceDE w:val="0"/>
      <w:autoSpaceDN w:val="0"/>
      <w:adjustRightInd w:val="0"/>
    </w:pPr>
    <w:rPr>
      <w:rFonts w:ascii="Century Schoolbook" w:hAnsi="Century Schoolbook" w:cs="Century Schoolbook"/>
    </w:rPr>
  </w:style>
  <w:style w:type="paragraph" w:customStyle="1" w:styleId="Style28">
    <w:name w:val="Style28"/>
    <w:basedOn w:val="a"/>
    <w:rsid w:val="00A41810"/>
    <w:pPr>
      <w:widowControl w:val="0"/>
      <w:autoSpaceDE w:val="0"/>
      <w:autoSpaceDN w:val="0"/>
      <w:adjustRightInd w:val="0"/>
    </w:pPr>
    <w:rPr>
      <w:rFonts w:ascii="Century Schoolbook" w:hAnsi="Century Schoolbook" w:cs="Century Schoolbook"/>
    </w:rPr>
  </w:style>
  <w:style w:type="paragraph" w:customStyle="1" w:styleId="Style29">
    <w:name w:val="Style29"/>
    <w:basedOn w:val="a"/>
    <w:rsid w:val="00A41810"/>
    <w:pPr>
      <w:widowControl w:val="0"/>
      <w:autoSpaceDE w:val="0"/>
      <w:autoSpaceDN w:val="0"/>
      <w:adjustRightInd w:val="0"/>
      <w:spacing w:line="174" w:lineRule="exact"/>
      <w:jc w:val="both"/>
    </w:pPr>
    <w:rPr>
      <w:rFonts w:ascii="Century Schoolbook" w:hAnsi="Century Schoolbook" w:cs="Century Schoolbook"/>
    </w:rPr>
  </w:style>
  <w:style w:type="paragraph" w:customStyle="1" w:styleId="Style31">
    <w:name w:val="Style31"/>
    <w:basedOn w:val="a"/>
    <w:rsid w:val="00A41810"/>
    <w:pPr>
      <w:widowControl w:val="0"/>
      <w:autoSpaceDE w:val="0"/>
      <w:autoSpaceDN w:val="0"/>
      <w:adjustRightInd w:val="0"/>
      <w:spacing w:line="280" w:lineRule="exact"/>
      <w:ind w:hanging="1248"/>
    </w:pPr>
    <w:rPr>
      <w:rFonts w:ascii="Century Schoolbook" w:hAnsi="Century Schoolbook" w:cs="Century Schoolbook"/>
    </w:rPr>
  </w:style>
  <w:style w:type="paragraph" w:customStyle="1" w:styleId="Style34">
    <w:name w:val="Style34"/>
    <w:basedOn w:val="a"/>
    <w:rsid w:val="00A41810"/>
    <w:pPr>
      <w:widowControl w:val="0"/>
      <w:autoSpaceDE w:val="0"/>
      <w:autoSpaceDN w:val="0"/>
      <w:adjustRightInd w:val="0"/>
      <w:spacing w:line="240" w:lineRule="exact"/>
    </w:pPr>
    <w:rPr>
      <w:rFonts w:ascii="Century Schoolbook" w:hAnsi="Century Schoolbook" w:cs="Century Schoolbook"/>
    </w:rPr>
  </w:style>
  <w:style w:type="paragraph" w:customStyle="1" w:styleId="Style35">
    <w:name w:val="Style35"/>
    <w:basedOn w:val="a"/>
    <w:rsid w:val="00A41810"/>
    <w:pPr>
      <w:widowControl w:val="0"/>
      <w:autoSpaceDE w:val="0"/>
      <w:autoSpaceDN w:val="0"/>
      <w:adjustRightInd w:val="0"/>
      <w:spacing w:line="184" w:lineRule="exact"/>
      <w:ind w:hanging="752"/>
    </w:pPr>
    <w:rPr>
      <w:rFonts w:ascii="Century Schoolbook" w:hAnsi="Century Schoolbook" w:cs="Century Schoolbook"/>
    </w:rPr>
  </w:style>
  <w:style w:type="paragraph" w:customStyle="1" w:styleId="Style36">
    <w:name w:val="Style36"/>
    <w:basedOn w:val="a"/>
    <w:rsid w:val="00A41810"/>
    <w:pPr>
      <w:widowControl w:val="0"/>
      <w:autoSpaceDE w:val="0"/>
      <w:autoSpaceDN w:val="0"/>
      <w:adjustRightInd w:val="0"/>
    </w:pPr>
    <w:rPr>
      <w:rFonts w:ascii="Century Schoolbook" w:hAnsi="Century Schoolbook" w:cs="Century Schoolbook"/>
    </w:rPr>
  </w:style>
  <w:style w:type="paragraph" w:customStyle="1" w:styleId="Style37">
    <w:name w:val="Style37"/>
    <w:basedOn w:val="a"/>
    <w:rsid w:val="00A41810"/>
    <w:pPr>
      <w:widowControl w:val="0"/>
      <w:autoSpaceDE w:val="0"/>
      <w:autoSpaceDN w:val="0"/>
      <w:adjustRightInd w:val="0"/>
    </w:pPr>
    <w:rPr>
      <w:rFonts w:ascii="Century Schoolbook" w:hAnsi="Century Schoolbook" w:cs="Century Schoolbook"/>
    </w:rPr>
  </w:style>
  <w:style w:type="paragraph" w:customStyle="1" w:styleId="Style38">
    <w:name w:val="Style38"/>
    <w:basedOn w:val="a"/>
    <w:rsid w:val="00A41810"/>
    <w:pPr>
      <w:widowControl w:val="0"/>
      <w:autoSpaceDE w:val="0"/>
      <w:autoSpaceDN w:val="0"/>
      <w:adjustRightInd w:val="0"/>
      <w:spacing w:line="178" w:lineRule="exact"/>
      <w:ind w:hanging="387"/>
    </w:pPr>
    <w:rPr>
      <w:rFonts w:ascii="Century Schoolbook" w:hAnsi="Century Schoolbook" w:cs="Century Schoolbook"/>
    </w:rPr>
  </w:style>
  <w:style w:type="paragraph" w:customStyle="1" w:styleId="Style40">
    <w:name w:val="Style40"/>
    <w:basedOn w:val="a"/>
    <w:rsid w:val="00A41810"/>
    <w:pPr>
      <w:widowControl w:val="0"/>
      <w:autoSpaceDE w:val="0"/>
      <w:autoSpaceDN w:val="0"/>
      <w:adjustRightInd w:val="0"/>
    </w:pPr>
    <w:rPr>
      <w:rFonts w:ascii="Century Schoolbook" w:hAnsi="Century Schoolbook" w:cs="Century Schoolbook"/>
    </w:rPr>
  </w:style>
  <w:style w:type="paragraph" w:customStyle="1" w:styleId="Style41">
    <w:name w:val="Style41"/>
    <w:basedOn w:val="a"/>
    <w:rsid w:val="00A41810"/>
    <w:pPr>
      <w:widowControl w:val="0"/>
      <w:autoSpaceDE w:val="0"/>
      <w:autoSpaceDN w:val="0"/>
      <w:adjustRightInd w:val="0"/>
      <w:spacing w:line="222" w:lineRule="exact"/>
      <w:ind w:firstLine="333"/>
      <w:jc w:val="both"/>
    </w:pPr>
    <w:rPr>
      <w:rFonts w:ascii="Century Schoolbook" w:hAnsi="Century Schoolbook" w:cs="Century Schoolbook"/>
    </w:rPr>
  </w:style>
  <w:style w:type="character" w:customStyle="1" w:styleId="FontStyle47">
    <w:name w:val="Font Style47"/>
    <w:basedOn w:val="a0"/>
    <w:rsid w:val="00A41810"/>
    <w:rPr>
      <w:rFonts w:ascii="Century Schoolbook" w:hAnsi="Century Schoolbook" w:cs="Century Schoolbook"/>
      <w:sz w:val="34"/>
      <w:szCs w:val="34"/>
    </w:rPr>
  </w:style>
  <w:style w:type="character" w:customStyle="1" w:styleId="FontStyle49">
    <w:name w:val="Font Style49"/>
    <w:basedOn w:val="a0"/>
    <w:rsid w:val="00A41810"/>
    <w:rPr>
      <w:rFonts w:ascii="Century Schoolbook" w:hAnsi="Century Schoolbook" w:cs="Century Schoolbook"/>
      <w:spacing w:val="10"/>
      <w:sz w:val="32"/>
      <w:szCs w:val="32"/>
    </w:rPr>
  </w:style>
  <w:style w:type="character" w:customStyle="1" w:styleId="FontStyle51">
    <w:name w:val="Font Style51"/>
    <w:basedOn w:val="a0"/>
    <w:rsid w:val="00A41810"/>
    <w:rPr>
      <w:rFonts w:ascii="Century Schoolbook" w:hAnsi="Century Schoolbook" w:cs="Century Schoolbook"/>
      <w:b/>
      <w:bCs/>
      <w:spacing w:val="20"/>
      <w:sz w:val="18"/>
      <w:szCs w:val="18"/>
    </w:rPr>
  </w:style>
  <w:style w:type="character" w:customStyle="1" w:styleId="FontStyle53">
    <w:name w:val="Font Style53"/>
    <w:basedOn w:val="a0"/>
    <w:rsid w:val="00A41810"/>
    <w:rPr>
      <w:rFonts w:ascii="Century Schoolbook" w:hAnsi="Century Schoolbook" w:cs="Century Schoolbook"/>
      <w:spacing w:val="30"/>
      <w:sz w:val="12"/>
      <w:szCs w:val="12"/>
    </w:rPr>
  </w:style>
  <w:style w:type="character" w:customStyle="1" w:styleId="FontStyle54">
    <w:name w:val="Font Style54"/>
    <w:basedOn w:val="a0"/>
    <w:rsid w:val="00A41810"/>
    <w:rPr>
      <w:rFonts w:ascii="Cambria" w:hAnsi="Cambria" w:cs="Cambria"/>
      <w:spacing w:val="-20"/>
      <w:sz w:val="50"/>
      <w:szCs w:val="50"/>
    </w:rPr>
  </w:style>
  <w:style w:type="character" w:customStyle="1" w:styleId="FontStyle58">
    <w:name w:val="Font Style58"/>
    <w:basedOn w:val="a0"/>
    <w:rsid w:val="00A41810"/>
    <w:rPr>
      <w:rFonts w:ascii="Century Schoolbook" w:hAnsi="Century Schoolbook" w:cs="Century Schoolbook"/>
      <w:i/>
      <w:iCs/>
      <w:spacing w:val="40"/>
      <w:sz w:val="20"/>
      <w:szCs w:val="20"/>
    </w:rPr>
  </w:style>
  <w:style w:type="character" w:customStyle="1" w:styleId="FontStyle59">
    <w:name w:val="Font Style59"/>
    <w:basedOn w:val="a0"/>
    <w:rsid w:val="00A41810"/>
    <w:rPr>
      <w:rFonts w:ascii="Century Schoolbook" w:hAnsi="Century Schoolbook" w:cs="Century Schoolbook"/>
      <w:spacing w:val="10"/>
      <w:sz w:val="20"/>
      <w:szCs w:val="20"/>
    </w:rPr>
  </w:style>
  <w:style w:type="character" w:customStyle="1" w:styleId="FontStyle60">
    <w:name w:val="Font Style60"/>
    <w:basedOn w:val="a0"/>
    <w:rsid w:val="00A41810"/>
    <w:rPr>
      <w:rFonts w:ascii="Trebuchet MS" w:hAnsi="Trebuchet MS" w:cs="Trebuchet MS"/>
      <w:b/>
      <w:bCs/>
      <w:sz w:val="14"/>
      <w:szCs w:val="14"/>
    </w:rPr>
  </w:style>
  <w:style w:type="character" w:customStyle="1" w:styleId="FontStyle61">
    <w:name w:val="Font Style61"/>
    <w:basedOn w:val="a0"/>
    <w:rsid w:val="00A41810"/>
    <w:rPr>
      <w:rFonts w:ascii="Trebuchet MS" w:hAnsi="Trebuchet MS" w:cs="Trebuchet MS"/>
      <w:sz w:val="12"/>
      <w:szCs w:val="12"/>
    </w:rPr>
  </w:style>
  <w:style w:type="character" w:customStyle="1" w:styleId="FontStyle62">
    <w:name w:val="Font Style62"/>
    <w:basedOn w:val="a0"/>
    <w:rsid w:val="00A41810"/>
    <w:rPr>
      <w:rFonts w:ascii="Century Schoolbook" w:hAnsi="Century Schoolbook" w:cs="Century Schoolbook"/>
      <w:spacing w:val="10"/>
      <w:sz w:val="18"/>
      <w:szCs w:val="18"/>
    </w:rPr>
  </w:style>
  <w:style w:type="character" w:customStyle="1" w:styleId="FontStyle63">
    <w:name w:val="Font Style63"/>
    <w:basedOn w:val="a0"/>
    <w:rsid w:val="00A41810"/>
    <w:rPr>
      <w:rFonts w:ascii="Palatino Linotype" w:hAnsi="Palatino Linotype" w:cs="Palatino Linotype"/>
      <w:spacing w:val="10"/>
      <w:sz w:val="18"/>
      <w:szCs w:val="18"/>
    </w:rPr>
  </w:style>
  <w:style w:type="character" w:customStyle="1" w:styleId="FontStyle64">
    <w:name w:val="Font Style64"/>
    <w:basedOn w:val="a0"/>
    <w:rsid w:val="00A41810"/>
    <w:rPr>
      <w:rFonts w:ascii="Century Schoolbook" w:hAnsi="Century Schoolbook" w:cs="Century Schoolbook"/>
      <w:b/>
      <w:bCs/>
      <w:i/>
      <w:iCs/>
      <w:spacing w:val="10"/>
      <w:sz w:val="14"/>
      <w:szCs w:val="14"/>
    </w:rPr>
  </w:style>
  <w:style w:type="character" w:customStyle="1" w:styleId="FontStyle65">
    <w:name w:val="Font Style65"/>
    <w:basedOn w:val="a0"/>
    <w:rsid w:val="00A41810"/>
    <w:rPr>
      <w:rFonts w:ascii="Cambria" w:hAnsi="Cambria" w:cs="Cambria"/>
      <w:smallCaps/>
      <w:spacing w:val="20"/>
      <w:sz w:val="18"/>
      <w:szCs w:val="18"/>
    </w:rPr>
  </w:style>
  <w:style w:type="character" w:customStyle="1" w:styleId="FontStyle66">
    <w:name w:val="Font Style66"/>
    <w:basedOn w:val="a0"/>
    <w:rsid w:val="00A41810"/>
    <w:rPr>
      <w:rFonts w:ascii="Century Schoolbook" w:hAnsi="Century Schoolbook" w:cs="Century Schoolbook"/>
      <w:b/>
      <w:bCs/>
      <w:sz w:val="14"/>
      <w:szCs w:val="14"/>
    </w:rPr>
  </w:style>
  <w:style w:type="paragraph" w:styleId="af">
    <w:name w:val="Body Text Indent"/>
    <w:basedOn w:val="a"/>
    <w:link w:val="af0"/>
    <w:rsid w:val="00A41810"/>
    <w:pPr>
      <w:spacing w:after="120"/>
      <w:ind w:left="283"/>
    </w:pPr>
    <w:rPr>
      <w:sz w:val="28"/>
      <w:szCs w:val="28"/>
    </w:rPr>
  </w:style>
  <w:style w:type="character" w:customStyle="1" w:styleId="af0">
    <w:name w:val="Основной текст с отступом Знак"/>
    <w:basedOn w:val="a0"/>
    <w:link w:val="af"/>
    <w:rsid w:val="00A41810"/>
    <w:rPr>
      <w:rFonts w:ascii="Times New Roman" w:eastAsia="Times New Roman" w:hAnsi="Times New Roman" w:cs="Times New Roman"/>
      <w:kern w:val="0"/>
      <w:sz w:val="28"/>
      <w:szCs w:val="28"/>
      <w:lang w:eastAsia="ru-RU"/>
      <w14:ligatures w14:val="none"/>
    </w:rPr>
  </w:style>
  <w:style w:type="paragraph" w:customStyle="1" w:styleId="Style1">
    <w:name w:val="Style1"/>
    <w:basedOn w:val="a"/>
    <w:rsid w:val="00A41810"/>
    <w:pPr>
      <w:widowControl w:val="0"/>
      <w:autoSpaceDE w:val="0"/>
      <w:autoSpaceDN w:val="0"/>
      <w:adjustRightInd w:val="0"/>
      <w:spacing w:line="250" w:lineRule="exact"/>
      <w:ind w:hanging="468"/>
      <w:jc w:val="both"/>
    </w:pPr>
    <w:rPr>
      <w:rFonts w:ascii="Arial Unicode MS" w:eastAsia="Arial Unicode MS" w:cs="Arial Unicode MS"/>
    </w:rPr>
  </w:style>
  <w:style w:type="character" w:customStyle="1" w:styleId="FontStyle17">
    <w:name w:val="Font Style17"/>
    <w:basedOn w:val="a0"/>
    <w:rsid w:val="00A41810"/>
    <w:rPr>
      <w:rFonts w:ascii="Arial Unicode MS" w:eastAsia="Arial Unicode MS" w:cs="Arial Unicode MS"/>
      <w:sz w:val="16"/>
      <w:szCs w:val="16"/>
    </w:rPr>
  </w:style>
  <w:style w:type="character" w:customStyle="1" w:styleId="FontStyle19">
    <w:name w:val="Font Style19"/>
    <w:basedOn w:val="a0"/>
    <w:rsid w:val="00A41810"/>
    <w:rPr>
      <w:rFonts w:ascii="Arial Unicode MS" w:eastAsia="Arial Unicode MS" w:cs="Arial Unicode MS"/>
      <w:sz w:val="14"/>
      <w:szCs w:val="14"/>
    </w:rPr>
  </w:style>
  <w:style w:type="character" w:customStyle="1" w:styleId="FontStyle26">
    <w:name w:val="Font Style26"/>
    <w:basedOn w:val="a0"/>
    <w:rsid w:val="00A41810"/>
    <w:rPr>
      <w:rFonts w:ascii="Arial Unicode MS" w:eastAsia="Arial Unicode MS" w:cs="Arial Unicode MS"/>
      <w:i/>
      <w:iCs/>
      <w:sz w:val="16"/>
      <w:szCs w:val="16"/>
    </w:rPr>
  </w:style>
  <w:style w:type="paragraph" w:customStyle="1" w:styleId="Style13">
    <w:name w:val="Style13"/>
    <w:basedOn w:val="a"/>
    <w:rsid w:val="00A41810"/>
    <w:pPr>
      <w:widowControl w:val="0"/>
      <w:autoSpaceDE w:val="0"/>
      <w:autoSpaceDN w:val="0"/>
      <w:adjustRightInd w:val="0"/>
      <w:spacing w:line="253" w:lineRule="exact"/>
      <w:ind w:firstLine="706"/>
      <w:jc w:val="both"/>
    </w:pPr>
    <w:rPr>
      <w:rFonts w:ascii="Arial Unicode MS" w:eastAsia="Arial Unicode MS" w:cs="Arial Unicode MS"/>
    </w:rPr>
  </w:style>
  <w:style w:type="character" w:customStyle="1" w:styleId="FontStyle22">
    <w:name w:val="Font Style22"/>
    <w:basedOn w:val="a0"/>
    <w:rsid w:val="00A41810"/>
    <w:rPr>
      <w:rFonts w:ascii="Century Gothic" w:hAnsi="Century Gothic" w:cs="Century Gothic"/>
      <w:i/>
      <w:iCs/>
      <w:sz w:val="16"/>
      <w:szCs w:val="16"/>
    </w:rPr>
  </w:style>
  <w:style w:type="paragraph" w:customStyle="1" w:styleId="Style5">
    <w:name w:val="Style5"/>
    <w:basedOn w:val="a"/>
    <w:rsid w:val="00A41810"/>
    <w:pPr>
      <w:widowControl w:val="0"/>
      <w:autoSpaceDE w:val="0"/>
      <w:autoSpaceDN w:val="0"/>
      <w:adjustRightInd w:val="0"/>
      <w:spacing w:line="219" w:lineRule="exact"/>
      <w:jc w:val="both"/>
    </w:pPr>
  </w:style>
  <w:style w:type="character" w:customStyle="1" w:styleId="FontStyle13">
    <w:name w:val="Font Style13"/>
    <w:basedOn w:val="a0"/>
    <w:rsid w:val="00A41810"/>
    <w:rPr>
      <w:rFonts w:ascii="Times New Roman" w:hAnsi="Times New Roman" w:cs="Times New Roman"/>
      <w:sz w:val="18"/>
      <w:szCs w:val="18"/>
    </w:rPr>
  </w:style>
  <w:style w:type="paragraph" w:customStyle="1" w:styleId="af1">
    <w:name w:val="рассчет"/>
    <w:basedOn w:val="a"/>
    <w:rsid w:val="00A41810"/>
    <w:pPr>
      <w:spacing w:line="360" w:lineRule="auto"/>
      <w:jc w:val="center"/>
    </w:pPr>
    <w:rPr>
      <w:i/>
      <w:sz w:val="28"/>
      <w:szCs w:val="20"/>
      <w:lang w:val="en-US"/>
    </w:rPr>
  </w:style>
  <w:style w:type="paragraph" w:styleId="af2">
    <w:name w:val="List Paragraph"/>
    <w:basedOn w:val="a"/>
    <w:uiPriority w:val="34"/>
    <w:qFormat/>
    <w:rsid w:val="00A41810"/>
    <w:pPr>
      <w:spacing w:after="200" w:line="276" w:lineRule="auto"/>
      <w:ind w:left="720"/>
      <w:contextualSpacing/>
    </w:pPr>
    <w:rPr>
      <w:rFonts w:ascii="Calibri" w:eastAsia="Calibri" w:hAnsi="Calibri"/>
      <w:sz w:val="22"/>
      <w:szCs w:val="22"/>
      <w:lang w:eastAsia="en-US"/>
    </w:rPr>
  </w:style>
  <w:style w:type="paragraph" w:styleId="af3">
    <w:name w:val="Block Text"/>
    <w:basedOn w:val="a"/>
    <w:rsid w:val="00A41810"/>
    <w:pPr>
      <w:spacing w:line="288" w:lineRule="auto"/>
      <w:ind w:left="170" w:right="170" w:firstLine="964"/>
      <w:jc w:val="both"/>
    </w:pPr>
    <w:rPr>
      <w:sz w:val="28"/>
      <w:szCs w:val="28"/>
    </w:rPr>
  </w:style>
  <w:style w:type="character" w:customStyle="1" w:styleId="apple-converted-space">
    <w:name w:val="apple-converted-space"/>
    <w:basedOn w:val="a0"/>
    <w:rsid w:val="00A41810"/>
  </w:style>
  <w:style w:type="character" w:customStyle="1" w:styleId="c4">
    <w:name w:val="c4"/>
    <w:basedOn w:val="a0"/>
    <w:rsid w:val="00A41810"/>
  </w:style>
  <w:style w:type="character" w:customStyle="1" w:styleId="c20">
    <w:name w:val="c20"/>
    <w:basedOn w:val="a0"/>
    <w:rsid w:val="00A41810"/>
  </w:style>
  <w:style w:type="character" w:customStyle="1" w:styleId="c27">
    <w:name w:val="c27"/>
    <w:basedOn w:val="a0"/>
    <w:rsid w:val="00A41810"/>
  </w:style>
  <w:style w:type="character" w:customStyle="1" w:styleId="c101">
    <w:name w:val="c101"/>
    <w:basedOn w:val="a0"/>
    <w:rsid w:val="00A41810"/>
  </w:style>
  <w:style w:type="character" w:customStyle="1" w:styleId="c31">
    <w:name w:val="c31"/>
    <w:basedOn w:val="a0"/>
    <w:rsid w:val="00A41810"/>
  </w:style>
  <w:style w:type="character" w:customStyle="1" w:styleId="c100">
    <w:name w:val="c100"/>
    <w:basedOn w:val="a0"/>
    <w:rsid w:val="00A41810"/>
  </w:style>
  <w:style w:type="character" w:customStyle="1" w:styleId="c3">
    <w:name w:val="c3"/>
    <w:basedOn w:val="a0"/>
    <w:rsid w:val="00A41810"/>
  </w:style>
  <w:style w:type="character" w:customStyle="1" w:styleId="texample">
    <w:name w:val="texample"/>
    <w:basedOn w:val="a0"/>
    <w:rsid w:val="00A41810"/>
  </w:style>
  <w:style w:type="paragraph" w:customStyle="1" w:styleId="af4">
    <w:name w:val="Формула в тексте"/>
    <w:basedOn w:val="a"/>
    <w:next w:val="a"/>
    <w:rsid w:val="00A41810"/>
    <w:pPr>
      <w:tabs>
        <w:tab w:val="left" w:pos="567"/>
      </w:tabs>
      <w:spacing w:before="40" w:after="40" w:line="360" w:lineRule="auto"/>
      <w:ind w:firstLine="567"/>
      <w:jc w:val="center"/>
    </w:pPr>
    <w:rPr>
      <w:sz w:val="26"/>
      <w:szCs w:val="20"/>
    </w:rPr>
  </w:style>
  <w:style w:type="character" w:customStyle="1" w:styleId="af5">
    <w:name w:val="Выделение в тексте"/>
    <w:basedOn w:val="a0"/>
    <w:rsid w:val="00A41810"/>
    <w:rPr>
      <w:i/>
      <w:iCs w:val="0"/>
    </w:rPr>
  </w:style>
  <w:style w:type="paragraph" w:customStyle="1" w:styleId="af6">
    <w:name w:val="текст"/>
    <w:basedOn w:val="a"/>
    <w:rsid w:val="00A41810"/>
    <w:pPr>
      <w:tabs>
        <w:tab w:val="left" w:pos="567"/>
      </w:tabs>
      <w:overflowPunct w:val="0"/>
      <w:autoSpaceDE w:val="0"/>
      <w:autoSpaceDN w:val="0"/>
      <w:adjustRightInd w:val="0"/>
      <w:spacing w:before="60" w:after="60" w:line="360" w:lineRule="auto"/>
      <w:ind w:firstLine="680"/>
      <w:jc w:val="both"/>
      <w:textAlignment w:val="baseline"/>
    </w:pPr>
    <w:rPr>
      <w:sz w:val="28"/>
      <w:szCs w:val="20"/>
    </w:rPr>
  </w:style>
  <w:style w:type="paragraph" w:styleId="33">
    <w:name w:val="Body Text 3"/>
    <w:basedOn w:val="a"/>
    <w:link w:val="34"/>
    <w:unhideWhenUsed/>
    <w:rsid w:val="00A41810"/>
    <w:pPr>
      <w:tabs>
        <w:tab w:val="left" w:pos="567"/>
      </w:tabs>
      <w:spacing w:after="120" w:line="360" w:lineRule="auto"/>
      <w:ind w:firstLine="567"/>
    </w:pPr>
    <w:rPr>
      <w:sz w:val="16"/>
      <w:szCs w:val="16"/>
    </w:rPr>
  </w:style>
  <w:style w:type="character" w:customStyle="1" w:styleId="34">
    <w:name w:val="Основной текст 3 Знак"/>
    <w:basedOn w:val="a0"/>
    <w:link w:val="33"/>
    <w:rsid w:val="00A41810"/>
    <w:rPr>
      <w:rFonts w:ascii="Times New Roman" w:eastAsia="Times New Roman" w:hAnsi="Times New Roman" w:cs="Times New Roman"/>
      <w:kern w:val="0"/>
      <w:sz w:val="16"/>
      <w:szCs w:val="16"/>
      <w:lang w:eastAsia="ru-RU"/>
      <w14:ligatures w14:val="none"/>
    </w:rPr>
  </w:style>
  <w:style w:type="paragraph" w:customStyle="1" w:styleId="af7">
    <w:name w:val="Текст в таблице"/>
    <w:basedOn w:val="a"/>
    <w:rsid w:val="00A41810"/>
    <w:pPr>
      <w:tabs>
        <w:tab w:val="left" w:pos="567"/>
      </w:tabs>
      <w:spacing w:line="360" w:lineRule="auto"/>
      <w:ind w:firstLine="567"/>
      <w:jc w:val="center"/>
    </w:pPr>
    <w:rPr>
      <w:noProof/>
      <w:sz w:val="28"/>
      <w:szCs w:val="20"/>
    </w:rPr>
  </w:style>
  <w:style w:type="character" w:customStyle="1" w:styleId="af8">
    <w:name w:val="Таблица..."/>
    <w:basedOn w:val="a0"/>
    <w:rsid w:val="00A41810"/>
    <w:rPr>
      <w:b/>
      <w:i/>
      <w:noProof w:val="0"/>
      <w:lang w:val="ru-RU"/>
    </w:rPr>
  </w:style>
  <w:style w:type="paragraph" w:customStyle="1" w:styleId="af9">
    <w:name w:val="Подпись к таблице"/>
    <w:basedOn w:val="a"/>
    <w:rsid w:val="00A41810"/>
    <w:pPr>
      <w:tabs>
        <w:tab w:val="left" w:pos="567"/>
      </w:tabs>
      <w:spacing w:before="80" w:after="60" w:line="360" w:lineRule="auto"/>
      <w:ind w:firstLine="284"/>
      <w:jc w:val="right"/>
    </w:pPr>
    <w:rPr>
      <w:sz w:val="28"/>
      <w:szCs w:val="20"/>
    </w:rPr>
  </w:style>
  <w:style w:type="paragraph" w:styleId="afa">
    <w:name w:val="Normal Indent"/>
    <w:basedOn w:val="a"/>
    <w:rsid w:val="00A41810"/>
    <w:pPr>
      <w:tabs>
        <w:tab w:val="left" w:pos="567"/>
      </w:tabs>
      <w:spacing w:line="456" w:lineRule="atLeast"/>
      <w:ind w:left="708" w:firstLine="567"/>
      <w:jc w:val="both"/>
    </w:pPr>
    <w:rPr>
      <w:rFonts w:ascii="Courier New" w:hAnsi="Courier New"/>
      <w:spacing w:val="-4"/>
      <w:sz w:val="28"/>
      <w:szCs w:val="20"/>
    </w:rPr>
  </w:style>
  <w:style w:type="paragraph" w:customStyle="1" w:styleId="afb">
    <w:name w:val="Стиль текста"/>
    <w:basedOn w:val="a"/>
    <w:rsid w:val="00A41810"/>
    <w:pPr>
      <w:tabs>
        <w:tab w:val="left" w:pos="567"/>
      </w:tabs>
      <w:spacing w:after="60" w:line="360" w:lineRule="auto"/>
      <w:ind w:firstLine="851"/>
      <w:jc w:val="both"/>
    </w:pPr>
    <w:rPr>
      <w:sz w:val="28"/>
      <w:szCs w:val="28"/>
    </w:rPr>
  </w:style>
  <w:style w:type="character" w:customStyle="1" w:styleId="c21">
    <w:name w:val="c21"/>
    <w:basedOn w:val="a0"/>
    <w:rsid w:val="00A41810"/>
  </w:style>
  <w:style w:type="character" w:customStyle="1" w:styleId="c6">
    <w:name w:val="c6"/>
    <w:basedOn w:val="a0"/>
    <w:rsid w:val="00A41810"/>
  </w:style>
  <w:style w:type="character" w:customStyle="1" w:styleId="c23">
    <w:name w:val="c23"/>
    <w:basedOn w:val="a0"/>
    <w:rsid w:val="00A41810"/>
  </w:style>
  <w:style w:type="character" w:customStyle="1" w:styleId="c32">
    <w:name w:val="c32"/>
    <w:basedOn w:val="a0"/>
    <w:rsid w:val="00A41810"/>
  </w:style>
  <w:style w:type="character" w:customStyle="1" w:styleId="FontStyle20">
    <w:name w:val="Font Style20"/>
    <w:basedOn w:val="a0"/>
    <w:rsid w:val="00A41810"/>
    <w:rPr>
      <w:rFonts w:ascii="Times New Roman" w:hAnsi="Times New Roman" w:cs="Times New Roman"/>
      <w:b/>
      <w:bCs/>
      <w:color w:val="000000"/>
      <w:sz w:val="24"/>
      <w:szCs w:val="24"/>
    </w:rPr>
  </w:style>
  <w:style w:type="character" w:customStyle="1" w:styleId="FontStyle33">
    <w:name w:val="Font Style33"/>
    <w:basedOn w:val="a0"/>
    <w:rsid w:val="00A41810"/>
    <w:rPr>
      <w:rFonts w:ascii="Times New Roman" w:hAnsi="Times New Roman" w:cs="Times New Roman"/>
      <w:color w:val="000000"/>
      <w:sz w:val="24"/>
      <w:szCs w:val="24"/>
    </w:rPr>
  </w:style>
  <w:style w:type="paragraph" w:styleId="12">
    <w:name w:val="toc 1"/>
    <w:basedOn w:val="a"/>
    <w:next w:val="a"/>
    <w:autoRedefine/>
    <w:semiHidden/>
    <w:rsid w:val="00A41810"/>
  </w:style>
  <w:style w:type="character" w:styleId="afc">
    <w:name w:val="Strong"/>
    <w:basedOn w:val="a0"/>
    <w:qFormat/>
    <w:rsid w:val="00A41810"/>
    <w:rPr>
      <w:b/>
      <w:bCs/>
    </w:rPr>
  </w:style>
  <w:style w:type="character" w:customStyle="1" w:styleId="WW8Num2z0">
    <w:name w:val="WW8Num2z0"/>
    <w:rsid w:val="00A41810"/>
    <w:rPr>
      <w:rFonts w:ascii="Symbol" w:hAnsi="Symbol"/>
      <w:sz w:val="28"/>
    </w:rPr>
  </w:style>
  <w:style w:type="character" w:customStyle="1" w:styleId="WW8Num2z1">
    <w:name w:val="WW8Num2z1"/>
    <w:rsid w:val="00A41810"/>
    <w:rPr>
      <w:rFonts w:ascii="Courier New" w:hAnsi="Courier New" w:cs="Courier New"/>
    </w:rPr>
  </w:style>
  <w:style w:type="character" w:customStyle="1" w:styleId="WW8Num2z2">
    <w:name w:val="WW8Num2z2"/>
    <w:rsid w:val="00A41810"/>
    <w:rPr>
      <w:rFonts w:ascii="Wingdings" w:hAnsi="Wingdings"/>
    </w:rPr>
  </w:style>
  <w:style w:type="character" w:customStyle="1" w:styleId="WW8Num2z3">
    <w:name w:val="WW8Num2z3"/>
    <w:rsid w:val="00A41810"/>
    <w:rPr>
      <w:rFonts w:ascii="Symbol" w:hAnsi="Symbol"/>
    </w:rPr>
  </w:style>
  <w:style w:type="character" w:customStyle="1" w:styleId="WW8Num3z0">
    <w:name w:val="WW8Num3z0"/>
    <w:rsid w:val="00A41810"/>
    <w:rPr>
      <w:rFonts w:ascii="Symbol" w:hAnsi="Symbol"/>
      <w:sz w:val="28"/>
    </w:rPr>
  </w:style>
  <w:style w:type="character" w:customStyle="1" w:styleId="WW8Num3z1">
    <w:name w:val="WW8Num3z1"/>
    <w:rsid w:val="00A41810"/>
    <w:rPr>
      <w:rFonts w:ascii="Courier New" w:hAnsi="Courier New" w:cs="Courier New"/>
    </w:rPr>
  </w:style>
  <w:style w:type="character" w:customStyle="1" w:styleId="WW8Num3z2">
    <w:name w:val="WW8Num3z2"/>
    <w:rsid w:val="00A41810"/>
    <w:rPr>
      <w:rFonts w:ascii="Wingdings" w:hAnsi="Wingdings"/>
    </w:rPr>
  </w:style>
  <w:style w:type="character" w:customStyle="1" w:styleId="WW8Num3z3">
    <w:name w:val="WW8Num3z3"/>
    <w:rsid w:val="00A41810"/>
    <w:rPr>
      <w:rFonts w:ascii="Symbol" w:hAnsi="Symbol"/>
    </w:rPr>
  </w:style>
  <w:style w:type="character" w:customStyle="1" w:styleId="WW8Num4z0">
    <w:name w:val="WW8Num4z0"/>
    <w:rsid w:val="00A41810"/>
    <w:rPr>
      <w:rFonts w:ascii="Symbol" w:hAnsi="Symbol"/>
      <w:sz w:val="28"/>
    </w:rPr>
  </w:style>
  <w:style w:type="character" w:customStyle="1" w:styleId="WW8Num4z1">
    <w:name w:val="WW8Num4z1"/>
    <w:rsid w:val="00A41810"/>
    <w:rPr>
      <w:rFonts w:ascii="Courier New" w:hAnsi="Courier New" w:cs="Courier New"/>
    </w:rPr>
  </w:style>
  <w:style w:type="character" w:customStyle="1" w:styleId="WW8Num4z2">
    <w:name w:val="WW8Num4z2"/>
    <w:rsid w:val="00A41810"/>
    <w:rPr>
      <w:rFonts w:ascii="Wingdings" w:hAnsi="Wingdings"/>
    </w:rPr>
  </w:style>
  <w:style w:type="character" w:customStyle="1" w:styleId="WW8Num4z3">
    <w:name w:val="WW8Num4z3"/>
    <w:rsid w:val="00A41810"/>
    <w:rPr>
      <w:rFonts w:ascii="Symbol" w:hAnsi="Symbol"/>
    </w:rPr>
  </w:style>
  <w:style w:type="character" w:customStyle="1" w:styleId="WW8Num5z0">
    <w:name w:val="WW8Num5z0"/>
    <w:rsid w:val="00A41810"/>
    <w:rPr>
      <w:rFonts w:ascii="Symbol" w:hAnsi="Symbol"/>
      <w:sz w:val="28"/>
    </w:rPr>
  </w:style>
  <w:style w:type="character" w:customStyle="1" w:styleId="WW8Num5z1">
    <w:name w:val="WW8Num5z1"/>
    <w:rsid w:val="00A41810"/>
    <w:rPr>
      <w:rFonts w:ascii="Courier New" w:hAnsi="Courier New" w:cs="Courier New"/>
    </w:rPr>
  </w:style>
  <w:style w:type="character" w:customStyle="1" w:styleId="WW8Num5z2">
    <w:name w:val="WW8Num5z2"/>
    <w:rsid w:val="00A41810"/>
    <w:rPr>
      <w:rFonts w:ascii="Wingdings" w:hAnsi="Wingdings"/>
    </w:rPr>
  </w:style>
  <w:style w:type="character" w:customStyle="1" w:styleId="WW8Num5z3">
    <w:name w:val="WW8Num5z3"/>
    <w:rsid w:val="00A41810"/>
    <w:rPr>
      <w:rFonts w:ascii="Symbol" w:hAnsi="Symbol"/>
    </w:rPr>
  </w:style>
  <w:style w:type="character" w:customStyle="1" w:styleId="WW8Num6z0">
    <w:name w:val="WW8Num6z0"/>
    <w:rsid w:val="00A41810"/>
    <w:rPr>
      <w:rFonts w:ascii="Symbol" w:hAnsi="Symbol"/>
      <w:sz w:val="28"/>
    </w:rPr>
  </w:style>
  <w:style w:type="character" w:customStyle="1" w:styleId="WW8Num7z0">
    <w:name w:val="WW8Num7z0"/>
    <w:rsid w:val="00A41810"/>
    <w:rPr>
      <w:rFonts w:ascii="Symbol" w:hAnsi="Symbol"/>
      <w:sz w:val="28"/>
    </w:rPr>
  </w:style>
  <w:style w:type="character" w:customStyle="1" w:styleId="WW8Num7z1">
    <w:name w:val="WW8Num7z1"/>
    <w:rsid w:val="00A41810"/>
    <w:rPr>
      <w:rFonts w:ascii="Courier New" w:hAnsi="Courier New" w:cs="Courier New"/>
    </w:rPr>
  </w:style>
  <w:style w:type="character" w:customStyle="1" w:styleId="WW8Num7z2">
    <w:name w:val="WW8Num7z2"/>
    <w:rsid w:val="00A41810"/>
    <w:rPr>
      <w:rFonts w:ascii="Wingdings" w:hAnsi="Wingdings"/>
    </w:rPr>
  </w:style>
  <w:style w:type="character" w:customStyle="1" w:styleId="WW8Num7z3">
    <w:name w:val="WW8Num7z3"/>
    <w:rsid w:val="00A41810"/>
    <w:rPr>
      <w:rFonts w:ascii="Symbol" w:hAnsi="Symbol"/>
    </w:rPr>
  </w:style>
  <w:style w:type="character" w:customStyle="1" w:styleId="WW8Num8z0">
    <w:name w:val="WW8Num8z0"/>
    <w:rsid w:val="00A41810"/>
    <w:rPr>
      <w:rFonts w:ascii="Symbol" w:hAnsi="Symbol"/>
    </w:rPr>
  </w:style>
  <w:style w:type="character" w:customStyle="1" w:styleId="WW8Num9z0">
    <w:name w:val="WW8Num9z0"/>
    <w:rsid w:val="00A41810"/>
    <w:rPr>
      <w:rFonts w:ascii="Symbol" w:hAnsi="Symbol"/>
      <w:sz w:val="28"/>
    </w:rPr>
  </w:style>
  <w:style w:type="character" w:customStyle="1" w:styleId="WW8Num10z0">
    <w:name w:val="WW8Num10z0"/>
    <w:rsid w:val="00A41810"/>
    <w:rPr>
      <w:rFonts w:ascii="Courier New" w:hAnsi="Courier New"/>
    </w:rPr>
  </w:style>
  <w:style w:type="character" w:customStyle="1" w:styleId="WW8Num10z1">
    <w:name w:val="WW8Num10z1"/>
    <w:rsid w:val="00A41810"/>
    <w:rPr>
      <w:rFonts w:ascii="Courier New" w:hAnsi="Courier New" w:cs="Courier New"/>
    </w:rPr>
  </w:style>
  <w:style w:type="character" w:customStyle="1" w:styleId="WW8Num10z2">
    <w:name w:val="WW8Num10z2"/>
    <w:rsid w:val="00A41810"/>
    <w:rPr>
      <w:rFonts w:ascii="Wingdings" w:hAnsi="Wingdings"/>
    </w:rPr>
  </w:style>
  <w:style w:type="character" w:customStyle="1" w:styleId="WW8Num10z3">
    <w:name w:val="WW8Num10z3"/>
    <w:rsid w:val="00A41810"/>
    <w:rPr>
      <w:rFonts w:ascii="Symbol" w:hAnsi="Symbol"/>
    </w:rPr>
  </w:style>
  <w:style w:type="character" w:customStyle="1" w:styleId="WW8Num11z0">
    <w:name w:val="WW8Num11z0"/>
    <w:rsid w:val="00A41810"/>
    <w:rPr>
      <w:rFonts w:ascii="Symbol" w:hAnsi="Symbol"/>
    </w:rPr>
  </w:style>
  <w:style w:type="character" w:customStyle="1" w:styleId="WW8Num11z1">
    <w:name w:val="WW8Num11z1"/>
    <w:rsid w:val="00A41810"/>
    <w:rPr>
      <w:rFonts w:ascii="Courier New" w:hAnsi="Courier New" w:cs="Courier New"/>
    </w:rPr>
  </w:style>
  <w:style w:type="character" w:customStyle="1" w:styleId="WW8Num11z2">
    <w:name w:val="WW8Num11z2"/>
    <w:rsid w:val="00A41810"/>
    <w:rPr>
      <w:rFonts w:ascii="Wingdings" w:hAnsi="Wingdings"/>
    </w:rPr>
  </w:style>
  <w:style w:type="character" w:customStyle="1" w:styleId="WW8Num11z3">
    <w:name w:val="WW8Num11z3"/>
    <w:rsid w:val="00A41810"/>
    <w:rPr>
      <w:rFonts w:ascii="Symbol" w:hAnsi="Symbol"/>
    </w:rPr>
  </w:style>
  <w:style w:type="character" w:customStyle="1" w:styleId="WW8Num12z0">
    <w:name w:val="WW8Num12z0"/>
    <w:rsid w:val="00A41810"/>
    <w:rPr>
      <w:rFonts w:ascii="Symbol" w:hAnsi="Symbol"/>
      <w:sz w:val="28"/>
    </w:rPr>
  </w:style>
  <w:style w:type="character" w:customStyle="1" w:styleId="WW8Num13z0">
    <w:name w:val="WW8Num13z0"/>
    <w:rsid w:val="00A41810"/>
    <w:rPr>
      <w:rFonts w:ascii="Symbol" w:hAnsi="Symbol"/>
      <w:sz w:val="28"/>
    </w:rPr>
  </w:style>
  <w:style w:type="character" w:customStyle="1" w:styleId="WW8Num14z0">
    <w:name w:val="WW8Num14z0"/>
    <w:rsid w:val="00A41810"/>
    <w:rPr>
      <w:rFonts w:ascii="Symbol" w:hAnsi="Symbol"/>
    </w:rPr>
  </w:style>
  <w:style w:type="character" w:customStyle="1" w:styleId="WW8Num15z0">
    <w:name w:val="WW8Num15z0"/>
    <w:rsid w:val="00A41810"/>
    <w:rPr>
      <w:rFonts w:ascii="Symbol" w:hAnsi="Symbol"/>
    </w:rPr>
  </w:style>
  <w:style w:type="character" w:customStyle="1" w:styleId="WW8Num15z1">
    <w:name w:val="WW8Num15z1"/>
    <w:rsid w:val="00A41810"/>
    <w:rPr>
      <w:rFonts w:ascii="Courier New" w:hAnsi="Courier New" w:cs="Courier New"/>
    </w:rPr>
  </w:style>
  <w:style w:type="character" w:customStyle="1" w:styleId="WW8Num15z2">
    <w:name w:val="WW8Num15z2"/>
    <w:rsid w:val="00A41810"/>
    <w:rPr>
      <w:rFonts w:ascii="Wingdings" w:hAnsi="Wingdings"/>
    </w:rPr>
  </w:style>
  <w:style w:type="character" w:customStyle="1" w:styleId="WW8Num15z3">
    <w:name w:val="WW8Num15z3"/>
    <w:rsid w:val="00A41810"/>
    <w:rPr>
      <w:rFonts w:ascii="Symbol" w:hAnsi="Symbol"/>
    </w:rPr>
  </w:style>
  <w:style w:type="character" w:customStyle="1" w:styleId="WW8Num16z0">
    <w:name w:val="WW8Num16z0"/>
    <w:rsid w:val="00A41810"/>
    <w:rPr>
      <w:rFonts w:ascii="Symbol" w:hAnsi="Symbol"/>
    </w:rPr>
  </w:style>
  <w:style w:type="character" w:customStyle="1" w:styleId="WW8Num17z0">
    <w:name w:val="WW8Num17z0"/>
    <w:rsid w:val="00A41810"/>
    <w:rPr>
      <w:rFonts w:ascii="Symbol" w:hAnsi="Symbol"/>
      <w:sz w:val="28"/>
    </w:rPr>
  </w:style>
  <w:style w:type="character" w:customStyle="1" w:styleId="WW8Num17z1">
    <w:name w:val="WW8Num17z1"/>
    <w:rsid w:val="00A41810"/>
    <w:rPr>
      <w:rFonts w:ascii="Times New Roman" w:hAnsi="Times New Roman"/>
      <w:sz w:val="28"/>
    </w:rPr>
  </w:style>
  <w:style w:type="character" w:customStyle="1" w:styleId="WW8Num17z2">
    <w:name w:val="WW8Num17z2"/>
    <w:rsid w:val="00A41810"/>
    <w:rPr>
      <w:rFonts w:ascii="Wingdings" w:hAnsi="Wingdings"/>
    </w:rPr>
  </w:style>
  <w:style w:type="character" w:customStyle="1" w:styleId="WW8Num17z3">
    <w:name w:val="WW8Num17z3"/>
    <w:rsid w:val="00A41810"/>
    <w:rPr>
      <w:rFonts w:ascii="Times New Roman" w:hAnsi="Times New Roman"/>
      <w:b w:val="0"/>
      <w:i w:val="0"/>
      <w:sz w:val="28"/>
    </w:rPr>
  </w:style>
  <w:style w:type="character" w:customStyle="1" w:styleId="WW8Num18z0">
    <w:name w:val="WW8Num18z0"/>
    <w:rsid w:val="00A41810"/>
    <w:rPr>
      <w:rFonts w:ascii="Symbol" w:hAnsi="Symbol"/>
      <w:sz w:val="28"/>
    </w:rPr>
  </w:style>
  <w:style w:type="character" w:customStyle="1" w:styleId="WW8Num18z1">
    <w:name w:val="WW8Num18z1"/>
    <w:rsid w:val="00A41810"/>
    <w:rPr>
      <w:rFonts w:ascii="Courier New" w:hAnsi="Courier New" w:cs="Courier New"/>
    </w:rPr>
  </w:style>
  <w:style w:type="character" w:customStyle="1" w:styleId="WW8Num18z2">
    <w:name w:val="WW8Num18z2"/>
    <w:rsid w:val="00A41810"/>
    <w:rPr>
      <w:rFonts w:ascii="Wingdings" w:hAnsi="Wingdings"/>
    </w:rPr>
  </w:style>
  <w:style w:type="character" w:customStyle="1" w:styleId="WW8Num18z3">
    <w:name w:val="WW8Num18z3"/>
    <w:rsid w:val="00A41810"/>
    <w:rPr>
      <w:rFonts w:ascii="Symbol" w:hAnsi="Symbol"/>
    </w:rPr>
  </w:style>
  <w:style w:type="character" w:customStyle="1" w:styleId="WW8Num19z0">
    <w:name w:val="WW8Num19z0"/>
    <w:rsid w:val="00A41810"/>
    <w:rPr>
      <w:rFonts w:ascii="Times New Roman" w:hAnsi="Times New Roman" w:cs="Times New Roman"/>
    </w:rPr>
  </w:style>
  <w:style w:type="character" w:customStyle="1" w:styleId="WW8Num19z1">
    <w:name w:val="WW8Num19z1"/>
    <w:rsid w:val="00A41810"/>
    <w:rPr>
      <w:rFonts w:ascii="Courier New" w:hAnsi="Courier New" w:cs="Courier New"/>
    </w:rPr>
  </w:style>
  <w:style w:type="character" w:customStyle="1" w:styleId="WW8Num19z2">
    <w:name w:val="WW8Num19z2"/>
    <w:rsid w:val="00A41810"/>
    <w:rPr>
      <w:rFonts w:ascii="Wingdings" w:hAnsi="Wingdings"/>
    </w:rPr>
  </w:style>
  <w:style w:type="character" w:customStyle="1" w:styleId="WW8Num19z3">
    <w:name w:val="WW8Num19z3"/>
    <w:rsid w:val="00A41810"/>
    <w:rPr>
      <w:rFonts w:ascii="Symbol" w:hAnsi="Symbol"/>
    </w:rPr>
  </w:style>
  <w:style w:type="character" w:customStyle="1" w:styleId="WW8Num20z0">
    <w:name w:val="WW8Num20z0"/>
    <w:rsid w:val="00A41810"/>
    <w:rPr>
      <w:rFonts w:ascii="Symbol" w:hAnsi="Symbol"/>
      <w:sz w:val="28"/>
    </w:rPr>
  </w:style>
  <w:style w:type="character" w:customStyle="1" w:styleId="WW8Num20z1">
    <w:name w:val="WW8Num20z1"/>
    <w:rsid w:val="00A41810"/>
    <w:rPr>
      <w:rFonts w:ascii="Courier New" w:hAnsi="Courier New" w:cs="Courier New"/>
    </w:rPr>
  </w:style>
  <w:style w:type="character" w:customStyle="1" w:styleId="WW8Num20z2">
    <w:name w:val="WW8Num20z2"/>
    <w:rsid w:val="00A41810"/>
    <w:rPr>
      <w:rFonts w:ascii="Wingdings" w:hAnsi="Wingdings"/>
    </w:rPr>
  </w:style>
  <w:style w:type="character" w:customStyle="1" w:styleId="WW8Num20z3">
    <w:name w:val="WW8Num20z3"/>
    <w:rsid w:val="00A41810"/>
    <w:rPr>
      <w:rFonts w:ascii="Symbol" w:hAnsi="Symbol"/>
    </w:rPr>
  </w:style>
  <w:style w:type="character" w:customStyle="1" w:styleId="WW8Num21z0">
    <w:name w:val="WW8Num21z0"/>
    <w:rsid w:val="00A41810"/>
    <w:rPr>
      <w:rFonts w:ascii="Symbol" w:hAnsi="Symbol"/>
      <w:sz w:val="28"/>
    </w:rPr>
  </w:style>
  <w:style w:type="character" w:customStyle="1" w:styleId="WW8Num21z1">
    <w:name w:val="WW8Num21z1"/>
    <w:rsid w:val="00A41810"/>
    <w:rPr>
      <w:rFonts w:ascii="Courier New" w:hAnsi="Courier New" w:cs="Courier New"/>
    </w:rPr>
  </w:style>
  <w:style w:type="character" w:customStyle="1" w:styleId="WW8Num21z2">
    <w:name w:val="WW8Num21z2"/>
    <w:rsid w:val="00A41810"/>
    <w:rPr>
      <w:rFonts w:ascii="Wingdings" w:hAnsi="Wingdings"/>
    </w:rPr>
  </w:style>
  <w:style w:type="character" w:customStyle="1" w:styleId="WW8Num21z3">
    <w:name w:val="WW8Num21z3"/>
    <w:rsid w:val="00A41810"/>
    <w:rPr>
      <w:rFonts w:ascii="Symbol" w:hAnsi="Symbol"/>
    </w:rPr>
  </w:style>
  <w:style w:type="character" w:customStyle="1" w:styleId="WW8Num22z0">
    <w:name w:val="WW8Num22z0"/>
    <w:rsid w:val="00A41810"/>
    <w:rPr>
      <w:rFonts w:ascii="Symbol" w:hAnsi="Symbol"/>
      <w:sz w:val="28"/>
    </w:rPr>
  </w:style>
  <w:style w:type="character" w:customStyle="1" w:styleId="WW8Num22z1">
    <w:name w:val="WW8Num22z1"/>
    <w:rsid w:val="00A41810"/>
    <w:rPr>
      <w:rFonts w:ascii="Courier New" w:hAnsi="Courier New" w:cs="Courier New"/>
    </w:rPr>
  </w:style>
  <w:style w:type="character" w:customStyle="1" w:styleId="WW8Num22z2">
    <w:name w:val="WW8Num22z2"/>
    <w:rsid w:val="00A41810"/>
    <w:rPr>
      <w:rFonts w:ascii="Wingdings" w:hAnsi="Wingdings"/>
    </w:rPr>
  </w:style>
  <w:style w:type="character" w:customStyle="1" w:styleId="WW8Num22z3">
    <w:name w:val="WW8Num22z3"/>
    <w:rsid w:val="00A41810"/>
    <w:rPr>
      <w:rFonts w:ascii="Symbol" w:hAnsi="Symbol"/>
    </w:rPr>
  </w:style>
  <w:style w:type="character" w:customStyle="1" w:styleId="WW8Num25z0">
    <w:name w:val="WW8Num25z0"/>
    <w:rsid w:val="00A41810"/>
    <w:rPr>
      <w:rFonts w:ascii="Symbol" w:hAnsi="Symbol"/>
      <w:sz w:val="28"/>
    </w:rPr>
  </w:style>
  <w:style w:type="character" w:customStyle="1" w:styleId="WW8Num26z0">
    <w:name w:val="WW8Num26z0"/>
    <w:rsid w:val="00A41810"/>
    <w:rPr>
      <w:rFonts w:ascii="Symbol" w:hAnsi="Symbol"/>
      <w:sz w:val="28"/>
    </w:rPr>
  </w:style>
  <w:style w:type="character" w:customStyle="1" w:styleId="WW8Num26z1">
    <w:name w:val="WW8Num26z1"/>
    <w:rsid w:val="00A41810"/>
    <w:rPr>
      <w:rFonts w:ascii="Courier New" w:hAnsi="Courier New" w:cs="Courier New"/>
    </w:rPr>
  </w:style>
  <w:style w:type="character" w:customStyle="1" w:styleId="WW8Num26z2">
    <w:name w:val="WW8Num26z2"/>
    <w:rsid w:val="00A41810"/>
    <w:rPr>
      <w:rFonts w:ascii="Wingdings" w:hAnsi="Wingdings"/>
    </w:rPr>
  </w:style>
  <w:style w:type="character" w:customStyle="1" w:styleId="WW8Num26z3">
    <w:name w:val="WW8Num26z3"/>
    <w:rsid w:val="00A41810"/>
    <w:rPr>
      <w:rFonts w:ascii="Symbol" w:hAnsi="Symbol"/>
    </w:rPr>
  </w:style>
  <w:style w:type="character" w:customStyle="1" w:styleId="WW8Num27z0">
    <w:name w:val="WW8Num27z0"/>
    <w:rsid w:val="00A41810"/>
    <w:rPr>
      <w:rFonts w:ascii="Symbol" w:hAnsi="Symbol"/>
    </w:rPr>
  </w:style>
  <w:style w:type="character" w:customStyle="1" w:styleId="WW8Num28z0">
    <w:name w:val="WW8Num28z0"/>
    <w:rsid w:val="00A41810"/>
    <w:rPr>
      <w:rFonts w:ascii="Times New Roman" w:hAnsi="Times New Roman" w:cs="Times New Roman"/>
    </w:rPr>
  </w:style>
  <w:style w:type="character" w:customStyle="1" w:styleId="WW8Num29z0">
    <w:name w:val="WW8Num29z0"/>
    <w:rsid w:val="00A41810"/>
    <w:rPr>
      <w:rFonts w:ascii="Symbol" w:hAnsi="Symbol"/>
    </w:rPr>
  </w:style>
  <w:style w:type="character" w:customStyle="1" w:styleId="WW8Num30z0">
    <w:name w:val="WW8Num30z0"/>
    <w:rsid w:val="00A41810"/>
    <w:rPr>
      <w:rFonts w:ascii="Symbol" w:hAnsi="Symbol"/>
      <w:sz w:val="28"/>
    </w:rPr>
  </w:style>
  <w:style w:type="character" w:customStyle="1" w:styleId="WW8Num30z1">
    <w:name w:val="WW8Num30z1"/>
    <w:rsid w:val="00A41810"/>
    <w:rPr>
      <w:rFonts w:ascii="Courier New" w:hAnsi="Courier New" w:cs="Courier New"/>
    </w:rPr>
  </w:style>
  <w:style w:type="character" w:customStyle="1" w:styleId="WW8Num30z2">
    <w:name w:val="WW8Num30z2"/>
    <w:rsid w:val="00A41810"/>
    <w:rPr>
      <w:rFonts w:ascii="Wingdings" w:hAnsi="Wingdings"/>
    </w:rPr>
  </w:style>
  <w:style w:type="character" w:customStyle="1" w:styleId="WW8Num31z0">
    <w:name w:val="WW8Num31z0"/>
    <w:rsid w:val="00A41810"/>
    <w:rPr>
      <w:rFonts w:ascii="Symbol" w:hAnsi="Symbol"/>
      <w:sz w:val="20"/>
    </w:rPr>
  </w:style>
  <w:style w:type="character" w:customStyle="1" w:styleId="WW8Num32z0">
    <w:name w:val="WW8Num32z0"/>
    <w:rsid w:val="00A41810"/>
    <w:rPr>
      <w:rFonts w:ascii="Symbol" w:hAnsi="Symbol"/>
      <w:sz w:val="20"/>
    </w:rPr>
  </w:style>
  <w:style w:type="character" w:customStyle="1" w:styleId="WW8Num33z0">
    <w:name w:val="WW8Num33z0"/>
    <w:rsid w:val="00A41810"/>
    <w:rPr>
      <w:rFonts w:cs="Times New Roman"/>
    </w:rPr>
  </w:style>
  <w:style w:type="character" w:customStyle="1" w:styleId="WW8Num34z0">
    <w:name w:val="WW8Num34z0"/>
    <w:rsid w:val="00A41810"/>
    <w:rPr>
      <w:rFonts w:ascii="Symbol" w:hAnsi="Symbol"/>
      <w:sz w:val="20"/>
    </w:rPr>
  </w:style>
  <w:style w:type="character" w:customStyle="1" w:styleId="WW8Num34z1">
    <w:name w:val="WW8Num34z1"/>
    <w:rsid w:val="00A41810"/>
    <w:rPr>
      <w:rFonts w:ascii="Courier New" w:hAnsi="Courier New"/>
      <w:sz w:val="20"/>
    </w:rPr>
  </w:style>
  <w:style w:type="character" w:customStyle="1" w:styleId="WW8Num34z2">
    <w:name w:val="WW8Num34z2"/>
    <w:rsid w:val="00A41810"/>
    <w:rPr>
      <w:rFonts w:ascii="Wingdings" w:hAnsi="Wingdings"/>
      <w:sz w:val="20"/>
    </w:rPr>
  </w:style>
  <w:style w:type="character" w:customStyle="1" w:styleId="WW8Num35z0">
    <w:name w:val="WW8Num35z0"/>
    <w:rsid w:val="00A41810"/>
    <w:rPr>
      <w:rFonts w:ascii="Symbol" w:hAnsi="Symbol"/>
      <w:sz w:val="24"/>
    </w:rPr>
  </w:style>
  <w:style w:type="character" w:customStyle="1" w:styleId="WW8Num35z1">
    <w:name w:val="WW8Num35z1"/>
    <w:rsid w:val="00A41810"/>
    <w:rPr>
      <w:rFonts w:ascii="Courier New" w:hAnsi="Courier New"/>
    </w:rPr>
  </w:style>
  <w:style w:type="character" w:customStyle="1" w:styleId="WW8Num35z2">
    <w:name w:val="WW8Num35z2"/>
    <w:rsid w:val="00A41810"/>
    <w:rPr>
      <w:rFonts w:ascii="Wingdings" w:hAnsi="Wingdings"/>
    </w:rPr>
  </w:style>
  <w:style w:type="character" w:customStyle="1" w:styleId="WW8Num35z3">
    <w:name w:val="WW8Num35z3"/>
    <w:rsid w:val="00A41810"/>
    <w:rPr>
      <w:rFonts w:ascii="Symbol" w:hAnsi="Symbol"/>
    </w:rPr>
  </w:style>
  <w:style w:type="character" w:customStyle="1" w:styleId="WW8Num36z0">
    <w:name w:val="WW8Num36z0"/>
    <w:rsid w:val="00A41810"/>
    <w:rPr>
      <w:rFonts w:ascii="Symbol" w:hAnsi="Symbol"/>
    </w:rPr>
  </w:style>
  <w:style w:type="character" w:customStyle="1" w:styleId="WW8Num36z1">
    <w:name w:val="WW8Num36z1"/>
    <w:rsid w:val="00A41810"/>
    <w:rPr>
      <w:rFonts w:ascii="Courier New" w:hAnsi="Courier New" w:cs="Courier New"/>
    </w:rPr>
  </w:style>
  <w:style w:type="character" w:customStyle="1" w:styleId="WW8Num36z2">
    <w:name w:val="WW8Num36z2"/>
    <w:rsid w:val="00A41810"/>
    <w:rPr>
      <w:rFonts w:ascii="Wingdings" w:hAnsi="Wingdings"/>
    </w:rPr>
  </w:style>
  <w:style w:type="character" w:customStyle="1" w:styleId="WW8Num37z0">
    <w:name w:val="WW8Num37z0"/>
    <w:rsid w:val="00A41810"/>
    <w:rPr>
      <w:rFonts w:ascii="Symbol" w:hAnsi="Symbol"/>
    </w:rPr>
  </w:style>
  <w:style w:type="character" w:customStyle="1" w:styleId="WW8Num37z1">
    <w:name w:val="WW8Num37z1"/>
    <w:rsid w:val="00A41810"/>
    <w:rPr>
      <w:rFonts w:cs="Times New Roman"/>
    </w:rPr>
  </w:style>
  <w:style w:type="character" w:customStyle="1" w:styleId="WW8Num37z2">
    <w:name w:val="WW8Num37z2"/>
    <w:rsid w:val="00A41810"/>
    <w:rPr>
      <w:rFonts w:ascii="Times New Roman" w:hAnsi="Times New Roman"/>
    </w:rPr>
  </w:style>
  <w:style w:type="character" w:customStyle="1" w:styleId="WW8Num38z0">
    <w:name w:val="WW8Num38z0"/>
    <w:rsid w:val="00A41810"/>
    <w:rPr>
      <w:rFonts w:cs="Times New Roman"/>
    </w:rPr>
  </w:style>
  <w:style w:type="character" w:customStyle="1" w:styleId="WW8Num39z0">
    <w:name w:val="WW8Num39z0"/>
    <w:rsid w:val="00A41810"/>
    <w:rPr>
      <w:rFonts w:ascii="Symbol" w:hAnsi="Symbol"/>
    </w:rPr>
  </w:style>
  <w:style w:type="character" w:customStyle="1" w:styleId="WW8Num39z1">
    <w:name w:val="WW8Num39z1"/>
    <w:rsid w:val="00A41810"/>
    <w:rPr>
      <w:rFonts w:cs="Times New Roman"/>
    </w:rPr>
  </w:style>
  <w:style w:type="character" w:customStyle="1" w:styleId="WW8Num39z2">
    <w:name w:val="WW8Num39z2"/>
    <w:rsid w:val="00A41810"/>
    <w:rPr>
      <w:rFonts w:ascii="Times New Roman" w:hAnsi="Times New Roman"/>
    </w:rPr>
  </w:style>
  <w:style w:type="character" w:customStyle="1" w:styleId="WW8Num40z0">
    <w:name w:val="WW8Num40z0"/>
    <w:rsid w:val="00A41810"/>
    <w:rPr>
      <w:rFonts w:ascii="Symbol" w:hAnsi="Symbol"/>
      <w:sz w:val="24"/>
    </w:rPr>
  </w:style>
  <w:style w:type="character" w:customStyle="1" w:styleId="WW8Num40z1">
    <w:name w:val="WW8Num40z1"/>
    <w:rsid w:val="00A41810"/>
    <w:rPr>
      <w:rFonts w:ascii="Courier New" w:hAnsi="Courier New"/>
    </w:rPr>
  </w:style>
  <w:style w:type="character" w:customStyle="1" w:styleId="WW8Num40z2">
    <w:name w:val="WW8Num40z2"/>
    <w:rsid w:val="00A41810"/>
    <w:rPr>
      <w:rFonts w:ascii="Wingdings" w:hAnsi="Wingdings"/>
    </w:rPr>
  </w:style>
  <w:style w:type="character" w:customStyle="1" w:styleId="WW8Num40z3">
    <w:name w:val="WW8Num40z3"/>
    <w:rsid w:val="00A41810"/>
    <w:rPr>
      <w:rFonts w:ascii="Symbol" w:hAnsi="Symbol"/>
    </w:rPr>
  </w:style>
  <w:style w:type="character" w:customStyle="1" w:styleId="WW8Num41z0">
    <w:name w:val="WW8Num41z0"/>
    <w:rsid w:val="00A41810"/>
    <w:rPr>
      <w:sz w:val="28"/>
      <w:szCs w:val="28"/>
    </w:rPr>
  </w:style>
  <w:style w:type="character" w:customStyle="1" w:styleId="27">
    <w:name w:val="Основной шрифт абзаца2"/>
    <w:rsid w:val="00A41810"/>
  </w:style>
  <w:style w:type="character" w:customStyle="1" w:styleId="WW8Num1z0">
    <w:name w:val="WW8Num1z0"/>
    <w:rsid w:val="00A41810"/>
    <w:rPr>
      <w:rFonts w:cs="Times New Roman"/>
    </w:rPr>
  </w:style>
  <w:style w:type="character" w:customStyle="1" w:styleId="WW8Num6z1">
    <w:name w:val="WW8Num6z1"/>
    <w:rsid w:val="00A41810"/>
    <w:rPr>
      <w:rFonts w:ascii="Courier New" w:hAnsi="Courier New" w:cs="Courier New"/>
    </w:rPr>
  </w:style>
  <w:style w:type="character" w:customStyle="1" w:styleId="WW8Num6z2">
    <w:name w:val="WW8Num6z2"/>
    <w:rsid w:val="00A41810"/>
    <w:rPr>
      <w:rFonts w:ascii="Wingdings" w:hAnsi="Wingdings"/>
    </w:rPr>
  </w:style>
  <w:style w:type="character" w:customStyle="1" w:styleId="WW8Num6z3">
    <w:name w:val="WW8Num6z3"/>
    <w:rsid w:val="00A41810"/>
    <w:rPr>
      <w:rFonts w:ascii="Symbol" w:hAnsi="Symbol"/>
    </w:rPr>
  </w:style>
  <w:style w:type="character" w:customStyle="1" w:styleId="WW8Num8z1">
    <w:name w:val="WW8Num8z1"/>
    <w:rsid w:val="00A41810"/>
    <w:rPr>
      <w:rFonts w:ascii="Courier New" w:hAnsi="Courier New" w:cs="Courier New"/>
    </w:rPr>
  </w:style>
  <w:style w:type="character" w:customStyle="1" w:styleId="WW8Num8z2">
    <w:name w:val="WW8Num8z2"/>
    <w:rsid w:val="00A41810"/>
    <w:rPr>
      <w:rFonts w:ascii="Wingdings" w:hAnsi="Wingdings"/>
    </w:rPr>
  </w:style>
  <w:style w:type="character" w:customStyle="1" w:styleId="WW8Num9z1">
    <w:name w:val="WW8Num9z1"/>
    <w:rsid w:val="00A41810"/>
    <w:rPr>
      <w:rFonts w:ascii="Courier New" w:hAnsi="Courier New" w:cs="Courier New"/>
    </w:rPr>
  </w:style>
  <w:style w:type="character" w:customStyle="1" w:styleId="WW8Num9z2">
    <w:name w:val="WW8Num9z2"/>
    <w:rsid w:val="00A41810"/>
    <w:rPr>
      <w:rFonts w:ascii="Wingdings" w:hAnsi="Wingdings"/>
    </w:rPr>
  </w:style>
  <w:style w:type="character" w:customStyle="1" w:styleId="WW8Num9z3">
    <w:name w:val="WW8Num9z3"/>
    <w:rsid w:val="00A41810"/>
    <w:rPr>
      <w:rFonts w:ascii="Symbol" w:hAnsi="Symbol"/>
    </w:rPr>
  </w:style>
  <w:style w:type="character" w:customStyle="1" w:styleId="WW8Num12z1">
    <w:name w:val="WW8Num12z1"/>
    <w:rsid w:val="00A41810"/>
    <w:rPr>
      <w:rFonts w:ascii="Courier New" w:hAnsi="Courier New" w:cs="Courier New"/>
    </w:rPr>
  </w:style>
  <w:style w:type="character" w:customStyle="1" w:styleId="WW8Num12z2">
    <w:name w:val="WW8Num12z2"/>
    <w:rsid w:val="00A41810"/>
    <w:rPr>
      <w:rFonts w:ascii="Wingdings" w:hAnsi="Wingdings"/>
    </w:rPr>
  </w:style>
  <w:style w:type="character" w:customStyle="1" w:styleId="WW8Num12z3">
    <w:name w:val="WW8Num12z3"/>
    <w:rsid w:val="00A41810"/>
    <w:rPr>
      <w:rFonts w:ascii="Symbol" w:hAnsi="Symbol"/>
    </w:rPr>
  </w:style>
  <w:style w:type="character" w:customStyle="1" w:styleId="WW8Num13z1">
    <w:name w:val="WW8Num13z1"/>
    <w:rsid w:val="00A41810"/>
    <w:rPr>
      <w:rFonts w:ascii="Courier New" w:hAnsi="Courier New" w:cs="Courier New"/>
    </w:rPr>
  </w:style>
  <w:style w:type="character" w:customStyle="1" w:styleId="WW8Num13z2">
    <w:name w:val="WW8Num13z2"/>
    <w:rsid w:val="00A41810"/>
    <w:rPr>
      <w:rFonts w:ascii="Wingdings" w:hAnsi="Wingdings"/>
    </w:rPr>
  </w:style>
  <w:style w:type="character" w:customStyle="1" w:styleId="WW8Num13z3">
    <w:name w:val="WW8Num13z3"/>
    <w:rsid w:val="00A41810"/>
    <w:rPr>
      <w:rFonts w:ascii="Symbol" w:hAnsi="Symbol"/>
    </w:rPr>
  </w:style>
  <w:style w:type="character" w:customStyle="1" w:styleId="WW8Num14z1">
    <w:name w:val="WW8Num14z1"/>
    <w:rsid w:val="00A41810"/>
    <w:rPr>
      <w:rFonts w:ascii="Courier New" w:hAnsi="Courier New" w:cs="Courier New"/>
    </w:rPr>
  </w:style>
  <w:style w:type="character" w:customStyle="1" w:styleId="WW8Num14z2">
    <w:name w:val="WW8Num14z2"/>
    <w:rsid w:val="00A41810"/>
    <w:rPr>
      <w:rFonts w:ascii="Wingdings" w:hAnsi="Wingdings"/>
    </w:rPr>
  </w:style>
  <w:style w:type="character" w:customStyle="1" w:styleId="WW8Num16z1">
    <w:name w:val="WW8Num16z1"/>
    <w:rsid w:val="00A41810"/>
    <w:rPr>
      <w:rFonts w:ascii="Courier New" w:hAnsi="Courier New" w:cs="Courier New"/>
    </w:rPr>
  </w:style>
  <w:style w:type="character" w:customStyle="1" w:styleId="WW8Num16z2">
    <w:name w:val="WW8Num16z2"/>
    <w:rsid w:val="00A41810"/>
    <w:rPr>
      <w:rFonts w:ascii="Wingdings" w:hAnsi="Wingdings"/>
    </w:rPr>
  </w:style>
  <w:style w:type="character" w:customStyle="1" w:styleId="WW8Num23z0">
    <w:name w:val="WW8Num23z0"/>
    <w:rsid w:val="00A41810"/>
    <w:rPr>
      <w:rFonts w:ascii="Symbol" w:hAnsi="Symbol"/>
      <w:sz w:val="28"/>
    </w:rPr>
  </w:style>
  <w:style w:type="character" w:customStyle="1" w:styleId="WW8Num23z1">
    <w:name w:val="WW8Num23z1"/>
    <w:rsid w:val="00A41810"/>
    <w:rPr>
      <w:rFonts w:ascii="Courier New" w:hAnsi="Courier New" w:cs="Courier New"/>
    </w:rPr>
  </w:style>
  <w:style w:type="character" w:customStyle="1" w:styleId="WW8Num23z2">
    <w:name w:val="WW8Num23z2"/>
    <w:rsid w:val="00A41810"/>
    <w:rPr>
      <w:rFonts w:ascii="Wingdings" w:hAnsi="Wingdings"/>
    </w:rPr>
  </w:style>
  <w:style w:type="character" w:customStyle="1" w:styleId="WW8Num23z3">
    <w:name w:val="WW8Num23z3"/>
    <w:rsid w:val="00A41810"/>
    <w:rPr>
      <w:rFonts w:ascii="Symbol" w:hAnsi="Symbol"/>
    </w:rPr>
  </w:style>
  <w:style w:type="character" w:customStyle="1" w:styleId="WW8Num24z0">
    <w:name w:val="WW8Num24z0"/>
    <w:rsid w:val="00A41810"/>
    <w:rPr>
      <w:rFonts w:ascii="Symbol" w:hAnsi="Symbol"/>
      <w:sz w:val="28"/>
    </w:rPr>
  </w:style>
  <w:style w:type="character" w:customStyle="1" w:styleId="WW8Num24z1">
    <w:name w:val="WW8Num24z1"/>
    <w:rsid w:val="00A41810"/>
    <w:rPr>
      <w:rFonts w:ascii="Courier New" w:hAnsi="Courier New" w:cs="Courier New"/>
    </w:rPr>
  </w:style>
  <w:style w:type="character" w:customStyle="1" w:styleId="WW8Num24z2">
    <w:name w:val="WW8Num24z2"/>
    <w:rsid w:val="00A41810"/>
    <w:rPr>
      <w:rFonts w:ascii="Wingdings" w:hAnsi="Wingdings"/>
    </w:rPr>
  </w:style>
  <w:style w:type="character" w:customStyle="1" w:styleId="WW8Num24z3">
    <w:name w:val="WW8Num24z3"/>
    <w:rsid w:val="00A41810"/>
    <w:rPr>
      <w:rFonts w:ascii="Symbol" w:hAnsi="Symbol"/>
    </w:rPr>
  </w:style>
  <w:style w:type="character" w:customStyle="1" w:styleId="WW8Num25z1">
    <w:name w:val="WW8Num25z1"/>
    <w:rsid w:val="00A41810"/>
    <w:rPr>
      <w:rFonts w:ascii="Courier New" w:hAnsi="Courier New" w:cs="Courier New"/>
    </w:rPr>
  </w:style>
  <w:style w:type="character" w:customStyle="1" w:styleId="WW8Num25z2">
    <w:name w:val="WW8Num25z2"/>
    <w:rsid w:val="00A41810"/>
    <w:rPr>
      <w:rFonts w:ascii="Wingdings" w:hAnsi="Wingdings"/>
    </w:rPr>
  </w:style>
  <w:style w:type="character" w:customStyle="1" w:styleId="WW8Num25z3">
    <w:name w:val="WW8Num25z3"/>
    <w:rsid w:val="00A41810"/>
    <w:rPr>
      <w:rFonts w:ascii="Symbol" w:hAnsi="Symbol"/>
    </w:rPr>
  </w:style>
  <w:style w:type="character" w:customStyle="1" w:styleId="WW8Num29z1">
    <w:name w:val="WW8Num29z1"/>
    <w:rsid w:val="00A41810"/>
    <w:rPr>
      <w:rFonts w:ascii="Courier New" w:hAnsi="Courier New" w:cs="Courier New"/>
    </w:rPr>
  </w:style>
  <w:style w:type="character" w:customStyle="1" w:styleId="WW8Num29z2">
    <w:name w:val="WW8Num29z2"/>
    <w:rsid w:val="00A41810"/>
    <w:rPr>
      <w:rFonts w:ascii="Wingdings" w:hAnsi="Wingdings"/>
    </w:rPr>
  </w:style>
  <w:style w:type="character" w:customStyle="1" w:styleId="WW8Num30z3">
    <w:name w:val="WW8Num30z3"/>
    <w:rsid w:val="00A41810"/>
    <w:rPr>
      <w:rFonts w:ascii="Symbol" w:hAnsi="Symbol"/>
    </w:rPr>
  </w:style>
  <w:style w:type="character" w:customStyle="1" w:styleId="WW8NumSt1z0">
    <w:name w:val="WW8NumSt1z0"/>
    <w:rsid w:val="00A41810"/>
    <w:rPr>
      <w:rFonts w:ascii="Symbol" w:hAnsi="Symbol"/>
    </w:rPr>
  </w:style>
  <w:style w:type="character" w:customStyle="1" w:styleId="WW8NumSt4z0">
    <w:name w:val="WW8NumSt4z0"/>
    <w:rsid w:val="00A41810"/>
    <w:rPr>
      <w:rFonts w:ascii="Times New Roman" w:hAnsi="Times New Roman" w:cs="Times New Roman"/>
    </w:rPr>
  </w:style>
  <w:style w:type="character" w:customStyle="1" w:styleId="WW8NumSt5z0">
    <w:name w:val="WW8NumSt5z0"/>
    <w:rsid w:val="00A41810"/>
    <w:rPr>
      <w:rFonts w:ascii="Times New Roman" w:hAnsi="Times New Roman" w:cs="Times New Roman"/>
    </w:rPr>
  </w:style>
  <w:style w:type="character" w:customStyle="1" w:styleId="WW8NumSt32z0">
    <w:name w:val="WW8NumSt32z0"/>
    <w:rsid w:val="00A41810"/>
    <w:rPr>
      <w:rFonts w:ascii="Symbol" w:hAnsi="Symbol"/>
    </w:rPr>
  </w:style>
  <w:style w:type="character" w:customStyle="1" w:styleId="13">
    <w:name w:val="Основной шрифт абзаца1"/>
    <w:rsid w:val="00A41810"/>
  </w:style>
  <w:style w:type="character" w:styleId="afd">
    <w:name w:val="Emphasis"/>
    <w:basedOn w:val="13"/>
    <w:qFormat/>
    <w:rsid w:val="00A41810"/>
    <w:rPr>
      <w:i/>
      <w:iCs/>
    </w:rPr>
  </w:style>
  <w:style w:type="character" w:customStyle="1" w:styleId="FontStyle32">
    <w:name w:val="Font Style32"/>
    <w:basedOn w:val="13"/>
    <w:rsid w:val="00A41810"/>
    <w:rPr>
      <w:rFonts w:ascii="Times New Roman" w:hAnsi="Times New Roman" w:cs="Times New Roman"/>
      <w:i/>
      <w:iCs/>
      <w:color w:val="000000"/>
      <w:sz w:val="24"/>
      <w:szCs w:val="24"/>
    </w:rPr>
  </w:style>
  <w:style w:type="character" w:customStyle="1" w:styleId="FontStyle23">
    <w:name w:val="Font Style23"/>
    <w:basedOn w:val="13"/>
    <w:rsid w:val="00A41810"/>
    <w:rPr>
      <w:rFonts w:ascii="Times New Roman" w:hAnsi="Times New Roman" w:cs="Times New Roman"/>
      <w:color w:val="000000"/>
      <w:sz w:val="12"/>
      <w:szCs w:val="12"/>
    </w:rPr>
  </w:style>
  <w:style w:type="character" w:customStyle="1" w:styleId="FontStyle21">
    <w:name w:val="Font Style21"/>
    <w:basedOn w:val="13"/>
    <w:rsid w:val="00A41810"/>
    <w:rPr>
      <w:rFonts w:ascii="Times New Roman" w:hAnsi="Times New Roman" w:cs="Times New Roman"/>
      <w:color w:val="000000"/>
      <w:sz w:val="18"/>
      <w:szCs w:val="18"/>
    </w:rPr>
  </w:style>
  <w:style w:type="character" w:customStyle="1" w:styleId="FontStyle24">
    <w:name w:val="Font Style24"/>
    <w:basedOn w:val="13"/>
    <w:rsid w:val="00A41810"/>
    <w:rPr>
      <w:rFonts w:ascii="Times New Roman" w:hAnsi="Times New Roman" w:cs="Times New Roman"/>
      <w:color w:val="000000"/>
      <w:sz w:val="18"/>
      <w:szCs w:val="18"/>
    </w:rPr>
  </w:style>
  <w:style w:type="character" w:customStyle="1" w:styleId="FontStyle25">
    <w:name w:val="Font Style25"/>
    <w:basedOn w:val="13"/>
    <w:rsid w:val="00A41810"/>
    <w:rPr>
      <w:rFonts w:ascii="Times New Roman" w:hAnsi="Times New Roman" w:cs="Times New Roman"/>
      <w:i/>
      <w:iCs/>
      <w:color w:val="000000"/>
      <w:sz w:val="20"/>
      <w:szCs w:val="20"/>
    </w:rPr>
  </w:style>
  <w:style w:type="character" w:customStyle="1" w:styleId="FontStyle27">
    <w:name w:val="Font Style27"/>
    <w:basedOn w:val="13"/>
    <w:rsid w:val="00A41810"/>
    <w:rPr>
      <w:rFonts w:ascii="Arial Narrow" w:hAnsi="Arial Narrow" w:cs="Arial Narrow"/>
      <w:i/>
      <w:iCs/>
      <w:color w:val="000000"/>
      <w:spacing w:val="10"/>
      <w:sz w:val="32"/>
      <w:szCs w:val="32"/>
    </w:rPr>
  </w:style>
  <w:style w:type="character" w:customStyle="1" w:styleId="FontStyle29">
    <w:name w:val="Font Style29"/>
    <w:basedOn w:val="13"/>
    <w:rsid w:val="00A41810"/>
    <w:rPr>
      <w:rFonts w:ascii="Times New Roman" w:hAnsi="Times New Roman" w:cs="Times New Roman"/>
      <w:i/>
      <w:iCs/>
      <w:color w:val="000000"/>
      <w:sz w:val="16"/>
      <w:szCs w:val="16"/>
    </w:rPr>
  </w:style>
  <w:style w:type="character" w:customStyle="1" w:styleId="FontStyle31">
    <w:name w:val="Font Style31"/>
    <w:basedOn w:val="13"/>
    <w:rsid w:val="00A41810"/>
    <w:rPr>
      <w:rFonts w:ascii="Times New Roman" w:hAnsi="Times New Roman" w:cs="Times New Roman"/>
      <w:smallCaps/>
      <w:color w:val="000000"/>
      <w:sz w:val="22"/>
      <w:szCs w:val="22"/>
    </w:rPr>
  </w:style>
  <w:style w:type="character" w:customStyle="1" w:styleId="FontStyle30">
    <w:name w:val="Font Style30"/>
    <w:basedOn w:val="13"/>
    <w:rsid w:val="00A41810"/>
    <w:rPr>
      <w:rFonts w:ascii="Times New Roman" w:hAnsi="Times New Roman" w:cs="Times New Roman"/>
      <w:color w:val="000000"/>
      <w:spacing w:val="20"/>
      <w:sz w:val="22"/>
      <w:szCs w:val="22"/>
    </w:rPr>
  </w:style>
  <w:style w:type="character" w:customStyle="1" w:styleId="FontStyle28">
    <w:name w:val="Font Style28"/>
    <w:basedOn w:val="13"/>
    <w:rsid w:val="00A41810"/>
    <w:rPr>
      <w:rFonts w:ascii="Corbel" w:hAnsi="Corbel" w:cs="Corbel"/>
      <w:b/>
      <w:bCs/>
      <w:color w:val="000000"/>
      <w:spacing w:val="-30"/>
      <w:sz w:val="48"/>
      <w:szCs w:val="48"/>
    </w:rPr>
  </w:style>
  <w:style w:type="character" w:customStyle="1" w:styleId="FontStyle157">
    <w:name w:val="Font Style157"/>
    <w:basedOn w:val="13"/>
    <w:rsid w:val="00A41810"/>
    <w:rPr>
      <w:rFonts w:ascii="Times New Roman" w:hAnsi="Times New Roman" w:cs="Times New Roman"/>
      <w:i/>
      <w:iCs/>
      <w:color w:val="000000"/>
      <w:sz w:val="26"/>
      <w:szCs w:val="26"/>
    </w:rPr>
  </w:style>
  <w:style w:type="character" w:customStyle="1" w:styleId="FontStyle161">
    <w:name w:val="Font Style161"/>
    <w:basedOn w:val="13"/>
    <w:rsid w:val="00A41810"/>
    <w:rPr>
      <w:rFonts w:ascii="Times New Roman" w:hAnsi="Times New Roman" w:cs="Times New Roman"/>
      <w:color w:val="000000"/>
      <w:sz w:val="26"/>
      <w:szCs w:val="26"/>
    </w:rPr>
  </w:style>
  <w:style w:type="character" w:customStyle="1" w:styleId="FontStyle158">
    <w:name w:val="Font Style158"/>
    <w:basedOn w:val="13"/>
    <w:rsid w:val="00A41810"/>
    <w:rPr>
      <w:rFonts w:ascii="Times New Roman" w:hAnsi="Times New Roman" w:cs="Times New Roman"/>
      <w:b/>
      <w:bCs/>
      <w:color w:val="000000"/>
      <w:sz w:val="26"/>
      <w:szCs w:val="26"/>
    </w:rPr>
  </w:style>
  <w:style w:type="character" w:customStyle="1" w:styleId="FontStyle123">
    <w:name w:val="Font Style123"/>
    <w:basedOn w:val="13"/>
    <w:rsid w:val="00A41810"/>
    <w:rPr>
      <w:rFonts w:ascii="Times New Roman" w:hAnsi="Times New Roman" w:cs="Times New Roman"/>
      <w:color w:val="000000"/>
      <w:sz w:val="26"/>
      <w:szCs w:val="26"/>
    </w:rPr>
  </w:style>
  <w:style w:type="character" w:customStyle="1" w:styleId="FontStyle125">
    <w:name w:val="Font Style125"/>
    <w:basedOn w:val="13"/>
    <w:rsid w:val="00A41810"/>
    <w:rPr>
      <w:rFonts w:ascii="Times New Roman" w:hAnsi="Times New Roman" w:cs="Times New Roman"/>
      <w:b/>
      <w:bCs/>
      <w:i/>
      <w:iCs/>
      <w:color w:val="000000"/>
      <w:sz w:val="22"/>
      <w:szCs w:val="22"/>
    </w:rPr>
  </w:style>
  <w:style w:type="character" w:customStyle="1" w:styleId="afe">
    <w:name w:val="Обычный полужирный Знак"/>
    <w:basedOn w:val="13"/>
    <w:rsid w:val="00A41810"/>
    <w:rPr>
      <w:b/>
      <w:sz w:val="28"/>
      <w:szCs w:val="24"/>
      <w:lang w:val="ru-RU" w:eastAsia="ar-SA" w:bidi="ar-SA"/>
    </w:rPr>
  </w:style>
  <w:style w:type="character" w:customStyle="1" w:styleId="0">
    <w:name w:val="Стиль полужирный 0 см. Знак"/>
    <w:basedOn w:val="13"/>
    <w:rsid w:val="00A41810"/>
    <w:rPr>
      <w:b/>
      <w:sz w:val="28"/>
      <w:szCs w:val="24"/>
      <w:lang w:val="ru-RU" w:eastAsia="ar-SA" w:bidi="ar-SA"/>
    </w:rPr>
  </w:style>
  <w:style w:type="character" w:customStyle="1" w:styleId="100">
    <w:name w:val="Обычный 1 строка:  0 см Знак Знак"/>
    <w:basedOn w:val="13"/>
    <w:rsid w:val="00A41810"/>
    <w:rPr>
      <w:sz w:val="28"/>
      <w:lang w:val="ru-RU" w:eastAsia="ar-SA" w:bidi="ar-SA"/>
    </w:rPr>
  </w:style>
  <w:style w:type="character" w:customStyle="1" w:styleId="101">
    <w:name w:val="Обычный 1 стр:0 см 1 инт. Знак Знак"/>
    <w:basedOn w:val="13"/>
    <w:rsid w:val="00A41810"/>
    <w:rPr>
      <w:sz w:val="28"/>
      <w:szCs w:val="24"/>
      <w:lang w:val="ru-RU" w:eastAsia="ar-SA" w:bidi="ar-SA"/>
    </w:rPr>
  </w:style>
  <w:style w:type="character" w:customStyle="1" w:styleId="aff">
    <w:name w:val="Символ нумерации"/>
    <w:rsid w:val="00A41810"/>
  </w:style>
  <w:style w:type="paragraph" w:styleId="aff0">
    <w:name w:val="Title"/>
    <w:basedOn w:val="a"/>
    <w:next w:val="a"/>
    <w:link w:val="aff1"/>
    <w:rsid w:val="00A41810"/>
    <w:pPr>
      <w:suppressAutoHyphens/>
      <w:jc w:val="center"/>
    </w:pPr>
    <w:rPr>
      <w:sz w:val="20"/>
      <w:szCs w:val="20"/>
      <w:lang w:val="en-US" w:eastAsia="ar-SA"/>
    </w:rPr>
  </w:style>
  <w:style w:type="character" w:customStyle="1" w:styleId="aff1">
    <w:name w:val="Заголовок Знак"/>
    <w:basedOn w:val="a0"/>
    <w:link w:val="aff0"/>
    <w:rsid w:val="00A41810"/>
    <w:rPr>
      <w:rFonts w:ascii="Times New Roman" w:eastAsia="Times New Roman" w:hAnsi="Times New Roman" w:cs="Times New Roman"/>
      <w:kern w:val="0"/>
      <w:sz w:val="20"/>
      <w:szCs w:val="20"/>
      <w:lang w:val="en-US" w:eastAsia="ar-SA"/>
      <w14:ligatures w14:val="none"/>
    </w:rPr>
  </w:style>
  <w:style w:type="paragraph" w:styleId="aff2">
    <w:name w:val="List"/>
    <w:basedOn w:val="a3"/>
    <w:rsid w:val="00A41810"/>
    <w:pPr>
      <w:widowControl/>
      <w:suppressAutoHyphens/>
      <w:autoSpaceDE/>
      <w:autoSpaceDN/>
      <w:adjustRightInd/>
      <w:ind w:firstLine="0"/>
      <w:jc w:val="left"/>
    </w:pPr>
    <w:rPr>
      <w:rFonts w:ascii="Times New Roman" w:hAnsi="Times New Roman" w:cs="Tahoma"/>
      <w:sz w:val="24"/>
      <w:szCs w:val="24"/>
      <w:lang w:eastAsia="ar-SA"/>
    </w:rPr>
  </w:style>
  <w:style w:type="paragraph" w:customStyle="1" w:styleId="28">
    <w:name w:val="Название2"/>
    <w:basedOn w:val="a"/>
    <w:rsid w:val="00A41810"/>
    <w:pPr>
      <w:suppressLineNumbers/>
      <w:suppressAutoHyphens/>
      <w:spacing w:before="120" w:after="120"/>
    </w:pPr>
    <w:rPr>
      <w:rFonts w:ascii="Arial" w:hAnsi="Arial" w:cs="Mangal"/>
      <w:i/>
      <w:iCs/>
      <w:sz w:val="20"/>
      <w:lang w:eastAsia="ar-SA"/>
    </w:rPr>
  </w:style>
  <w:style w:type="paragraph" w:customStyle="1" w:styleId="29">
    <w:name w:val="Указатель2"/>
    <w:basedOn w:val="a"/>
    <w:rsid w:val="00A41810"/>
    <w:pPr>
      <w:suppressLineNumbers/>
      <w:suppressAutoHyphens/>
    </w:pPr>
    <w:rPr>
      <w:rFonts w:ascii="Arial" w:hAnsi="Arial" w:cs="Mangal"/>
      <w:lang w:eastAsia="ar-SA"/>
    </w:rPr>
  </w:style>
  <w:style w:type="paragraph" w:customStyle="1" w:styleId="14">
    <w:name w:val="Название1"/>
    <w:basedOn w:val="a"/>
    <w:rsid w:val="00A41810"/>
    <w:pPr>
      <w:suppressLineNumbers/>
      <w:suppressAutoHyphens/>
      <w:spacing w:before="120" w:after="120"/>
    </w:pPr>
    <w:rPr>
      <w:rFonts w:cs="Tahoma"/>
      <w:i/>
      <w:iCs/>
      <w:lang w:eastAsia="ar-SA"/>
    </w:rPr>
  </w:style>
  <w:style w:type="paragraph" w:customStyle="1" w:styleId="15">
    <w:name w:val="Указатель1"/>
    <w:basedOn w:val="a"/>
    <w:rsid w:val="00A41810"/>
    <w:pPr>
      <w:suppressLineNumbers/>
      <w:suppressAutoHyphens/>
    </w:pPr>
    <w:rPr>
      <w:rFonts w:cs="Tahoma"/>
      <w:lang w:eastAsia="ar-SA"/>
    </w:rPr>
  </w:style>
  <w:style w:type="paragraph" w:customStyle="1" w:styleId="aff3">
    <w:name w:val="Мой стиль"/>
    <w:basedOn w:val="a"/>
    <w:rsid w:val="00A41810"/>
    <w:pPr>
      <w:suppressAutoHyphens/>
      <w:spacing w:line="360" w:lineRule="auto"/>
      <w:ind w:firstLine="709"/>
      <w:jc w:val="both"/>
    </w:pPr>
    <w:rPr>
      <w:sz w:val="28"/>
      <w:szCs w:val="28"/>
      <w:lang w:eastAsia="ar-SA"/>
    </w:rPr>
  </w:style>
  <w:style w:type="paragraph" w:customStyle="1" w:styleId="aff4">
    <w:name w:val="Достоинства"/>
    <w:basedOn w:val="a"/>
    <w:rsid w:val="00A41810"/>
    <w:pPr>
      <w:tabs>
        <w:tab w:val="center" w:pos="4536"/>
        <w:tab w:val="right" w:pos="8789"/>
      </w:tabs>
      <w:suppressAutoHyphens/>
      <w:spacing w:before="120" w:after="120" w:line="252" w:lineRule="auto"/>
      <w:ind w:left="284"/>
      <w:jc w:val="center"/>
    </w:pPr>
    <w:rPr>
      <w:sz w:val="28"/>
      <w:szCs w:val="20"/>
      <w:lang w:eastAsia="ar-SA"/>
    </w:rPr>
  </w:style>
  <w:style w:type="paragraph" w:customStyle="1" w:styleId="1">
    <w:name w:val="Маркированный список1"/>
    <w:basedOn w:val="a"/>
    <w:rsid w:val="00A41810"/>
    <w:pPr>
      <w:numPr>
        <w:numId w:val="2"/>
      </w:numPr>
      <w:suppressAutoHyphens/>
      <w:spacing w:line="252" w:lineRule="auto"/>
      <w:ind w:left="849" w:firstLine="0"/>
      <w:jc w:val="both"/>
    </w:pPr>
    <w:rPr>
      <w:sz w:val="28"/>
      <w:szCs w:val="20"/>
      <w:lang w:eastAsia="ar-SA"/>
    </w:rPr>
  </w:style>
  <w:style w:type="paragraph" w:customStyle="1" w:styleId="210">
    <w:name w:val="Основной текст 21"/>
    <w:basedOn w:val="a"/>
    <w:rsid w:val="00A41810"/>
    <w:pPr>
      <w:suppressAutoHyphens/>
      <w:spacing w:before="480"/>
      <w:jc w:val="both"/>
    </w:pPr>
    <w:rPr>
      <w:szCs w:val="20"/>
      <w:lang w:eastAsia="ar-SA"/>
    </w:rPr>
  </w:style>
  <w:style w:type="paragraph" w:styleId="aff5">
    <w:name w:val="Subtitle"/>
    <w:basedOn w:val="a"/>
    <w:next w:val="a3"/>
    <w:link w:val="aff6"/>
    <w:qFormat/>
    <w:rsid w:val="00A41810"/>
    <w:pPr>
      <w:suppressAutoHyphens/>
      <w:spacing w:line="340" w:lineRule="exact"/>
      <w:jc w:val="center"/>
    </w:pPr>
    <w:rPr>
      <w:b/>
      <w:sz w:val="44"/>
      <w:szCs w:val="20"/>
      <w:lang w:eastAsia="ar-SA"/>
    </w:rPr>
  </w:style>
  <w:style w:type="character" w:customStyle="1" w:styleId="aff6">
    <w:name w:val="Подзаголовок Знак"/>
    <w:basedOn w:val="a0"/>
    <w:link w:val="aff5"/>
    <w:rsid w:val="00A41810"/>
    <w:rPr>
      <w:rFonts w:ascii="Times New Roman" w:eastAsia="Times New Roman" w:hAnsi="Times New Roman" w:cs="Times New Roman"/>
      <w:b/>
      <w:kern w:val="0"/>
      <w:sz w:val="44"/>
      <w:szCs w:val="20"/>
      <w:lang w:eastAsia="ar-SA"/>
      <w14:ligatures w14:val="none"/>
    </w:rPr>
  </w:style>
  <w:style w:type="paragraph" w:customStyle="1" w:styleId="310">
    <w:name w:val="Основной текст 31"/>
    <w:basedOn w:val="a"/>
    <w:rsid w:val="00A41810"/>
    <w:pPr>
      <w:suppressAutoHyphens/>
    </w:pPr>
    <w:rPr>
      <w:szCs w:val="20"/>
      <w:lang w:eastAsia="ar-SA"/>
    </w:rPr>
  </w:style>
  <w:style w:type="paragraph" w:customStyle="1" w:styleId="220">
    <w:name w:val="Основной текст с отступом 22"/>
    <w:basedOn w:val="a"/>
    <w:rsid w:val="00A41810"/>
    <w:pPr>
      <w:suppressAutoHyphens/>
      <w:ind w:left="1701"/>
      <w:jc w:val="right"/>
    </w:pPr>
    <w:rPr>
      <w:sz w:val="22"/>
      <w:szCs w:val="20"/>
      <w:lang w:eastAsia="ar-SA"/>
    </w:rPr>
  </w:style>
  <w:style w:type="paragraph" w:customStyle="1" w:styleId="311">
    <w:name w:val="Основной текст с отступом 31"/>
    <w:basedOn w:val="a"/>
    <w:rsid w:val="00A41810"/>
    <w:pPr>
      <w:suppressAutoHyphens/>
      <w:spacing w:before="120"/>
      <w:ind w:left="2410"/>
      <w:jc w:val="right"/>
    </w:pPr>
    <w:rPr>
      <w:sz w:val="22"/>
      <w:szCs w:val="20"/>
      <w:lang w:eastAsia="ar-SA"/>
    </w:rPr>
  </w:style>
  <w:style w:type="paragraph" w:customStyle="1" w:styleId="211">
    <w:name w:val="Основной текст с отступом 21"/>
    <w:basedOn w:val="a"/>
    <w:rsid w:val="00A41810"/>
    <w:pPr>
      <w:suppressAutoHyphens/>
      <w:spacing w:after="120" w:line="480" w:lineRule="auto"/>
      <w:ind w:left="283"/>
    </w:pPr>
    <w:rPr>
      <w:lang w:eastAsia="ar-SA"/>
    </w:rPr>
  </w:style>
  <w:style w:type="paragraph" w:styleId="aff7">
    <w:name w:val="footnote text"/>
    <w:basedOn w:val="a"/>
    <w:link w:val="aff8"/>
    <w:rsid w:val="00A41810"/>
    <w:pPr>
      <w:suppressAutoHyphens/>
      <w:spacing w:before="80"/>
      <w:jc w:val="both"/>
    </w:pPr>
    <w:rPr>
      <w:sz w:val="20"/>
      <w:szCs w:val="20"/>
      <w:lang w:eastAsia="ar-SA"/>
    </w:rPr>
  </w:style>
  <w:style w:type="character" w:customStyle="1" w:styleId="aff8">
    <w:name w:val="Текст сноски Знак"/>
    <w:basedOn w:val="a0"/>
    <w:link w:val="aff7"/>
    <w:rsid w:val="00A41810"/>
    <w:rPr>
      <w:rFonts w:ascii="Times New Roman" w:eastAsia="Times New Roman" w:hAnsi="Times New Roman" w:cs="Times New Roman"/>
      <w:kern w:val="0"/>
      <w:sz w:val="20"/>
      <w:szCs w:val="20"/>
      <w:lang w:eastAsia="ar-SA"/>
      <w14:ligatures w14:val="none"/>
    </w:rPr>
  </w:style>
  <w:style w:type="paragraph" w:customStyle="1" w:styleId="16">
    <w:name w:val="Абзац списка1"/>
    <w:basedOn w:val="a"/>
    <w:rsid w:val="00A41810"/>
    <w:pPr>
      <w:suppressAutoHyphens/>
      <w:spacing w:after="200" w:line="276" w:lineRule="auto"/>
      <w:ind w:left="720"/>
    </w:pPr>
    <w:rPr>
      <w:rFonts w:ascii="Calibri" w:hAnsi="Calibri"/>
      <w:sz w:val="22"/>
      <w:szCs w:val="22"/>
      <w:lang w:eastAsia="ar-SA"/>
    </w:rPr>
  </w:style>
  <w:style w:type="paragraph" w:customStyle="1" w:styleId="Style11">
    <w:name w:val="Style11"/>
    <w:basedOn w:val="a"/>
    <w:rsid w:val="00A41810"/>
    <w:pPr>
      <w:widowControl w:val="0"/>
      <w:suppressAutoHyphens/>
      <w:autoSpaceDE w:val="0"/>
      <w:jc w:val="both"/>
    </w:pPr>
    <w:rPr>
      <w:lang w:eastAsia="ar-SA"/>
    </w:rPr>
  </w:style>
  <w:style w:type="paragraph" w:customStyle="1" w:styleId="Style12">
    <w:name w:val="Style12"/>
    <w:basedOn w:val="a"/>
    <w:rsid w:val="00A41810"/>
    <w:pPr>
      <w:widowControl w:val="0"/>
      <w:suppressAutoHyphens/>
      <w:autoSpaceDE w:val="0"/>
      <w:spacing w:line="425" w:lineRule="exact"/>
      <w:ind w:hanging="91"/>
    </w:pPr>
    <w:rPr>
      <w:lang w:eastAsia="ar-SA"/>
    </w:rPr>
  </w:style>
  <w:style w:type="paragraph" w:customStyle="1" w:styleId="Style45">
    <w:name w:val="Style45"/>
    <w:basedOn w:val="a"/>
    <w:rsid w:val="00A41810"/>
    <w:pPr>
      <w:widowControl w:val="0"/>
      <w:suppressAutoHyphens/>
      <w:autoSpaceDE w:val="0"/>
    </w:pPr>
    <w:rPr>
      <w:lang w:eastAsia="ar-SA"/>
    </w:rPr>
  </w:style>
  <w:style w:type="paragraph" w:customStyle="1" w:styleId="Style46">
    <w:name w:val="Style46"/>
    <w:basedOn w:val="a"/>
    <w:rsid w:val="00A41810"/>
    <w:pPr>
      <w:widowControl w:val="0"/>
      <w:suppressAutoHyphens/>
      <w:autoSpaceDE w:val="0"/>
      <w:spacing w:line="322" w:lineRule="exact"/>
      <w:ind w:firstLine="552"/>
      <w:jc w:val="both"/>
    </w:pPr>
    <w:rPr>
      <w:lang w:eastAsia="ar-SA"/>
    </w:rPr>
  </w:style>
  <w:style w:type="paragraph" w:customStyle="1" w:styleId="aff9">
    <w:name w:val="Обычный полужирный"/>
    <w:basedOn w:val="a"/>
    <w:rsid w:val="00A41810"/>
    <w:pPr>
      <w:suppressAutoHyphens/>
      <w:spacing w:line="360" w:lineRule="auto"/>
      <w:ind w:firstLine="567"/>
      <w:jc w:val="both"/>
    </w:pPr>
    <w:rPr>
      <w:b/>
      <w:sz w:val="28"/>
      <w:lang w:eastAsia="ar-SA"/>
    </w:rPr>
  </w:style>
  <w:style w:type="paragraph" w:customStyle="1" w:styleId="00">
    <w:name w:val="Стиль полужирный 0 см."/>
    <w:basedOn w:val="a"/>
    <w:rsid w:val="00A41810"/>
    <w:pPr>
      <w:suppressAutoHyphens/>
      <w:spacing w:line="360" w:lineRule="auto"/>
      <w:jc w:val="both"/>
    </w:pPr>
    <w:rPr>
      <w:b/>
      <w:sz w:val="28"/>
      <w:lang w:eastAsia="ar-SA"/>
    </w:rPr>
  </w:style>
  <w:style w:type="paragraph" w:customStyle="1" w:styleId="102">
    <w:name w:val="Обычный 1 строка:  0 см Знак"/>
    <w:basedOn w:val="a"/>
    <w:rsid w:val="00A41810"/>
    <w:pPr>
      <w:suppressAutoHyphens/>
      <w:spacing w:line="360" w:lineRule="auto"/>
      <w:jc w:val="both"/>
    </w:pPr>
    <w:rPr>
      <w:sz w:val="28"/>
      <w:szCs w:val="20"/>
      <w:lang w:eastAsia="ar-SA"/>
    </w:rPr>
  </w:style>
  <w:style w:type="paragraph" w:customStyle="1" w:styleId="1010">
    <w:name w:val="Обычный 1 стр:0 см 1 инт. Знак"/>
    <w:basedOn w:val="a"/>
    <w:rsid w:val="00A41810"/>
    <w:pPr>
      <w:suppressAutoHyphens/>
      <w:jc w:val="both"/>
    </w:pPr>
    <w:rPr>
      <w:sz w:val="28"/>
      <w:lang w:eastAsia="ar-SA"/>
    </w:rPr>
  </w:style>
  <w:style w:type="paragraph" w:styleId="35">
    <w:name w:val="toc 3"/>
    <w:basedOn w:val="a"/>
    <w:next w:val="a"/>
    <w:rsid w:val="00A41810"/>
    <w:pPr>
      <w:suppressAutoHyphens/>
      <w:spacing w:line="360" w:lineRule="auto"/>
      <w:ind w:left="560" w:firstLine="567"/>
      <w:jc w:val="both"/>
    </w:pPr>
    <w:rPr>
      <w:sz w:val="28"/>
      <w:lang w:eastAsia="ar-SA"/>
    </w:rPr>
  </w:style>
  <w:style w:type="paragraph" w:customStyle="1" w:styleId="21">
    <w:name w:val="Маркированный список 21"/>
    <w:basedOn w:val="a"/>
    <w:rsid w:val="00A41810"/>
    <w:pPr>
      <w:numPr>
        <w:numId w:val="1"/>
      </w:numPr>
      <w:suppressAutoHyphens/>
      <w:spacing w:line="360" w:lineRule="auto"/>
      <w:jc w:val="both"/>
    </w:pPr>
    <w:rPr>
      <w:sz w:val="28"/>
      <w:lang w:eastAsia="ar-SA"/>
    </w:rPr>
  </w:style>
  <w:style w:type="paragraph" w:customStyle="1" w:styleId="17">
    <w:name w:val="Название объекта1"/>
    <w:basedOn w:val="a"/>
    <w:next w:val="a"/>
    <w:rsid w:val="00A41810"/>
    <w:pPr>
      <w:suppressAutoHyphens/>
      <w:ind w:firstLine="720"/>
      <w:jc w:val="center"/>
    </w:pPr>
    <w:rPr>
      <w:sz w:val="28"/>
      <w:szCs w:val="20"/>
      <w:lang w:eastAsia="ar-SA"/>
    </w:rPr>
  </w:style>
  <w:style w:type="paragraph" w:styleId="HTML">
    <w:name w:val="HTML Preformatted"/>
    <w:basedOn w:val="a"/>
    <w:link w:val="HTML0"/>
    <w:rsid w:val="00A41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pPr>
    <w:rPr>
      <w:rFonts w:ascii="Courier New" w:hAnsi="Courier New" w:cs="Courier New"/>
      <w:sz w:val="20"/>
      <w:szCs w:val="20"/>
      <w:lang w:eastAsia="ar-SA"/>
    </w:rPr>
  </w:style>
  <w:style w:type="character" w:customStyle="1" w:styleId="HTML0">
    <w:name w:val="Стандартный HTML Знак"/>
    <w:basedOn w:val="a0"/>
    <w:link w:val="HTML"/>
    <w:rsid w:val="00A41810"/>
    <w:rPr>
      <w:rFonts w:ascii="Courier New" w:eastAsia="Times New Roman" w:hAnsi="Courier New" w:cs="Courier New"/>
      <w:kern w:val="0"/>
      <w:sz w:val="20"/>
      <w:szCs w:val="20"/>
      <w:lang w:eastAsia="ar-SA"/>
      <w14:ligatures w14:val="none"/>
    </w:rPr>
  </w:style>
  <w:style w:type="paragraph" w:customStyle="1" w:styleId="affa">
    <w:name w:val="Содержимое таблицы"/>
    <w:basedOn w:val="a"/>
    <w:rsid w:val="00A41810"/>
    <w:pPr>
      <w:suppressLineNumbers/>
      <w:suppressAutoHyphens/>
    </w:pPr>
    <w:rPr>
      <w:lang w:eastAsia="ar-SA"/>
    </w:rPr>
  </w:style>
  <w:style w:type="paragraph" w:customStyle="1" w:styleId="affb">
    <w:name w:val="Заголовок таблицы"/>
    <w:basedOn w:val="affa"/>
    <w:rsid w:val="00A41810"/>
    <w:pPr>
      <w:jc w:val="center"/>
    </w:pPr>
    <w:rPr>
      <w:b/>
      <w:bCs/>
    </w:rPr>
  </w:style>
  <w:style w:type="paragraph" w:customStyle="1" w:styleId="affc">
    <w:name w:val="Содержимое врезки"/>
    <w:basedOn w:val="a3"/>
    <w:rsid w:val="00A41810"/>
    <w:pPr>
      <w:widowControl/>
      <w:suppressAutoHyphens/>
      <w:autoSpaceDE/>
      <w:autoSpaceDN/>
      <w:adjustRightInd/>
      <w:ind w:firstLine="0"/>
      <w:jc w:val="left"/>
    </w:pPr>
    <w:rPr>
      <w:rFonts w:ascii="Times New Roman" w:hAnsi="Times New Roman" w:cs="Times New Roman"/>
      <w:sz w:val="24"/>
      <w:szCs w:val="24"/>
      <w:lang w:eastAsia="ar-SA"/>
    </w:rPr>
  </w:style>
  <w:style w:type="paragraph" w:customStyle="1" w:styleId="221">
    <w:name w:val="Основной текст 22"/>
    <w:basedOn w:val="a"/>
    <w:rsid w:val="00A41810"/>
    <w:pPr>
      <w:jc w:val="center"/>
    </w:pPr>
    <w:rPr>
      <w:rFonts w:ascii="GOST type B" w:hAnsi="GOST type B"/>
      <w:i/>
      <w:sz w:val="28"/>
      <w:szCs w:val="20"/>
      <w:lang w:eastAsia="ar-SA"/>
    </w:rPr>
  </w:style>
  <w:style w:type="character" w:styleId="affd">
    <w:name w:val="annotation reference"/>
    <w:basedOn w:val="a0"/>
    <w:semiHidden/>
    <w:rsid w:val="00A41810"/>
    <w:rPr>
      <w:sz w:val="16"/>
      <w:szCs w:val="16"/>
    </w:rPr>
  </w:style>
  <w:style w:type="paragraph" w:styleId="affe">
    <w:name w:val="annotation text"/>
    <w:basedOn w:val="a"/>
    <w:link w:val="afff"/>
    <w:semiHidden/>
    <w:rsid w:val="00A41810"/>
    <w:rPr>
      <w:sz w:val="20"/>
      <w:szCs w:val="20"/>
    </w:rPr>
  </w:style>
  <w:style w:type="character" w:customStyle="1" w:styleId="afff">
    <w:name w:val="Текст примечания Знак"/>
    <w:basedOn w:val="a0"/>
    <w:link w:val="affe"/>
    <w:semiHidden/>
    <w:rsid w:val="00A41810"/>
    <w:rPr>
      <w:rFonts w:ascii="Times New Roman" w:eastAsia="Times New Roman" w:hAnsi="Times New Roman" w:cs="Times New Roman"/>
      <w:kern w:val="0"/>
      <w:sz w:val="20"/>
      <w:szCs w:val="20"/>
      <w:lang w:eastAsia="ru-RU"/>
      <w14:ligatures w14:val="none"/>
    </w:rPr>
  </w:style>
  <w:style w:type="paragraph" w:styleId="afff0">
    <w:name w:val="annotation subject"/>
    <w:basedOn w:val="affe"/>
    <w:next w:val="affe"/>
    <w:link w:val="afff1"/>
    <w:semiHidden/>
    <w:rsid w:val="00A41810"/>
    <w:rPr>
      <w:b/>
      <w:bCs/>
    </w:rPr>
  </w:style>
  <w:style w:type="character" w:customStyle="1" w:styleId="afff1">
    <w:name w:val="Тема примечания Знак"/>
    <w:basedOn w:val="afff"/>
    <w:link w:val="afff0"/>
    <w:semiHidden/>
    <w:rsid w:val="00A41810"/>
    <w:rPr>
      <w:rFonts w:ascii="Times New Roman" w:eastAsia="Times New Roman" w:hAnsi="Times New Roman" w:cs="Times New Roman"/>
      <w:b/>
      <w:bCs/>
      <w:kern w:val="0"/>
      <w:sz w:val="20"/>
      <w:szCs w:val="20"/>
      <w:lang w:eastAsia="ru-RU"/>
      <w14:ligatures w14:val="none"/>
    </w:rPr>
  </w:style>
  <w:style w:type="paragraph" w:styleId="afff2">
    <w:name w:val="Balloon Text"/>
    <w:basedOn w:val="a"/>
    <w:link w:val="afff3"/>
    <w:semiHidden/>
    <w:rsid w:val="00A41810"/>
    <w:rPr>
      <w:rFonts w:ascii="Tahoma" w:hAnsi="Tahoma" w:cs="Tahoma"/>
      <w:sz w:val="16"/>
      <w:szCs w:val="16"/>
    </w:rPr>
  </w:style>
  <w:style w:type="character" w:customStyle="1" w:styleId="afff3">
    <w:name w:val="Текст выноски Знак"/>
    <w:basedOn w:val="a0"/>
    <w:link w:val="afff2"/>
    <w:semiHidden/>
    <w:rsid w:val="00A41810"/>
    <w:rPr>
      <w:rFonts w:ascii="Tahoma" w:eastAsia="Times New Roman" w:hAnsi="Tahoma" w:cs="Tahoma"/>
      <w:kern w:val="0"/>
      <w:sz w:val="16"/>
      <w:szCs w:val="16"/>
      <w:lang w:eastAsia="ru-RU"/>
      <w14:ligatures w14:val="none"/>
    </w:rPr>
  </w:style>
  <w:style w:type="character" w:styleId="afff4">
    <w:name w:val="Unresolved Mention"/>
    <w:basedOn w:val="a0"/>
    <w:uiPriority w:val="99"/>
    <w:semiHidden/>
    <w:unhideWhenUsed/>
    <w:rsid w:val="00EE325B"/>
    <w:rPr>
      <w:color w:val="605E5C"/>
      <w:shd w:val="clear" w:color="auto" w:fill="E1DFDD"/>
    </w:rPr>
  </w:style>
  <w:style w:type="table" w:styleId="afff5">
    <w:name w:val="Table Grid"/>
    <w:basedOn w:val="a1"/>
    <w:uiPriority w:val="39"/>
    <w:rsid w:val="001960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pa">
    <w:name w:val="ipa"/>
    <w:basedOn w:val="a0"/>
    <w:rsid w:val="00597FBE"/>
  </w:style>
  <w:style w:type="character" w:customStyle="1" w:styleId="ts-comment-commentedtext">
    <w:name w:val="ts-comment-commentedtext"/>
    <w:basedOn w:val="a0"/>
    <w:rsid w:val="00597FBE"/>
  </w:style>
  <w:style w:type="paragraph" w:customStyle="1" w:styleId="msonormal0">
    <w:name w:val="msonormal"/>
    <w:basedOn w:val="a"/>
    <w:rsid w:val="00BA6984"/>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556465">
      <w:bodyDiv w:val="1"/>
      <w:marLeft w:val="0"/>
      <w:marRight w:val="0"/>
      <w:marTop w:val="0"/>
      <w:marBottom w:val="0"/>
      <w:divBdr>
        <w:top w:val="none" w:sz="0" w:space="0" w:color="auto"/>
        <w:left w:val="none" w:sz="0" w:space="0" w:color="auto"/>
        <w:bottom w:val="none" w:sz="0" w:space="0" w:color="auto"/>
        <w:right w:val="none" w:sz="0" w:space="0" w:color="auto"/>
      </w:divBdr>
      <w:divsChild>
        <w:div w:id="1882984412">
          <w:marLeft w:val="0"/>
          <w:marRight w:val="0"/>
          <w:marTop w:val="0"/>
          <w:marBottom w:val="0"/>
          <w:divBdr>
            <w:top w:val="none" w:sz="0" w:space="0" w:color="auto"/>
            <w:left w:val="none" w:sz="0" w:space="0" w:color="auto"/>
            <w:bottom w:val="none" w:sz="0" w:space="0" w:color="auto"/>
            <w:right w:val="none" w:sz="0" w:space="0" w:color="auto"/>
          </w:divBdr>
          <w:divsChild>
            <w:div w:id="1763800912">
              <w:marLeft w:val="0"/>
              <w:marRight w:val="0"/>
              <w:marTop w:val="0"/>
              <w:marBottom w:val="0"/>
              <w:divBdr>
                <w:top w:val="none" w:sz="0" w:space="0" w:color="auto"/>
                <w:left w:val="none" w:sz="0" w:space="0" w:color="auto"/>
                <w:bottom w:val="none" w:sz="0" w:space="0" w:color="auto"/>
                <w:right w:val="none" w:sz="0" w:space="0" w:color="auto"/>
              </w:divBdr>
            </w:div>
            <w:div w:id="1959489462">
              <w:marLeft w:val="0"/>
              <w:marRight w:val="0"/>
              <w:marTop w:val="0"/>
              <w:marBottom w:val="0"/>
              <w:divBdr>
                <w:top w:val="none" w:sz="0" w:space="0" w:color="auto"/>
                <w:left w:val="none" w:sz="0" w:space="0" w:color="auto"/>
                <w:bottom w:val="none" w:sz="0" w:space="0" w:color="auto"/>
                <w:right w:val="none" w:sz="0" w:space="0" w:color="auto"/>
              </w:divBdr>
            </w:div>
            <w:div w:id="943617039">
              <w:marLeft w:val="0"/>
              <w:marRight w:val="0"/>
              <w:marTop w:val="0"/>
              <w:marBottom w:val="0"/>
              <w:divBdr>
                <w:top w:val="none" w:sz="0" w:space="0" w:color="auto"/>
                <w:left w:val="none" w:sz="0" w:space="0" w:color="auto"/>
                <w:bottom w:val="none" w:sz="0" w:space="0" w:color="auto"/>
                <w:right w:val="none" w:sz="0" w:space="0" w:color="auto"/>
              </w:divBdr>
            </w:div>
            <w:div w:id="263613779">
              <w:marLeft w:val="0"/>
              <w:marRight w:val="0"/>
              <w:marTop w:val="0"/>
              <w:marBottom w:val="0"/>
              <w:divBdr>
                <w:top w:val="none" w:sz="0" w:space="0" w:color="auto"/>
                <w:left w:val="none" w:sz="0" w:space="0" w:color="auto"/>
                <w:bottom w:val="none" w:sz="0" w:space="0" w:color="auto"/>
                <w:right w:val="none" w:sz="0" w:space="0" w:color="auto"/>
              </w:divBdr>
            </w:div>
            <w:div w:id="846290138">
              <w:marLeft w:val="0"/>
              <w:marRight w:val="0"/>
              <w:marTop w:val="0"/>
              <w:marBottom w:val="0"/>
              <w:divBdr>
                <w:top w:val="none" w:sz="0" w:space="0" w:color="auto"/>
                <w:left w:val="none" w:sz="0" w:space="0" w:color="auto"/>
                <w:bottom w:val="none" w:sz="0" w:space="0" w:color="auto"/>
                <w:right w:val="none" w:sz="0" w:space="0" w:color="auto"/>
              </w:divBdr>
            </w:div>
            <w:div w:id="1262641336">
              <w:marLeft w:val="0"/>
              <w:marRight w:val="0"/>
              <w:marTop w:val="0"/>
              <w:marBottom w:val="0"/>
              <w:divBdr>
                <w:top w:val="none" w:sz="0" w:space="0" w:color="auto"/>
                <w:left w:val="none" w:sz="0" w:space="0" w:color="auto"/>
                <w:bottom w:val="none" w:sz="0" w:space="0" w:color="auto"/>
                <w:right w:val="none" w:sz="0" w:space="0" w:color="auto"/>
              </w:divBdr>
            </w:div>
            <w:div w:id="316152219">
              <w:marLeft w:val="0"/>
              <w:marRight w:val="0"/>
              <w:marTop w:val="0"/>
              <w:marBottom w:val="0"/>
              <w:divBdr>
                <w:top w:val="none" w:sz="0" w:space="0" w:color="auto"/>
                <w:left w:val="none" w:sz="0" w:space="0" w:color="auto"/>
                <w:bottom w:val="none" w:sz="0" w:space="0" w:color="auto"/>
                <w:right w:val="none" w:sz="0" w:space="0" w:color="auto"/>
              </w:divBdr>
            </w:div>
            <w:div w:id="1886135051">
              <w:marLeft w:val="0"/>
              <w:marRight w:val="0"/>
              <w:marTop w:val="0"/>
              <w:marBottom w:val="0"/>
              <w:divBdr>
                <w:top w:val="none" w:sz="0" w:space="0" w:color="auto"/>
                <w:left w:val="none" w:sz="0" w:space="0" w:color="auto"/>
                <w:bottom w:val="none" w:sz="0" w:space="0" w:color="auto"/>
                <w:right w:val="none" w:sz="0" w:space="0" w:color="auto"/>
              </w:divBdr>
            </w:div>
            <w:div w:id="2116557609">
              <w:marLeft w:val="0"/>
              <w:marRight w:val="0"/>
              <w:marTop w:val="0"/>
              <w:marBottom w:val="0"/>
              <w:divBdr>
                <w:top w:val="none" w:sz="0" w:space="0" w:color="auto"/>
                <w:left w:val="none" w:sz="0" w:space="0" w:color="auto"/>
                <w:bottom w:val="none" w:sz="0" w:space="0" w:color="auto"/>
                <w:right w:val="none" w:sz="0" w:space="0" w:color="auto"/>
              </w:divBdr>
            </w:div>
            <w:div w:id="1899899379">
              <w:marLeft w:val="0"/>
              <w:marRight w:val="0"/>
              <w:marTop w:val="0"/>
              <w:marBottom w:val="0"/>
              <w:divBdr>
                <w:top w:val="none" w:sz="0" w:space="0" w:color="auto"/>
                <w:left w:val="none" w:sz="0" w:space="0" w:color="auto"/>
                <w:bottom w:val="none" w:sz="0" w:space="0" w:color="auto"/>
                <w:right w:val="none" w:sz="0" w:space="0" w:color="auto"/>
              </w:divBdr>
            </w:div>
            <w:div w:id="1841693056">
              <w:marLeft w:val="0"/>
              <w:marRight w:val="0"/>
              <w:marTop w:val="0"/>
              <w:marBottom w:val="0"/>
              <w:divBdr>
                <w:top w:val="none" w:sz="0" w:space="0" w:color="auto"/>
                <w:left w:val="none" w:sz="0" w:space="0" w:color="auto"/>
                <w:bottom w:val="none" w:sz="0" w:space="0" w:color="auto"/>
                <w:right w:val="none" w:sz="0" w:space="0" w:color="auto"/>
              </w:divBdr>
            </w:div>
            <w:div w:id="503207225">
              <w:marLeft w:val="0"/>
              <w:marRight w:val="0"/>
              <w:marTop w:val="0"/>
              <w:marBottom w:val="0"/>
              <w:divBdr>
                <w:top w:val="none" w:sz="0" w:space="0" w:color="auto"/>
                <w:left w:val="none" w:sz="0" w:space="0" w:color="auto"/>
                <w:bottom w:val="none" w:sz="0" w:space="0" w:color="auto"/>
                <w:right w:val="none" w:sz="0" w:space="0" w:color="auto"/>
              </w:divBdr>
            </w:div>
            <w:div w:id="299001056">
              <w:marLeft w:val="0"/>
              <w:marRight w:val="0"/>
              <w:marTop w:val="0"/>
              <w:marBottom w:val="0"/>
              <w:divBdr>
                <w:top w:val="none" w:sz="0" w:space="0" w:color="auto"/>
                <w:left w:val="none" w:sz="0" w:space="0" w:color="auto"/>
                <w:bottom w:val="none" w:sz="0" w:space="0" w:color="auto"/>
                <w:right w:val="none" w:sz="0" w:space="0" w:color="auto"/>
              </w:divBdr>
            </w:div>
            <w:div w:id="337274318">
              <w:marLeft w:val="0"/>
              <w:marRight w:val="0"/>
              <w:marTop w:val="0"/>
              <w:marBottom w:val="0"/>
              <w:divBdr>
                <w:top w:val="none" w:sz="0" w:space="0" w:color="auto"/>
                <w:left w:val="none" w:sz="0" w:space="0" w:color="auto"/>
                <w:bottom w:val="none" w:sz="0" w:space="0" w:color="auto"/>
                <w:right w:val="none" w:sz="0" w:space="0" w:color="auto"/>
              </w:divBdr>
            </w:div>
            <w:div w:id="1218780441">
              <w:marLeft w:val="0"/>
              <w:marRight w:val="0"/>
              <w:marTop w:val="0"/>
              <w:marBottom w:val="0"/>
              <w:divBdr>
                <w:top w:val="none" w:sz="0" w:space="0" w:color="auto"/>
                <w:left w:val="none" w:sz="0" w:space="0" w:color="auto"/>
                <w:bottom w:val="none" w:sz="0" w:space="0" w:color="auto"/>
                <w:right w:val="none" w:sz="0" w:space="0" w:color="auto"/>
              </w:divBdr>
            </w:div>
            <w:div w:id="1525511099">
              <w:marLeft w:val="0"/>
              <w:marRight w:val="0"/>
              <w:marTop w:val="0"/>
              <w:marBottom w:val="0"/>
              <w:divBdr>
                <w:top w:val="none" w:sz="0" w:space="0" w:color="auto"/>
                <w:left w:val="none" w:sz="0" w:space="0" w:color="auto"/>
                <w:bottom w:val="none" w:sz="0" w:space="0" w:color="auto"/>
                <w:right w:val="none" w:sz="0" w:space="0" w:color="auto"/>
              </w:divBdr>
            </w:div>
            <w:div w:id="1984653918">
              <w:marLeft w:val="0"/>
              <w:marRight w:val="0"/>
              <w:marTop w:val="0"/>
              <w:marBottom w:val="0"/>
              <w:divBdr>
                <w:top w:val="none" w:sz="0" w:space="0" w:color="auto"/>
                <w:left w:val="none" w:sz="0" w:space="0" w:color="auto"/>
                <w:bottom w:val="none" w:sz="0" w:space="0" w:color="auto"/>
                <w:right w:val="none" w:sz="0" w:space="0" w:color="auto"/>
              </w:divBdr>
            </w:div>
            <w:div w:id="1309167519">
              <w:marLeft w:val="0"/>
              <w:marRight w:val="0"/>
              <w:marTop w:val="0"/>
              <w:marBottom w:val="0"/>
              <w:divBdr>
                <w:top w:val="none" w:sz="0" w:space="0" w:color="auto"/>
                <w:left w:val="none" w:sz="0" w:space="0" w:color="auto"/>
                <w:bottom w:val="none" w:sz="0" w:space="0" w:color="auto"/>
                <w:right w:val="none" w:sz="0" w:space="0" w:color="auto"/>
              </w:divBdr>
            </w:div>
            <w:div w:id="912545633">
              <w:marLeft w:val="0"/>
              <w:marRight w:val="0"/>
              <w:marTop w:val="0"/>
              <w:marBottom w:val="0"/>
              <w:divBdr>
                <w:top w:val="none" w:sz="0" w:space="0" w:color="auto"/>
                <w:left w:val="none" w:sz="0" w:space="0" w:color="auto"/>
                <w:bottom w:val="none" w:sz="0" w:space="0" w:color="auto"/>
                <w:right w:val="none" w:sz="0" w:space="0" w:color="auto"/>
              </w:divBdr>
            </w:div>
            <w:div w:id="1087456312">
              <w:marLeft w:val="0"/>
              <w:marRight w:val="0"/>
              <w:marTop w:val="0"/>
              <w:marBottom w:val="0"/>
              <w:divBdr>
                <w:top w:val="none" w:sz="0" w:space="0" w:color="auto"/>
                <w:left w:val="none" w:sz="0" w:space="0" w:color="auto"/>
                <w:bottom w:val="none" w:sz="0" w:space="0" w:color="auto"/>
                <w:right w:val="none" w:sz="0" w:space="0" w:color="auto"/>
              </w:divBdr>
            </w:div>
            <w:div w:id="831990608">
              <w:marLeft w:val="0"/>
              <w:marRight w:val="0"/>
              <w:marTop w:val="0"/>
              <w:marBottom w:val="0"/>
              <w:divBdr>
                <w:top w:val="none" w:sz="0" w:space="0" w:color="auto"/>
                <w:left w:val="none" w:sz="0" w:space="0" w:color="auto"/>
                <w:bottom w:val="none" w:sz="0" w:space="0" w:color="auto"/>
                <w:right w:val="none" w:sz="0" w:space="0" w:color="auto"/>
              </w:divBdr>
            </w:div>
            <w:div w:id="586616560">
              <w:marLeft w:val="0"/>
              <w:marRight w:val="0"/>
              <w:marTop w:val="0"/>
              <w:marBottom w:val="0"/>
              <w:divBdr>
                <w:top w:val="none" w:sz="0" w:space="0" w:color="auto"/>
                <w:left w:val="none" w:sz="0" w:space="0" w:color="auto"/>
                <w:bottom w:val="none" w:sz="0" w:space="0" w:color="auto"/>
                <w:right w:val="none" w:sz="0" w:space="0" w:color="auto"/>
              </w:divBdr>
            </w:div>
            <w:div w:id="707147617">
              <w:marLeft w:val="0"/>
              <w:marRight w:val="0"/>
              <w:marTop w:val="0"/>
              <w:marBottom w:val="0"/>
              <w:divBdr>
                <w:top w:val="none" w:sz="0" w:space="0" w:color="auto"/>
                <w:left w:val="none" w:sz="0" w:space="0" w:color="auto"/>
                <w:bottom w:val="none" w:sz="0" w:space="0" w:color="auto"/>
                <w:right w:val="none" w:sz="0" w:space="0" w:color="auto"/>
              </w:divBdr>
            </w:div>
            <w:div w:id="703793244">
              <w:marLeft w:val="0"/>
              <w:marRight w:val="0"/>
              <w:marTop w:val="0"/>
              <w:marBottom w:val="0"/>
              <w:divBdr>
                <w:top w:val="none" w:sz="0" w:space="0" w:color="auto"/>
                <w:left w:val="none" w:sz="0" w:space="0" w:color="auto"/>
                <w:bottom w:val="none" w:sz="0" w:space="0" w:color="auto"/>
                <w:right w:val="none" w:sz="0" w:space="0" w:color="auto"/>
              </w:divBdr>
            </w:div>
            <w:div w:id="813529121">
              <w:marLeft w:val="0"/>
              <w:marRight w:val="0"/>
              <w:marTop w:val="0"/>
              <w:marBottom w:val="0"/>
              <w:divBdr>
                <w:top w:val="none" w:sz="0" w:space="0" w:color="auto"/>
                <w:left w:val="none" w:sz="0" w:space="0" w:color="auto"/>
                <w:bottom w:val="none" w:sz="0" w:space="0" w:color="auto"/>
                <w:right w:val="none" w:sz="0" w:space="0" w:color="auto"/>
              </w:divBdr>
            </w:div>
            <w:div w:id="884440779">
              <w:marLeft w:val="0"/>
              <w:marRight w:val="0"/>
              <w:marTop w:val="0"/>
              <w:marBottom w:val="0"/>
              <w:divBdr>
                <w:top w:val="none" w:sz="0" w:space="0" w:color="auto"/>
                <w:left w:val="none" w:sz="0" w:space="0" w:color="auto"/>
                <w:bottom w:val="none" w:sz="0" w:space="0" w:color="auto"/>
                <w:right w:val="none" w:sz="0" w:space="0" w:color="auto"/>
              </w:divBdr>
            </w:div>
            <w:div w:id="1338189661">
              <w:marLeft w:val="0"/>
              <w:marRight w:val="0"/>
              <w:marTop w:val="0"/>
              <w:marBottom w:val="0"/>
              <w:divBdr>
                <w:top w:val="none" w:sz="0" w:space="0" w:color="auto"/>
                <w:left w:val="none" w:sz="0" w:space="0" w:color="auto"/>
                <w:bottom w:val="none" w:sz="0" w:space="0" w:color="auto"/>
                <w:right w:val="none" w:sz="0" w:space="0" w:color="auto"/>
              </w:divBdr>
            </w:div>
            <w:div w:id="900939568">
              <w:marLeft w:val="0"/>
              <w:marRight w:val="0"/>
              <w:marTop w:val="0"/>
              <w:marBottom w:val="0"/>
              <w:divBdr>
                <w:top w:val="none" w:sz="0" w:space="0" w:color="auto"/>
                <w:left w:val="none" w:sz="0" w:space="0" w:color="auto"/>
                <w:bottom w:val="none" w:sz="0" w:space="0" w:color="auto"/>
                <w:right w:val="none" w:sz="0" w:space="0" w:color="auto"/>
              </w:divBdr>
            </w:div>
            <w:div w:id="747113293">
              <w:marLeft w:val="0"/>
              <w:marRight w:val="0"/>
              <w:marTop w:val="0"/>
              <w:marBottom w:val="0"/>
              <w:divBdr>
                <w:top w:val="none" w:sz="0" w:space="0" w:color="auto"/>
                <w:left w:val="none" w:sz="0" w:space="0" w:color="auto"/>
                <w:bottom w:val="none" w:sz="0" w:space="0" w:color="auto"/>
                <w:right w:val="none" w:sz="0" w:space="0" w:color="auto"/>
              </w:divBdr>
            </w:div>
            <w:div w:id="423260251">
              <w:marLeft w:val="0"/>
              <w:marRight w:val="0"/>
              <w:marTop w:val="0"/>
              <w:marBottom w:val="0"/>
              <w:divBdr>
                <w:top w:val="none" w:sz="0" w:space="0" w:color="auto"/>
                <w:left w:val="none" w:sz="0" w:space="0" w:color="auto"/>
                <w:bottom w:val="none" w:sz="0" w:space="0" w:color="auto"/>
                <w:right w:val="none" w:sz="0" w:space="0" w:color="auto"/>
              </w:divBdr>
            </w:div>
            <w:div w:id="152568580">
              <w:marLeft w:val="0"/>
              <w:marRight w:val="0"/>
              <w:marTop w:val="0"/>
              <w:marBottom w:val="0"/>
              <w:divBdr>
                <w:top w:val="none" w:sz="0" w:space="0" w:color="auto"/>
                <w:left w:val="none" w:sz="0" w:space="0" w:color="auto"/>
                <w:bottom w:val="none" w:sz="0" w:space="0" w:color="auto"/>
                <w:right w:val="none" w:sz="0" w:space="0" w:color="auto"/>
              </w:divBdr>
            </w:div>
            <w:div w:id="1171018895">
              <w:marLeft w:val="0"/>
              <w:marRight w:val="0"/>
              <w:marTop w:val="0"/>
              <w:marBottom w:val="0"/>
              <w:divBdr>
                <w:top w:val="none" w:sz="0" w:space="0" w:color="auto"/>
                <w:left w:val="none" w:sz="0" w:space="0" w:color="auto"/>
                <w:bottom w:val="none" w:sz="0" w:space="0" w:color="auto"/>
                <w:right w:val="none" w:sz="0" w:space="0" w:color="auto"/>
              </w:divBdr>
            </w:div>
            <w:div w:id="159738680">
              <w:marLeft w:val="0"/>
              <w:marRight w:val="0"/>
              <w:marTop w:val="0"/>
              <w:marBottom w:val="0"/>
              <w:divBdr>
                <w:top w:val="none" w:sz="0" w:space="0" w:color="auto"/>
                <w:left w:val="none" w:sz="0" w:space="0" w:color="auto"/>
                <w:bottom w:val="none" w:sz="0" w:space="0" w:color="auto"/>
                <w:right w:val="none" w:sz="0" w:space="0" w:color="auto"/>
              </w:divBdr>
            </w:div>
            <w:div w:id="1697274301">
              <w:marLeft w:val="0"/>
              <w:marRight w:val="0"/>
              <w:marTop w:val="0"/>
              <w:marBottom w:val="0"/>
              <w:divBdr>
                <w:top w:val="none" w:sz="0" w:space="0" w:color="auto"/>
                <w:left w:val="none" w:sz="0" w:space="0" w:color="auto"/>
                <w:bottom w:val="none" w:sz="0" w:space="0" w:color="auto"/>
                <w:right w:val="none" w:sz="0" w:space="0" w:color="auto"/>
              </w:divBdr>
            </w:div>
            <w:div w:id="1263686102">
              <w:marLeft w:val="0"/>
              <w:marRight w:val="0"/>
              <w:marTop w:val="0"/>
              <w:marBottom w:val="0"/>
              <w:divBdr>
                <w:top w:val="none" w:sz="0" w:space="0" w:color="auto"/>
                <w:left w:val="none" w:sz="0" w:space="0" w:color="auto"/>
                <w:bottom w:val="none" w:sz="0" w:space="0" w:color="auto"/>
                <w:right w:val="none" w:sz="0" w:space="0" w:color="auto"/>
              </w:divBdr>
            </w:div>
            <w:div w:id="641733083">
              <w:marLeft w:val="0"/>
              <w:marRight w:val="0"/>
              <w:marTop w:val="0"/>
              <w:marBottom w:val="0"/>
              <w:divBdr>
                <w:top w:val="none" w:sz="0" w:space="0" w:color="auto"/>
                <w:left w:val="none" w:sz="0" w:space="0" w:color="auto"/>
                <w:bottom w:val="none" w:sz="0" w:space="0" w:color="auto"/>
                <w:right w:val="none" w:sz="0" w:space="0" w:color="auto"/>
              </w:divBdr>
            </w:div>
            <w:div w:id="2093811524">
              <w:marLeft w:val="0"/>
              <w:marRight w:val="0"/>
              <w:marTop w:val="0"/>
              <w:marBottom w:val="0"/>
              <w:divBdr>
                <w:top w:val="none" w:sz="0" w:space="0" w:color="auto"/>
                <w:left w:val="none" w:sz="0" w:space="0" w:color="auto"/>
                <w:bottom w:val="none" w:sz="0" w:space="0" w:color="auto"/>
                <w:right w:val="none" w:sz="0" w:space="0" w:color="auto"/>
              </w:divBdr>
            </w:div>
            <w:div w:id="1079208870">
              <w:marLeft w:val="0"/>
              <w:marRight w:val="0"/>
              <w:marTop w:val="0"/>
              <w:marBottom w:val="0"/>
              <w:divBdr>
                <w:top w:val="none" w:sz="0" w:space="0" w:color="auto"/>
                <w:left w:val="none" w:sz="0" w:space="0" w:color="auto"/>
                <w:bottom w:val="none" w:sz="0" w:space="0" w:color="auto"/>
                <w:right w:val="none" w:sz="0" w:space="0" w:color="auto"/>
              </w:divBdr>
            </w:div>
            <w:div w:id="2042396134">
              <w:marLeft w:val="0"/>
              <w:marRight w:val="0"/>
              <w:marTop w:val="0"/>
              <w:marBottom w:val="0"/>
              <w:divBdr>
                <w:top w:val="none" w:sz="0" w:space="0" w:color="auto"/>
                <w:left w:val="none" w:sz="0" w:space="0" w:color="auto"/>
                <w:bottom w:val="none" w:sz="0" w:space="0" w:color="auto"/>
                <w:right w:val="none" w:sz="0" w:space="0" w:color="auto"/>
              </w:divBdr>
            </w:div>
            <w:div w:id="243884647">
              <w:marLeft w:val="0"/>
              <w:marRight w:val="0"/>
              <w:marTop w:val="0"/>
              <w:marBottom w:val="0"/>
              <w:divBdr>
                <w:top w:val="none" w:sz="0" w:space="0" w:color="auto"/>
                <w:left w:val="none" w:sz="0" w:space="0" w:color="auto"/>
                <w:bottom w:val="none" w:sz="0" w:space="0" w:color="auto"/>
                <w:right w:val="none" w:sz="0" w:space="0" w:color="auto"/>
              </w:divBdr>
            </w:div>
            <w:div w:id="817114711">
              <w:marLeft w:val="0"/>
              <w:marRight w:val="0"/>
              <w:marTop w:val="0"/>
              <w:marBottom w:val="0"/>
              <w:divBdr>
                <w:top w:val="none" w:sz="0" w:space="0" w:color="auto"/>
                <w:left w:val="none" w:sz="0" w:space="0" w:color="auto"/>
                <w:bottom w:val="none" w:sz="0" w:space="0" w:color="auto"/>
                <w:right w:val="none" w:sz="0" w:space="0" w:color="auto"/>
              </w:divBdr>
            </w:div>
            <w:div w:id="1382899551">
              <w:marLeft w:val="0"/>
              <w:marRight w:val="0"/>
              <w:marTop w:val="0"/>
              <w:marBottom w:val="0"/>
              <w:divBdr>
                <w:top w:val="none" w:sz="0" w:space="0" w:color="auto"/>
                <w:left w:val="none" w:sz="0" w:space="0" w:color="auto"/>
                <w:bottom w:val="none" w:sz="0" w:space="0" w:color="auto"/>
                <w:right w:val="none" w:sz="0" w:space="0" w:color="auto"/>
              </w:divBdr>
            </w:div>
            <w:div w:id="1685277414">
              <w:marLeft w:val="0"/>
              <w:marRight w:val="0"/>
              <w:marTop w:val="0"/>
              <w:marBottom w:val="0"/>
              <w:divBdr>
                <w:top w:val="none" w:sz="0" w:space="0" w:color="auto"/>
                <w:left w:val="none" w:sz="0" w:space="0" w:color="auto"/>
                <w:bottom w:val="none" w:sz="0" w:space="0" w:color="auto"/>
                <w:right w:val="none" w:sz="0" w:space="0" w:color="auto"/>
              </w:divBdr>
            </w:div>
            <w:div w:id="1988974538">
              <w:marLeft w:val="0"/>
              <w:marRight w:val="0"/>
              <w:marTop w:val="0"/>
              <w:marBottom w:val="0"/>
              <w:divBdr>
                <w:top w:val="none" w:sz="0" w:space="0" w:color="auto"/>
                <w:left w:val="none" w:sz="0" w:space="0" w:color="auto"/>
                <w:bottom w:val="none" w:sz="0" w:space="0" w:color="auto"/>
                <w:right w:val="none" w:sz="0" w:space="0" w:color="auto"/>
              </w:divBdr>
            </w:div>
            <w:div w:id="196621028">
              <w:marLeft w:val="0"/>
              <w:marRight w:val="0"/>
              <w:marTop w:val="0"/>
              <w:marBottom w:val="0"/>
              <w:divBdr>
                <w:top w:val="none" w:sz="0" w:space="0" w:color="auto"/>
                <w:left w:val="none" w:sz="0" w:space="0" w:color="auto"/>
                <w:bottom w:val="none" w:sz="0" w:space="0" w:color="auto"/>
                <w:right w:val="none" w:sz="0" w:space="0" w:color="auto"/>
              </w:divBdr>
            </w:div>
            <w:div w:id="1502819427">
              <w:marLeft w:val="0"/>
              <w:marRight w:val="0"/>
              <w:marTop w:val="0"/>
              <w:marBottom w:val="0"/>
              <w:divBdr>
                <w:top w:val="none" w:sz="0" w:space="0" w:color="auto"/>
                <w:left w:val="none" w:sz="0" w:space="0" w:color="auto"/>
                <w:bottom w:val="none" w:sz="0" w:space="0" w:color="auto"/>
                <w:right w:val="none" w:sz="0" w:space="0" w:color="auto"/>
              </w:divBdr>
            </w:div>
            <w:div w:id="1300575038">
              <w:marLeft w:val="0"/>
              <w:marRight w:val="0"/>
              <w:marTop w:val="0"/>
              <w:marBottom w:val="0"/>
              <w:divBdr>
                <w:top w:val="none" w:sz="0" w:space="0" w:color="auto"/>
                <w:left w:val="none" w:sz="0" w:space="0" w:color="auto"/>
                <w:bottom w:val="none" w:sz="0" w:space="0" w:color="auto"/>
                <w:right w:val="none" w:sz="0" w:space="0" w:color="auto"/>
              </w:divBdr>
            </w:div>
            <w:div w:id="1724327259">
              <w:marLeft w:val="0"/>
              <w:marRight w:val="0"/>
              <w:marTop w:val="0"/>
              <w:marBottom w:val="0"/>
              <w:divBdr>
                <w:top w:val="none" w:sz="0" w:space="0" w:color="auto"/>
                <w:left w:val="none" w:sz="0" w:space="0" w:color="auto"/>
                <w:bottom w:val="none" w:sz="0" w:space="0" w:color="auto"/>
                <w:right w:val="none" w:sz="0" w:space="0" w:color="auto"/>
              </w:divBdr>
            </w:div>
            <w:div w:id="854539188">
              <w:marLeft w:val="0"/>
              <w:marRight w:val="0"/>
              <w:marTop w:val="0"/>
              <w:marBottom w:val="0"/>
              <w:divBdr>
                <w:top w:val="none" w:sz="0" w:space="0" w:color="auto"/>
                <w:left w:val="none" w:sz="0" w:space="0" w:color="auto"/>
                <w:bottom w:val="none" w:sz="0" w:space="0" w:color="auto"/>
                <w:right w:val="none" w:sz="0" w:space="0" w:color="auto"/>
              </w:divBdr>
            </w:div>
            <w:div w:id="818815">
              <w:marLeft w:val="0"/>
              <w:marRight w:val="0"/>
              <w:marTop w:val="0"/>
              <w:marBottom w:val="0"/>
              <w:divBdr>
                <w:top w:val="none" w:sz="0" w:space="0" w:color="auto"/>
                <w:left w:val="none" w:sz="0" w:space="0" w:color="auto"/>
                <w:bottom w:val="none" w:sz="0" w:space="0" w:color="auto"/>
                <w:right w:val="none" w:sz="0" w:space="0" w:color="auto"/>
              </w:divBdr>
            </w:div>
            <w:div w:id="237712286">
              <w:marLeft w:val="0"/>
              <w:marRight w:val="0"/>
              <w:marTop w:val="0"/>
              <w:marBottom w:val="0"/>
              <w:divBdr>
                <w:top w:val="none" w:sz="0" w:space="0" w:color="auto"/>
                <w:left w:val="none" w:sz="0" w:space="0" w:color="auto"/>
                <w:bottom w:val="none" w:sz="0" w:space="0" w:color="auto"/>
                <w:right w:val="none" w:sz="0" w:space="0" w:color="auto"/>
              </w:divBdr>
            </w:div>
            <w:div w:id="1433548513">
              <w:marLeft w:val="0"/>
              <w:marRight w:val="0"/>
              <w:marTop w:val="0"/>
              <w:marBottom w:val="0"/>
              <w:divBdr>
                <w:top w:val="none" w:sz="0" w:space="0" w:color="auto"/>
                <w:left w:val="none" w:sz="0" w:space="0" w:color="auto"/>
                <w:bottom w:val="none" w:sz="0" w:space="0" w:color="auto"/>
                <w:right w:val="none" w:sz="0" w:space="0" w:color="auto"/>
              </w:divBdr>
            </w:div>
            <w:div w:id="1989897622">
              <w:marLeft w:val="0"/>
              <w:marRight w:val="0"/>
              <w:marTop w:val="0"/>
              <w:marBottom w:val="0"/>
              <w:divBdr>
                <w:top w:val="none" w:sz="0" w:space="0" w:color="auto"/>
                <w:left w:val="none" w:sz="0" w:space="0" w:color="auto"/>
                <w:bottom w:val="none" w:sz="0" w:space="0" w:color="auto"/>
                <w:right w:val="none" w:sz="0" w:space="0" w:color="auto"/>
              </w:divBdr>
            </w:div>
            <w:div w:id="1013262483">
              <w:marLeft w:val="0"/>
              <w:marRight w:val="0"/>
              <w:marTop w:val="0"/>
              <w:marBottom w:val="0"/>
              <w:divBdr>
                <w:top w:val="none" w:sz="0" w:space="0" w:color="auto"/>
                <w:left w:val="none" w:sz="0" w:space="0" w:color="auto"/>
                <w:bottom w:val="none" w:sz="0" w:space="0" w:color="auto"/>
                <w:right w:val="none" w:sz="0" w:space="0" w:color="auto"/>
              </w:divBdr>
            </w:div>
            <w:div w:id="613487563">
              <w:marLeft w:val="0"/>
              <w:marRight w:val="0"/>
              <w:marTop w:val="0"/>
              <w:marBottom w:val="0"/>
              <w:divBdr>
                <w:top w:val="none" w:sz="0" w:space="0" w:color="auto"/>
                <w:left w:val="none" w:sz="0" w:space="0" w:color="auto"/>
                <w:bottom w:val="none" w:sz="0" w:space="0" w:color="auto"/>
                <w:right w:val="none" w:sz="0" w:space="0" w:color="auto"/>
              </w:divBdr>
            </w:div>
            <w:div w:id="1790666339">
              <w:marLeft w:val="0"/>
              <w:marRight w:val="0"/>
              <w:marTop w:val="0"/>
              <w:marBottom w:val="0"/>
              <w:divBdr>
                <w:top w:val="none" w:sz="0" w:space="0" w:color="auto"/>
                <w:left w:val="none" w:sz="0" w:space="0" w:color="auto"/>
                <w:bottom w:val="none" w:sz="0" w:space="0" w:color="auto"/>
                <w:right w:val="none" w:sz="0" w:space="0" w:color="auto"/>
              </w:divBdr>
            </w:div>
            <w:div w:id="216211343">
              <w:marLeft w:val="0"/>
              <w:marRight w:val="0"/>
              <w:marTop w:val="0"/>
              <w:marBottom w:val="0"/>
              <w:divBdr>
                <w:top w:val="none" w:sz="0" w:space="0" w:color="auto"/>
                <w:left w:val="none" w:sz="0" w:space="0" w:color="auto"/>
                <w:bottom w:val="none" w:sz="0" w:space="0" w:color="auto"/>
                <w:right w:val="none" w:sz="0" w:space="0" w:color="auto"/>
              </w:divBdr>
            </w:div>
            <w:div w:id="1022054303">
              <w:marLeft w:val="0"/>
              <w:marRight w:val="0"/>
              <w:marTop w:val="0"/>
              <w:marBottom w:val="0"/>
              <w:divBdr>
                <w:top w:val="none" w:sz="0" w:space="0" w:color="auto"/>
                <w:left w:val="none" w:sz="0" w:space="0" w:color="auto"/>
                <w:bottom w:val="none" w:sz="0" w:space="0" w:color="auto"/>
                <w:right w:val="none" w:sz="0" w:space="0" w:color="auto"/>
              </w:divBdr>
            </w:div>
            <w:div w:id="465777940">
              <w:marLeft w:val="0"/>
              <w:marRight w:val="0"/>
              <w:marTop w:val="0"/>
              <w:marBottom w:val="0"/>
              <w:divBdr>
                <w:top w:val="none" w:sz="0" w:space="0" w:color="auto"/>
                <w:left w:val="none" w:sz="0" w:space="0" w:color="auto"/>
                <w:bottom w:val="none" w:sz="0" w:space="0" w:color="auto"/>
                <w:right w:val="none" w:sz="0" w:space="0" w:color="auto"/>
              </w:divBdr>
            </w:div>
            <w:div w:id="1201406169">
              <w:marLeft w:val="0"/>
              <w:marRight w:val="0"/>
              <w:marTop w:val="0"/>
              <w:marBottom w:val="0"/>
              <w:divBdr>
                <w:top w:val="none" w:sz="0" w:space="0" w:color="auto"/>
                <w:left w:val="none" w:sz="0" w:space="0" w:color="auto"/>
                <w:bottom w:val="none" w:sz="0" w:space="0" w:color="auto"/>
                <w:right w:val="none" w:sz="0" w:space="0" w:color="auto"/>
              </w:divBdr>
            </w:div>
            <w:div w:id="225457407">
              <w:marLeft w:val="0"/>
              <w:marRight w:val="0"/>
              <w:marTop w:val="0"/>
              <w:marBottom w:val="0"/>
              <w:divBdr>
                <w:top w:val="none" w:sz="0" w:space="0" w:color="auto"/>
                <w:left w:val="none" w:sz="0" w:space="0" w:color="auto"/>
                <w:bottom w:val="none" w:sz="0" w:space="0" w:color="auto"/>
                <w:right w:val="none" w:sz="0" w:space="0" w:color="auto"/>
              </w:divBdr>
            </w:div>
            <w:div w:id="1091396350">
              <w:marLeft w:val="0"/>
              <w:marRight w:val="0"/>
              <w:marTop w:val="0"/>
              <w:marBottom w:val="0"/>
              <w:divBdr>
                <w:top w:val="none" w:sz="0" w:space="0" w:color="auto"/>
                <w:left w:val="none" w:sz="0" w:space="0" w:color="auto"/>
                <w:bottom w:val="none" w:sz="0" w:space="0" w:color="auto"/>
                <w:right w:val="none" w:sz="0" w:space="0" w:color="auto"/>
              </w:divBdr>
            </w:div>
            <w:div w:id="1066952736">
              <w:marLeft w:val="0"/>
              <w:marRight w:val="0"/>
              <w:marTop w:val="0"/>
              <w:marBottom w:val="0"/>
              <w:divBdr>
                <w:top w:val="none" w:sz="0" w:space="0" w:color="auto"/>
                <w:left w:val="none" w:sz="0" w:space="0" w:color="auto"/>
                <w:bottom w:val="none" w:sz="0" w:space="0" w:color="auto"/>
                <w:right w:val="none" w:sz="0" w:space="0" w:color="auto"/>
              </w:divBdr>
            </w:div>
            <w:div w:id="1075710653">
              <w:marLeft w:val="0"/>
              <w:marRight w:val="0"/>
              <w:marTop w:val="0"/>
              <w:marBottom w:val="0"/>
              <w:divBdr>
                <w:top w:val="none" w:sz="0" w:space="0" w:color="auto"/>
                <w:left w:val="none" w:sz="0" w:space="0" w:color="auto"/>
                <w:bottom w:val="none" w:sz="0" w:space="0" w:color="auto"/>
                <w:right w:val="none" w:sz="0" w:space="0" w:color="auto"/>
              </w:divBdr>
            </w:div>
            <w:div w:id="24669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74350">
      <w:bodyDiv w:val="1"/>
      <w:marLeft w:val="0"/>
      <w:marRight w:val="0"/>
      <w:marTop w:val="0"/>
      <w:marBottom w:val="0"/>
      <w:divBdr>
        <w:top w:val="none" w:sz="0" w:space="0" w:color="auto"/>
        <w:left w:val="none" w:sz="0" w:space="0" w:color="auto"/>
        <w:bottom w:val="none" w:sz="0" w:space="0" w:color="auto"/>
        <w:right w:val="none" w:sz="0" w:space="0" w:color="auto"/>
      </w:divBdr>
      <w:divsChild>
        <w:div w:id="1104619297">
          <w:marLeft w:val="0"/>
          <w:marRight w:val="0"/>
          <w:marTop w:val="0"/>
          <w:marBottom w:val="0"/>
          <w:divBdr>
            <w:top w:val="none" w:sz="0" w:space="0" w:color="auto"/>
            <w:left w:val="none" w:sz="0" w:space="0" w:color="auto"/>
            <w:bottom w:val="none" w:sz="0" w:space="0" w:color="auto"/>
            <w:right w:val="none" w:sz="0" w:space="0" w:color="auto"/>
          </w:divBdr>
          <w:divsChild>
            <w:div w:id="1661038134">
              <w:marLeft w:val="0"/>
              <w:marRight w:val="0"/>
              <w:marTop w:val="0"/>
              <w:marBottom w:val="0"/>
              <w:divBdr>
                <w:top w:val="none" w:sz="0" w:space="0" w:color="auto"/>
                <w:left w:val="none" w:sz="0" w:space="0" w:color="auto"/>
                <w:bottom w:val="none" w:sz="0" w:space="0" w:color="auto"/>
                <w:right w:val="none" w:sz="0" w:space="0" w:color="auto"/>
              </w:divBdr>
            </w:div>
            <w:div w:id="728696279">
              <w:marLeft w:val="0"/>
              <w:marRight w:val="0"/>
              <w:marTop w:val="0"/>
              <w:marBottom w:val="0"/>
              <w:divBdr>
                <w:top w:val="none" w:sz="0" w:space="0" w:color="auto"/>
                <w:left w:val="none" w:sz="0" w:space="0" w:color="auto"/>
                <w:bottom w:val="none" w:sz="0" w:space="0" w:color="auto"/>
                <w:right w:val="none" w:sz="0" w:space="0" w:color="auto"/>
              </w:divBdr>
            </w:div>
            <w:div w:id="200021261">
              <w:marLeft w:val="0"/>
              <w:marRight w:val="0"/>
              <w:marTop w:val="0"/>
              <w:marBottom w:val="0"/>
              <w:divBdr>
                <w:top w:val="none" w:sz="0" w:space="0" w:color="auto"/>
                <w:left w:val="none" w:sz="0" w:space="0" w:color="auto"/>
                <w:bottom w:val="none" w:sz="0" w:space="0" w:color="auto"/>
                <w:right w:val="none" w:sz="0" w:space="0" w:color="auto"/>
              </w:divBdr>
            </w:div>
            <w:div w:id="460461451">
              <w:marLeft w:val="0"/>
              <w:marRight w:val="0"/>
              <w:marTop w:val="0"/>
              <w:marBottom w:val="0"/>
              <w:divBdr>
                <w:top w:val="none" w:sz="0" w:space="0" w:color="auto"/>
                <w:left w:val="none" w:sz="0" w:space="0" w:color="auto"/>
                <w:bottom w:val="none" w:sz="0" w:space="0" w:color="auto"/>
                <w:right w:val="none" w:sz="0" w:space="0" w:color="auto"/>
              </w:divBdr>
            </w:div>
            <w:div w:id="96993871">
              <w:marLeft w:val="0"/>
              <w:marRight w:val="0"/>
              <w:marTop w:val="0"/>
              <w:marBottom w:val="0"/>
              <w:divBdr>
                <w:top w:val="none" w:sz="0" w:space="0" w:color="auto"/>
                <w:left w:val="none" w:sz="0" w:space="0" w:color="auto"/>
                <w:bottom w:val="none" w:sz="0" w:space="0" w:color="auto"/>
                <w:right w:val="none" w:sz="0" w:space="0" w:color="auto"/>
              </w:divBdr>
            </w:div>
            <w:div w:id="572550869">
              <w:marLeft w:val="0"/>
              <w:marRight w:val="0"/>
              <w:marTop w:val="0"/>
              <w:marBottom w:val="0"/>
              <w:divBdr>
                <w:top w:val="none" w:sz="0" w:space="0" w:color="auto"/>
                <w:left w:val="none" w:sz="0" w:space="0" w:color="auto"/>
                <w:bottom w:val="none" w:sz="0" w:space="0" w:color="auto"/>
                <w:right w:val="none" w:sz="0" w:space="0" w:color="auto"/>
              </w:divBdr>
            </w:div>
            <w:div w:id="431586653">
              <w:marLeft w:val="0"/>
              <w:marRight w:val="0"/>
              <w:marTop w:val="0"/>
              <w:marBottom w:val="0"/>
              <w:divBdr>
                <w:top w:val="none" w:sz="0" w:space="0" w:color="auto"/>
                <w:left w:val="none" w:sz="0" w:space="0" w:color="auto"/>
                <w:bottom w:val="none" w:sz="0" w:space="0" w:color="auto"/>
                <w:right w:val="none" w:sz="0" w:space="0" w:color="auto"/>
              </w:divBdr>
            </w:div>
            <w:div w:id="2084720521">
              <w:marLeft w:val="0"/>
              <w:marRight w:val="0"/>
              <w:marTop w:val="0"/>
              <w:marBottom w:val="0"/>
              <w:divBdr>
                <w:top w:val="none" w:sz="0" w:space="0" w:color="auto"/>
                <w:left w:val="none" w:sz="0" w:space="0" w:color="auto"/>
                <w:bottom w:val="none" w:sz="0" w:space="0" w:color="auto"/>
                <w:right w:val="none" w:sz="0" w:space="0" w:color="auto"/>
              </w:divBdr>
            </w:div>
            <w:div w:id="1542589919">
              <w:marLeft w:val="0"/>
              <w:marRight w:val="0"/>
              <w:marTop w:val="0"/>
              <w:marBottom w:val="0"/>
              <w:divBdr>
                <w:top w:val="none" w:sz="0" w:space="0" w:color="auto"/>
                <w:left w:val="none" w:sz="0" w:space="0" w:color="auto"/>
                <w:bottom w:val="none" w:sz="0" w:space="0" w:color="auto"/>
                <w:right w:val="none" w:sz="0" w:space="0" w:color="auto"/>
              </w:divBdr>
            </w:div>
            <w:div w:id="618266655">
              <w:marLeft w:val="0"/>
              <w:marRight w:val="0"/>
              <w:marTop w:val="0"/>
              <w:marBottom w:val="0"/>
              <w:divBdr>
                <w:top w:val="none" w:sz="0" w:space="0" w:color="auto"/>
                <w:left w:val="none" w:sz="0" w:space="0" w:color="auto"/>
                <w:bottom w:val="none" w:sz="0" w:space="0" w:color="auto"/>
                <w:right w:val="none" w:sz="0" w:space="0" w:color="auto"/>
              </w:divBdr>
            </w:div>
            <w:div w:id="813450372">
              <w:marLeft w:val="0"/>
              <w:marRight w:val="0"/>
              <w:marTop w:val="0"/>
              <w:marBottom w:val="0"/>
              <w:divBdr>
                <w:top w:val="none" w:sz="0" w:space="0" w:color="auto"/>
                <w:left w:val="none" w:sz="0" w:space="0" w:color="auto"/>
                <w:bottom w:val="none" w:sz="0" w:space="0" w:color="auto"/>
                <w:right w:val="none" w:sz="0" w:space="0" w:color="auto"/>
              </w:divBdr>
            </w:div>
            <w:div w:id="197664750">
              <w:marLeft w:val="0"/>
              <w:marRight w:val="0"/>
              <w:marTop w:val="0"/>
              <w:marBottom w:val="0"/>
              <w:divBdr>
                <w:top w:val="none" w:sz="0" w:space="0" w:color="auto"/>
                <w:left w:val="none" w:sz="0" w:space="0" w:color="auto"/>
                <w:bottom w:val="none" w:sz="0" w:space="0" w:color="auto"/>
                <w:right w:val="none" w:sz="0" w:space="0" w:color="auto"/>
              </w:divBdr>
            </w:div>
            <w:div w:id="2002269846">
              <w:marLeft w:val="0"/>
              <w:marRight w:val="0"/>
              <w:marTop w:val="0"/>
              <w:marBottom w:val="0"/>
              <w:divBdr>
                <w:top w:val="none" w:sz="0" w:space="0" w:color="auto"/>
                <w:left w:val="none" w:sz="0" w:space="0" w:color="auto"/>
                <w:bottom w:val="none" w:sz="0" w:space="0" w:color="auto"/>
                <w:right w:val="none" w:sz="0" w:space="0" w:color="auto"/>
              </w:divBdr>
            </w:div>
            <w:div w:id="657002789">
              <w:marLeft w:val="0"/>
              <w:marRight w:val="0"/>
              <w:marTop w:val="0"/>
              <w:marBottom w:val="0"/>
              <w:divBdr>
                <w:top w:val="none" w:sz="0" w:space="0" w:color="auto"/>
                <w:left w:val="none" w:sz="0" w:space="0" w:color="auto"/>
                <w:bottom w:val="none" w:sz="0" w:space="0" w:color="auto"/>
                <w:right w:val="none" w:sz="0" w:space="0" w:color="auto"/>
              </w:divBdr>
            </w:div>
            <w:div w:id="949896310">
              <w:marLeft w:val="0"/>
              <w:marRight w:val="0"/>
              <w:marTop w:val="0"/>
              <w:marBottom w:val="0"/>
              <w:divBdr>
                <w:top w:val="none" w:sz="0" w:space="0" w:color="auto"/>
                <w:left w:val="none" w:sz="0" w:space="0" w:color="auto"/>
                <w:bottom w:val="none" w:sz="0" w:space="0" w:color="auto"/>
                <w:right w:val="none" w:sz="0" w:space="0" w:color="auto"/>
              </w:divBdr>
            </w:div>
            <w:div w:id="1848909527">
              <w:marLeft w:val="0"/>
              <w:marRight w:val="0"/>
              <w:marTop w:val="0"/>
              <w:marBottom w:val="0"/>
              <w:divBdr>
                <w:top w:val="none" w:sz="0" w:space="0" w:color="auto"/>
                <w:left w:val="none" w:sz="0" w:space="0" w:color="auto"/>
                <w:bottom w:val="none" w:sz="0" w:space="0" w:color="auto"/>
                <w:right w:val="none" w:sz="0" w:space="0" w:color="auto"/>
              </w:divBdr>
            </w:div>
            <w:div w:id="818765590">
              <w:marLeft w:val="0"/>
              <w:marRight w:val="0"/>
              <w:marTop w:val="0"/>
              <w:marBottom w:val="0"/>
              <w:divBdr>
                <w:top w:val="none" w:sz="0" w:space="0" w:color="auto"/>
                <w:left w:val="none" w:sz="0" w:space="0" w:color="auto"/>
                <w:bottom w:val="none" w:sz="0" w:space="0" w:color="auto"/>
                <w:right w:val="none" w:sz="0" w:space="0" w:color="auto"/>
              </w:divBdr>
            </w:div>
            <w:div w:id="1957173174">
              <w:marLeft w:val="0"/>
              <w:marRight w:val="0"/>
              <w:marTop w:val="0"/>
              <w:marBottom w:val="0"/>
              <w:divBdr>
                <w:top w:val="none" w:sz="0" w:space="0" w:color="auto"/>
                <w:left w:val="none" w:sz="0" w:space="0" w:color="auto"/>
                <w:bottom w:val="none" w:sz="0" w:space="0" w:color="auto"/>
                <w:right w:val="none" w:sz="0" w:space="0" w:color="auto"/>
              </w:divBdr>
            </w:div>
            <w:div w:id="926227749">
              <w:marLeft w:val="0"/>
              <w:marRight w:val="0"/>
              <w:marTop w:val="0"/>
              <w:marBottom w:val="0"/>
              <w:divBdr>
                <w:top w:val="none" w:sz="0" w:space="0" w:color="auto"/>
                <w:left w:val="none" w:sz="0" w:space="0" w:color="auto"/>
                <w:bottom w:val="none" w:sz="0" w:space="0" w:color="auto"/>
                <w:right w:val="none" w:sz="0" w:space="0" w:color="auto"/>
              </w:divBdr>
            </w:div>
            <w:div w:id="889682385">
              <w:marLeft w:val="0"/>
              <w:marRight w:val="0"/>
              <w:marTop w:val="0"/>
              <w:marBottom w:val="0"/>
              <w:divBdr>
                <w:top w:val="none" w:sz="0" w:space="0" w:color="auto"/>
                <w:left w:val="none" w:sz="0" w:space="0" w:color="auto"/>
                <w:bottom w:val="none" w:sz="0" w:space="0" w:color="auto"/>
                <w:right w:val="none" w:sz="0" w:space="0" w:color="auto"/>
              </w:divBdr>
            </w:div>
            <w:div w:id="1870676380">
              <w:marLeft w:val="0"/>
              <w:marRight w:val="0"/>
              <w:marTop w:val="0"/>
              <w:marBottom w:val="0"/>
              <w:divBdr>
                <w:top w:val="none" w:sz="0" w:space="0" w:color="auto"/>
                <w:left w:val="none" w:sz="0" w:space="0" w:color="auto"/>
                <w:bottom w:val="none" w:sz="0" w:space="0" w:color="auto"/>
                <w:right w:val="none" w:sz="0" w:space="0" w:color="auto"/>
              </w:divBdr>
            </w:div>
            <w:div w:id="125241742">
              <w:marLeft w:val="0"/>
              <w:marRight w:val="0"/>
              <w:marTop w:val="0"/>
              <w:marBottom w:val="0"/>
              <w:divBdr>
                <w:top w:val="none" w:sz="0" w:space="0" w:color="auto"/>
                <w:left w:val="none" w:sz="0" w:space="0" w:color="auto"/>
                <w:bottom w:val="none" w:sz="0" w:space="0" w:color="auto"/>
                <w:right w:val="none" w:sz="0" w:space="0" w:color="auto"/>
              </w:divBdr>
            </w:div>
            <w:div w:id="290477716">
              <w:marLeft w:val="0"/>
              <w:marRight w:val="0"/>
              <w:marTop w:val="0"/>
              <w:marBottom w:val="0"/>
              <w:divBdr>
                <w:top w:val="none" w:sz="0" w:space="0" w:color="auto"/>
                <w:left w:val="none" w:sz="0" w:space="0" w:color="auto"/>
                <w:bottom w:val="none" w:sz="0" w:space="0" w:color="auto"/>
                <w:right w:val="none" w:sz="0" w:space="0" w:color="auto"/>
              </w:divBdr>
            </w:div>
            <w:div w:id="526411179">
              <w:marLeft w:val="0"/>
              <w:marRight w:val="0"/>
              <w:marTop w:val="0"/>
              <w:marBottom w:val="0"/>
              <w:divBdr>
                <w:top w:val="none" w:sz="0" w:space="0" w:color="auto"/>
                <w:left w:val="none" w:sz="0" w:space="0" w:color="auto"/>
                <w:bottom w:val="none" w:sz="0" w:space="0" w:color="auto"/>
                <w:right w:val="none" w:sz="0" w:space="0" w:color="auto"/>
              </w:divBdr>
            </w:div>
            <w:div w:id="1896626613">
              <w:marLeft w:val="0"/>
              <w:marRight w:val="0"/>
              <w:marTop w:val="0"/>
              <w:marBottom w:val="0"/>
              <w:divBdr>
                <w:top w:val="none" w:sz="0" w:space="0" w:color="auto"/>
                <w:left w:val="none" w:sz="0" w:space="0" w:color="auto"/>
                <w:bottom w:val="none" w:sz="0" w:space="0" w:color="auto"/>
                <w:right w:val="none" w:sz="0" w:space="0" w:color="auto"/>
              </w:divBdr>
            </w:div>
            <w:div w:id="1684622222">
              <w:marLeft w:val="0"/>
              <w:marRight w:val="0"/>
              <w:marTop w:val="0"/>
              <w:marBottom w:val="0"/>
              <w:divBdr>
                <w:top w:val="none" w:sz="0" w:space="0" w:color="auto"/>
                <w:left w:val="none" w:sz="0" w:space="0" w:color="auto"/>
                <w:bottom w:val="none" w:sz="0" w:space="0" w:color="auto"/>
                <w:right w:val="none" w:sz="0" w:space="0" w:color="auto"/>
              </w:divBdr>
            </w:div>
            <w:div w:id="490558299">
              <w:marLeft w:val="0"/>
              <w:marRight w:val="0"/>
              <w:marTop w:val="0"/>
              <w:marBottom w:val="0"/>
              <w:divBdr>
                <w:top w:val="none" w:sz="0" w:space="0" w:color="auto"/>
                <w:left w:val="none" w:sz="0" w:space="0" w:color="auto"/>
                <w:bottom w:val="none" w:sz="0" w:space="0" w:color="auto"/>
                <w:right w:val="none" w:sz="0" w:space="0" w:color="auto"/>
              </w:divBdr>
            </w:div>
            <w:div w:id="1910069503">
              <w:marLeft w:val="0"/>
              <w:marRight w:val="0"/>
              <w:marTop w:val="0"/>
              <w:marBottom w:val="0"/>
              <w:divBdr>
                <w:top w:val="none" w:sz="0" w:space="0" w:color="auto"/>
                <w:left w:val="none" w:sz="0" w:space="0" w:color="auto"/>
                <w:bottom w:val="none" w:sz="0" w:space="0" w:color="auto"/>
                <w:right w:val="none" w:sz="0" w:space="0" w:color="auto"/>
              </w:divBdr>
            </w:div>
            <w:div w:id="1659336443">
              <w:marLeft w:val="0"/>
              <w:marRight w:val="0"/>
              <w:marTop w:val="0"/>
              <w:marBottom w:val="0"/>
              <w:divBdr>
                <w:top w:val="none" w:sz="0" w:space="0" w:color="auto"/>
                <w:left w:val="none" w:sz="0" w:space="0" w:color="auto"/>
                <w:bottom w:val="none" w:sz="0" w:space="0" w:color="auto"/>
                <w:right w:val="none" w:sz="0" w:space="0" w:color="auto"/>
              </w:divBdr>
            </w:div>
            <w:div w:id="818887198">
              <w:marLeft w:val="0"/>
              <w:marRight w:val="0"/>
              <w:marTop w:val="0"/>
              <w:marBottom w:val="0"/>
              <w:divBdr>
                <w:top w:val="none" w:sz="0" w:space="0" w:color="auto"/>
                <w:left w:val="none" w:sz="0" w:space="0" w:color="auto"/>
                <w:bottom w:val="none" w:sz="0" w:space="0" w:color="auto"/>
                <w:right w:val="none" w:sz="0" w:space="0" w:color="auto"/>
              </w:divBdr>
            </w:div>
            <w:div w:id="437063949">
              <w:marLeft w:val="0"/>
              <w:marRight w:val="0"/>
              <w:marTop w:val="0"/>
              <w:marBottom w:val="0"/>
              <w:divBdr>
                <w:top w:val="none" w:sz="0" w:space="0" w:color="auto"/>
                <w:left w:val="none" w:sz="0" w:space="0" w:color="auto"/>
                <w:bottom w:val="none" w:sz="0" w:space="0" w:color="auto"/>
                <w:right w:val="none" w:sz="0" w:space="0" w:color="auto"/>
              </w:divBdr>
            </w:div>
            <w:div w:id="484784638">
              <w:marLeft w:val="0"/>
              <w:marRight w:val="0"/>
              <w:marTop w:val="0"/>
              <w:marBottom w:val="0"/>
              <w:divBdr>
                <w:top w:val="none" w:sz="0" w:space="0" w:color="auto"/>
                <w:left w:val="none" w:sz="0" w:space="0" w:color="auto"/>
                <w:bottom w:val="none" w:sz="0" w:space="0" w:color="auto"/>
                <w:right w:val="none" w:sz="0" w:space="0" w:color="auto"/>
              </w:divBdr>
            </w:div>
            <w:div w:id="1524394927">
              <w:marLeft w:val="0"/>
              <w:marRight w:val="0"/>
              <w:marTop w:val="0"/>
              <w:marBottom w:val="0"/>
              <w:divBdr>
                <w:top w:val="none" w:sz="0" w:space="0" w:color="auto"/>
                <w:left w:val="none" w:sz="0" w:space="0" w:color="auto"/>
                <w:bottom w:val="none" w:sz="0" w:space="0" w:color="auto"/>
                <w:right w:val="none" w:sz="0" w:space="0" w:color="auto"/>
              </w:divBdr>
            </w:div>
            <w:div w:id="810557692">
              <w:marLeft w:val="0"/>
              <w:marRight w:val="0"/>
              <w:marTop w:val="0"/>
              <w:marBottom w:val="0"/>
              <w:divBdr>
                <w:top w:val="none" w:sz="0" w:space="0" w:color="auto"/>
                <w:left w:val="none" w:sz="0" w:space="0" w:color="auto"/>
                <w:bottom w:val="none" w:sz="0" w:space="0" w:color="auto"/>
                <w:right w:val="none" w:sz="0" w:space="0" w:color="auto"/>
              </w:divBdr>
            </w:div>
            <w:div w:id="1649941882">
              <w:marLeft w:val="0"/>
              <w:marRight w:val="0"/>
              <w:marTop w:val="0"/>
              <w:marBottom w:val="0"/>
              <w:divBdr>
                <w:top w:val="none" w:sz="0" w:space="0" w:color="auto"/>
                <w:left w:val="none" w:sz="0" w:space="0" w:color="auto"/>
                <w:bottom w:val="none" w:sz="0" w:space="0" w:color="auto"/>
                <w:right w:val="none" w:sz="0" w:space="0" w:color="auto"/>
              </w:divBdr>
            </w:div>
            <w:div w:id="1703549740">
              <w:marLeft w:val="0"/>
              <w:marRight w:val="0"/>
              <w:marTop w:val="0"/>
              <w:marBottom w:val="0"/>
              <w:divBdr>
                <w:top w:val="none" w:sz="0" w:space="0" w:color="auto"/>
                <w:left w:val="none" w:sz="0" w:space="0" w:color="auto"/>
                <w:bottom w:val="none" w:sz="0" w:space="0" w:color="auto"/>
                <w:right w:val="none" w:sz="0" w:space="0" w:color="auto"/>
              </w:divBdr>
            </w:div>
            <w:div w:id="1711493034">
              <w:marLeft w:val="0"/>
              <w:marRight w:val="0"/>
              <w:marTop w:val="0"/>
              <w:marBottom w:val="0"/>
              <w:divBdr>
                <w:top w:val="none" w:sz="0" w:space="0" w:color="auto"/>
                <w:left w:val="none" w:sz="0" w:space="0" w:color="auto"/>
                <w:bottom w:val="none" w:sz="0" w:space="0" w:color="auto"/>
                <w:right w:val="none" w:sz="0" w:space="0" w:color="auto"/>
              </w:divBdr>
            </w:div>
            <w:div w:id="1018265586">
              <w:marLeft w:val="0"/>
              <w:marRight w:val="0"/>
              <w:marTop w:val="0"/>
              <w:marBottom w:val="0"/>
              <w:divBdr>
                <w:top w:val="none" w:sz="0" w:space="0" w:color="auto"/>
                <w:left w:val="none" w:sz="0" w:space="0" w:color="auto"/>
                <w:bottom w:val="none" w:sz="0" w:space="0" w:color="auto"/>
                <w:right w:val="none" w:sz="0" w:space="0" w:color="auto"/>
              </w:divBdr>
            </w:div>
            <w:div w:id="569653610">
              <w:marLeft w:val="0"/>
              <w:marRight w:val="0"/>
              <w:marTop w:val="0"/>
              <w:marBottom w:val="0"/>
              <w:divBdr>
                <w:top w:val="none" w:sz="0" w:space="0" w:color="auto"/>
                <w:left w:val="none" w:sz="0" w:space="0" w:color="auto"/>
                <w:bottom w:val="none" w:sz="0" w:space="0" w:color="auto"/>
                <w:right w:val="none" w:sz="0" w:space="0" w:color="auto"/>
              </w:divBdr>
            </w:div>
            <w:div w:id="1047989494">
              <w:marLeft w:val="0"/>
              <w:marRight w:val="0"/>
              <w:marTop w:val="0"/>
              <w:marBottom w:val="0"/>
              <w:divBdr>
                <w:top w:val="none" w:sz="0" w:space="0" w:color="auto"/>
                <w:left w:val="none" w:sz="0" w:space="0" w:color="auto"/>
                <w:bottom w:val="none" w:sz="0" w:space="0" w:color="auto"/>
                <w:right w:val="none" w:sz="0" w:space="0" w:color="auto"/>
              </w:divBdr>
            </w:div>
            <w:div w:id="1341466857">
              <w:marLeft w:val="0"/>
              <w:marRight w:val="0"/>
              <w:marTop w:val="0"/>
              <w:marBottom w:val="0"/>
              <w:divBdr>
                <w:top w:val="none" w:sz="0" w:space="0" w:color="auto"/>
                <w:left w:val="none" w:sz="0" w:space="0" w:color="auto"/>
                <w:bottom w:val="none" w:sz="0" w:space="0" w:color="auto"/>
                <w:right w:val="none" w:sz="0" w:space="0" w:color="auto"/>
              </w:divBdr>
            </w:div>
            <w:div w:id="204876839">
              <w:marLeft w:val="0"/>
              <w:marRight w:val="0"/>
              <w:marTop w:val="0"/>
              <w:marBottom w:val="0"/>
              <w:divBdr>
                <w:top w:val="none" w:sz="0" w:space="0" w:color="auto"/>
                <w:left w:val="none" w:sz="0" w:space="0" w:color="auto"/>
                <w:bottom w:val="none" w:sz="0" w:space="0" w:color="auto"/>
                <w:right w:val="none" w:sz="0" w:space="0" w:color="auto"/>
              </w:divBdr>
            </w:div>
            <w:div w:id="1730491528">
              <w:marLeft w:val="0"/>
              <w:marRight w:val="0"/>
              <w:marTop w:val="0"/>
              <w:marBottom w:val="0"/>
              <w:divBdr>
                <w:top w:val="none" w:sz="0" w:space="0" w:color="auto"/>
                <w:left w:val="none" w:sz="0" w:space="0" w:color="auto"/>
                <w:bottom w:val="none" w:sz="0" w:space="0" w:color="auto"/>
                <w:right w:val="none" w:sz="0" w:space="0" w:color="auto"/>
              </w:divBdr>
            </w:div>
            <w:div w:id="1646423646">
              <w:marLeft w:val="0"/>
              <w:marRight w:val="0"/>
              <w:marTop w:val="0"/>
              <w:marBottom w:val="0"/>
              <w:divBdr>
                <w:top w:val="none" w:sz="0" w:space="0" w:color="auto"/>
                <w:left w:val="none" w:sz="0" w:space="0" w:color="auto"/>
                <w:bottom w:val="none" w:sz="0" w:space="0" w:color="auto"/>
                <w:right w:val="none" w:sz="0" w:space="0" w:color="auto"/>
              </w:divBdr>
            </w:div>
            <w:div w:id="1174222021">
              <w:marLeft w:val="0"/>
              <w:marRight w:val="0"/>
              <w:marTop w:val="0"/>
              <w:marBottom w:val="0"/>
              <w:divBdr>
                <w:top w:val="none" w:sz="0" w:space="0" w:color="auto"/>
                <w:left w:val="none" w:sz="0" w:space="0" w:color="auto"/>
                <w:bottom w:val="none" w:sz="0" w:space="0" w:color="auto"/>
                <w:right w:val="none" w:sz="0" w:space="0" w:color="auto"/>
              </w:divBdr>
            </w:div>
            <w:div w:id="2100514755">
              <w:marLeft w:val="0"/>
              <w:marRight w:val="0"/>
              <w:marTop w:val="0"/>
              <w:marBottom w:val="0"/>
              <w:divBdr>
                <w:top w:val="none" w:sz="0" w:space="0" w:color="auto"/>
                <w:left w:val="none" w:sz="0" w:space="0" w:color="auto"/>
                <w:bottom w:val="none" w:sz="0" w:space="0" w:color="auto"/>
                <w:right w:val="none" w:sz="0" w:space="0" w:color="auto"/>
              </w:divBdr>
            </w:div>
            <w:div w:id="205724366">
              <w:marLeft w:val="0"/>
              <w:marRight w:val="0"/>
              <w:marTop w:val="0"/>
              <w:marBottom w:val="0"/>
              <w:divBdr>
                <w:top w:val="none" w:sz="0" w:space="0" w:color="auto"/>
                <w:left w:val="none" w:sz="0" w:space="0" w:color="auto"/>
                <w:bottom w:val="none" w:sz="0" w:space="0" w:color="auto"/>
                <w:right w:val="none" w:sz="0" w:space="0" w:color="auto"/>
              </w:divBdr>
            </w:div>
            <w:div w:id="1472747425">
              <w:marLeft w:val="0"/>
              <w:marRight w:val="0"/>
              <w:marTop w:val="0"/>
              <w:marBottom w:val="0"/>
              <w:divBdr>
                <w:top w:val="none" w:sz="0" w:space="0" w:color="auto"/>
                <w:left w:val="none" w:sz="0" w:space="0" w:color="auto"/>
                <w:bottom w:val="none" w:sz="0" w:space="0" w:color="auto"/>
                <w:right w:val="none" w:sz="0" w:space="0" w:color="auto"/>
              </w:divBdr>
            </w:div>
            <w:div w:id="1754080977">
              <w:marLeft w:val="0"/>
              <w:marRight w:val="0"/>
              <w:marTop w:val="0"/>
              <w:marBottom w:val="0"/>
              <w:divBdr>
                <w:top w:val="none" w:sz="0" w:space="0" w:color="auto"/>
                <w:left w:val="none" w:sz="0" w:space="0" w:color="auto"/>
                <w:bottom w:val="none" w:sz="0" w:space="0" w:color="auto"/>
                <w:right w:val="none" w:sz="0" w:space="0" w:color="auto"/>
              </w:divBdr>
            </w:div>
            <w:div w:id="1146698752">
              <w:marLeft w:val="0"/>
              <w:marRight w:val="0"/>
              <w:marTop w:val="0"/>
              <w:marBottom w:val="0"/>
              <w:divBdr>
                <w:top w:val="none" w:sz="0" w:space="0" w:color="auto"/>
                <w:left w:val="none" w:sz="0" w:space="0" w:color="auto"/>
                <w:bottom w:val="none" w:sz="0" w:space="0" w:color="auto"/>
                <w:right w:val="none" w:sz="0" w:space="0" w:color="auto"/>
              </w:divBdr>
            </w:div>
            <w:div w:id="2007202812">
              <w:marLeft w:val="0"/>
              <w:marRight w:val="0"/>
              <w:marTop w:val="0"/>
              <w:marBottom w:val="0"/>
              <w:divBdr>
                <w:top w:val="none" w:sz="0" w:space="0" w:color="auto"/>
                <w:left w:val="none" w:sz="0" w:space="0" w:color="auto"/>
                <w:bottom w:val="none" w:sz="0" w:space="0" w:color="auto"/>
                <w:right w:val="none" w:sz="0" w:space="0" w:color="auto"/>
              </w:divBdr>
            </w:div>
            <w:div w:id="701054085">
              <w:marLeft w:val="0"/>
              <w:marRight w:val="0"/>
              <w:marTop w:val="0"/>
              <w:marBottom w:val="0"/>
              <w:divBdr>
                <w:top w:val="none" w:sz="0" w:space="0" w:color="auto"/>
                <w:left w:val="none" w:sz="0" w:space="0" w:color="auto"/>
                <w:bottom w:val="none" w:sz="0" w:space="0" w:color="auto"/>
                <w:right w:val="none" w:sz="0" w:space="0" w:color="auto"/>
              </w:divBdr>
            </w:div>
            <w:div w:id="1114323011">
              <w:marLeft w:val="0"/>
              <w:marRight w:val="0"/>
              <w:marTop w:val="0"/>
              <w:marBottom w:val="0"/>
              <w:divBdr>
                <w:top w:val="none" w:sz="0" w:space="0" w:color="auto"/>
                <w:left w:val="none" w:sz="0" w:space="0" w:color="auto"/>
                <w:bottom w:val="none" w:sz="0" w:space="0" w:color="auto"/>
                <w:right w:val="none" w:sz="0" w:space="0" w:color="auto"/>
              </w:divBdr>
            </w:div>
            <w:div w:id="185337722">
              <w:marLeft w:val="0"/>
              <w:marRight w:val="0"/>
              <w:marTop w:val="0"/>
              <w:marBottom w:val="0"/>
              <w:divBdr>
                <w:top w:val="none" w:sz="0" w:space="0" w:color="auto"/>
                <w:left w:val="none" w:sz="0" w:space="0" w:color="auto"/>
                <w:bottom w:val="none" w:sz="0" w:space="0" w:color="auto"/>
                <w:right w:val="none" w:sz="0" w:space="0" w:color="auto"/>
              </w:divBdr>
            </w:div>
            <w:div w:id="1800565212">
              <w:marLeft w:val="0"/>
              <w:marRight w:val="0"/>
              <w:marTop w:val="0"/>
              <w:marBottom w:val="0"/>
              <w:divBdr>
                <w:top w:val="none" w:sz="0" w:space="0" w:color="auto"/>
                <w:left w:val="none" w:sz="0" w:space="0" w:color="auto"/>
                <w:bottom w:val="none" w:sz="0" w:space="0" w:color="auto"/>
                <w:right w:val="none" w:sz="0" w:space="0" w:color="auto"/>
              </w:divBdr>
            </w:div>
            <w:div w:id="645595822">
              <w:marLeft w:val="0"/>
              <w:marRight w:val="0"/>
              <w:marTop w:val="0"/>
              <w:marBottom w:val="0"/>
              <w:divBdr>
                <w:top w:val="none" w:sz="0" w:space="0" w:color="auto"/>
                <w:left w:val="none" w:sz="0" w:space="0" w:color="auto"/>
                <w:bottom w:val="none" w:sz="0" w:space="0" w:color="auto"/>
                <w:right w:val="none" w:sz="0" w:space="0" w:color="auto"/>
              </w:divBdr>
            </w:div>
            <w:div w:id="1377773495">
              <w:marLeft w:val="0"/>
              <w:marRight w:val="0"/>
              <w:marTop w:val="0"/>
              <w:marBottom w:val="0"/>
              <w:divBdr>
                <w:top w:val="none" w:sz="0" w:space="0" w:color="auto"/>
                <w:left w:val="none" w:sz="0" w:space="0" w:color="auto"/>
                <w:bottom w:val="none" w:sz="0" w:space="0" w:color="auto"/>
                <w:right w:val="none" w:sz="0" w:space="0" w:color="auto"/>
              </w:divBdr>
            </w:div>
            <w:div w:id="594552531">
              <w:marLeft w:val="0"/>
              <w:marRight w:val="0"/>
              <w:marTop w:val="0"/>
              <w:marBottom w:val="0"/>
              <w:divBdr>
                <w:top w:val="none" w:sz="0" w:space="0" w:color="auto"/>
                <w:left w:val="none" w:sz="0" w:space="0" w:color="auto"/>
                <w:bottom w:val="none" w:sz="0" w:space="0" w:color="auto"/>
                <w:right w:val="none" w:sz="0" w:space="0" w:color="auto"/>
              </w:divBdr>
            </w:div>
            <w:div w:id="171070465">
              <w:marLeft w:val="0"/>
              <w:marRight w:val="0"/>
              <w:marTop w:val="0"/>
              <w:marBottom w:val="0"/>
              <w:divBdr>
                <w:top w:val="none" w:sz="0" w:space="0" w:color="auto"/>
                <w:left w:val="none" w:sz="0" w:space="0" w:color="auto"/>
                <w:bottom w:val="none" w:sz="0" w:space="0" w:color="auto"/>
                <w:right w:val="none" w:sz="0" w:space="0" w:color="auto"/>
              </w:divBdr>
            </w:div>
            <w:div w:id="1043942936">
              <w:marLeft w:val="0"/>
              <w:marRight w:val="0"/>
              <w:marTop w:val="0"/>
              <w:marBottom w:val="0"/>
              <w:divBdr>
                <w:top w:val="none" w:sz="0" w:space="0" w:color="auto"/>
                <w:left w:val="none" w:sz="0" w:space="0" w:color="auto"/>
                <w:bottom w:val="none" w:sz="0" w:space="0" w:color="auto"/>
                <w:right w:val="none" w:sz="0" w:space="0" w:color="auto"/>
              </w:divBdr>
            </w:div>
            <w:div w:id="83765030">
              <w:marLeft w:val="0"/>
              <w:marRight w:val="0"/>
              <w:marTop w:val="0"/>
              <w:marBottom w:val="0"/>
              <w:divBdr>
                <w:top w:val="none" w:sz="0" w:space="0" w:color="auto"/>
                <w:left w:val="none" w:sz="0" w:space="0" w:color="auto"/>
                <w:bottom w:val="none" w:sz="0" w:space="0" w:color="auto"/>
                <w:right w:val="none" w:sz="0" w:space="0" w:color="auto"/>
              </w:divBdr>
            </w:div>
            <w:div w:id="2109276801">
              <w:marLeft w:val="0"/>
              <w:marRight w:val="0"/>
              <w:marTop w:val="0"/>
              <w:marBottom w:val="0"/>
              <w:divBdr>
                <w:top w:val="none" w:sz="0" w:space="0" w:color="auto"/>
                <w:left w:val="none" w:sz="0" w:space="0" w:color="auto"/>
                <w:bottom w:val="none" w:sz="0" w:space="0" w:color="auto"/>
                <w:right w:val="none" w:sz="0" w:space="0" w:color="auto"/>
              </w:divBdr>
            </w:div>
            <w:div w:id="576090031">
              <w:marLeft w:val="0"/>
              <w:marRight w:val="0"/>
              <w:marTop w:val="0"/>
              <w:marBottom w:val="0"/>
              <w:divBdr>
                <w:top w:val="none" w:sz="0" w:space="0" w:color="auto"/>
                <w:left w:val="none" w:sz="0" w:space="0" w:color="auto"/>
                <w:bottom w:val="none" w:sz="0" w:space="0" w:color="auto"/>
                <w:right w:val="none" w:sz="0" w:space="0" w:color="auto"/>
              </w:divBdr>
            </w:div>
            <w:div w:id="981035678">
              <w:marLeft w:val="0"/>
              <w:marRight w:val="0"/>
              <w:marTop w:val="0"/>
              <w:marBottom w:val="0"/>
              <w:divBdr>
                <w:top w:val="none" w:sz="0" w:space="0" w:color="auto"/>
                <w:left w:val="none" w:sz="0" w:space="0" w:color="auto"/>
                <w:bottom w:val="none" w:sz="0" w:space="0" w:color="auto"/>
                <w:right w:val="none" w:sz="0" w:space="0" w:color="auto"/>
              </w:divBdr>
            </w:div>
            <w:div w:id="1453859337">
              <w:marLeft w:val="0"/>
              <w:marRight w:val="0"/>
              <w:marTop w:val="0"/>
              <w:marBottom w:val="0"/>
              <w:divBdr>
                <w:top w:val="none" w:sz="0" w:space="0" w:color="auto"/>
                <w:left w:val="none" w:sz="0" w:space="0" w:color="auto"/>
                <w:bottom w:val="none" w:sz="0" w:space="0" w:color="auto"/>
                <w:right w:val="none" w:sz="0" w:space="0" w:color="auto"/>
              </w:divBdr>
            </w:div>
            <w:div w:id="1471551413">
              <w:marLeft w:val="0"/>
              <w:marRight w:val="0"/>
              <w:marTop w:val="0"/>
              <w:marBottom w:val="0"/>
              <w:divBdr>
                <w:top w:val="none" w:sz="0" w:space="0" w:color="auto"/>
                <w:left w:val="none" w:sz="0" w:space="0" w:color="auto"/>
                <w:bottom w:val="none" w:sz="0" w:space="0" w:color="auto"/>
                <w:right w:val="none" w:sz="0" w:space="0" w:color="auto"/>
              </w:divBdr>
            </w:div>
            <w:div w:id="15816370">
              <w:marLeft w:val="0"/>
              <w:marRight w:val="0"/>
              <w:marTop w:val="0"/>
              <w:marBottom w:val="0"/>
              <w:divBdr>
                <w:top w:val="none" w:sz="0" w:space="0" w:color="auto"/>
                <w:left w:val="none" w:sz="0" w:space="0" w:color="auto"/>
                <w:bottom w:val="none" w:sz="0" w:space="0" w:color="auto"/>
                <w:right w:val="none" w:sz="0" w:space="0" w:color="auto"/>
              </w:divBdr>
            </w:div>
            <w:div w:id="47539173">
              <w:marLeft w:val="0"/>
              <w:marRight w:val="0"/>
              <w:marTop w:val="0"/>
              <w:marBottom w:val="0"/>
              <w:divBdr>
                <w:top w:val="none" w:sz="0" w:space="0" w:color="auto"/>
                <w:left w:val="none" w:sz="0" w:space="0" w:color="auto"/>
                <w:bottom w:val="none" w:sz="0" w:space="0" w:color="auto"/>
                <w:right w:val="none" w:sz="0" w:space="0" w:color="auto"/>
              </w:divBdr>
            </w:div>
            <w:div w:id="2129280036">
              <w:marLeft w:val="0"/>
              <w:marRight w:val="0"/>
              <w:marTop w:val="0"/>
              <w:marBottom w:val="0"/>
              <w:divBdr>
                <w:top w:val="none" w:sz="0" w:space="0" w:color="auto"/>
                <w:left w:val="none" w:sz="0" w:space="0" w:color="auto"/>
                <w:bottom w:val="none" w:sz="0" w:space="0" w:color="auto"/>
                <w:right w:val="none" w:sz="0" w:space="0" w:color="auto"/>
              </w:divBdr>
            </w:div>
            <w:div w:id="1546722748">
              <w:marLeft w:val="0"/>
              <w:marRight w:val="0"/>
              <w:marTop w:val="0"/>
              <w:marBottom w:val="0"/>
              <w:divBdr>
                <w:top w:val="none" w:sz="0" w:space="0" w:color="auto"/>
                <w:left w:val="none" w:sz="0" w:space="0" w:color="auto"/>
                <w:bottom w:val="none" w:sz="0" w:space="0" w:color="auto"/>
                <w:right w:val="none" w:sz="0" w:space="0" w:color="auto"/>
              </w:divBdr>
            </w:div>
            <w:div w:id="859515004">
              <w:marLeft w:val="0"/>
              <w:marRight w:val="0"/>
              <w:marTop w:val="0"/>
              <w:marBottom w:val="0"/>
              <w:divBdr>
                <w:top w:val="none" w:sz="0" w:space="0" w:color="auto"/>
                <w:left w:val="none" w:sz="0" w:space="0" w:color="auto"/>
                <w:bottom w:val="none" w:sz="0" w:space="0" w:color="auto"/>
                <w:right w:val="none" w:sz="0" w:space="0" w:color="auto"/>
              </w:divBdr>
            </w:div>
            <w:div w:id="662775491">
              <w:marLeft w:val="0"/>
              <w:marRight w:val="0"/>
              <w:marTop w:val="0"/>
              <w:marBottom w:val="0"/>
              <w:divBdr>
                <w:top w:val="none" w:sz="0" w:space="0" w:color="auto"/>
                <w:left w:val="none" w:sz="0" w:space="0" w:color="auto"/>
                <w:bottom w:val="none" w:sz="0" w:space="0" w:color="auto"/>
                <w:right w:val="none" w:sz="0" w:space="0" w:color="auto"/>
              </w:divBdr>
            </w:div>
            <w:div w:id="155386728">
              <w:marLeft w:val="0"/>
              <w:marRight w:val="0"/>
              <w:marTop w:val="0"/>
              <w:marBottom w:val="0"/>
              <w:divBdr>
                <w:top w:val="none" w:sz="0" w:space="0" w:color="auto"/>
                <w:left w:val="none" w:sz="0" w:space="0" w:color="auto"/>
                <w:bottom w:val="none" w:sz="0" w:space="0" w:color="auto"/>
                <w:right w:val="none" w:sz="0" w:space="0" w:color="auto"/>
              </w:divBdr>
            </w:div>
            <w:div w:id="1132943742">
              <w:marLeft w:val="0"/>
              <w:marRight w:val="0"/>
              <w:marTop w:val="0"/>
              <w:marBottom w:val="0"/>
              <w:divBdr>
                <w:top w:val="none" w:sz="0" w:space="0" w:color="auto"/>
                <w:left w:val="none" w:sz="0" w:space="0" w:color="auto"/>
                <w:bottom w:val="none" w:sz="0" w:space="0" w:color="auto"/>
                <w:right w:val="none" w:sz="0" w:space="0" w:color="auto"/>
              </w:divBdr>
            </w:div>
            <w:div w:id="1637955187">
              <w:marLeft w:val="0"/>
              <w:marRight w:val="0"/>
              <w:marTop w:val="0"/>
              <w:marBottom w:val="0"/>
              <w:divBdr>
                <w:top w:val="none" w:sz="0" w:space="0" w:color="auto"/>
                <w:left w:val="none" w:sz="0" w:space="0" w:color="auto"/>
                <w:bottom w:val="none" w:sz="0" w:space="0" w:color="auto"/>
                <w:right w:val="none" w:sz="0" w:space="0" w:color="auto"/>
              </w:divBdr>
            </w:div>
            <w:div w:id="1928076605">
              <w:marLeft w:val="0"/>
              <w:marRight w:val="0"/>
              <w:marTop w:val="0"/>
              <w:marBottom w:val="0"/>
              <w:divBdr>
                <w:top w:val="none" w:sz="0" w:space="0" w:color="auto"/>
                <w:left w:val="none" w:sz="0" w:space="0" w:color="auto"/>
                <w:bottom w:val="none" w:sz="0" w:space="0" w:color="auto"/>
                <w:right w:val="none" w:sz="0" w:space="0" w:color="auto"/>
              </w:divBdr>
            </w:div>
            <w:div w:id="901789164">
              <w:marLeft w:val="0"/>
              <w:marRight w:val="0"/>
              <w:marTop w:val="0"/>
              <w:marBottom w:val="0"/>
              <w:divBdr>
                <w:top w:val="none" w:sz="0" w:space="0" w:color="auto"/>
                <w:left w:val="none" w:sz="0" w:space="0" w:color="auto"/>
                <w:bottom w:val="none" w:sz="0" w:space="0" w:color="auto"/>
                <w:right w:val="none" w:sz="0" w:space="0" w:color="auto"/>
              </w:divBdr>
            </w:div>
            <w:div w:id="815954455">
              <w:marLeft w:val="0"/>
              <w:marRight w:val="0"/>
              <w:marTop w:val="0"/>
              <w:marBottom w:val="0"/>
              <w:divBdr>
                <w:top w:val="none" w:sz="0" w:space="0" w:color="auto"/>
                <w:left w:val="none" w:sz="0" w:space="0" w:color="auto"/>
                <w:bottom w:val="none" w:sz="0" w:space="0" w:color="auto"/>
                <w:right w:val="none" w:sz="0" w:space="0" w:color="auto"/>
              </w:divBdr>
            </w:div>
            <w:div w:id="1962177850">
              <w:marLeft w:val="0"/>
              <w:marRight w:val="0"/>
              <w:marTop w:val="0"/>
              <w:marBottom w:val="0"/>
              <w:divBdr>
                <w:top w:val="none" w:sz="0" w:space="0" w:color="auto"/>
                <w:left w:val="none" w:sz="0" w:space="0" w:color="auto"/>
                <w:bottom w:val="none" w:sz="0" w:space="0" w:color="auto"/>
                <w:right w:val="none" w:sz="0" w:space="0" w:color="auto"/>
              </w:divBdr>
            </w:div>
            <w:div w:id="1830706317">
              <w:marLeft w:val="0"/>
              <w:marRight w:val="0"/>
              <w:marTop w:val="0"/>
              <w:marBottom w:val="0"/>
              <w:divBdr>
                <w:top w:val="none" w:sz="0" w:space="0" w:color="auto"/>
                <w:left w:val="none" w:sz="0" w:space="0" w:color="auto"/>
                <w:bottom w:val="none" w:sz="0" w:space="0" w:color="auto"/>
                <w:right w:val="none" w:sz="0" w:space="0" w:color="auto"/>
              </w:divBdr>
            </w:div>
            <w:div w:id="1070689017">
              <w:marLeft w:val="0"/>
              <w:marRight w:val="0"/>
              <w:marTop w:val="0"/>
              <w:marBottom w:val="0"/>
              <w:divBdr>
                <w:top w:val="none" w:sz="0" w:space="0" w:color="auto"/>
                <w:left w:val="none" w:sz="0" w:space="0" w:color="auto"/>
                <w:bottom w:val="none" w:sz="0" w:space="0" w:color="auto"/>
                <w:right w:val="none" w:sz="0" w:space="0" w:color="auto"/>
              </w:divBdr>
            </w:div>
            <w:div w:id="204598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32893">
      <w:bodyDiv w:val="1"/>
      <w:marLeft w:val="0"/>
      <w:marRight w:val="0"/>
      <w:marTop w:val="0"/>
      <w:marBottom w:val="0"/>
      <w:divBdr>
        <w:top w:val="none" w:sz="0" w:space="0" w:color="auto"/>
        <w:left w:val="none" w:sz="0" w:space="0" w:color="auto"/>
        <w:bottom w:val="none" w:sz="0" w:space="0" w:color="auto"/>
        <w:right w:val="none" w:sz="0" w:space="0" w:color="auto"/>
      </w:divBdr>
    </w:div>
    <w:div w:id="1007903806">
      <w:bodyDiv w:val="1"/>
      <w:marLeft w:val="0"/>
      <w:marRight w:val="0"/>
      <w:marTop w:val="0"/>
      <w:marBottom w:val="0"/>
      <w:divBdr>
        <w:top w:val="none" w:sz="0" w:space="0" w:color="auto"/>
        <w:left w:val="none" w:sz="0" w:space="0" w:color="auto"/>
        <w:bottom w:val="none" w:sz="0" w:space="0" w:color="auto"/>
        <w:right w:val="none" w:sz="0" w:space="0" w:color="auto"/>
      </w:divBdr>
      <w:divsChild>
        <w:div w:id="413934112">
          <w:marLeft w:val="0"/>
          <w:marRight w:val="0"/>
          <w:marTop w:val="0"/>
          <w:marBottom w:val="0"/>
          <w:divBdr>
            <w:top w:val="none" w:sz="0" w:space="0" w:color="auto"/>
            <w:left w:val="none" w:sz="0" w:space="0" w:color="auto"/>
            <w:bottom w:val="none" w:sz="0" w:space="0" w:color="auto"/>
            <w:right w:val="none" w:sz="0" w:space="0" w:color="auto"/>
          </w:divBdr>
          <w:divsChild>
            <w:div w:id="884148211">
              <w:marLeft w:val="0"/>
              <w:marRight w:val="0"/>
              <w:marTop w:val="0"/>
              <w:marBottom w:val="0"/>
              <w:divBdr>
                <w:top w:val="none" w:sz="0" w:space="0" w:color="auto"/>
                <w:left w:val="none" w:sz="0" w:space="0" w:color="auto"/>
                <w:bottom w:val="none" w:sz="0" w:space="0" w:color="auto"/>
                <w:right w:val="none" w:sz="0" w:space="0" w:color="auto"/>
              </w:divBdr>
            </w:div>
            <w:div w:id="2044406618">
              <w:marLeft w:val="0"/>
              <w:marRight w:val="0"/>
              <w:marTop w:val="0"/>
              <w:marBottom w:val="0"/>
              <w:divBdr>
                <w:top w:val="none" w:sz="0" w:space="0" w:color="auto"/>
                <w:left w:val="none" w:sz="0" w:space="0" w:color="auto"/>
                <w:bottom w:val="none" w:sz="0" w:space="0" w:color="auto"/>
                <w:right w:val="none" w:sz="0" w:space="0" w:color="auto"/>
              </w:divBdr>
            </w:div>
            <w:div w:id="964241342">
              <w:marLeft w:val="0"/>
              <w:marRight w:val="0"/>
              <w:marTop w:val="0"/>
              <w:marBottom w:val="0"/>
              <w:divBdr>
                <w:top w:val="none" w:sz="0" w:space="0" w:color="auto"/>
                <w:left w:val="none" w:sz="0" w:space="0" w:color="auto"/>
                <w:bottom w:val="none" w:sz="0" w:space="0" w:color="auto"/>
                <w:right w:val="none" w:sz="0" w:space="0" w:color="auto"/>
              </w:divBdr>
            </w:div>
            <w:div w:id="1187252447">
              <w:marLeft w:val="0"/>
              <w:marRight w:val="0"/>
              <w:marTop w:val="0"/>
              <w:marBottom w:val="0"/>
              <w:divBdr>
                <w:top w:val="none" w:sz="0" w:space="0" w:color="auto"/>
                <w:left w:val="none" w:sz="0" w:space="0" w:color="auto"/>
                <w:bottom w:val="none" w:sz="0" w:space="0" w:color="auto"/>
                <w:right w:val="none" w:sz="0" w:space="0" w:color="auto"/>
              </w:divBdr>
            </w:div>
            <w:div w:id="1306353027">
              <w:marLeft w:val="0"/>
              <w:marRight w:val="0"/>
              <w:marTop w:val="0"/>
              <w:marBottom w:val="0"/>
              <w:divBdr>
                <w:top w:val="none" w:sz="0" w:space="0" w:color="auto"/>
                <w:left w:val="none" w:sz="0" w:space="0" w:color="auto"/>
                <w:bottom w:val="none" w:sz="0" w:space="0" w:color="auto"/>
                <w:right w:val="none" w:sz="0" w:space="0" w:color="auto"/>
              </w:divBdr>
            </w:div>
            <w:div w:id="287513510">
              <w:marLeft w:val="0"/>
              <w:marRight w:val="0"/>
              <w:marTop w:val="0"/>
              <w:marBottom w:val="0"/>
              <w:divBdr>
                <w:top w:val="none" w:sz="0" w:space="0" w:color="auto"/>
                <w:left w:val="none" w:sz="0" w:space="0" w:color="auto"/>
                <w:bottom w:val="none" w:sz="0" w:space="0" w:color="auto"/>
                <w:right w:val="none" w:sz="0" w:space="0" w:color="auto"/>
              </w:divBdr>
            </w:div>
            <w:div w:id="1291935428">
              <w:marLeft w:val="0"/>
              <w:marRight w:val="0"/>
              <w:marTop w:val="0"/>
              <w:marBottom w:val="0"/>
              <w:divBdr>
                <w:top w:val="none" w:sz="0" w:space="0" w:color="auto"/>
                <w:left w:val="none" w:sz="0" w:space="0" w:color="auto"/>
                <w:bottom w:val="none" w:sz="0" w:space="0" w:color="auto"/>
                <w:right w:val="none" w:sz="0" w:space="0" w:color="auto"/>
              </w:divBdr>
            </w:div>
            <w:div w:id="864486342">
              <w:marLeft w:val="0"/>
              <w:marRight w:val="0"/>
              <w:marTop w:val="0"/>
              <w:marBottom w:val="0"/>
              <w:divBdr>
                <w:top w:val="none" w:sz="0" w:space="0" w:color="auto"/>
                <w:left w:val="none" w:sz="0" w:space="0" w:color="auto"/>
                <w:bottom w:val="none" w:sz="0" w:space="0" w:color="auto"/>
                <w:right w:val="none" w:sz="0" w:space="0" w:color="auto"/>
              </w:divBdr>
            </w:div>
            <w:div w:id="1133791944">
              <w:marLeft w:val="0"/>
              <w:marRight w:val="0"/>
              <w:marTop w:val="0"/>
              <w:marBottom w:val="0"/>
              <w:divBdr>
                <w:top w:val="none" w:sz="0" w:space="0" w:color="auto"/>
                <w:left w:val="none" w:sz="0" w:space="0" w:color="auto"/>
                <w:bottom w:val="none" w:sz="0" w:space="0" w:color="auto"/>
                <w:right w:val="none" w:sz="0" w:space="0" w:color="auto"/>
              </w:divBdr>
            </w:div>
            <w:div w:id="1931115655">
              <w:marLeft w:val="0"/>
              <w:marRight w:val="0"/>
              <w:marTop w:val="0"/>
              <w:marBottom w:val="0"/>
              <w:divBdr>
                <w:top w:val="none" w:sz="0" w:space="0" w:color="auto"/>
                <w:left w:val="none" w:sz="0" w:space="0" w:color="auto"/>
                <w:bottom w:val="none" w:sz="0" w:space="0" w:color="auto"/>
                <w:right w:val="none" w:sz="0" w:space="0" w:color="auto"/>
              </w:divBdr>
            </w:div>
            <w:div w:id="1945455559">
              <w:marLeft w:val="0"/>
              <w:marRight w:val="0"/>
              <w:marTop w:val="0"/>
              <w:marBottom w:val="0"/>
              <w:divBdr>
                <w:top w:val="none" w:sz="0" w:space="0" w:color="auto"/>
                <w:left w:val="none" w:sz="0" w:space="0" w:color="auto"/>
                <w:bottom w:val="none" w:sz="0" w:space="0" w:color="auto"/>
                <w:right w:val="none" w:sz="0" w:space="0" w:color="auto"/>
              </w:divBdr>
            </w:div>
            <w:div w:id="650330408">
              <w:marLeft w:val="0"/>
              <w:marRight w:val="0"/>
              <w:marTop w:val="0"/>
              <w:marBottom w:val="0"/>
              <w:divBdr>
                <w:top w:val="none" w:sz="0" w:space="0" w:color="auto"/>
                <w:left w:val="none" w:sz="0" w:space="0" w:color="auto"/>
                <w:bottom w:val="none" w:sz="0" w:space="0" w:color="auto"/>
                <w:right w:val="none" w:sz="0" w:space="0" w:color="auto"/>
              </w:divBdr>
            </w:div>
            <w:div w:id="1014528488">
              <w:marLeft w:val="0"/>
              <w:marRight w:val="0"/>
              <w:marTop w:val="0"/>
              <w:marBottom w:val="0"/>
              <w:divBdr>
                <w:top w:val="none" w:sz="0" w:space="0" w:color="auto"/>
                <w:left w:val="none" w:sz="0" w:space="0" w:color="auto"/>
                <w:bottom w:val="none" w:sz="0" w:space="0" w:color="auto"/>
                <w:right w:val="none" w:sz="0" w:space="0" w:color="auto"/>
              </w:divBdr>
            </w:div>
            <w:div w:id="1891912966">
              <w:marLeft w:val="0"/>
              <w:marRight w:val="0"/>
              <w:marTop w:val="0"/>
              <w:marBottom w:val="0"/>
              <w:divBdr>
                <w:top w:val="none" w:sz="0" w:space="0" w:color="auto"/>
                <w:left w:val="none" w:sz="0" w:space="0" w:color="auto"/>
                <w:bottom w:val="none" w:sz="0" w:space="0" w:color="auto"/>
                <w:right w:val="none" w:sz="0" w:space="0" w:color="auto"/>
              </w:divBdr>
            </w:div>
            <w:div w:id="243606482">
              <w:marLeft w:val="0"/>
              <w:marRight w:val="0"/>
              <w:marTop w:val="0"/>
              <w:marBottom w:val="0"/>
              <w:divBdr>
                <w:top w:val="none" w:sz="0" w:space="0" w:color="auto"/>
                <w:left w:val="none" w:sz="0" w:space="0" w:color="auto"/>
                <w:bottom w:val="none" w:sz="0" w:space="0" w:color="auto"/>
                <w:right w:val="none" w:sz="0" w:space="0" w:color="auto"/>
              </w:divBdr>
            </w:div>
            <w:div w:id="985166333">
              <w:marLeft w:val="0"/>
              <w:marRight w:val="0"/>
              <w:marTop w:val="0"/>
              <w:marBottom w:val="0"/>
              <w:divBdr>
                <w:top w:val="none" w:sz="0" w:space="0" w:color="auto"/>
                <w:left w:val="none" w:sz="0" w:space="0" w:color="auto"/>
                <w:bottom w:val="none" w:sz="0" w:space="0" w:color="auto"/>
                <w:right w:val="none" w:sz="0" w:space="0" w:color="auto"/>
              </w:divBdr>
            </w:div>
            <w:div w:id="535780537">
              <w:marLeft w:val="0"/>
              <w:marRight w:val="0"/>
              <w:marTop w:val="0"/>
              <w:marBottom w:val="0"/>
              <w:divBdr>
                <w:top w:val="none" w:sz="0" w:space="0" w:color="auto"/>
                <w:left w:val="none" w:sz="0" w:space="0" w:color="auto"/>
                <w:bottom w:val="none" w:sz="0" w:space="0" w:color="auto"/>
                <w:right w:val="none" w:sz="0" w:space="0" w:color="auto"/>
              </w:divBdr>
            </w:div>
            <w:div w:id="1184324755">
              <w:marLeft w:val="0"/>
              <w:marRight w:val="0"/>
              <w:marTop w:val="0"/>
              <w:marBottom w:val="0"/>
              <w:divBdr>
                <w:top w:val="none" w:sz="0" w:space="0" w:color="auto"/>
                <w:left w:val="none" w:sz="0" w:space="0" w:color="auto"/>
                <w:bottom w:val="none" w:sz="0" w:space="0" w:color="auto"/>
                <w:right w:val="none" w:sz="0" w:space="0" w:color="auto"/>
              </w:divBdr>
            </w:div>
            <w:div w:id="319651625">
              <w:marLeft w:val="0"/>
              <w:marRight w:val="0"/>
              <w:marTop w:val="0"/>
              <w:marBottom w:val="0"/>
              <w:divBdr>
                <w:top w:val="none" w:sz="0" w:space="0" w:color="auto"/>
                <w:left w:val="none" w:sz="0" w:space="0" w:color="auto"/>
                <w:bottom w:val="none" w:sz="0" w:space="0" w:color="auto"/>
                <w:right w:val="none" w:sz="0" w:space="0" w:color="auto"/>
              </w:divBdr>
            </w:div>
            <w:div w:id="1675456416">
              <w:marLeft w:val="0"/>
              <w:marRight w:val="0"/>
              <w:marTop w:val="0"/>
              <w:marBottom w:val="0"/>
              <w:divBdr>
                <w:top w:val="none" w:sz="0" w:space="0" w:color="auto"/>
                <w:left w:val="none" w:sz="0" w:space="0" w:color="auto"/>
                <w:bottom w:val="none" w:sz="0" w:space="0" w:color="auto"/>
                <w:right w:val="none" w:sz="0" w:space="0" w:color="auto"/>
              </w:divBdr>
            </w:div>
            <w:div w:id="1929269448">
              <w:marLeft w:val="0"/>
              <w:marRight w:val="0"/>
              <w:marTop w:val="0"/>
              <w:marBottom w:val="0"/>
              <w:divBdr>
                <w:top w:val="none" w:sz="0" w:space="0" w:color="auto"/>
                <w:left w:val="none" w:sz="0" w:space="0" w:color="auto"/>
                <w:bottom w:val="none" w:sz="0" w:space="0" w:color="auto"/>
                <w:right w:val="none" w:sz="0" w:space="0" w:color="auto"/>
              </w:divBdr>
            </w:div>
            <w:div w:id="780732625">
              <w:marLeft w:val="0"/>
              <w:marRight w:val="0"/>
              <w:marTop w:val="0"/>
              <w:marBottom w:val="0"/>
              <w:divBdr>
                <w:top w:val="none" w:sz="0" w:space="0" w:color="auto"/>
                <w:left w:val="none" w:sz="0" w:space="0" w:color="auto"/>
                <w:bottom w:val="none" w:sz="0" w:space="0" w:color="auto"/>
                <w:right w:val="none" w:sz="0" w:space="0" w:color="auto"/>
              </w:divBdr>
            </w:div>
            <w:div w:id="1422097424">
              <w:marLeft w:val="0"/>
              <w:marRight w:val="0"/>
              <w:marTop w:val="0"/>
              <w:marBottom w:val="0"/>
              <w:divBdr>
                <w:top w:val="none" w:sz="0" w:space="0" w:color="auto"/>
                <w:left w:val="none" w:sz="0" w:space="0" w:color="auto"/>
                <w:bottom w:val="none" w:sz="0" w:space="0" w:color="auto"/>
                <w:right w:val="none" w:sz="0" w:space="0" w:color="auto"/>
              </w:divBdr>
            </w:div>
            <w:div w:id="643856132">
              <w:marLeft w:val="0"/>
              <w:marRight w:val="0"/>
              <w:marTop w:val="0"/>
              <w:marBottom w:val="0"/>
              <w:divBdr>
                <w:top w:val="none" w:sz="0" w:space="0" w:color="auto"/>
                <w:left w:val="none" w:sz="0" w:space="0" w:color="auto"/>
                <w:bottom w:val="none" w:sz="0" w:space="0" w:color="auto"/>
                <w:right w:val="none" w:sz="0" w:space="0" w:color="auto"/>
              </w:divBdr>
            </w:div>
            <w:div w:id="173081857">
              <w:marLeft w:val="0"/>
              <w:marRight w:val="0"/>
              <w:marTop w:val="0"/>
              <w:marBottom w:val="0"/>
              <w:divBdr>
                <w:top w:val="none" w:sz="0" w:space="0" w:color="auto"/>
                <w:left w:val="none" w:sz="0" w:space="0" w:color="auto"/>
                <w:bottom w:val="none" w:sz="0" w:space="0" w:color="auto"/>
                <w:right w:val="none" w:sz="0" w:space="0" w:color="auto"/>
              </w:divBdr>
            </w:div>
            <w:div w:id="2046560881">
              <w:marLeft w:val="0"/>
              <w:marRight w:val="0"/>
              <w:marTop w:val="0"/>
              <w:marBottom w:val="0"/>
              <w:divBdr>
                <w:top w:val="none" w:sz="0" w:space="0" w:color="auto"/>
                <w:left w:val="none" w:sz="0" w:space="0" w:color="auto"/>
                <w:bottom w:val="none" w:sz="0" w:space="0" w:color="auto"/>
                <w:right w:val="none" w:sz="0" w:space="0" w:color="auto"/>
              </w:divBdr>
            </w:div>
            <w:div w:id="511528881">
              <w:marLeft w:val="0"/>
              <w:marRight w:val="0"/>
              <w:marTop w:val="0"/>
              <w:marBottom w:val="0"/>
              <w:divBdr>
                <w:top w:val="none" w:sz="0" w:space="0" w:color="auto"/>
                <w:left w:val="none" w:sz="0" w:space="0" w:color="auto"/>
                <w:bottom w:val="none" w:sz="0" w:space="0" w:color="auto"/>
                <w:right w:val="none" w:sz="0" w:space="0" w:color="auto"/>
              </w:divBdr>
            </w:div>
            <w:div w:id="1795706673">
              <w:marLeft w:val="0"/>
              <w:marRight w:val="0"/>
              <w:marTop w:val="0"/>
              <w:marBottom w:val="0"/>
              <w:divBdr>
                <w:top w:val="none" w:sz="0" w:space="0" w:color="auto"/>
                <w:left w:val="none" w:sz="0" w:space="0" w:color="auto"/>
                <w:bottom w:val="none" w:sz="0" w:space="0" w:color="auto"/>
                <w:right w:val="none" w:sz="0" w:space="0" w:color="auto"/>
              </w:divBdr>
            </w:div>
            <w:div w:id="920606678">
              <w:marLeft w:val="0"/>
              <w:marRight w:val="0"/>
              <w:marTop w:val="0"/>
              <w:marBottom w:val="0"/>
              <w:divBdr>
                <w:top w:val="none" w:sz="0" w:space="0" w:color="auto"/>
                <w:left w:val="none" w:sz="0" w:space="0" w:color="auto"/>
                <w:bottom w:val="none" w:sz="0" w:space="0" w:color="auto"/>
                <w:right w:val="none" w:sz="0" w:space="0" w:color="auto"/>
              </w:divBdr>
            </w:div>
            <w:div w:id="1282952433">
              <w:marLeft w:val="0"/>
              <w:marRight w:val="0"/>
              <w:marTop w:val="0"/>
              <w:marBottom w:val="0"/>
              <w:divBdr>
                <w:top w:val="none" w:sz="0" w:space="0" w:color="auto"/>
                <w:left w:val="none" w:sz="0" w:space="0" w:color="auto"/>
                <w:bottom w:val="none" w:sz="0" w:space="0" w:color="auto"/>
                <w:right w:val="none" w:sz="0" w:space="0" w:color="auto"/>
              </w:divBdr>
            </w:div>
            <w:div w:id="1524440427">
              <w:marLeft w:val="0"/>
              <w:marRight w:val="0"/>
              <w:marTop w:val="0"/>
              <w:marBottom w:val="0"/>
              <w:divBdr>
                <w:top w:val="none" w:sz="0" w:space="0" w:color="auto"/>
                <w:left w:val="none" w:sz="0" w:space="0" w:color="auto"/>
                <w:bottom w:val="none" w:sz="0" w:space="0" w:color="auto"/>
                <w:right w:val="none" w:sz="0" w:space="0" w:color="auto"/>
              </w:divBdr>
            </w:div>
            <w:div w:id="811019162">
              <w:marLeft w:val="0"/>
              <w:marRight w:val="0"/>
              <w:marTop w:val="0"/>
              <w:marBottom w:val="0"/>
              <w:divBdr>
                <w:top w:val="none" w:sz="0" w:space="0" w:color="auto"/>
                <w:left w:val="none" w:sz="0" w:space="0" w:color="auto"/>
                <w:bottom w:val="none" w:sz="0" w:space="0" w:color="auto"/>
                <w:right w:val="none" w:sz="0" w:space="0" w:color="auto"/>
              </w:divBdr>
            </w:div>
            <w:div w:id="1041244680">
              <w:marLeft w:val="0"/>
              <w:marRight w:val="0"/>
              <w:marTop w:val="0"/>
              <w:marBottom w:val="0"/>
              <w:divBdr>
                <w:top w:val="none" w:sz="0" w:space="0" w:color="auto"/>
                <w:left w:val="none" w:sz="0" w:space="0" w:color="auto"/>
                <w:bottom w:val="none" w:sz="0" w:space="0" w:color="auto"/>
                <w:right w:val="none" w:sz="0" w:space="0" w:color="auto"/>
              </w:divBdr>
            </w:div>
            <w:div w:id="493685130">
              <w:marLeft w:val="0"/>
              <w:marRight w:val="0"/>
              <w:marTop w:val="0"/>
              <w:marBottom w:val="0"/>
              <w:divBdr>
                <w:top w:val="none" w:sz="0" w:space="0" w:color="auto"/>
                <w:left w:val="none" w:sz="0" w:space="0" w:color="auto"/>
                <w:bottom w:val="none" w:sz="0" w:space="0" w:color="auto"/>
                <w:right w:val="none" w:sz="0" w:space="0" w:color="auto"/>
              </w:divBdr>
            </w:div>
            <w:div w:id="193737208">
              <w:marLeft w:val="0"/>
              <w:marRight w:val="0"/>
              <w:marTop w:val="0"/>
              <w:marBottom w:val="0"/>
              <w:divBdr>
                <w:top w:val="none" w:sz="0" w:space="0" w:color="auto"/>
                <w:left w:val="none" w:sz="0" w:space="0" w:color="auto"/>
                <w:bottom w:val="none" w:sz="0" w:space="0" w:color="auto"/>
                <w:right w:val="none" w:sz="0" w:space="0" w:color="auto"/>
              </w:divBdr>
            </w:div>
            <w:div w:id="209416643">
              <w:marLeft w:val="0"/>
              <w:marRight w:val="0"/>
              <w:marTop w:val="0"/>
              <w:marBottom w:val="0"/>
              <w:divBdr>
                <w:top w:val="none" w:sz="0" w:space="0" w:color="auto"/>
                <w:left w:val="none" w:sz="0" w:space="0" w:color="auto"/>
                <w:bottom w:val="none" w:sz="0" w:space="0" w:color="auto"/>
                <w:right w:val="none" w:sz="0" w:space="0" w:color="auto"/>
              </w:divBdr>
            </w:div>
            <w:div w:id="1635135995">
              <w:marLeft w:val="0"/>
              <w:marRight w:val="0"/>
              <w:marTop w:val="0"/>
              <w:marBottom w:val="0"/>
              <w:divBdr>
                <w:top w:val="none" w:sz="0" w:space="0" w:color="auto"/>
                <w:left w:val="none" w:sz="0" w:space="0" w:color="auto"/>
                <w:bottom w:val="none" w:sz="0" w:space="0" w:color="auto"/>
                <w:right w:val="none" w:sz="0" w:space="0" w:color="auto"/>
              </w:divBdr>
            </w:div>
            <w:div w:id="2029597970">
              <w:marLeft w:val="0"/>
              <w:marRight w:val="0"/>
              <w:marTop w:val="0"/>
              <w:marBottom w:val="0"/>
              <w:divBdr>
                <w:top w:val="none" w:sz="0" w:space="0" w:color="auto"/>
                <w:left w:val="none" w:sz="0" w:space="0" w:color="auto"/>
                <w:bottom w:val="none" w:sz="0" w:space="0" w:color="auto"/>
                <w:right w:val="none" w:sz="0" w:space="0" w:color="auto"/>
              </w:divBdr>
            </w:div>
            <w:div w:id="506868925">
              <w:marLeft w:val="0"/>
              <w:marRight w:val="0"/>
              <w:marTop w:val="0"/>
              <w:marBottom w:val="0"/>
              <w:divBdr>
                <w:top w:val="none" w:sz="0" w:space="0" w:color="auto"/>
                <w:left w:val="none" w:sz="0" w:space="0" w:color="auto"/>
                <w:bottom w:val="none" w:sz="0" w:space="0" w:color="auto"/>
                <w:right w:val="none" w:sz="0" w:space="0" w:color="auto"/>
              </w:divBdr>
            </w:div>
            <w:div w:id="1270894564">
              <w:marLeft w:val="0"/>
              <w:marRight w:val="0"/>
              <w:marTop w:val="0"/>
              <w:marBottom w:val="0"/>
              <w:divBdr>
                <w:top w:val="none" w:sz="0" w:space="0" w:color="auto"/>
                <w:left w:val="none" w:sz="0" w:space="0" w:color="auto"/>
                <w:bottom w:val="none" w:sz="0" w:space="0" w:color="auto"/>
                <w:right w:val="none" w:sz="0" w:space="0" w:color="auto"/>
              </w:divBdr>
            </w:div>
            <w:div w:id="1910919776">
              <w:marLeft w:val="0"/>
              <w:marRight w:val="0"/>
              <w:marTop w:val="0"/>
              <w:marBottom w:val="0"/>
              <w:divBdr>
                <w:top w:val="none" w:sz="0" w:space="0" w:color="auto"/>
                <w:left w:val="none" w:sz="0" w:space="0" w:color="auto"/>
                <w:bottom w:val="none" w:sz="0" w:space="0" w:color="auto"/>
                <w:right w:val="none" w:sz="0" w:space="0" w:color="auto"/>
              </w:divBdr>
            </w:div>
            <w:div w:id="1163158253">
              <w:marLeft w:val="0"/>
              <w:marRight w:val="0"/>
              <w:marTop w:val="0"/>
              <w:marBottom w:val="0"/>
              <w:divBdr>
                <w:top w:val="none" w:sz="0" w:space="0" w:color="auto"/>
                <w:left w:val="none" w:sz="0" w:space="0" w:color="auto"/>
                <w:bottom w:val="none" w:sz="0" w:space="0" w:color="auto"/>
                <w:right w:val="none" w:sz="0" w:space="0" w:color="auto"/>
              </w:divBdr>
            </w:div>
            <w:div w:id="922646261">
              <w:marLeft w:val="0"/>
              <w:marRight w:val="0"/>
              <w:marTop w:val="0"/>
              <w:marBottom w:val="0"/>
              <w:divBdr>
                <w:top w:val="none" w:sz="0" w:space="0" w:color="auto"/>
                <w:left w:val="none" w:sz="0" w:space="0" w:color="auto"/>
                <w:bottom w:val="none" w:sz="0" w:space="0" w:color="auto"/>
                <w:right w:val="none" w:sz="0" w:space="0" w:color="auto"/>
              </w:divBdr>
            </w:div>
            <w:div w:id="844321847">
              <w:marLeft w:val="0"/>
              <w:marRight w:val="0"/>
              <w:marTop w:val="0"/>
              <w:marBottom w:val="0"/>
              <w:divBdr>
                <w:top w:val="none" w:sz="0" w:space="0" w:color="auto"/>
                <w:left w:val="none" w:sz="0" w:space="0" w:color="auto"/>
                <w:bottom w:val="none" w:sz="0" w:space="0" w:color="auto"/>
                <w:right w:val="none" w:sz="0" w:space="0" w:color="auto"/>
              </w:divBdr>
            </w:div>
            <w:div w:id="1505822138">
              <w:marLeft w:val="0"/>
              <w:marRight w:val="0"/>
              <w:marTop w:val="0"/>
              <w:marBottom w:val="0"/>
              <w:divBdr>
                <w:top w:val="none" w:sz="0" w:space="0" w:color="auto"/>
                <w:left w:val="none" w:sz="0" w:space="0" w:color="auto"/>
                <w:bottom w:val="none" w:sz="0" w:space="0" w:color="auto"/>
                <w:right w:val="none" w:sz="0" w:space="0" w:color="auto"/>
              </w:divBdr>
            </w:div>
            <w:div w:id="932781433">
              <w:marLeft w:val="0"/>
              <w:marRight w:val="0"/>
              <w:marTop w:val="0"/>
              <w:marBottom w:val="0"/>
              <w:divBdr>
                <w:top w:val="none" w:sz="0" w:space="0" w:color="auto"/>
                <w:left w:val="none" w:sz="0" w:space="0" w:color="auto"/>
                <w:bottom w:val="none" w:sz="0" w:space="0" w:color="auto"/>
                <w:right w:val="none" w:sz="0" w:space="0" w:color="auto"/>
              </w:divBdr>
            </w:div>
            <w:div w:id="709455906">
              <w:marLeft w:val="0"/>
              <w:marRight w:val="0"/>
              <w:marTop w:val="0"/>
              <w:marBottom w:val="0"/>
              <w:divBdr>
                <w:top w:val="none" w:sz="0" w:space="0" w:color="auto"/>
                <w:left w:val="none" w:sz="0" w:space="0" w:color="auto"/>
                <w:bottom w:val="none" w:sz="0" w:space="0" w:color="auto"/>
                <w:right w:val="none" w:sz="0" w:space="0" w:color="auto"/>
              </w:divBdr>
            </w:div>
            <w:div w:id="2035495147">
              <w:marLeft w:val="0"/>
              <w:marRight w:val="0"/>
              <w:marTop w:val="0"/>
              <w:marBottom w:val="0"/>
              <w:divBdr>
                <w:top w:val="none" w:sz="0" w:space="0" w:color="auto"/>
                <w:left w:val="none" w:sz="0" w:space="0" w:color="auto"/>
                <w:bottom w:val="none" w:sz="0" w:space="0" w:color="auto"/>
                <w:right w:val="none" w:sz="0" w:space="0" w:color="auto"/>
              </w:divBdr>
            </w:div>
            <w:div w:id="1121069180">
              <w:marLeft w:val="0"/>
              <w:marRight w:val="0"/>
              <w:marTop w:val="0"/>
              <w:marBottom w:val="0"/>
              <w:divBdr>
                <w:top w:val="none" w:sz="0" w:space="0" w:color="auto"/>
                <w:left w:val="none" w:sz="0" w:space="0" w:color="auto"/>
                <w:bottom w:val="none" w:sz="0" w:space="0" w:color="auto"/>
                <w:right w:val="none" w:sz="0" w:space="0" w:color="auto"/>
              </w:divBdr>
            </w:div>
            <w:div w:id="838233742">
              <w:marLeft w:val="0"/>
              <w:marRight w:val="0"/>
              <w:marTop w:val="0"/>
              <w:marBottom w:val="0"/>
              <w:divBdr>
                <w:top w:val="none" w:sz="0" w:space="0" w:color="auto"/>
                <w:left w:val="none" w:sz="0" w:space="0" w:color="auto"/>
                <w:bottom w:val="none" w:sz="0" w:space="0" w:color="auto"/>
                <w:right w:val="none" w:sz="0" w:space="0" w:color="auto"/>
              </w:divBdr>
            </w:div>
            <w:div w:id="1841459197">
              <w:marLeft w:val="0"/>
              <w:marRight w:val="0"/>
              <w:marTop w:val="0"/>
              <w:marBottom w:val="0"/>
              <w:divBdr>
                <w:top w:val="none" w:sz="0" w:space="0" w:color="auto"/>
                <w:left w:val="none" w:sz="0" w:space="0" w:color="auto"/>
                <w:bottom w:val="none" w:sz="0" w:space="0" w:color="auto"/>
                <w:right w:val="none" w:sz="0" w:space="0" w:color="auto"/>
              </w:divBdr>
            </w:div>
            <w:div w:id="1663041554">
              <w:marLeft w:val="0"/>
              <w:marRight w:val="0"/>
              <w:marTop w:val="0"/>
              <w:marBottom w:val="0"/>
              <w:divBdr>
                <w:top w:val="none" w:sz="0" w:space="0" w:color="auto"/>
                <w:left w:val="none" w:sz="0" w:space="0" w:color="auto"/>
                <w:bottom w:val="none" w:sz="0" w:space="0" w:color="auto"/>
                <w:right w:val="none" w:sz="0" w:space="0" w:color="auto"/>
              </w:divBdr>
            </w:div>
            <w:div w:id="768281623">
              <w:marLeft w:val="0"/>
              <w:marRight w:val="0"/>
              <w:marTop w:val="0"/>
              <w:marBottom w:val="0"/>
              <w:divBdr>
                <w:top w:val="none" w:sz="0" w:space="0" w:color="auto"/>
                <w:left w:val="none" w:sz="0" w:space="0" w:color="auto"/>
                <w:bottom w:val="none" w:sz="0" w:space="0" w:color="auto"/>
                <w:right w:val="none" w:sz="0" w:space="0" w:color="auto"/>
              </w:divBdr>
            </w:div>
            <w:div w:id="1348170697">
              <w:marLeft w:val="0"/>
              <w:marRight w:val="0"/>
              <w:marTop w:val="0"/>
              <w:marBottom w:val="0"/>
              <w:divBdr>
                <w:top w:val="none" w:sz="0" w:space="0" w:color="auto"/>
                <w:left w:val="none" w:sz="0" w:space="0" w:color="auto"/>
                <w:bottom w:val="none" w:sz="0" w:space="0" w:color="auto"/>
                <w:right w:val="none" w:sz="0" w:space="0" w:color="auto"/>
              </w:divBdr>
            </w:div>
            <w:div w:id="565385206">
              <w:marLeft w:val="0"/>
              <w:marRight w:val="0"/>
              <w:marTop w:val="0"/>
              <w:marBottom w:val="0"/>
              <w:divBdr>
                <w:top w:val="none" w:sz="0" w:space="0" w:color="auto"/>
                <w:left w:val="none" w:sz="0" w:space="0" w:color="auto"/>
                <w:bottom w:val="none" w:sz="0" w:space="0" w:color="auto"/>
                <w:right w:val="none" w:sz="0" w:space="0" w:color="auto"/>
              </w:divBdr>
            </w:div>
            <w:div w:id="903762146">
              <w:marLeft w:val="0"/>
              <w:marRight w:val="0"/>
              <w:marTop w:val="0"/>
              <w:marBottom w:val="0"/>
              <w:divBdr>
                <w:top w:val="none" w:sz="0" w:space="0" w:color="auto"/>
                <w:left w:val="none" w:sz="0" w:space="0" w:color="auto"/>
                <w:bottom w:val="none" w:sz="0" w:space="0" w:color="auto"/>
                <w:right w:val="none" w:sz="0" w:space="0" w:color="auto"/>
              </w:divBdr>
            </w:div>
            <w:div w:id="298075860">
              <w:marLeft w:val="0"/>
              <w:marRight w:val="0"/>
              <w:marTop w:val="0"/>
              <w:marBottom w:val="0"/>
              <w:divBdr>
                <w:top w:val="none" w:sz="0" w:space="0" w:color="auto"/>
                <w:left w:val="none" w:sz="0" w:space="0" w:color="auto"/>
                <w:bottom w:val="none" w:sz="0" w:space="0" w:color="auto"/>
                <w:right w:val="none" w:sz="0" w:space="0" w:color="auto"/>
              </w:divBdr>
            </w:div>
            <w:div w:id="1147285915">
              <w:marLeft w:val="0"/>
              <w:marRight w:val="0"/>
              <w:marTop w:val="0"/>
              <w:marBottom w:val="0"/>
              <w:divBdr>
                <w:top w:val="none" w:sz="0" w:space="0" w:color="auto"/>
                <w:left w:val="none" w:sz="0" w:space="0" w:color="auto"/>
                <w:bottom w:val="none" w:sz="0" w:space="0" w:color="auto"/>
                <w:right w:val="none" w:sz="0" w:space="0" w:color="auto"/>
              </w:divBdr>
            </w:div>
            <w:div w:id="697314694">
              <w:marLeft w:val="0"/>
              <w:marRight w:val="0"/>
              <w:marTop w:val="0"/>
              <w:marBottom w:val="0"/>
              <w:divBdr>
                <w:top w:val="none" w:sz="0" w:space="0" w:color="auto"/>
                <w:left w:val="none" w:sz="0" w:space="0" w:color="auto"/>
                <w:bottom w:val="none" w:sz="0" w:space="0" w:color="auto"/>
                <w:right w:val="none" w:sz="0" w:space="0" w:color="auto"/>
              </w:divBdr>
            </w:div>
            <w:div w:id="2049716341">
              <w:marLeft w:val="0"/>
              <w:marRight w:val="0"/>
              <w:marTop w:val="0"/>
              <w:marBottom w:val="0"/>
              <w:divBdr>
                <w:top w:val="none" w:sz="0" w:space="0" w:color="auto"/>
                <w:left w:val="none" w:sz="0" w:space="0" w:color="auto"/>
                <w:bottom w:val="none" w:sz="0" w:space="0" w:color="auto"/>
                <w:right w:val="none" w:sz="0" w:space="0" w:color="auto"/>
              </w:divBdr>
            </w:div>
            <w:div w:id="372316749">
              <w:marLeft w:val="0"/>
              <w:marRight w:val="0"/>
              <w:marTop w:val="0"/>
              <w:marBottom w:val="0"/>
              <w:divBdr>
                <w:top w:val="none" w:sz="0" w:space="0" w:color="auto"/>
                <w:left w:val="none" w:sz="0" w:space="0" w:color="auto"/>
                <w:bottom w:val="none" w:sz="0" w:space="0" w:color="auto"/>
                <w:right w:val="none" w:sz="0" w:space="0" w:color="auto"/>
              </w:divBdr>
            </w:div>
            <w:div w:id="354817432">
              <w:marLeft w:val="0"/>
              <w:marRight w:val="0"/>
              <w:marTop w:val="0"/>
              <w:marBottom w:val="0"/>
              <w:divBdr>
                <w:top w:val="none" w:sz="0" w:space="0" w:color="auto"/>
                <w:left w:val="none" w:sz="0" w:space="0" w:color="auto"/>
                <w:bottom w:val="none" w:sz="0" w:space="0" w:color="auto"/>
                <w:right w:val="none" w:sz="0" w:space="0" w:color="auto"/>
              </w:divBdr>
            </w:div>
            <w:div w:id="1753618919">
              <w:marLeft w:val="0"/>
              <w:marRight w:val="0"/>
              <w:marTop w:val="0"/>
              <w:marBottom w:val="0"/>
              <w:divBdr>
                <w:top w:val="none" w:sz="0" w:space="0" w:color="auto"/>
                <w:left w:val="none" w:sz="0" w:space="0" w:color="auto"/>
                <w:bottom w:val="none" w:sz="0" w:space="0" w:color="auto"/>
                <w:right w:val="none" w:sz="0" w:space="0" w:color="auto"/>
              </w:divBdr>
            </w:div>
            <w:div w:id="1124890337">
              <w:marLeft w:val="0"/>
              <w:marRight w:val="0"/>
              <w:marTop w:val="0"/>
              <w:marBottom w:val="0"/>
              <w:divBdr>
                <w:top w:val="none" w:sz="0" w:space="0" w:color="auto"/>
                <w:left w:val="none" w:sz="0" w:space="0" w:color="auto"/>
                <w:bottom w:val="none" w:sz="0" w:space="0" w:color="auto"/>
                <w:right w:val="none" w:sz="0" w:space="0" w:color="auto"/>
              </w:divBdr>
            </w:div>
            <w:div w:id="1111436012">
              <w:marLeft w:val="0"/>
              <w:marRight w:val="0"/>
              <w:marTop w:val="0"/>
              <w:marBottom w:val="0"/>
              <w:divBdr>
                <w:top w:val="none" w:sz="0" w:space="0" w:color="auto"/>
                <w:left w:val="none" w:sz="0" w:space="0" w:color="auto"/>
                <w:bottom w:val="none" w:sz="0" w:space="0" w:color="auto"/>
                <w:right w:val="none" w:sz="0" w:space="0" w:color="auto"/>
              </w:divBdr>
            </w:div>
            <w:div w:id="809982335">
              <w:marLeft w:val="0"/>
              <w:marRight w:val="0"/>
              <w:marTop w:val="0"/>
              <w:marBottom w:val="0"/>
              <w:divBdr>
                <w:top w:val="none" w:sz="0" w:space="0" w:color="auto"/>
                <w:left w:val="none" w:sz="0" w:space="0" w:color="auto"/>
                <w:bottom w:val="none" w:sz="0" w:space="0" w:color="auto"/>
                <w:right w:val="none" w:sz="0" w:space="0" w:color="auto"/>
              </w:divBdr>
            </w:div>
            <w:div w:id="2014019200">
              <w:marLeft w:val="0"/>
              <w:marRight w:val="0"/>
              <w:marTop w:val="0"/>
              <w:marBottom w:val="0"/>
              <w:divBdr>
                <w:top w:val="none" w:sz="0" w:space="0" w:color="auto"/>
                <w:left w:val="none" w:sz="0" w:space="0" w:color="auto"/>
                <w:bottom w:val="none" w:sz="0" w:space="0" w:color="auto"/>
                <w:right w:val="none" w:sz="0" w:space="0" w:color="auto"/>
              </w:divBdr>
            </w:div>
            <w:div w:id="849485017">
              <w:marLeft w:val="0"/>
              <w:marRight w:val="0"/>
              <w:marTop w:val="0"/>
              <w:marBottom w:val="0"/>
              <w:divBdr>
                <w:top w:val="none" w:sz="0" w:space="0" w:color="auto"/>
                <w:left w:val="none" w:sz="0" w:space="0" w:color="auto"/>
                <w:bottom w:val="none" w:sz="0" w:space="0" w:color="auto"/>
                <w:right w:val="none" w:sz="0" w:space="0" w:color="auto"/>
              </w:divBdr>
            </w:div>
            <w:div w:id="910693664">
              <w:marLeft w:val="0"/>
              <w:marRight w:val="0"/>
              <w:marTop w:val="0"/>
              <w:marBottom w:val="0"/>
              <w:divBdr>
                <w:top w:val="none" w:sz="0" w:space="0" w:color="auto"/>
                <w:left w:val="none" w:sz="0" w:space="0" w:color="auto"/>
                <w:bottom w:val="none" w:sz="0" w:space="0" w:color="auto"/>
                <w:right w:val="none" w:sz="0" w:space="0" w:color="auto"/>
              </w:divBdr>
            </w:div>
            <w:div w:id="1913155437">
              <w:marLeft w:val="0"/>
              <w:marRight w:val="0"/>
              <w:marTop w:val="0"/>
              <w:marBottom w:val="0"/>
              <w:divBdr>
                <w:top w:val="none" w:sz="0" w:space="0" w:color="auto"/>
                <w:left w:val="none" w:sz="0" w:space="0" w:color="auto"/>
                <w:bottom w:val="none" w:sz="0" w:space="0" w:color="auto"/>
                <w:right w:val="none" w:sz="0" w:space="0" w:color="auto"/>
              </w:divBdr>
            </w:div>
            <w:div w:id="1445272089">
              <w:marLeft w:val="0"/>
              <w:marRight w:val="0"/>
              <w:marTop w:val="0"/>
              <w:marBottom w:val="0"/>
              <w:divBdr>
                <w:top w:val="none" w:sz="0" w:space="0" w:color="auto"/>
                <w:left w:val="none" w:sz="0" w:space="0" w:color="auto"/>
                <w:bottom w:val="none" w:sz="0" w:space="0" w:color="auto"/>
                <w:right w:val="none" w:sz="0" w:space="0" w:color="auto"/>
              </w:divBdr>
            </w:div>
            <w:div w:id="1189486064">
              <w:marLeft w:val="0"/>
              <w:marRight w:val="0"/>
              <w:marTop w:val="0"/>
              <w:marBottom w:val="0"/>
              <w:divBdr>
                <w:top w:val="none" w:sz="0" w:space="0" w:color="auto"/>
                <w:left w:val="none" w:sz="0" w:space="0" w:color="auto"/>
                <w:bottom w:val="none" w:sz="0" w:space="0" w:color="auto"/>
                <w:right w:val="none" w:sz="0" w:space="0" w:color="auto"/>
              </w:divBdr>
            </w:div>
            <w:div w:id="136457618">
              <w:marLeft w:val="0"/>
              <w:marRight w:val="0"/>
              <w:marTop w:val="0"/>
              <w:marBottom w:val="0"/>
              <w:divBdr>
                <w:top w:val="none" w:sz="0" w:space="0" w:color="auto"/>
                <w:left w:val="none" w:sz="0" w:space="0" w:color="auto"/>
                <w:bottom w:val="none" w:sz="0" w:space="0" w:color="auto"/>
                <w:right w:val="none" w:sz="0" w:space="0" w:color="auto"/>
              </w:divBdr>
            </w:div>
            <w:div w:id="1275400305">
              <w:marLeft w:val="0"/>
              <w:marRight w:val="0"/>
              <w:marTop w:val="0"/>
              <w:marBottom w:val="0"/>
              <w:divBdr>
                <w:top w:val="none" w:sz="0" w:space="0" w:color="auto"/>
                <w:left w:val="none" w:sz="0" w:space="0" w:color="auto"/>
                <w:bottom w:val="none" w:sz="0" w:space="0" w:color="auto"/>
                <w:right w:val="none" w:sz="0" w:space="0" w:color="auto"/>
              </w:divBdr>
            </w:div>
            <w:div w:id="157489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75363">
      <w:bodyDiv w:val="1"/>
      <w:marLeft w:val="0"/>
      <w:marRight w:val="0"/>
      <w:marTop w:val="0"/>
      <w:marBottom w:val="0"/>
      <w:divBdr>
        <w:top w:val="none" w:sz="0" w:space="0" w:color="auto"/>
        <w:left w:val="none" w:sz="0" w:space="0" w:color="auto"/>
        <w:bottom w:val="none" w:sz="0" w:space="0" w:color="auto"/>
        <w:right w:val="none" w:sz="0" w:space="0" w:color="auto"/>
      </w:divBdr>
    </w:div>
    <w:div w:id="1246114697">
      <w:bodyDiv w:val="1"/>
      <w:marLeft w:val="0"/>
      <w:marRight w:val="0"/>
      <w:marTop w:val="0"/>
      <w:marBottom w:val="0"/>
      <w:divBdr>
        <w:top w:val="none" w:sz="0" w:space="0" w:color="auto"/>
        <w:left w:val="none" w:sz="0" w:space="0" w:color="auto"/>
        <w:bottom w:val="none" w:sz="0" w:space="0" w:color="auto"/>
        <w:right w:val="none" w:sz="0" w:space="0" w:color="auto"/>
      </w:divBdr>
    </w:div>
    <w:div w:id="1347059606">
      <w:bodyDiv w:val="1"/>
      <w:marLeft w:val="0"/>
      <w:marRight w:val="0"/>
      <w:marTop w:val="0"/>
      <w:marBottom w:val="0"/>
      <w:divBdr>
        <w:top w:val="none" w:sz="0" w:space="0" w:color="auto"/>
        <w:left w:val="none" w:sz="0" w:space="0" w:color="auto"/>
        <w:bottom w:val="none" w:sz="0" w:space="0" w:color="auto"/>
        <w:right w:val="none" w:sz="0" w:space="0" w:color="auto"/>
      </w:divBdr>
      <w:divsChild>
        <w:div w:id="128594306">
          <w:marLeft w:val="0"/>
          <w:marRight w:val="0"/>
          <w:marTop w:val="0"/>
          <w:marBottom w:val="0"/>
          <w:divBdr>
            <w:top w:val="none" w:sz="0" w:space="0" w:color="auto"/>
            <w:left w:val="none" w:sz="0" w:space="0" w:color="auto"/>
            <w:bottom w:val="none" w:sz="0" w:space="0" w:color="auto"/>
            <w:right w:val="none" w:sz="0" w:space="0" w:color="auto"/>
          </w:divBdr>
          <w:divsChild>
            <w:div w:id="14431380">
              <w:marLeft w:val="0"/>
              <w:marRight w:val="0"/>
              <w:marTop w:val="0"/>
              <w:marBottom w:val="0"/>
              <w:divBdr>
                <w:top w:val="none" w:sz="0" w:space="0" w:color="auto"/>
                <w:left w:val="none" w:sz="0" w:space="0" w:color="auto"/>
                <w:bottom w:val="none" w:sz="0" w:space="0" w:color="auto"/>
                <w:right w:val="none" w:sz="0" w:space="0" w:color="auto"/>
              </w:divBdr>
            </w:div>
            <w:div w:id="1007637535">
              <w:marLeft w:val="0"/>
              <w:marRight w:val="0"/>
              <w:marTop w:val="0"/>
              <w:marBottom w:val="0"/>
              <w:divBdr>
                <w:top w:val="none" w:sz="0" w:space="0" w:color="auto"/>
                <w:left w:val="none" w:sz="0" w:space="0" w:color="auto"/>
                <w:bottom w:val="none" w:sz="0" w:space="0" w:color="auto"/>
                <w:right w:val="none" w:sz="0" w:space="0" w:color="auto"/>
              </w:divBdr>
            </w:div>
            <w:div w:id="1401248321">
              <w:marLeft w:val="0"/>
              <w:marRight w:val="0"/>
              <w:marTop w:val="0"/>
              <w:marBottom w:val="0"/>
              <w:divBdr>
                <w:top w:val="none" w:sz="0" w:space="0" w:color="auto"/>
                <w:left w:val="none" w:sz="0" w:space="0" w:color="auto"/>
                <w:bottom w:val="none" w:sz="0" w:space="0" w:color="auto"/>
                <w:right w:val="none" w:sz="0" w:space="0" w:color="auto"/>
              </w:divBdr>
            </w:div>
            <w:div w:id="374307072">
              <w:marLeft w:val="0"/>
              <w:marRight w:val="0"/>
              <w:marTop w:val="0"/>
              <w:marBottom w:val="0"/>
              <w:divBdr>
                <w:top w:val="none" w:sz="0" w:space="0" w:color="auto"/>
                <w:left w:val="none" w:sz="0" w:space="0" w:color="auto"/>
                <w:bottom w:val="none" w:sz="0" w:space="0" w:color="auto"/>
                <w:right w:val="none" w:sz="0" w:space="0" w:color="auto"/>
              </w:divBdr>
            </w:div>
            <w:div w:id="674460293">
              <w:marLeft w:val="0"/>
              <w:marRight w:val="0"/>
              <w:marTop w:val="0"/>
              <w:marBottom w:val="0"/>
              <w:divBdr>
                <w:top w:val="none" w:sz="0" w:space="0" w:color="auto"/>
                <w:left w:val="none" w:sz="0" w:space="0" w:color="auto"/>
                <w:bottom w:val="none" w:sz="0" w:space="0" w:color="auto"/>
                <w:right w:val="none" w:sz="0" w:space="0" w:color="auto"/>
              </w:divBdr>
            </w:div>
            <w:div w:id="1905140371">
              <w:marLeft w:val="0"/>
              <w:marRight w:val="0"/>
              <w:marTop w:val="0"/>
              <w:marBottom w:val="0"/>
              <w:divBdr>
                <w:top w:val="none" w:sz="0" w:space="0" w:color="auto"/>
                <w:left w:val="none" w:sz="0" w:space="0" w:color="auto"/>
                <w:bottom w:val="none" w:sz="0" w:space="0" w:color="auto"/>
                <w:right w:val="none" w:sz="0" w:space="0" w:color="auto"/>
              </w:divBdr>
            </w:div>
            <w:div w:id="1642996289">
              <w:marLeft w:val="0"/>
              <w:marRight w:val="0"/>
              <w:marTop w:val="0"/>
              <w:marBottom w:val="0"/>
              <w:divBdr>
                <w:top w:val="none" w:sz="0" w:space="0" w:color="auto"/>
                <w:left w:val="none" w:sz="0" w:space="0" w:color="auto"/>
                <w:bottom w:val="none" w:sz="0" w:space="0" w:color="auto"/>
                <w:right w:val="none" w:sz="0" w:space="0" w:color="auto"/>
              </w:divBdr>
            </w:div>
            <w:div w:id="974141429">
              <w:marLeft w:val="0"/>
              <w:marRight w:val="0"/>
              <w:marTop w:val="0"/>
              <w:marBottom w:val="0"/>
              <w:divBdr>
                <w:top w:val="none" w:sz="0" w:space="0" w:color="auto"/>
                <w:left w:val="none" w:sz="0" w:space="0" w:color="auto"/>
                <w:bottom w:val="none" w:sz="0" w:space="0" w:color="auto"/>
                <w:right w:val="none" w:sz="0" w:space="0" w:color="auto"/>
              </w:divBdr>
            </w:div>
            <w:div w:id="1394965011">
              <w:marLeft w:val="0"/>
              <w:marRight w:val="0"/>
              <w:marTop w:val="0"/>
              <w:marBottom w:val="0"/>
              <w:divBdr>
                <w:top w:val="none" w:sz="0" w:space="0" w:color="auto"/>
                <w:left w:val="none" w:sz="0" w:space="0" w:color="auto"/>
                <w:bottom w:val="none" w:sz="0" w:space="0" w:color="auto"/>
                <w:right w:val="none" w:sz="0" w:space="0" w:color="auto"/>
              </w:divBdr>
            </w:div>
            <w:div w:id="1675762331">
              <w:marLeft w:val="0"/>
              <w:marRight w:val="0"/>
              <w:marTop w:val="0"/>
              <w:marBottom w:val="0"/>
              <w:divBdr>
                <w:top w:val="none" w:sz="0" w:space="0" w:color="auto"/>
                <w:left w:val="none" w:sz="0" w:space="0" w:color="auto"/>
                <w:bottom w:val="none" w:sz="0" w:space="0" w:color="auto"/>
                <w:right w:val="none" w:sz="0" w:space="0" w:color="auto"/>
              </w:divBdr>
            </w:div>
            <w:div w:id="1118063969">
              <w:marLeft w:val="0"/>
              <w:marRight w:val="0"/>
              <w:marTop w:val="0"/>
              <w:marBottom w:val="0"/>
              <w:divBdr>
                <w:top w:val="none" w:sz="0" w:space="0" w:color="auto"/>
                <w:left w:val="none" w:sz="0" w:space="0" w:color="auto"/>
                <w:bottom w:val="none" w:sz="0" w:space="0" w:color="auto"/>
                <w:right w:val="none" w:sz="0" w:space="0" w:color="auto"/>
              </w:divBdr>
            </w:div>
            <w:div w:id="386342559">
              <w:marLeft w:val="0"/>
              <w:marRight w:val="0"/>
              <w:marTop w:val="0"/>
              <w:marBottom w:val="0"/>
              <w:divBdr>
                <w:top w:val="none" w:sz="0" w:space="0" w:color="auto"/>
                <w:left w:val="none" w:sz="0" w:space="0" w:color="auto"/>
                <w:bottom w:val="none" w:sz="0" w:space="0" w:color="auto"/>
                <w:right w:val="none" w:sz="0" w:space="0" w:color="auto"/>
              </w:divBdr>
            </w:div>
            <w:div w:id="1260330324">
              <w:marLeft w:val="0"/>
              <w:marRight w:val="0"/>
              <w:marTop w:val="0"/>
              <w:marBottom w:val="0"/>
              <w:divBdr>
                <w:top w:val="none" w:sz="0" w:space="0" w:color="auto"/>
                <w:left w:val="none" w:sz="0" w:space="0" w:color="auto"/>
                <w:bottom w:val="none" w:sz="0" w:space="0" w:color="auto"/>
                <w:right w:val="none" w:sz="0" w:space="0" w:color="auto"/>
              </w:divBdr>
            </w:div>
            <w:div w:id="874346595">
              <w:marLeft w:val="0"/>
              <w:marRight w:val="0"/>
              <w:marTop w:val="0"/>
              <w:marBottom w:val="0"/>
              <w:divBdr>
                <w:top w:val="none" w:sz="0" w:space="0" w:color="auto"/>
                <w:left w:val="none" w:sz="0" w:space="0" w:color="auto"/>
                <w:bottom w:val="none" w:sz="0" w:space="0" w:color="auto"/>
                <w:right w:val="none" w:sz="0" w:space="0" w:color="auto"/>
              </w:divBdr>
            </w:div>
            <w:div w:id="541479115">
              <w:marLeft w:val="0"/>
              <w:marRight w:val="0"/>
              <w:marTop w:val="0"/>
              <w:marBottom w:val="0"/>
              <w:divBdr>
                <w:top w:val="none" w:sz="0" w:space="0" w:color="auto"/>
                <w:left w:val="none" w:sz="0" w:space="0" w:color="auto"/>
                <w:bottom w:val="none" w:sz="0" w:space="0" w:color="auto"/>
                <w:right w:val="none" w:sz="0" w:space="0" w:color="auto"/>
              </w:divBdr>
            </w:div>
            <w:div w:id="265307740">
              <w:marLeft w:val="0"/>
              <w:marRight w:val="0"/>
              <w:marTop w:val="0"/>
              <w:marBottom w:val="0"/>
              <w:divBdr>
                <w:top w:val="none" w:sz="0" w:space="0" w:color="auto"/>
                <w:left w:val="none" w:sz="0" w:space="0" w:color="auto"/>
                <w:bottom w:val="none" w:sz="0" w:space="0" w:color="auto"/>
                <w:right w:val="none" w:sz="0" w:space="0" w:color="auto"/>
              </w:divBdr>
            </w:div>
            <w:div w:id="1218931596">
              <w:marLeft w:val="0"/>
              <w:marRight w:val="0"/>
              <w:marTop w:val="0"/>
              <w:marBottom w:val="0"/>
              <w:divBdr>
                <w:top w:val="none" w:sz="0" w:space="0" w:color="auto"/>
                <w:left w:val="none" w:sz="0" w:space="0" w:color="auto"/>
                <w:bottom w:val="none" w:sz="0" w:space="0" w:color="auto"/>
                <w:right w:val="none" w:sz="0" w:space="0" w:color="auto"/>
              </w:divBdr>
            </w:div>
            <w:div w:id="211699712">
              <w:marLeft w:val="0"/>
              <w:marRight w:val="0"/>
              <w:marTop w:val="0"/>
              <w:marBottom w:val="0"/>
              <w:divBdr>
                <w:top w:val="none" w:sz="0" w:space="0" w:color="auto"/>
                <w:left w:val="none" w:sz="0" w:space="0" w:color="auto"/>
                <w:bottom w:val="none" w:sz="0" w:space="0" w:color="auto"/>
                <w:right w:val="none" w:sz="0" w:space="0" w:color="auto"/>
              </w:divBdr>
            </w:div>
            <w:div w:id="1172142202">
              <w:marLeft w:val="0"/>
              <w:marRight w:val="0"/>
              <w:marTop w:val="0"/>
              <w:marBottom w:val="0"/>
              <w:divBdr>
                <w:top w:val="none" w:sz="0" w:space="0" w:color="auto"/>
                <w:left w:val="none" w:sz="0" w:space="0" w:color="auto"/>
                <w:bottom w:val="none" w:sz="0" w:space="0" w:color="auto"/>
                <w:right w:val="none" w:sz="0" w:space="0" w:color="auto"/>
              </w:divBdr>
            </w:div>
            <w:div w:id="208952953">
              <w:marLeft w:val="0"/>
              <w:marRight w:val="0"/>
              <w:marTop w:val="0"/>
              <w:marBottom w:val="0"/>
              <w:divBdr>
                <w:top w:val="none" w:sz="0" w:space="0" w:color="auto"/>
                <w:left w:val="none" w:sz="0" w:space="0" w:color="auto"/>
                <w:bottom w:val="none" w:sz="0" w:space="0" w:color="auto"/>
                <w:right w:val="none" w:sz="0" w:space="0" w:color="auto"/>
              </w:divBdr>
            </w:div>
            <w:div w:id="1643465979">
              <w:marLeft w:val="0"/>
              <w:marRight w:val="0"/>
              <w:marTop w:val="0"/>
              <w:marBottom w:val="0"/>
              <w:divBdr>
                <w:top w:val="none" w:sz="0" w:space="0" w:color="auto"/>
                <w:left w:val="none" w:sz="0" w:space="0" w:color="auto"/>
                <w:bottom w:val="none" w:sz="0" w:space="0" w:color="auto"/>
                <w:right w:val="none" w:sz="0" w:space="0" w:color="auto"/>
              </w:divBdr>
            </w:div>
            <w:div w:id="1570534447">
              <w:marLeft w:val="0"/>
              <w:marRight w:val="0"/>
              <w:marTop w:val="0"/>
              <w:marBottom w:val="0"/>
              <w:divBdr>
                <w:top w:val="none" w:sz="0" w:space="0" w:color="auto"/>
                <w:left w:val="none" w:sz="0" w:space="0" w:color="auto"/>
                <w:bottom w:val="none" w:sz="0" w:space="0" w:color="auto"/>
                <w:right w:val="none" w:sz="0" w:space="0" w:color="auto"/>
              </w:divBdr>
            </w:div>
            <w:div w:id="1220284231">
              <w:marLeft w:val="0"/>
              <w:marRight w:val="0"/>
              <w:marTop w:val="0"/>
              <w:marBottom w:val="0"/>
              <w:divBdr>
                <w:top w:val="none" w:sz="0" w:space="0" w:color="auto"/>
                <w:left w:val="none" w:sz="0" w:space="0" w:color="auto"/>
                <w:bottom w:val="none" w:sz="0" w:space="0" w:color="auto"/>
                <w:right w:val="none" w:sz="0" w:space="0" w:color="auto"/>
              </w:divBdr>
            </w:div>
            <w:div w:id="357589944">
              <w:marLeft w:val="0"/>
              <w:marRight w:val="0"/>
              <w:marTop w:val="0"/>
              <w:marBottom w:val="0"/>
              <w:divBdr>
                <w:top w:val="none" w:sz="0" w:space="0" w:color="auto"/>
                <w:left w:val="none" w:sz="0" w:space="0" w:color="auto"/>
                <w:bottom w:val="none" w:sz="0" w:space="0" w:color="auto"/>
                <w:right w:val="none" w:sz="0" w:space="0" w:color="auto"/>
              </w:divBdr>
            </w:div>
            <w:div w:id="934821718">
              <w:marLeft w:val="0"/>
              <w:marRight w:val="0"/>
              <w:marTop w:val="0"/>
              <w:marBottom w:val="0"/>
              <w:divBdr>
                <w:top w:val="none" w:sz="0" w:space="0" w:color="auto"/>
                <w:left w:val="none" w:sz="0" w:space="0" w:color="auto"/>
                <w:bottom w:val="none" w:sz="0" w:space="0" w:color="auto"/>
                <w:right w:val="none" w:sz="0" w:space="0" w:color="auto"/>
              </w:divBdr>
            </w:div>
            <w:div w:id="1572303931">
              <w:marLeft w:val="0"/>
              <w:marRight w:val="0"/>
              <w:marTop w:val="0"/>
              <w:marBottom w:val="0"/>
              <w:divBdr>
                <w:top w:val="none" w:sz="0" w:space="0" w:color="auto"/>
                <w:left w:val="none" w:sz="0" w:space="0" w:color="auto"/>
                <w:bottom w:val="none" w:sz="0" w:space="0" w:color="auto"/>
                <w:right w:val="none" w:sz="0" w:space="0" w:color="auto"/>
              </w:divBdr>
            </w:div>
            <w:div w:id="791283696">
              <w:marLeft w:val="0"/>
              <w:marRight w:val="0"/>
              <w:marTop w:val="0"/>
              <w:marBottom w:val="0"/>
              <w:divBdr>
                <w:top w:val="none" w:sz="0" w:space="0" w:color="auto"/>
                <w:left w:val="none" w:sz="0" w:space="0" w:color="auto"/>
                <w:bottom w:val="none" w:sz="0" w:space="0" w:color="auto"/>
                <w:right w:val="none" w:sz="0" w:space="0" w:color="auto"/>
              </w:divBdr>
            </w:div>
            <w:div w:id="163202285">
              <w:marLeft w:val="0"/>
              <w:marRight w:val="0"/>
              <w:marTop w:val="0"/>
              <w:marBottom w:val="0"/>
              <w:divBdr>
                <w:top w:val="none" w:sz="0" w:space="0" w:color="auto"/>
                <w:left w:val="none" w:sz="0" w:space="0" w:color="auto"/>
                <w:bottom w:val="none" w:sz="0" w:space="0" w:color="auto"/>
                <w:right w:val="none" w:sz="0" w:space="0" w:color="auto"/>
              </w:divBdr>
            </w:div>
            <w:div w:id="1295719058">
              <w:marLeft w:val="0"/>
              <w:marRight w:val="0"/>
              <w:marTop w:val="0"/>
              <w:marBottom w:val="0"/>
              <w:divBdr>
                <w:top w:val="none" w:sz="0" w:space="0" w:color="auto"/>
                <w:left w:val="none" w:sz="0" w:space="0" w:color="auto"/>
                <w:bottom w:val="none" w:sz="0" w:space="0" w:color="auto"/>
                <w:right w:val="none" w:sz="0" w:space="0" w:color="auto"/>
              </w:divBdr>
            </w:div>
            <w:div w:id="1365860654">
              <w:marLeft w:val="0"/>
              <w:marRight w:val="0"/>
              <w:marTop w:val="0"/>
              <w:marBottom w:val="0"/>
              <w:divBdr>
                <w:top w:val="none" w:sz="0" w:space="0" w:color="auto"/>
                <w:left w:val="none" w:sz="0" w:space="0" w:color="auto"/>
                <w:bottom w:val="none" w:sz="0" w:space="0" w:color="auto"/>
                <w:right w:val="none" w:sz="0" w:space="0" w:color="auto"/>
              </w:divBdr>
            </w:div>
            <w:div w:id="1142579330">
              <w:marLeft w:val="0"/>
              <w:marRight w:val="0"/>
              <w:marTop w:val="0"/>
              <w:marBottom w:val="0"/>
              <w:divBdr>
                <w:top w:val="none" w:sz="0" w:space="0" w:color="auto"/>
                <w:left w:val="none" w:sz="0" w:space="0" w:color="auto"/>
                <w:bottom w:val="none" w:sz="0" w:space="0" w:color="auto"/>
                <w:right w:val="none" w:sz="0" w:space="0" w:color="auto"/>
              </w:divBdr>
            </w:div>
            <w:div w:id="1895850990">
              <w:marLeft w:val="0"/>
              <w:marRight w:val="0"/>
              <w:marTop w:val="0"/>
              <w:marBottom w:val="0"/>
              <w:divBdr>
                <w:top w:val="none" w:sz="0" w:space="0" w:color="auto"/>
                <w:left w:val="none" w:sz="0" w:space="0" w:color="auto"/>
                <w:bottom w:val="none" w:sz="0" w:space="0" w:color="auto"/>
                <w:right w:val="none" w:sz="0" w:space="0" w:color="auto"/>
              </w:divBdr>
            </w:div>
            <w:div w:id="927352316">
              <w:marLeft w:val="0"/>
              <w:marRight w:val="0"/>
              <w:marTop w:val="0"/>
              <w:marBottom w:val="0"/>
              <w:divBdr>
                <w:top w:val="none" w:sz="0" w:space="0" w:color="auto"/>
                <w:left w:val="none" w:sz="0" w:space="0" w:color="auto"/>
                <w:bottom w:val="none" w:sz="0" w:space="0" w:color="auto"/>
                <w:right w:val="none" w:sz="0" w:space="0" w:color="auto"/>
              </w:divBdr>
            </w:div>
            <w:div w:id="1647275539">
              <w:marLeft w:val="0"/>
              <w:marRight w:val="0"/>
              <w:marTop w:val="0"/>
              <w:marBottom w:val="0"/>
              <w:divBdr>
                <w:top w:val="none" w:sz="0" w:space="0" w:color="auto"/>
                <w:left w:val="none" w:sz="0" w:space="0" w:color="auto"/>
                <w:bottom w:val="none" w:sz="0" w:space="0" w:color="auto"/>
                <w:right w:val="none" w:sz="0" w:space="0" w:color="auto"/>
              </w:divBdr>
            </w:div>
            <w:div w:id="1850563244">
              <w:marLeft w:val="0"/>
              <w:marRight w:val="0"/>
              <w:marTop w:val="0"/>
              <w:marBottom w:val="0"/>
              <w:divBdr>
                <w:top w:val="none" w:sz="0" w:space="0" w:color="auto"/>
                <w:left w:val="none" w:sz="0" w:space="0" w:color="auto"/>
                <w:bottom w:val="none" w:sz="0" w:space="0" w:color="auto"/>
                <w:right w:val="none" w:sz="0" w:space="0" w:color="auto"/>
              </w:divBdr>
            </w:div>
            <w:div w:id="306327915">
              <w:marLeft w:val="0"/>
              <w:marRight w:val="0"/>
              <w:marTop w:val="0"/>
              <w:marBottom w:val="0"/>
              <w:divBdr>
                <w:top w:val="none" w:sz="0" w:space="0" w:color="auto"/>
                <w:left w:val="none" w:sz="0" w:space="0" w:color="auto"/>
                <w:bottom w:val="none" w:sz="0" w:space="0" w:color="auto"/>
                <w:right w:val="none" w:sz="0" w:space="0" w:color="auto"/>
              </w:divBdr>
            </w:div>
            <w:div w:id="1538011114">
              <w:marLeft w:val="0"/>
              <w:marRight w:val="0"/>
              <w:marTop w:val="0"/>
              <w:marBottom w:val="0"/>
              <w:divBdr>
                <w:top w:val="none" w:sz="0" w:space="0" w:color="auto"/>
                <w:left w:val="none" w:sz="0" w:space="0" w:color="auto"/>
                <w:bottom w:val="none" w:sz="0" w:space="0" w:color="auto"/>
                <w:right w:val="none" w:sz="0" w:space="0" w:color="auto"/>
              </w:divBdr>
            </w:div>
            <w:div w:id="1171137592">
              <w:marLeft w:val="0"/>
              <w:marRight w:val="0"/>
              <w:marTop w:val="0"/>
              <w:marBottom w:val="0"/>
              <w:divBdr>
                <w:top w:val="none" w:sz="0" w:space="0" w:color="auto"/>
                <w:left w:val="none" w:sz="0" w:space="0" w:color="auto"/>
                <w:bottom w:val="none" w:sz="0" w:space="0" w:color="auto"/>
                <w:right w:val="none" w:sz="0" w:space="0" w:color="auto"/>
              </w:divBdr>
            </w:div>
            <w:div w:id="2105496785">
              <w:marLeft w:val="0"/>
              <w:marRight w:val="0"/>
              <w:marTop w:val="0"/>
              <w:marBottom w:val="0"/>
              <w:divBdr>
                <w:top w:val="none" w:sz="0" w:space="0" w:color="auto"/>
                <w:left w:val="none" w:sz="0" w:space="0" w:color="auto"/>
                <w:bottom w:val="none" w:sz="0" w:space="0" w:color="auto"/>
                <w:right w:val="none" w:sz="0" w:space="0" w:color="auto"/>
              </w:divBdr>
            </w:div>
            <w:div w:id="1750543799">
              <w:marLeft w:val="0"/>
              <w:marRight w:val="0"/>
              <w:marTop w:val="0"/>
              <w:marBottom w:val="0"/>
              <w:divBdr>
                <w:top w:val="none" w:sz="0" w:space="0" w:color="auto"/>
                <w:left w:val="none" w:sz="0" w:space="0" w:color="auto"/>
                <w:bottom w:val="none" w:sz="0" w:space="0" w:color="auto"/>
                <w:right w:val="none" w:sz="0" w:space="0" w:color="auto"/>
              </w:divBdr>
            </w:div>
            <w:div w:id="1530335066">
              <w:marLeft w:val="0"/>
              <w:marRight w:val="0"/>
              <w:marTop w:val="0"/>
              <w:marBottom w:val="0"/>
              <w:divBdr>
                <w:top w:val="none" w:sz="0" w:space="0" w:color="auto"/>
                <w:left w:val="none" w:sz="0" w:space="0" w:color="auto"/>
                <w:bottom w:val="none" w:sz="0" w:space="0" w:color="auto"/>
                <w:right w:val="none" w:sz="0" w:space="0" w:color="auto"/>
              </w:divBdr>
            </w:div>
            <w:div w:id="2117558164">
              <w:marLeft w:val="0"/>
              <w:marRight w:val="0"/>
              <w:marTop w:val="0"/>
              <w:marBottom w:val="0"/>
              <w:divBdr>
                <w:top w:val="none" w:sz="0" w:space="0" w:color="auto"/>
                <w:left w:val="none" w:sz="0" w:space="0" w:color="auto"/>
                <w:bottom w:val="none" w:sz="0" w:space="0" w:color="auto"/>
                <w:right w:val="none" w:sz="0" w:space="0" w:color="auto"/>
              </w:divBdr>
            </w:div>
            <w:div w:id="1401827756">
              <w:marLeft w:val="0"/>
              <w:marRight w:val="0"/>
              <w:marTop w:val="0"/>
              <w:marBottom w:val="0"/>
              <w:divBdr>
                <w:top w:val="none" w:sz="0" w:space="0" w:color="auto"/>
                <w:left w:val="none" w:sz="0" w:space="0" w:color="auto"/>
                <w:bottom w:val="none" w:sz="0" w:space="0" w:color="auto"/>
                <w:right w:val="none" w:sz="0" w:space="0" w:color="auto"/>
              </w:divBdr>
            </w:div>
            <w:div w:id="532890629">
              <w:marLeft w:val="0"/>
              <w:marRight w:val="0"/>
              <w:marTop w:val="0"/>
              <w:marBottom w:val="0"/>
              <w:divBdr>
                <w:top w:val="none" w:sz="0" w:space="0" w:color="auto"/>
                <w:left w:val="none" w:sz="0" w:space="0" w:color="auto"/>
                <w:bottom w:val="none" w:sz="0" w:space="0" w:color="auto"/>
                <w:right w:val="none" w:sz="0" w:space="0" w:color="auto"/>
              </w:divBdr>
            </w:div>
            <w:div w:id="279531772">
              <w:marLeft w:val="0"/>
              <w:marRight w:val="0"/>
              <w:marTop w:val="0"/>
              <w:marBottom w:val="0"/>
              <w:divBdr>
                <w:top w:val="none" w:sz="0" w:space="0" w:color="auto"/>
                <w:left w:val="none" w:sz="0" w:space="0" w:color="auto"/>
                <w:bottom w:val="none" w:sz="0" w:space="0" w:color="auto"/>
                <w:right w:val="none" w:sz="0" w:space="0" w:color="auto"/>
              </w:divBdr>
            </w:div>
            <w:div w:id="1885673291">
              <w:marLeft w:val="0"/>
              <w:marRight w:val="0"/>
              <w:marTop w:val="0"/>
              <w:marBottom w:val="0"/>
              <w:divBdr>
                <w:top w:val="none" w:sz="0" w:space="0" w:color="auto"/>
                <w:left w:val="none" w:sz="0" w:space="0" w:color="auto"/>
                <w:bottom w:val="none" w:sz="0" w:space="0" w:color="auto"/>
                <w:right w:val="none" w:sz="0" w:space="0" w:color="auto"/>
              </w:divBdr>
            </w:div>
            <w:div w:id="883521882">
              <w:marLeft w:val="0"/>
              <w:marRight w:val="0"/>
              <w:marTop w:val="0"/>
              <w:marBottom w:val="0"/>
              <w:divBdr>
                <w:top w:val="none" w:sz="0" w:space="0" w:color="auto"/>
                <w:left w:val="none" w:sz="0" w:space="0" w:color="auto"/>
                <w:bottom w:val="none" w:sz="0" w:space="0" w:color="auto"/>
                <w:right w:val="none" w:sz="0" w:space="0" w:color="auto"/>
              </w:divBdr>
            </w:div>
            <w:div w:id="529220842">
              <w:marLeft w:val="0"/>
              <w:marRight w:val="0"/>
              <w:marTop w:val="0"/>
              <w:marBottom w:val="0"/>
              <w:divBdr>
                <w:top w:val="none" w:sz="0" w:space="0" w:color="auto"/>
                <w:left w:val="none" w:sz="0" w:space="0" w:color="auto"/>
                <w:bottom w:val="none" w:sz="0" w:space="0" w:color="auto"/>
                <w:right w:val="none" w:sz="0" w:space="0" w:color="auto"/>
              </w:divBdr>
            </w:div>
            <w:div w:id="1642032953">
              <w:marLeft w:val="0"/>
              <w:marRight w:val="0"/>
              <w:marTop w:val="0"/>
              <w:marBottom w:val="0"/>
              <w:divBdr>
                <w:top w:val="none" w:sz="0" w:space="0" w:color="auto"/>
                <w:left w:val="none" w:sz="0" w:space="0" w:color="auto"/>
                <w:bottom w:val="none" w:sz="0" w:space="0" w:color="auto"/>
                <w:right w:val="none" w:sz="0" w:space="0" w:color="auto"/>
              </w:divBdr>
            </w:div>
            <w:div w:id="289829103">
              <w:marLeft w:val="0"/>
              <w:marRight w:val="0"/>
              <w:marTop w:val="0"/>
              <w:marBottom w:val="0"/>
              <w:divBdr>
                <w:top w:val="none" w:sz="0" w:space="0" w:color="auto"/>
                <w:left w:val="none" w:sz="0" w:space="0" w:color="auto"/>
                <w:bottom w:val="none" w:sz="0" w:space="0" w:color="auto"/>
                <w:right w:val="none" w:sz="0" w:space="0" w:color="auto"/>
              </w:divBdr>
            </w:div>
            <w:div w:id="427039688">
              <w:marLeft w:val="0"/>
              <w:marRight w:val="0"/>
              <w:marTop w:val="0"/>
              <w:marBottom w:val="0"/>
              <w:divBdr>
                <w:top w:val="none" w:sz="0" w:space="0" w:color="auto"/>
                <w:left w:val="none" w:sz="0" w:space="0" w:color="auto"/>
                <w:bottom w:val="none" w:sz="0" w:space="0" w:color="auto"/>
                <w:right w:val="none" w:sz="0" w:space="0" w:color="auto"/>
              </w:divBdr>
            </w:div>
            <w:div w:id="1285386113">
              <w:marLeft w:val="0"/>
              <w:marRight w:val="0"/>
              <w:marTop w:val="0"/>
              <w:marBottom w:val="0"/>
              <w:divBdr>
                <w:top w:val="none" w:sz="0" w:space="0" w:color="auto"/>
                <w:left w:val="none" w:sz="0" w:space="0" w:color="auto"/>
                <w:bottom w:val="none" w:sz="0" w:space="0" w:color="auto"/>
                <w:right w:val="none" w:sz="0" w:space="0" w:color="auto"/>
              </w:divBdr>
            </w:div>
            <w:div w:id="1279607518">
              <w:marLeft w:val="0"/>
              <w:marRight w:val="0"/>
              <w:marTop w:val="0"/>
              <w:marBottom w:val="0"/>
              <w:divBdr>
                <w:top w:val="none" w:sz="0" w:space="0" w:color="auto"/>
                <w:left w:val="none" w:sz="0" w:space="0" w:color="auto"/>
                <w:bottom w:val="none" w:sz="0" w:space="0" w:color="auto"/>
                <w:right w:val="none" w:sz="0" w:space="0" w:color="auto"/>
              </w:divBdr>
            </w:div>
            <w:div w:id="1412048040">
              <w:marLeft w:val="0"/>
              <w:marRight w:val="0"/>
              <w:marTop w:val="0"/>
              <w:marBottom w:val="0"/>
              <w:divBdr>
                <w:top w:val="none" w:sz="0" w:space="0" w:color="auto"/>
                <w:left w:val="none" w:sz="0" w:space="0" w:color="auto"/>
                <w:bottom w:val="none" w:sz="0" w:space="0" w:color="auto"/>
                <w:right w:val="none" w:sz="0" w:space="0" w:color="auto"/>
              </w:divBdr>
            </w:div>
            <w:div w:id="1447115380">
              <w:marLeft w:val="0"/>
              <w:marRight w:val="0"/>
              <w:marTop w:val="0"/>
              <w:marBottom w:val="0"/>
              <w:divBdr>
                <w:top w:val="none" w:sz="0" w:space="0" w:color="auto"/>
                <w:left w:val="none" w:sz="0" w:space="0" w:color="auto"/>
                <w:bottom w:val="none" w:sz="0" w:space="0" w:color="auto"/>
                <w:right w:val="none" w:sz="0" w:space="0" w:color="auto"/>
              </w:divBdr>
            </w:div>
            <w:div w:id="295187241">
              <w:marLeft w:val="0"/>
              <w:marRight w:val="0"/>
              <w:marTop w:val="0"/>
              <w:marBottom w:val="0"/>
              <w:divBdr>
                <w:top w:val="none" w:sz="0" w:space="0" w:color="auto"/>
                <w:left w:val="none" w:sz="0" w:space="0" w:color="auto"/>
                <w:bottom w:val="none" w:sz="0" w:space="0" w:color="auto"/>
                <w:right w:val="none" w:sz="0" w:space="0" w:color="auto"/>
              </w:divBdr>
            </w:div>
            <w:div w:id="1277785639">
              <w:marLeft w:val="0"/>
              <w:marRight w:val="0"/>
              <w:marTop w:val="0"/>
              <w:marBottom w:val="0"/>
              <w:divBdr>
                <w:top w:val="none" w:sz="0" w:space="0" w:color="auto"/>
                <w:left w:val="none" w:sz="0" w:space="0" w:color="auto"/>
                <w:bottom w:val="none" w:sz="0" w:space="0" w:color="auto"/>
                <w:right w:val="none" w:sz="0" w:space="0" w:color="auto"/>
              </w:divBdr>
            </w:div>
            <w:div w:id="1751926450">
              <w:marLeft w:val="0"/>
              <w:marRight w:val="0"/>
              <w:marTop w:val="0"/>
              <w:marBottom w:val="0"/>
              <w:divBdr>
                <w:top w:val="none" w:sz="0" w:space="0" w:color="auto"/>
                <w:left w:val="none" w:sz="0" w:space="0" w:color="auto"/>
                <w:bottom w:val="none" w:sz="0" w:space="0" w:color="auto"/>
                <w:right w:val="none" w:sz="0" w:space="0" w:color="auto"/>
              </w:divBdr>
            </w:div>
            <w:div w:id="880749851">
              <w:marLeft w:val="0"/>
              <w:marRight w:val="0"/>
              <w:marTop w:val="0"/>
              <w:marBottom w:val="0"/>
              <w:divBdr>
                <w:top w:val="none" w:sz="0" w:space="0" w:color="auto"/>
                <w:left w:val="none" w:sz="0" w:space="0" w:color="auto"/>
                <w:bottom w:val="none" w:sz="0" w:space="0" w:color="auto"/>
                <w:right w:val="none" w:sz="0" w:space="0" w:color="auto"/>
              </w:divBdr>
            </w:div>
            <w:div w:id="24982911">
              <w:marLeft w:val="0"/>
              <w:marRight w:val="0"/>
              <w:marTop w:val="0"/>
              <w:marBottom w:val="0"/>
              <w:divBdr>
                <w:top w:val="none" w:sz="0" w:space="0" w:color="auto"/>
                <w:left w:val="none" w:sz="0" w:space="0" w:color="auto"/>
                <w:bottom w:val="none" w:sz="0" w:space="0" w:color="auto"/>
                <w:right w:val="none" w:sz="0" w:space="0" w:color="auto"/>
              </w:divBdr>
            </w:div>
            <w:div w:id="1781340356">
              <w:marLeft w:val="0"/>
              <w:marRight w:val="0"/>
              <w:marTop w:val="0"/>
              <w:marBottom w:val="0"/>
              <w:divBdr>
                <w:top w:val="none" w:sz="0" w:space="0" w:color="auto"/>
                <w:left w:val="none" w:sz="0" w:space="0" w:color="auto"/>
                <w:bottom w:val="none" w:sz="0" w:space="0" w:color="auto"/>
                <w:right w:val="none" w:sz="0" w:space="0" w:color="auto"/>
              </w:divBdr>
            </w:div>
            <w:div w:id="888690764">
              <w:marLeft w:val="0"/>
              <w:marRight w:val="0"/>
              <w:marTop w:val="0"/>
              <w:marBottom w:val="0"/>
              <w:divBdr>
                <w:top w:val="none" w:sz="0" w:space="0" w:color="auto"/>
                <w:left w:val="none" w:sz="0" w:space="0" w:color="auto"/>
                <w:bottom w:val="none" w:sz="0" w:space="0" w:color="auto"/>
                <w:right w:val="none" w:sz="0" w:space="0" w:color="auto"/>
              </w:divBdr>
            </w:div>
            <w:div w:id="2103142453">
              <w:marLeft w:val="0"/>
              <w:marRight w:val="0"/>
              <w:marTop w:val="0"/>
              <w:marBottom w:val="0"/>
              <w:divBdr>
                <w:top w:val="none" w:sz="0" w:space="0" w:color="auto"/>
                <w:left w:val="none" w:sz="0" w:space="0" w:color="auto"/>
                <w:bottom w:val="none" w:sz="0" w:space="0" w:color="auto"/>
                <w:right w:val="none" w:sz="0" w:space="0" w:color="auto"/>
              </w:divBdr>
            </w:div>
            <w:div w:id="1625498715">
              <w:marLeft w:val="0"/>
              <w:marRight w:val="0"/>
              <w:marTop w:val="0"/>
              <w:marBottom w:val="0"/>
              <w:divBdr>
                <w:top w:val="none" w:sz="0" w:space="0" w:color="auto"/>
                <w:left w:val="none" w:sz="0" w:space="0" w:color="auto"/>
                <w:bottom w:val="none" w:sz="0" w:space="0" w:color="auto"/>
                <w:right w:val="none" w:sz="0" w:space="0" w:color="auto"/>
              </w:divBdr>
            </w:div>
            <w:div w:id="1393307237">
              <w:marLeft w:val="0"/>
              <w:marRight w:val="0"/>
              <w:marTop w:val="0"/>
              <w:marBottom w:val="0"/>
              <w:divBdr>
                <w:top w:val="none" w:sz="0" w:space="0" w:color="auto"/>
                <w:left w:val="none" w:sz="0" w:space="0" w:color="auto"/>
                <w:bottom w:val="none" w:sz="0" w:space="0" w:color="auto"/>
                <w:right w:val="none" w:sz="0" w:space="0" w:color="auto"/>
              </w:divBdr>
            </w:div>
            <w:div w:id="2060786272">
              <w:marLeft w:val="0"/>
              <w:marRight w:val="0"/>
              <w:marTop w:val="0"/>
              <w:marBottom w:val="0"/>
              <w:divBdr>
                <w:top w:val="none" w:sz="0" w:space="0" w:color="auto"/>
                <w:left w:val="none" w:sz="0" w:space="0" w:color="auto"/>
                <w:bottom w:val="none" w:sz="0" w:space="0" w:color="auto"/>
                <w:right w:val="none" w:sz="0" w:space="0" w:color="auto"/>
              </w:divBdr>
            </w:div>
            <w:div w:id="1854875434">
              <w:marLeft w:val="0"/>
              <w:marRight w:val="0"/>
              <w:marTop w:val="0"/>
              <w:marBottom w:val="0"/>
              <w:divBdr>
                <w:top w:val="none" w:sz="0" w:space="0" w:color="auto"/>
                <w:left w:val="none" w:sz="0" w:space="0" w:color="auto"/>
                <w:bottom w:val="none" w:sz="0" w:space="0" w:color="auto"/>
                <w:right w:val="none" w:sz="0" w:space="0" w:color="auto"/>
              </w:divBdr>
            </w:div>
            <w:div w:id="2054453434">
              <w:marLeft w:val="0"/>
              <w:marRight w:val="0"/>
              <w:marTop w:val="0"/>
              <w:marBottom w:val="0"/>
              <w:divBdr>
                <w:top w:val="none" w:sz="0" w:space="0" w:color="auto"/>
                <w:left w:val="none" w:sz="0" w:space="0" w:color="auto"/>
                <w:bottom w:val="none" w:sz="0" w:space="0" w:color="auto"/>
                <w:right w:val="none" w:sz="0" w:space="0" w:color="auto"/>
              </w:divBdr>
            </w:div>
            <w:div w:id="661663023">
              <w:marLeft w:val="0"/>
              <w:marRight w:val="0"/>
              <w:marTop w:val="0"/>
              <w:marBottom w:val="0"/>
              <w:divBdr>
                <w:top w:val="none" w:sz="0" w:space="0" w:color="auto"/>
                <w:left w:val="none" w:sz="0" w:space="0" w:color="auto"/>
                <w:bottom w:val="none" w:sz="0" w:space="0" w:color="auto"/>
                <w:right w:val="none" w:sz="0" w:space="0" w:color="auto"/>
              </w:divBdr>
            </w:div>
            <w:div w:id="2077626293">
              <w:marLeft w:val="0"/>
              <w:marRight w:val="0"/>
              <w:marTop w:val="0"/>
              <w:marBottom w:val="0"/>
              <w:divBdr>
                <w:top w:val="none" w:sz="0" w:space="0" w:color="auto"/>
                <w:left w:val="none" w:sz="0" w:space="0" w:color="auto"/>
                <w:bottom w:val="none" w:sz="0" w:space="0" w:color="auto"/>
                <w:right w:val="none" w:sz="0" w:space="0" w:color="auto"/>
              </w:divBdr>
            </w:div>
            <w:div w:id="247421769">
              <w:marLeft w:val="0"/>
              <w:marRight w:val="0"/>
              <w:marTop w:val="0"/>
              <w:marBottom w:val="0"/>
              <w:divBdr>
                <w:top w:val="none" w:sz="0" w:space="0" w:color="auto"/>
                <w:left w:val="none" w:sz="0" w:space="0" w:color="auto"/>
                <w:bottom w:val="none" w:sz="0" w:space="0" w:color="auto"/>
                <w:right w:val="none" w:sz="0" w:space="0" w:color="auto"/>
              </w:divBdr>
            </w:div>
            <w:div w:id="293606785">
              <w:marLeft w:val="0"/>
              <w:marRight w:val="0"/>
              <w:marTop w:val="0"/>
              <w:marBottom w:val="0"/>
              <w:divBdr>
                <w:top w:val="none" w:sz="0" w:space="0" w:color="auto"/>
                <w:left w:val="none" w:sz="0" w:space="0" w:color="auto"/>
                <w:bottom w:val="none" w:sz="0" w:space="0" w:color="auto"/>
                <w:right w:val="none" w:sz="0" w:space="0" w:color="auto"/>
              </w:divBdr>
            </w:div>
            <w:div w:id="271786525">
              <w:marLeft w:val="0"/>
              <w:marRight w:val="0"/>
              <w:marTop w:val="0"/>
              <w:marBottom w:val="0"/>
              <w:divBdr>
                <w:top w:val="none" w:sz="0" w:space="0" w:color="auto"/>
                <w:left w:val="none" w:sz="0" w:space="0" w:color="auto"/>
                <w:bottom w:val="none" w:sz="0" w:space="0" w:color="auto"/>
                <w:right w:val="none" w:sz="0" w:space="0" w:color="auto"/>
              </w:divBdr>
            </w:div>
            <w:div w:id="906575958">
              <w:marLeft w:val="0"/>
              <w:marRight w:val="0"/>
              <w:marTop w:val="0"/>
              <w:marBottom w:val="0"/>
              <w:divBdr>
                <w:top w:val="none" w:sz="0" w:space="0" w:color="auto"/>
                <w:left w:val="none" w:sz="0" w:space="0" w:color="auto"/>
                <w:bottom w:val="none" w:sz="0" w:space="0" w:color="auto"/>
                <w:right w:val="none" w:sz="0" w:space="0" w:color="auto"/>
              </w:divBdr>
            </w:div>
            <w:div w:id="1089043255">
              <w:marLeft w:val="0"/>
              <w:marRight w:val="0"/>
              <w:marTop w:val="0"/>
              <w:marBottom w:val="0"/>
              <w:divBdr>
                <w:top w:val="none" w:sz="0" w:space="0" w:color="auto"/>
                <w:left w:val="none" w:sz="0" w:space="0" w:color="auto"/>
                <w:bottom w:val="none" w:sz="0" w:space="0" w:color="auto"/>
                <w:right w:val="none" w:sz="0" w:space="0" w:color="auto"/>
              </w:divBdr>
            </w:div>
            <w:div w:id="159274833">
              <w:marLeft w:val="0"/>
              <w:marRight w:val="0"/>
              <w:marTop w:val="0"/>
              <w:marBottom w:val="0"/>
              <w:divBdr>
                <w:top w:val="none" w:sz="0" w:space="0" w:color="auto"/>
                <w:left w:val="none" w:sz="0" w:space="0" w:color="auto"/>
                <w:bottom w:val="none" w:sz="0" w:space="0" w:color="auto"/>
                <w:right w:val="none" w:sz="0" w:space="0" w:color="auto"/>
              </w:divBdr>
            </w:div>
            <w:div w:id="1580870303">
              <w:marLeft w:val="0"/>
              <w:marRight w:val="0"/>
              <w:marTop w:val="0"/>
              <w:marBottom w:val="0"/>
              <w:divBdr>
                <w:top w:val="none" w:sz="0" w:space="0" w:color="auto"/>
                <w:left w:val="none" w:sz="0" w:space="0" w:color="auto"/>
                <w:bottom w:val="none" w:sz="0" w:space="0" w:color="auto"/>
                <w:right w:val="none" w:sz="0" w:space="0" w:color="auto"/>
              </w:divBdr>
            </w:div>
            <w:div w:id="423503310">
              <w:marLeft w:val="0"/>
              <w:marRight w:val="0"/>
              <w:marTop w:val="0"/>
              <w:marBottom w:val="0"/>
              <w:divBdr>
                <w:top w:val="none" w:sz="0" w:space="0" w:color="auto"/>
                <w:left w:val="none" w:sz="0" w:space="0" w:color="auto"/>
                <w:bottom w:val="none" w:sz="0" w:space="0" w:color="auto"/>
                <w:right w:val="none" w:sz="0" w:space="0" w:color="auto"/>
              </w:divBdr>
            </w:div>
            <w:div w:id="1921020927">
              <w:marLeft w:val="0"/>
              <w:marRight w:val="0"/>
              <w:marTop w:val="0"/>
              <w:marBottom w:val="0"/>
              <w:divBdr>
                <w:top w:val="none" w:sz="0" w:space="0" w:color="auto"/>
                <w:left w:val="none" w:sz="0" w:space="0" w:color="auto"/>
                <w:bottom w:val="none" w:sz="0" w:space="0" w:color="auto"/>
                <w:right w:val="none" w:sz="0" w:space="0" w:color="auto"/>
              </w:divBdr>
            </w:div>
            <w:div w:id="654534914">
              <w:marLeft w:val="0"/>
              <w:marRight w:val="0"/>
              <w:marTop w:val="0"/>
              <w:marBottom w:val="0"/>
              <w:divBdr>
                <w:top w:val="none" w:sz="0" w:space="0" w:color="auto"/>
                <w:left w:val="none" w:sz="0" w:space="0" w:color="auto"/>
                <w:bottom w:val="none" w:sz="0" w:space="0" w:color="auto"/>
                <w:right w:val="none" w:sz="0" w:space="0" w:color="auto"/>
              </w:divBdr>
            </w:div>
            <w:div w:id="526262645">
              <w:marLeft w:val="0"/>
              <w:marRight w:val="0"/>
              <w:marTop w:val="0"/>
              <w:marBottom w:val="0"/>
              <w:divBdr>
                <w:top w:val="none" w:sz="0" w:space="0" w:color="auto"/>
                <w:left w:val="none" w:sz="0" w:space="0" w:color="auto"/>
                <w:bottom w:val="none" w:sz="0" w:space="0" w:color="auto"/>
                <w:right w:val="none" w:sz="0" w:space="0" w:color="auto"/>
              </w:divBdr>
            </w:div>
            <w:div w:id="507525203">
              <w:marLeft w:val="0"/>
              <w:marRight w:val="0"/>
              <w:marTop w:val="0"/>
              <w:marBottom w:val="0"/>
              <w:divBdr>
                <w:top w:val="none" w:sz="0" w:space="0" w:color="auto"/>
                <w:left w:val="none" w:sz="0" w:space="0" w:color="auto"/>
                <w:bottom w:val="none" w:sz="0" w:space="0" w:color="auto"/>
                <w:right w:val="none" w:sz="0" w:space="0" w:color="auto"/>
              </w:divBdr>
            </w:div>
            <w:div w:id="1429035132">
              <w:marLeft w:val="0"/>
              <w:marRight w:val="0"/>
              <w:marTop w:val="0"/>
              <w:marBottom w:val="0"/>
              <w:divBdr>
                <w:top w:val="none" w:sz="0" w:space="0" w:color="auto"/>
                <w:left w:val="none" w:sz="0" w:space="0" w:color="auto"/>
                <w:bottom w:val="none" w:sz="0" w:space="0" w:color="auto"/>
                <w:right w:val="none" w:sz="0" w:space="0" w:color="auto"/>
              </w:divBdr>
            </w:div>
            <w:div w:id="790782080">
              <w:marLeft w:val="0"/>
              <w:marRight w:val="0"/>
              <w:marTop w:val="0"/>
              <w:marBottom w:val="0"/>
              <w:divBdr>
                <w:top w:val="none" w:sz="0" w:space="0" w:color="auto"/>
                <w:left w:val="none" w:sz="0" w:space="0" w:color="auto"/>
                <w:bottom w:val="none" w:sz="0" w:space="0" w:color="auto"/>
                <w:right w:val="none" w:sz="0" w:space="0" w:color="auto"/>
              </w:divBdr>
            </w:div>
            <w:div w:id="1048531277">
              <w:marLeft w:val="0"/>
              <w:marRight w:val="0"/>
              <w:marTop w:val="0"/>
              <w:marBottom w:val="0"/>
              <w:divBdr>
                <w:top w:val="none" w:sz="0" w:space="0" w:color="auto"/>
                <w:left w:val="none" w:sz="0" w:space="0" w:color="auto"/>
                <w:bottom w:val="none" w:sz="0" w:space="0" w:color="auto"/>
                <w:right w:val="none" w:sz="0" w:space="0" w:color="auto"/>
              </w:divBdr>
            </w:div>
            <w:div w:id="557328841">
              <w:marLeft w:val="0"/>
              <w:marRight w:val="0"/>
              <w:marTop w:val="0"/>
              <w:marBottom w:val="0"/>
              <w:divBdr>
                <w:top w:val="none" w:sz="0" w:space="0" w:color="auto"/>
                <w:left w:val="none" w:sz="0" w:space="0" w:color="auto"/>
                <w:bottom w:val="none" w:sz="0" w:space="0" w:color="auto"/>
                <w:right w:val="none" w:sz="0" w:space="0" w:color="auto"/>
              </w:divBdr>
            </w:div>
            <w:div w:id="247080205">
              <w:marLeft w:val="0"/>
              <w:marRight w:val="0"/>
              <w:marTop w:val="0"/>
              <w:marBottom w:val="0"/>
              <w:divBdr>
                <w:top w:val="none" w:sz="0" w:space="0" w:color="auto"/>
                <w:left w:val="none" w:sz="0" w:space="0" w:color="auto"/>
                <w:bottom w:val="none" w:sz="0" w:space="0" w:color="auto"/>
                <w:right w:val="none" w:sz="0" w:space="0" w:color="auto"/>
              </w:divBdr>
            </w:div>
            <w:div w:id="65108529">
              <w:marLeft w:val="0"/>
              <w:marRight w:val="0"/>
              <w:marTop w:val="0"/>
              <w:marBottom w:val="0"/>
              <w:divBdr>
                <w:top w:val="none" w:sz="0" w:space="0" w:color="auto"/>
                <w:left w:val="none" w:sz="0" w:space="0" w:color="auto"/>
                <w:bottom w:val="none" w:sz="0" w:space="0" w:color="auto"/>
                <w:right w:val="none" w:sz="0" w:space="0" w:color="auto"/>
              </w:divBdr>
            </w:div>
            <w:div w:id="1556694521">
              <w:marLeft w:val="0"/>
              <w:marRight w:val="0"/>
              <w:marTop w:val="0"/>
              <w:marBottom w:val="0"/>
              <w:divBdr>
                <w:top w:val="none" w:sz="0" w:space="0" w:color="auto"/>
                <w:left w:val="none" w:sz="0" w:space="0" w:color="auto"/>
                <w:bottom w:val="none" w:sz="0" w:space="0" w:color="auto"/>
                <w:right w:val="none" w:sz="0" w:space="0" w:color="auto"/>
              </w:divBdr>
            </w:div>
            <w:div w:id="185482472">
              <w:marLeft w:val="0"/>
              <w:marRight w:val="0"/>
              <w:marTop w:val="0"/>
              <w:marBottom w:val="0"/>
              <w:divBdr>
                <w:top w:val="none" w:sz="0" w:space="0" w:color="auto"/>
                <w:left w:val="none" w:sz="0" w:space="0" w:color="auto"/>
                <w:bottom w:val="none" w:sz="0" w:space="0" w:color="auto"/>
                <w:right w:val="none" w:sz="0" w:space="0" w:color="auto"/>
              </w:divBdr>
            </w:div>
            <w:div w:id="528642913">
              <w:marLeft w:val="0"/>
              <w:marRight w:val="0"/>
              <w:marTop w:val="0"/>
              <w:marBottom w:val="0"/>
              <w:divBdr>
                <w:top w:val="none" w:sz="0" w:space="0" w:color="auto"/>
                <w:left w:val="none" w:sz="0" w:space="0" w:color="auto"/>
                <w:bottom w:val="none" w:sz="0" w:space="0" w:color="auto"/>
                <w:right w:val="none" w:sz="0" w:space="0" w:color="auto"/>
              </w:divBdr>
            </w:div>
            <w:div w:id="232550572">
              <w:marLeft w:val="0"/>
              <w:marRight w:val="0"/>
              <w:marTop w:val="0"/>
              <w:marBottom w:val="0"/>
              <w:divBdr>
                <w:top w:val="none" w:sz="0" w:space="0" w:color="auto"/>
                <w:left w:val="none" w:sz="0" w:space="0" w:color="auto"/>
                <w:bottom w:val="none" w:sz="0" w:space="0" w:color="auto"/>
                <w:right w:val="none" w:sz="0" w:space="0" w:color="auto"/>
              </w:divBdr>
            </w:div>
            <w:div w:id="634482732">
              <w:marLeft w:val="0"/>
              <w:marRight w:val="0"/>
              <w:marTop w:val="0"/>
              <w:marBottom w:val="0"/>
              <w:divBdr>
                <w:top w:val="none" w:sz="0" w:space="0" w:color="auto"/>
                <w:left w:val="none" w:sz="0" w:space="0" w:color="auto"/>
                <w:bottom w:val="none" w:sz="0" w:space="0" w:color="auto"/>
                <w:right w:val="none" w:sz="0" w:space="0" w:color="auto"/>
              </w:divBdr>
            </w:div>
            <w:div w:id="2016833543">
              <w:marLeft w:val="0"/>
              <w:marRight w:val="0"/>
              <w:marTop w:val="0"/>
              <w:marBottom w:val="0"/>
              <w:divBdr>
                <w:top w:val="none" w:sz="0" w:space="0" w:color="auto"/>
                <w:left w:val="none" w:sz="0" w:space="0" w:color="auto"/>
                <w:bottom w:val="none" w:sz="0" w:space="0" w:color="auto"/>
                <w:right w:val="none" w:sz="0" w:space="0" w:color="auto"/>
              </w:divBdr>
            </w:div>
            <w:div w:id="1429035312">
              <w:marLeft w:val="0"/>
              <w:marRight w:val="0"/>
              <w:marTop w:val="0"/>
              <w:marBottom w:val="0"/>
              <w:divBdr>
                <w:top w:val="none" w:sz="0" w:space="0" w:color="auto"/>
                <w:left w:val="none" w:sz="0" w:space="0" w:color="auto"/>
                <w:bottom w:val="none" w:sz="0" w:space="0" w:color="auto"/>
                <w:right w:val="none" w:sz="0" w:space="0" w:color="auto"/>
              </w:divBdr>
            </w:div>
            <w:div w:id="960185405">
              <w:marLeft w:val="0"/>
              <w:marRight w:val="0"/>
              <w:marTop w:val="0"/>
              <w:marBottom w:val="0"/>
              <w:divBdr>
                <w:top w:val="none" w:sz="0" w:space="0" w:color="auto"/>
                <w:left w:val="none" w:sz="0" w:space="0" w:color="auto"/>
                <w:bottom w:val="none" w:sz="0" w:space="0" w:color="auto"/>
                <w:right w:val="none" w:sz="0" w:space="0" w:color="auto"/>
              </w:divBdr>
            </w:div>
            <w:div w:id="1832940725">
              <w:marLeft w:val="0"/>
              <w:marRight w:val="0"/>
              <w:marTop w:val="0"/>
              <w:marBottom w:val="0"/>
              <w:divBdr>
                <w:top w:val="none" w:sz="0" w:space="0" w:color="auto"/>
                <w:left w:val="none" w:sz="0" w:space="0" w:color="auto"/>
                <w:bottom w:val="none" w:sz="0" w:space="0" w:color="auto"/>
                <w:right w:val="none" w:sz="0" w:space="0" w:color="auto"/>
              </w:divBdr>
            </w:div>
            <w:div w:id="1908297604">
              <w:marLeft w:val="0"/>
              <w:marRight w:val="0"/>
              <w:marTop w:val="0"/>
              <w:marBottom w:val="0"/>
              <w:divBdr>
                <w:top w:val="none" w:sz="0" w:space="0" w:color="auto"/>
                <w:left w:val="none" w:sz="0" w:space="0" w:color="auto"/>
                <w:bottom w:val="none" w:sz="0" w:space="0" w:color="auto"/>
                <w:right w:val="none" w:sz="0" w:space="0" w:color="auto"/>
              </w:divBdr>
            </w:div>
            <w:div w:id="625545813">
              <w:marLeft w:val="0"/>
              <w:marRight w:val="0"/>
              <w:marTop w:val="0"/>
              <w:marBottom w:val="0"/>
              <w:divBdr>
                <w:top w:val="none" w:sz="0" w:space="0" w:color="auto"/>
                <w:left w:val="none" w:sz="0" w:space="0" w:color="auto"/>
                <w:bottom w:val="none" w:sz="0" w:space="0" w:color="auto"/>
                <w:right w:val="none" w:sz="0" w:space="0" w:color="auto"/>
              </w:divBdr>
            </w:div>
            <w:div w:id="1668748122">
              <w:marLeft w:val="0"/>
              <w:marRight w:val="0"/>
              <w:marTop w:val="0"/>
              <w:marBottom w:val="0"/>
              <w:divBdr>
                <w:top w:val="none" w:sz="0" w:space="0" w:color="auto"/>
                <w:left w:val="none" w:sz="0" w:space="0" w:color="auto"/>
                <w:bottom w:val="none" w:sz="0" w:space="0" w:color="auto"/>
                <w:right w:val="none" w:sz="0" w:space="0" w:color="auto"/>
              </w:divBdr>
            </w:div>
            <w:div w:id="1845782117">
              <w:marLeft w:val="0"/>
              <w:marRight w:val="0"/>
              <w:marTop w:val="0"/>
              <w:marBottom w:val="0"/>
              <w:divBdr>
                <w:top w:val="none" w:sz="0" w:space="0" w:color="auto"/>
                <w:left w:val="none" w:sz="0" w:space="0" w:color="auto"/>
                <w:bottom w:val="none" w:sz="0" w:space="0" w:color="auto"/>
                <w:right w:val="none" w:sz="0" w:space="0" w:color="auto"/>
              </w:divBdr>
            </w:div>
            <w:div w:id="1499930441">
              <w:marLeft w:val="0"/>
              <w:marRight w:val="0"/>
              <w:marTop w:val="0"/>
              <w:marBottom w:val="0"/>
              <w:divBdr>
                <w:top w:val="none" w:sz="0" w:space="0" w:color="auto"/>
                <w:left w:val="none" w:sz="0" w:space="0" w:color="auto"/>
                <w:bottom w:val="none" w:sz="0" w:space="0" w:color="auto"/>
                <w:right w:val="none" w:sz="0" w:space="0" w:color="auto"/>
              </w:divBdr>
            </w:div>
            <w:div w:id="955258219">
              <w:marLeft w:val="0"/>
              <w:marRight w:val="0"/>
              <w:marTop w:val="0"/>
              <w:marBottom w:val="0"/>
              <w:divBdr>
                <w:top w:val="none" w:sz="0" w:space="0" w:color="auto"/>
                <w:left w:val="none" w:sz="0" w:space="0" w:color="auto"/>
                <w:bottom w:val="none" w:sz="0" w:space="0" w:color="auto"/>
                <w:right w:val="none" w:sz="0" w:space="0" w:color="auto"/>
              </w:divBdr>
            </w:div>
            <w:div w:id="823088807">
              <w:marLeft w:val="0"/>
              <w:marRight w:val="0"/>
              <w:marTop w:val="0"/>
              <w:marBottom w:val="0"/>
              <w:divBdr>
                <w:top w:val="none" w:sz="0" w:space="0" w:color="auto"/>
                <w:left w:val="none" w:sz="0" w:space="0" w:color="auto"/>
                <w:bottom w:val="none" w:sz="0" w:space="0" w:color="auto"/>
                <w:right w:val="none" w:sz="0" w:space="0" w:color="auto"/>
              </w:divBdr>
            </w:div>
            <w:div w:id="1720130409">
              <w:marLeft w:val="0"/>
              <w:marRight w:val="0"/>
              <w:marTop w:val="0"/>
              <w:marBottom w:val="0"/>
              <w:divBdr>
                <w:top w:val="none" w:sz="0" w:space="0" w:color="auto"/>
                <w:left w:val="none" w:sz="0" w:space="0" w:color="auto"/>
                <w:bottom w:val="none" w:sz="0" w:space="0" w:color="auto"/>
                <w:right w:val="none" w:sz="0" w:space="0" w:color="auto"/>
              </w:divBdr>
            </w:div>
            <w:div w:id="296037353">
              <w:marLeft w:val="0"/>
              <w:marRight w:val="0"/>
              <w:marTop w:val="0"/>
              <w:marBottom w:val="0"/>
              <w:divBdr>
                <w:top w:val="none" w:sz="0" w:space="0" w:color="auto"/>
                <w:left w:val="none" w:sz="0" w:space="0" w:color="auto"/>
                <w:bottom w:val="none" w:sz="0" w:space="0" w:color="auto"/>
                <w:right w:val="none" w:sz="0" w:space="0" w:color="auto"/>
              </w:divBdr>
            </w:div>
            <w:div w:id="415055231">
              <w:marLeft w:val="0"/>
              <w:marRight w:val="0"/>
              <w:marTop w:val="0"/>
              <w:marBottom w:val="0"/>
              <w:divBdr>
                <w:top w:val="none" w:sz="0" w:space="0" w:color="auto"/>
                <w:left w:val="none" w:sz="0" w:space="0" w:color="auto"/>
                <w:bottom w:val="none" w:sz="0" w:space="0" w:color="auto"/>
                <w:right w:val="none" w:sz="0" w:space="0" w:color="auto"/>
              </w:divBdr>
            </w:div>
            <w:div w:id="1319648367">
              <w:marLeft w:val="0"/>
              <w:marRight w:val="0"/>
              <w:marTop w:val="0"/>
              <w:marBottom w:val="0"/>
              <w:divBdr>
                <w:top w:val="none" w:sz="0" w:space="0" w:color="auto"/>
                <w:left w:val="none" w:sz="0" w:space="0" w:color="auto"/>
                <w:bottom w:val="none" w:sz="0" w:space="0" w:color="auto"/>
                <w:right w:val="none" w:sz="0" w:space="0" w:color="auto"/>
              </w:divBdr>
            </w:div>
            <w:div w:id="426462553">
              <w:marLeft w:val="0"/>
              <w:marRight w:val="0"/>
              <w:marTop w:val="0"/>
              <w:marBottom w:val="0"/>
              <w:divBdr>
                <w:top w:val="none" w:sz="0" w:space="0" w:color="auto"/>
                <w:left w:val="none" w:sz="0" w:space="0" w:color="auto"/>
                <w:bottom w:val="none" w:sz="0" w:space="0" w:color="auto"/>
                <w:right w:val="none" w:sz="0" w:space="0" w:color="auto"/>
              </w:divBdr>
            </w:div>
            <w:div w:id="1643923246">
              <w:marLeft w:val="0"/>
              <w:marRight w:val="0"/>
              <w:marTop w:val="0"/>
              <w:marBottom w:val="0"/>
              <w:divBdr>
                <w:top w:val="none" w:sz="0" w:space="0" w:color="auto"/>
                <w:left w:val="none" w:sz="0" w:space="0" w:color="auto"/>
                <w:bottom w:val="none" w:sz="0" w:space="0" w:color="auto"/>
                <w:right w:val="none" w:sz="0" w:space="0" w:color="auto"/>
              </w:divBdr>
            </w:div>
            <w:div w:id="1281298377">
              <w:marLeft w:val="0"/>
              <w:marRight w:val="0"/>
              <w:marTop w:val="0"/>
              <w:marBottom w:val="0"/>
              <w:divBdr>
                <w:top w:val="none" w:sz="0" w:space="0" w:color="auto"/>
                <w:left w:val="none" w:sz="0" w:space="0" w:color="auto"/>
                <w:bottom w:val="none" w:sz="0" w:space="0" w:color="auto"/>
                <w:right w:val="none" w:sz="0" w:space="0" w:color="auto"/>
              </w:divBdr>
            </w:div>
            <w:div w:id="423460101">
              <w:marLeft w:val="0"/>
              <w:marRight w:val="0"/>
              <w:marTop w:val="0"/>
              <w:marBottom w:val="0"/>
              <w:divBdr>
                <w:top w:val="none" w:sz="0" w:space="0" w:color="auto"/>
                <w:left w:val="none" w:sz="0" w:space="0" w:color="auto"/>
                <w:bottom w:val="none" w:sz="0" w:space="0" w:color="auto"/>
                <w:right w:val="none" w:sz="0" w:space="0" w:color="auto"/>
              </w:divBdr>
            </w:div>
            <w:div w:id="1560096681">
              <w:marLeft w:val="0"/>
              <w:marRight w:val="0"/>
              <w:marTop w:val="0"/>
              <w:marBottom w:val="0"/>
              <w:divBdr>
                <w:top w:val="none" w:sz="0" w:space="0" w:color="auto"/>
                <w:left w:val="none" w:sz="0" w:space="0" w:color="auto"/>
                <w:bottom w:val="none" w:sz="0" w:space="0" w:color="auto"/>
                <w:right w:val="none" w:sz="0" w:space="0" w:color="auto"/>
              </w:divBdr>
            </w:div>
            <w:div w:id="1956983313">
              <w:marLeft w:val="0"/>
              <w:marRight w:val="0"/>
              <w:marTop w:val="0"/>
              <w:marBottom w:val="0"/>
              <w:divBdr>
                <w:top w:val="none" w:sz="0" w:space="0" w:color="auto"/>
                <w:left w:val="none" w:sz="0" w:space="0" w:color="auto"/>
                <w:bottom w:val="none" w:sz="0" w:space="0" w:color="auto"/>
                <w:right w:val="none" w:sz="0" w:space="0" w:color="auto"/>
              </w:divBdr>
            </w:div>
            <w:div w:id="1367023698">
              <w:marLeft w:val="0"/>
              <w:marRight w:val="0"/>
              <w:marTop w:val="0"/>
              <w:marBottom w:val="0"/>
              <w:divBdr>
                <w:top w:val="none" w:sz="0" w:space="0" w:color="auto"/>
                <w:left w:val="none" w:sz="0" w:space="0" w:color="auto"/>
                <w:bottom w:val="none" w:sz="0" w:space="0" w:color="auto"/>
                <w:right w:val="none" w:sz="0" w:space="0" w:color="auto"/>
              </w:divBdr>
            </w:div>
            <w:div w:id="114760723">
              <w:marLeft w:val="0"/>
              <w:marRight w:val="0"/>
              <w:marTop w:val="0"/>
              <w:marBottom w:val="0"/>
              <w:divBdr>
                <w:top w:val="none" w:sz="0" w:space="0" w:color="auto"/>
                <w:left w:val="none" w:sz="0" w:space="0" w:color="auto"/>
                <w:bottom w:val="none" w:sz="0" w:space="0" w:color="auto"/>
                <w:right w:val="none" w:sz="0" w:space="0" w:color="auto"/>
              </w:divBdr>
            </w:div>
            <w:div w:id="498888004">
              <w:marLeft w:val="0"/>
              <w:marRight w:val="0"/>
              <w:marTop w:val="0"/>
              <w:marBottom w:val="0"/>
              <w:divBdr>
                <w:top w:val="none" w:sz="0" w:space="0" w:color="auto"/>
                <w:left w:val="none" w:sz="0" w:space="0" w:color="auto"/>
                <w:bottom w:val="none" w:sz="0" w:space="0" w:color="auto"/>
                <w:right w:val="none" w:sz="0" w:space="0" w:color="auto"/>
              </w:divBdr>
            </w:div>
            <w:div w:id="2126075084">
              <w:marLeft w:val="0"/>
              <w:marRight w:val="0"/>
              <w:marTop w:val="0"/>
              <w:marBottom w:val="0"/>
              <w:divBdr>
                <w:top w:val="none" w:sz="0" w:space="0" w:color="auto"/>
                <w:left w:val="none" w:sz="0" w:space="0" w:color="auto"/>
                <w:bottom w:val="none" w:sz="0" w:space="0" w:color="auto"/>
                <w:right w:val="none" w:sz="0" w:space="0" w:color="auto"/>
              </w:divBdr>
            </w:div>
            <w:div w:id="1025903427">
              <w:marLeft w:val="0"/>
              <w:marRight w:val="0"/>
              <w:marTop w:val="0"/>
              <w:marBottom w:val="0"/>
              <w:divBdr>
                <w:top w:val="none" w:sz="0" w:space="0" w:color="auto"/>
                <w:left w:val="none" w:sz="0" w:space="0" w:color="auto"/>
                <w:bottom w:val="none" w:sz="0" w:space="0" w:color="auto"/>
                <w:right w:val="none" w:sz="0" w:space="0" w:color="auto"/>
              </w:divBdr>
            </w:div>
            <w:div w:id="173036857">
              <w:marLeft w:val="0"/>
              <w:marRight w:val="0"/>
              <w:marTop w:val="0"/>
              <w:marBottom w:val="0"/>
              <w:divBdr>
                <w:top w:val="none" w:sz="0" w:space="0" w:color="auto"/>
                <w:left w:val="none" w:sz="0" w:space="0" w:color="auto"/>
                <w:bottom w:val="none" w:sz="0" w:space="0" w:color="auto"/>
                <w:right w:val="none" w:sz="0" w:space="0" w:color="auto"/>
              </w:divBdr>
            </w:div>
            <w:div w:id="523835373">
              <w:marLeft w:val="0"/>
              <w:marRight w:val="0"/>
              <w:marTop w:val="0"/>
              <w:marBottom w:val="0"/>
              <w:divBdr>
                <w:top w:val="none" w:sz="0" w:space="0" w:color="auto"/>
                <w:left w:val="none" w:sz="0" w:space="0" w:color="auto"/>
                <w:bottom w:val="none" w:sz="0" w:space="0" w:color="auto"/>
                <w:right w:val="none" w:sz="0" w:space="0" w:color="auto"/>
              </w:divBdr>
            </w:div>
            <w:div w:id="1941180555">
              <w:marLeft w:val="0"/>
              <w:marRight w:val="0"/>
              <w:marTop w:val="0"/>
              <w:marBottom w:val="0"/>
              <w:divBdr>
                <w:top w:val="none" w:sz="0" w:space="0" w:color="auto"/>
                <w:left w:val="none" w:sz="0" w:space="0" w:color="auto"/>
                <w:bottom w:val="none" w:sz="0" w:space="0" w:color="auto"/>
                <w:right w:val="none" w:sz="0" w:space="0" w:color="auto"/>
              </w:divBdr>
            </w:div>
            <w:div w:id="1140803993">
              <w:marLeft w:val="0"/>
              <w:marRight w:val="0"/>
              <w:marTop w:val="0"/>
              <w:marBottom w:val="0"/>
              <w:divBdr>
                <w:top w:val="none" w:sz="0" w:space="0" w:color="auto"/>
                <w:left w:val="none" w:sz="0" w:space="0" w:color="auto"/>
                <w:bottom w:val="none" w:sz="0" w:space="0" w:color="auto"/>
                <w:right w:val="none" w:sz="0" w:space="0" w:color="auto"/>
              </w:divBdr>
            </w:div>
            <w:div w:id="50813342">
              <w:marLeft w:val="0"/>
              <w:marRight w:val="0"/>
              <w:marTop w:val="0"/>
              <w:marBottom w:val="0"/>
              <w:divBdr>
                <w:top w:val="none" w:sz="0" w:space="0" w:color="auto"/>
                <w:left w:val="none" w:sz="0" w:space="0" w:color="auto"/>
                <w:bottom w:val="none" w:sz="0" w:space="0" w:color="auto"/>
                <w:right w:val="none" w:sz="0" w:space="0" w:color="auto"/>
              </w:divBdr>
            </w:div>
            <w:div w:id="316689070">
              <w:marLeft w:val="0"/>
              <w:marRight w:val="0"/>
              <w:marTop w:val="0"/>
              <w:marBottom w:val="0"/>
              <w:divBdr>
                <w:top w:val="none" w:sz="0" w:space="0" w:color="auto"/>
                <w:left w:val="none" w:sz="0" w:space="0" w:color="auto"/>
                <w:bottom w:val="none" w:sz="0" w:space="0" w:color="auto"/>
                <w:right w:val="none" w:sz="0" w:space="0" w:color="auto"/>
              </w:divBdr>
            </w:div>
            <w:div w:id="311983714">
              <w:marLeft w:val="0"/>
              <w:marRight w:val="0"/>
              <w:marTop w:val="0"/>
              <w:marBottom w:val="0"/>
              <w:divBdr>
                <w:top w:val="none" w:sz="0" w:space="0" w:color="auto"/>
                <w:left w:val="none" w:sz="0" w:space="0" w:color="auto"/>
                <w:bottom w:val="none" w:sz="0" w:space="0" w:color="auto"/>
                <w:right w:val="none" w:sz="0" w:space="0" w:color="auto"/>
              </w:divBdr>
            </w:div>
            <w:div w:id="442652886">
              <w:marLeft w:val="0"/>
              <w:marRight w:val="0"/>
              <w:marTop w:val="0"/>
              <w:marBottom w:val="0"/>
              <w:divBdr>
                <w:top w:val="none" w:sz="0" w:space="0" w:color="auto"/>
                <w:left w:val="none" w:sz="0" w:space="0" w:color="auto"/>
                <w:bottom w:val="none" w:sz="0" w:space="0" w:color="auto"/>
                <w:right w:val="none" w:sz="0" w:space="0" w:color="auto"/>
              </w:divBdr>
            </w:div>
            <w:div w:id="949361222">
              <w:marLeft w:val="0"/>
              <w:marRight w:val="0"/>
              <w:marTop w:val="0"/>
              <w:marBottom w:val="0"/>
              <w:divBdr>
                <w:top w:val="none" w:sz="0" w:space="0" w:color="auto"/>
                <w:left w:val="none" w:sz="0" w:space="0" w:color="auto"/>
                <w:bottom w:val="none" w:sz="0" w:space="0" w:color="auto"/>
                <w:right w:val="none" w:sz="0" w:space="0" w:color="auto"/>
              </w:divBdr>
            </w:div>
            <w:div w:id="244800929">
              <w:marLeft w:val="0"/>
              <w:marRight w:val="0"/>
              <w:marTop w:val="0"/>
              <w:marBottom w:val="0"/>
              <w:divBdr>
                <w:top w:val="none" w:sz="0" w:space="0" w:color="auto"/>
                <w:left w:val="none" w:sz="0" w:space="0" w:color="auto"/>
                <w:bottom w:val="none" w:sz="0" w:space="0" w:color="auto"/>
                <w:right w:val="none" w:sz="0" w:space="0" w:color="auto"/>
              </w:divBdr>
            </w:div>
            <w:div w:id="213468337">
              <w:marLeft w:val="0"/>
              <w:marRight w:val="0"/>
              <w:marTop w:val="0"/>
              <w:marBottom w:val="0"/>
              <w:divBdr>
                <w:top w:val="none" w:sz="0" w:space="0" w:color="auto"/>
                <w:left w:val="none" w:sz="0" w:space="0" w:color="auto"/>
                <w:bottom w:val="none" w:sz="0" w:space="0" w:color="auto"/>
                <w:right w:val="none" w:sz="0" w:space="0" w:color="auto"/>
              </w:divBdr>
            </w:div>
            <w:div w:id="1662538636">
              <w:marLeft w:val="0"/>
              <w:marRight w:val="0"/>
              <w:marTop w:val="0"/>
              <w:marBottom w:val="0"/>
              <w:divBdr>
                <w:top w:val="none" w:sz="0" w:space="0" w:color="auto"/>
                <w:left w:val="none" w:sz="0" w:space="0" w:color="auto"/>
                <w:bottom w:val="none" w:sz="0" w:space="0" w:color="auto"/>
                <w:right w:val="none" w:sz="0" w:space="0" w:color="auto"/>
              </w:divBdr>
            </w:div>
            <w:div w:id="1087312142">
              <w:marLeft w:val="0"/>
              <w:marRight w:val="0"/>
              <w:marTop w:val="0"/>
              <w:marBottom w:val="0"/>
              <w:divBdr>
                <w:top w:val="none" w:sz="0" w:space="0" w:color="auto"/>
                <w:left w:val="none" w:sz="0" w:space="0" w:color="auto"/>
                <w:bottom w:val="none" w:sz="0" w:space="0" w:color="auto"/>
                <w:right w:val="none" w:sz="0" w:space="0" w:color="auto"/>
              </w:divBdr>
            </w:div>
            <w:div w:id="1628853537">
              <w:marLeft w:val="0"/>
              <w:marRight w:val="0"/>
              <w:marTop w:val="0"/>
              <w:marBottom w:val="0"/>
              <w:divBdr>
                <w:top w:val="none" w:sz="0" w:space="0" w:color="auto"/>
                <w:left w:val="none" w:sz="0" w:space="0" w:color="auto"/>
                <w:bottom w:val="none" w:sz="0" w:space="0" w:color="auto"/>
                <w:right w:val="none" w:sz="0" w:space="0" w:color="auto"/>
              </w:divBdr>
            </w:div>
            <w:div w:id="1664237546">
              <w:marLeft w:val="0"/>
              <w:marRight w:val="0"/>
              <w:marTop w:val="0"/>
              <w:marBottom w:val="0"/>
              <w:divBdr>
                <w:top w:val="none" w:sz="0" w:space="0" w:color="auto"/>
                <w:left w:val="none" w:sz="0" w:space="0" w:color="auto"/>
                <w:bottom w:val="none" w:sz="0" w:space="0" w:color="auto"/>
                <w:right w:val="none" w:sz="0" w:space="0" w:color="auto"/>
              </w:divBdr>
            </w:div>
            <w:div w:id="545333541">
              <w:marLeft w:val="0"/>
              <w:marRight w:val="0"/>
              <w:marTop w:val="0"/>
              <w:marBottom w:val="0"/>
              <w:divBdr>
                <w:top w:val="none" w:sz="0" w:space="0" w:color="auto"/>
                <w:left w:val="none" w:sz="0" w:space="0" w:color="auto"/>
                <w:bottom w:val="none" w:sz="0" w:space="0" w:color="auto"/>
                <w:right w:val="none" w:sz="0" w:space="0" w:color="auto"/>
              </w:divBdr>
            </w:div>
            <w:div w:id="542405555">
              <w:marLeft w:val="0"/>
              <w:marRight w:val="0"/>
              <w:marTop w:val="0"/>
              <w:marBottom w:val="0"/>
              <w:divBdr>
                <w:top w:val="none" w:sz="0" w:space="0" w:color="auto"/>
                <w:left w:val="none" w:sz="0" w:space="0" w:color="auto"/>
                <w:bottom w:val="none" w:sz="0" w:space="0" w:color="auto"/>
                <w:right w:val="none" w:sz="0" w:space="0" w:color="auto"/>
              </w:divBdr>
            </w:div>
            <w:div w:id="1056777385">
              <w:marLeft w:val="0"/>
              <w:marRight w:val="0"/>
              <w:marTop w:val="0"/>
              <w:marBottom w:val="0"/>
              <w:divBdr>
                <w:top w:val="none" w:sz="0" w:space="0" w:color="auto"/>
                <w:left w:val="none" w:sz="0" w:space="0" w:color="auto"/>
                <w:bottom w:val="none" w:sz="0" w:space="0" w:color="auto"/>
                <w:right w:val="none" w:sz="0" w:space="0" w:color="auto"/>
              </w:divBdr>
            </w:div>
            <w:div w:id="1854801427">
              <w:marLeft w:val="0"/>
              <w:marRight w:val="0"/>
              <w:marTop w:val="0"/>
              <w:marBottom w:val="0"/>
              <w:divBdr>
                <w:top w:val="none" w:sz="0" w:space="0" w:color="auto"/>
                <w:left w:val="none" w:sz="0" w:space="0" w:color="auto"/>
                <w:bottom w:val="none" w:sz="0" w:space="0" w:color="auto"/>
                <w:right w:val="none" w:sz="0" w:space="0" w:color="auto"/>
              </w:divBdr>
            </w:div>
            <w:div w:id="545024280">
              <w:marLeft w:val="0"/>
              <w:marRight w:val="0"/>
              <w:marTop w:val="0"/>
              <w:marBottom w:val="0"/>
              <w:divBdr>
                <w:top w:val="none" w:sz="0" w:space="0" w:color="auto"/>
                <w:left w:val="none" w:sz="0" w:space="0" w:color="auto"/>
                <w:bottom w:val="none" w:sz="0" w:space="0" w:color="auto"/>
                <w:right w:val="none" w:sz="0" w:space="0" w:color="auto"/>
              </w:divBdr>
            </w:div>
            <w:div w:id="1947735475">
              <w:marLeft w:val="0"/>
              <w:marRight w:val="0"/>
              <w:marTop w:val="0"/>
              <w:marBottom w:val="0"/>
              <w:divBdr>
                <w:top w:val="none" w:sz="0" w:space="0" w:color="auto"/>
                <w:left w:val="none" w:sz="0" w:space="0" w:color="auto"/>
                <w:bottom w:val="none" w:sz="0" w:space="0" w:color="auto"/>
                <w:right w:val="none" w:sz="0" w:space="0" w:color="auto"/>
              </w:divBdr>
            </w:div>
            <w:div w:id="2071802652">
              <w:marLeft w:val="0"/>
              <w:marRight w:val="0"/>
              <w:marTop w:val="0"/>
              <w:marBottom w:val="0"/>
              <w:divBdr>
                <w:top w:val="none" w:sz="0" w:space="0" w:color="auto"/>
                <w:left w:val="none" w:sz="0" w:space="0" w:color="auto"/>
                <w:bottom w:val="none" w:sz="0" w:space="0" w:color="auto"/>
                <w:right w:val="none" w:sz="0" w:space="0" w:color="auto"/>
              </w:divBdr>
            </w:div>
            <w:div w:id="1365131308">
              <w:marLeft w:val="0"/>
              <w:marRight w:val="0"/>
              <w:marTop w:val="0"/>
              <w:marBottom w:val="0"/>
              <w:divBdr>
                <w:top w:val="none" w:sz="0" w:space="0" w:color="auto"/>
                <w:left w:val="none" w:sz="0" w:space="0" w:color="auto"/>
                <w:bottom w:val="none" w:sz="0" w:space="0" w:color="auto"/>
                <w:right w:val="none" w:sz="0" w:space="0" w:color="auto"/>
              </w:divBdr>
            </w:div>
            <w:div w:id="1792824136">
              <w:marLeft w:val="0"/>
              <w:marRight w:val="0"/>
              <w:marTop w:val="0"/>
              <w:marBottom w:val="0"/>
              <w:divBdr>
                <w:top w:val="none" w:sz="0" w:space="0" w:color="auto"/>
                <w:left w:val="none" w:sz="0" w:space="0" w:color="auto"/>
                <w:bottom w:val="none" w:sz="0" w:space="0" w:color="auto"/>
                <w:right w:val="none" w:sz="0" w:space="0" w:color="auto"/>
              </w:divBdr>
            </w:div>
            <w:div w:id="248390611">
              <w:marLeft w:val="0"/>
              <w:marRight w:val="0"/>
              <w:marTop w:val="0"/>
              <w:marBottom w:val="0"/>
              <w:divBdr>
                <w:top w:val="none" w:sz="0" w:space="0" w:color="auto"/>
                <w:left w:val="none" w:sz="0" w:space="0" w:color="auto"/>
                <w:bottom w:val="none" w:sz="0" w:space="0" w:color="auto"/>
                <w:right w:val="none" w:sz="0" w:space="0" w:color="auto"/>
              </w:divBdr>
            </w:div>
            <w:div w:id="1523322586">
              <w:marLeft w:val="0"/>
              <w:marRight w:val="0"/>
              <w:marTop w:val="0"/>
              <w:marBottom w:val="0"/>
              <w:divBdr>
                <w:top w:val="none" w:sz="0" w:space="0" w:color="auto"/>
                <w:left w:val="none" w:sz="0" w:space="0" w:color="auto"/>
                <w:bottom w:val="none" w:sz="0" w:space="0" w:color="auto"/>
                <w:right w:val="none" w:sz="0" w:space="0" w:color="auto"/>
              </w:divBdr>
            </w:div>
            <w:div w:id="1611207488">
              <w:marLeft w:val="0"/>
              <w:marRight w:val="0"/>
              <w:marTop w:val="0"/>
              <w:marBottom w:val="0"/>
              <w:divBdr>
                <w:top w:val="none" w:sz="0" w:space="0" w:color="auto"/>
                <w:left w:val="none" w:sz="0" w:space="0" w:color="auto"/>
                <w:bottom w:val="none" w:sz="0" w:space="0" w:color="auto"/>
                <w:right w:val="none" w:sz="0" w:space="0" w:color="auto"/>
              </w:divBdr>
            </w:div>
            <w:div w:id="145317426">
              <w:marLeft w:val="0"/>
              <w:marRight w:val="0"/>
              <w:marTop w:val="0"/>
              <w:marBottom w:val="0"/>
              <w:divBdr>
                <w:top w:val="none" w:sz="0" w:space="0" w:color="auto"/>
                <w:left w:val="none" w:sz="0" w:space="0" w:color="auto"/>
                <w:bottom w:val="none" w:sz="0" w:space="0" w:color="auto"/>
                <w:right w:val="none" w:sz="0" w:space="0" w:color="auto"/>
              </w:divBdr>
            </w:div>
            <w:div w:id="902374109">
              <w:marLeft w:val="0"/>
              <w:marRight w:val="0"/>
              <w:marTop w:val="0"/>
              <w:marBottom w:val="0"/>
              <w:divBdr>
                <w:top w:val="none" w:sz="0" w:space="0" w:color="auto"/>
                <w:left w:val="none" w:sz="0" w:space="0" w:color="auto"/>
                <w:bottom w:val="none" w:sz="0" w:space="0" w:color="auto"/>
                <w:right w:val="none" w:sz="0" w:space="0" w:color="auto"/>
              </w:divBdr>
            </w:div>
            <w:div w:id="244145008">
              <w:marLeft w:val="0"/>
              <w:marRight w:val="0"/>
              <w:marTop w:val="0"/>
              <w:marBottom w:val="0"/>
              <w:divBdr>
                <w:top w:val="none" w:sz="0" w:space="0" w:color="auto"/>
                <w:left w:val="none" w:sz="0" w:space="0" w:color="auto"/>
                <w:bottom w:val="none" w:sz="0" w:space="0" w:color="auto"/>
                <w:right w:val="none" w:sz="0" w:space="0" w:color="auto"/>
              </w:divBdr>
            </w:div>
            <w:div w:id="1792899814">
              <w:marLeft w:val="0"/>
              <w:marRight w:val="0"/>
              <w:marTop w:val="0"/>
              <w:marBottom w:val="0"/>
              <w:divBdr>
                <w:top w:val="none" w:sz="0" w:space="0" w:color="auto"/>
                <w:left w:val="none" w:sz="0" w:space="0" w:color="auto"/>
                <w:bottom w:val="none" w:sz="0" w:space="0" w:color="auto"/>
                <w:right w:val="none" w:sz="0" w:space="0" w:color="auto"/>
              </w:divBdr>
            </w:div>
            <w:div w:id="1919319291">
              <w:marLeft w:val="0"/>
              <w:marRight w:val="0"/>
              <w:marTop w:val="0"/>
              <w:marBottom w:val="0"/>
              <w:divBdr>
                <w:top w:val="none" w:sz="0" w:space="0" w:color="auto"/>
                <w:left w:val="none" w:sz="0" w:space="0" w:color="auto"/>
                <w:bottom w:val="none" w:sz="0" w:space="0" w:color="auto"/>
                <w:right w:val="none" w:sz="0" w:space="0" w:color="auto"/>
              </w:divBdr>
            </w:div>
            <w:div w:id="1476020950">
              <w:marLeft w:val="0"/>
              <w:marRight w:val="0"/>
              <w:marTop w:val="0"/>
              <w:marBottom w:val="0"/>
              <w:divBdr>
                <w:top w:val="none" w:sz="0" w:space="0" w:color="auto"/>
                <w:left w:val="none" w:sz="0" w:space="0" w:color="auto"/>
                <w:bottom w:val="none" w:sz="0" w:space="0" w:color="auto"/>
                <w:right w:val="none" w:sz="0" w:space="0" w:color="auto"/>
              </w:divBdr>
            </w:div>
            <w:div w:id="2128349122">
              <w:marLeft w:val="0"/>
              <w:marRight w:val="0"/>
              <w:marTop w:val="0"/>
              <w:marBottom w:val="0"/>
              <w:divBdr>
                <w:top w:val="none" w:sz="0" w:space="0" w:color="auto"/>
                <w:left w:val="none" w:sz="0" w:space="0" w:color="auto"/>
                <w:bottom w:val="none" w:sz="0" w:space="0" w:color="auto"/>
                <w:right w:val="none" w:sz="0" w:space="0" w:color="auto"/>
              </w:divBdr>
            </w:div>
            <w:div w:id="605892432">
              <w:marLeft w:val="0"/>
              <w:marRight w:val="0"/>
              <w:marTop w:val="0"/>
              <w:marBottom w:val="0"/>
              <w:divBdr>
                <w:top w:val="none" w:sz="0" w:space="0" w:color="auto"/>
                <w:left w:val="none" w:sz="0" w:space="0" w:color="auto"/>
                <w:bottom w:val="none" w:sz="0" w:space="0" w:color="auto"/>
                <w:right w:val="none" w:sz="0" w:space="0" w:color="auto"/>
              </w:divBdr>
            </w:div>
            <w:div w:id="805049339">
              <w:marLeft w:val="0"/>
              <w:marRight w:val="0"/>
              <w:marTop w:val="0"/>
              <w:marBottom w:val="0"/>
              <w:divBdr>
                <w:top w:val="none" w:sz="0" w:space="0" w:color="auto"/>
                <w:left w:val="none" w:sz="0" w:space="0" w:color="auto"/>
                <w:bottom w:val="none" w:sz="0" w:space="0" w:color="auto"/>
                <w:right w:val="none" w:sz="0" w:space="0" w:color="auto"/>
              </w:divBdr>
            </w:div>
            <w:div w:id="363018974">
              <w:marLeft w:val="0"/>
              <w:marRight w:val="0"/>
              <w:marTop w:val="0"/>
              <w:marBottom w:val="0"/>
              <w:divBdr>
                <w:top w:val="none" w:sz="0" w:space="0" w:color="auto"/>
                <w:left w:val="none" w:sz="0" w:space="0" w:color="auto"/>
                <w:bottom w:val="none" w:sz="0" w:space="0" w:color="auto"/>
                <w:right w:val="none" w:sz="0" w:space="0" w:color="auto"/>
              </w:divBdr>
            </w:div>
            <w:div w:id="2127263130">
              <w:marLeft w:val="0"/>
              <w:marRight w:val="0"/>
              <w:marTop w:val="0"/>
              <w:marBottom w:val="0"/>
              <w:divBdr>
                <w:top w:val="none" w:sz="0" w:space="0" w:color="auto"/>
                <w:left w:val="none" w:sz="0" w:space="0" w:color="auto"/>
                <w:bottom w:val="none" w:sz="0" w:space="0" w:color="auto"/>
                <w:right w:val="none" w:sz="0" w:space="0" w:color="auto"/>
              </w:divBdr>
            </w:div>
            <w:div w:id="1281910832">
              <w:marLeft w:val="0"/>
              <w:marRight w:val="0"/>
              <w:marTop w:val="0"/>
              <w:marBottom w:val="0"/>
              <w:divBdr>
                <w:top w:val="none" w:sz="0" w:space="0" w:color="auto"/>
                <w:left w:val="none" w:sz="0" w:space="0" w:color="auto"/>
                <w:bottom w:val="none" w:sz="0" w:space="0" w:color="auto"/>
                <w:right w:val="none" w:sz="0" w:space="0" w:color="auto"/>
              </w:divBdr>
            </w:div>
            <w:div w:id="484319836">
              <w:marLeft w:val="0"/>
              <w:marRight w:val="0"/>
              <w:marTop w:val="0"/>
              <w:marBottom w:val="0"/>
              <w:divBdr>
                <w:top w:val="none" w:sz="0" w:space="0" w:color="auto"/>
                <w:left w:val="none" w:sz="0" w:space="0" w:color="auto"/>
                <w:bottom w:val="none" w:sz="0" w:space="0" w:color="auto"/>
                <w:right w:val="none" w:sz="0" w:space="0" w:color="auto"/>
              </w:divBdr>
            </w:div>
            <w:div w:id="699555465">
              <w:marLeft w:val="0"/>
              <w:marRight w:val="0"/>
              <w:marTop w:val="0"/>
              <w:marBottom w:val="0"/>
              <w:divBdr>
                <w:top w:val="none" w:sz="0" w:space="0" w:color="auto"/>
                <w:left w:val="none" w:sz="0" w:space="0" w:color="auto"/>
                <w:bottom w:val="none" w:sz="0" w:space="0" w:color="auto"/>
                <w:right w:val="none" w:sz="0" w:space="0" w:color="auto"/>
              </w:divBdr>
            </w:div>
            <w:div w:id="1102989208">
              <w:marLeft w:val="0"/>
              <w:marRight w:val="0"/>
              <w:marTop w:val="0"/>
              <w:marBottom w:val="0"/>
              <w:divBdr>
                <w:top w:val="none" w:sz="0" w:space="0" w:color="auto"/>
                <w:left w:val="none" w:sz="0" w:space="0" w:color="auto"/>
                <w:bottom w:val="none" w:sz="0" w:space="0" w:color="auto"/>
                <w:right w:val="none" w:sz="0" w:space="0" w:color="auto"/>
              </w:divBdr>
            </w:div>
            <w:div w:id="584607106">
              <w:marLeft w:val="0"/>
              <w:marRight w:val="0"/>
              <w:marTop w:val="0"/>
              <w:marBottom w:val="0"/>
              <w:divBdr>
                <w:top w:val="none" w:sz="0" w:space="0" w:color="auto"/>
                <w:left w:val="none" w:sz="0" w:space="0" w:color="auto"/>
                <w:bottom w:val="none" w:sz="0" w:space="0" w:color="auto"/>
                <w:right w:val="none" w:sz="0" w:space="0" w:color="auto"/>
              </w:divBdr>
            </w:div>
            <w:div w:id="1105733707">
              <w:marLeft w:val="0"/>
              <w:marRight w:val="0"/>
              <w:marTop w:val="0"/>
              <w:marBottom w:val="0"/>
              <w:divBdr>
                <w:top w:val="none" w:sz="0" w:space="0" w:color="auto"/>
                <w:left w:val="none" w:sz="0" w:space="0" w:color="auto"/>
                <w:bottom w:val="none" w:sz="0" w:space="0" w:color="auto"/>
                <w:right w:val="none" w:sz="0" w:space="0" w:color="auto"/>
              </w:divBdr>
            </w:div>
            <w:div w:id="1617834179">
              <w:marLeft w:val="0"/>
              <w:marRight w:val="0"/>
              <w:marTop w:val="0"/>
              <w:marBottom w:val="0"/>
              <w:divBdr>
                <w:top w:val="none" w:sz="0" w:space="0" w:color="auto"/>
                <w:left w:val="none" w:sz="0" w:space="0" w:color="auto"/>
                <w:bottom w:val="none" w:sz="0" w:space="0" w:color="auto"/>
                <w:right w:val="none" w:sz="0" w:space="0" w:color="auto"/>
              </w:divBdr>
            </w:div>
            <w:div w:id="1271430797">
              <w:marLeft w:val="0"/>
              <w:marRight w:val="0"/>
              <w:marTop w:val="0"/>
              <w:marBottom w:val="0"/>
              <w:divBdr>
                <w:top w:val="none" w:sz="0" w:space="0" w:color="auto"/>
                <w:left w:val="none" w:sz="0" w:space="0" w:color="auto"/>
                <w:bottom w:val="none" w:sz="0" w:space="0" w:color="auto"/>
                <w:right w:val="none" w:sz="0" w:space="0" w:color="auto"/>
              </w:divBdr>
            </w:div>
            <w:div w:id="523860867">
              <w:marLeft w:val="0"/>
              <w:marRight w:val="0"/>
              <w:marTop w:val="0"/>
              <w:marBottom w:val="0"/>
              <w:divBdr>
                <w:top w:val="none" w:sz="0" w:space="0" w:color="auto"/>
                <w:left w:val="none" w:sz="0" w:space="0" w:color="auto"/>
                <w:bottom w:val="none" w:sz="0" w:space="0" w:color="auto"/>
                <w:right w:val="none" w:sz="0" w:space="0" w:color="auto"/>
              </w:divBdr>
            </w:div>
            <w:div w:id="168638727">
              <w:marLeft w:val="0"/>
              <w:marRight w:val="0"/>
              <w:marTop w:val="0"/>
              <w:marBottom w:val="0"/>
              <w:divBdr>
                <w:top w:val="none" w:sz="0" w:space="0" w:color="auto"/>
                <w:left w:val="none" w:sz="0" w:space="0" w:color="auto"/>
                <w:bottom w:val="none" w:sz="0" w:space="0" w:color="auto"/>
                <w:right w:val="none" w:sz="0" w:space="0" w:color="auto"/>
              </w:divBdr>
            </w:div>
            <w:div w:id="1198616383">
              <w:marLeft w:val="0"/>
              <w:marRight w:val="0"/>
              <w:marTop w:val="0"/>
              <w:marBottom w:val="0"/>
              <w:divBdr>
                <w:top w:val="none" w:sz="0" w:space="0" w:color="auto"/>
                <w:left w:val="none" w:sz="0" w:space="0" w:color="auto"/>
                <w:bottom w:val="none" w:sz="0" w:space="0" w:color="auto"/>
                <w:right w:val="none" w:sz="0" w:space="0" w:color="auto"/>
              </w:divBdr>
            </w:div>
            <w:div w:id="1802654000">
              <w:marLeft w:val="0"/>
              <w:marRight w:val="0"/>
              <w:marTop w:val="0"/>
              <w:marBottom w:val="0"/>
              <w:divBdr>
                <w:top w:val="none" w:sz="0" w:space="0" w:color="auto"/>
                <w:left w:val="none" w:sz="0" w:space="0" w:color="auto"/>
                <w:bottom w:val="none" w:sz="0" w:space="0" w:color="auto"/>
                <w:right w:val="none" w:sz="0" w:space="0" w:color="auto"/>
              </w:divBdr>
            </w:div>
            <w:div w:id="1217938994">
              <w:marLeft w:val="0"/>
              <w:marRight w:val="0"/>
              <w:marTop w:val="0"/>
              <w:marBottom w:val="0"/>
              <w:divBdr>
                <w:top w:val="none" w:sz="0" w:space="0" w:color="auto"/>
                <w:left w:val="none" w:sz="0" w:space="0" w:color="auto"/>
                <w:bottom w:val="none" w:sz="0" w:space="0" w:color="auto"/>
                <w:right w:val="none" w:sz="0" w:space="0" w:color="auto"/>
              </w:divBdr>
            </w:div>
            <w:div w:id="438185527">
              <w:marLeft w:val="0"/>
              <w:marRight w:val="0"/>
              <w:marTop w:val="0"/>
              <w:marBottom w:val="0"/>
              <w:divBdr>
                <w:top w:val="none" w:sz="0" w:space="0" w:color="auto"/>
                <w:left w:val="none" w:sz="0" w:space="0" w:color="auto"/>
                <w:bottom w:val="none" w:sz="0" w:space="0" w:color="auto"/>
                <w:right w:val="none" w:sz="0" w:space="0" w:color="auto"/>
              </w:divBdr>
            </w:div>
            <w:div w:id="78337643">
              <w:marLeft w:val="0"/>
              <w:marRight w:val="0"/>
              <w:marTop w:val="0"/>
              <w:marBottom w:val="0"/>
              <w:divBdr>
                <w:top w:val="none" w:sz="0" w:space="0" w:color="auto"/>
                <w:left w:val="none" w:sz="0" w:space="0" w:color="auto"/>
                <w:bottom w:val="none" w:sz="0" w:space="0" w:color="auto"/>
                <w:right w:val="none" w:sz="0" w:space="0" w:color="auto"/>
              </w:divBdr>
            </w:div>
            <w:div w:id="1908412998">
              <w:marLeft w:val="0"/>
              <w:marRight w:val="0"/>
              <w:marTop w:val="0"/>
              <w:marBottom w:val="0"/>
              <w:divBdr>
                <w:top w:val="none" w:sz="0" w:space="0" w:color="auto"/>
                <w:left w:val="none" w:sz="0" w:space="0" w:color="auto"/>
                <w:bottom w:val="none" w:sz="0" w:space="0" w:color="auto"/>
                <w:right w:val="none" w:sz="0" w:space="0" w:color="auto"/>
              </w:divBdr>
            </w:div>
            <w:div w:id="249585474">
              <w:marLeft w:val="0"/>
              <w:marRight w:val="0"/>
              <w:marTop w:val="0"/>
              <w:marBottom w:val="0"/>
              <w:divBdr>
                <w:top w:val="none" w:sz="0" w:space="0" w:color="auto"/>
                <w:left w:val="none" w:sz="0" w:space="0" w:color="auto"/>
                <w:bottom w:val="none" w:sz="0" w:space="0" w:color="auto"/>
                <w:right w:val="none" w:sz="0" w:space="0" w:color="auto"/>
              </w:divBdr>
            </w:div>
            <w:div w:id="89472202">
              <w:marLeft w:val="0"/>
              <w:marRight w:val="0"/>
              <w:marTop w:val="0"/>
              <w:marBottom w:val="0"/>
              <w:divBdr>
                <w:top w:val="none" w:sz="0" w:space="0" w:color="auto"/>
                <w:left w:val="none" w:sz="0" w:space="0" w:color="auto"/>
                <w:bottom w:val="none" w:sz="0" w:space="0" w:color="auto"/>
                <w:right w:val="none" w:sz="0" w:space="0" w:color="auto"/>
              </w:divBdr>
            </w:div>
            <w:div w:id="923950503">
              <w:marLeft w:val="0"/>
              <w:marRight w:val="0"/>
              <w:marTop w:val="0"/>
              <w:marBottom w:val="0"/>
              <w:divBdr>
                <w:top w:val="none" w:sz="0" w:space="0" w:color="auto"/>
                <w:left w:val="none" w:sz="0" w:space="0" w:color="auto"/>
                <w:bottom w:val="none" w:sz="0" w:space="0" w:color="auto"/>
                <w:right w:val="none" w:sz="0" w:space="0" w:color="auto"/>
              </w:divBdr>
            </w:div>
            <w:div w:id="1970552562">
              <w:marLeft w:val="0"/>
              <w:marRight w:val="0"/>
              <w:marTop w:val="0"/>
              <w:marBottom w:val="0"/>
              <w:divBdr>
                <w:top w:val="none" w:sz="0" w:space="0" w:color="auto"/>
                <w:left w:val="none" w:sz="0" w:space="0" w:color="auto"/>
                <w:bottom w:val="none" w:sz="0" w:space="0" w:color="auto"/>
                <w:right w:val="none" w:sz="0" w:space="0" w:color="auto"/>
              </w:divBdr>
            </w:div>
            <w:div w:id="1638795874">
              <w:marLeft w:val="0"/>
              <w:marRight w:val="0"/>
              <w:marTop w:val="0"/>
              <w:marBottom w:val="0"/>
              <w:divBdr>
                <w:top w:val="none" w:sz="0" w:space="0" w:color="auto"/>
                <w:left w:val="none" w:sz="0" w:space="0" w:color="auto"/>
                <w:bottom w:val="none" w:sz="0" w:space="0" w:color="auto"/>
                <w:right w:val="none" w:sz="0" w:space="0" w:color="auto"/>
              </w:divBdr>
            </w:div>
            <w:div w:id="1677883903">
              <w:marLeft w:val="0"/>
              <w:marRight w:val="0"/>
              <w:marTop w:val="0"/>
              <w:marBottom w:val="0"/>
              <w:divBdr>
                <w:top w:val="none" w:sz="0" w:space="0" w:color="auto"/>
                <w:left w:val="none" w:sz="0" w:space="0" w:color="auto"/>
                <w:bottom w:val="none" w:sz="0" w:space="0" w:color="auto"/>
                <w:right w:val="none" w:sz="0" w:space="0" w:color="auto"/>
              </w:divBdr>
            </w:div>
            <w:div w:id="1308972903">
              <w:marLeft w:val="0"/>
              <w:marRight w:val="0"/>
              <w:marTop w:val="0"/>
              <w:marBottom w:val="0"/>
              <w:divBdr>
                <w:top w:val="none" w:sz="0" w:space="0" w:color="auto"/>
                <w:left w:val="none" w:sz="0" w:space="0" w:color="auto"/>
                <w:bottom w:val="none" w:sz="0" w:space="0" w:color="auto"/>
                <w:right w:val="none" w:sz="0" w:space="0" w:color="auto"/>
              </w:divBdr>
            </w:div>
            <w:div w:id="426728051">
              <w:marLeft w:val="0"/>
              <w:marRight w:val="0"/>
              <w:marTop w:val="0"/>
              <w:marBottom w:val="0"/>
              <w:divBdr>
                <w:top w:val="none" w:sz="0" w:space="0" w:color="auto"/>
                <w:left w:val="none" w:sz="0" w:space="0" w:color="auto"/>
                <w:bottom w:val="none" w:sz="0" w:space="0" w:color="auto"/>
                <w:right w:val="none" w:sz="0" w:space="0" w:color="auto"/>
              </w:divBdr>
            </w:div>
            <w:div w:id="576787604">
              <w:marLeft w:val="0"/>
              <w:marRight w:val="0"/>
              <w:marTop w:val="0"/>
              <w:marBottom w:val="0"/>
              <w:divBdr>
                <w:top w:val="none" w:sz="0" w:space="0" w:color="auto"/>
                <w:left w:val="none" w:sz="0" w:space="0" w:color="auto"/>
                <w:bottom w:val="none" w:sz="0" w:space="0" w:color="auto"/>
                <w:right w:val="none" w:sz="0" w:space="0" w:color="auto"/>
              </w:divBdr>
            </w:div>
            <w:div w:id="1879655940">
              <w:marLeft w:val="0"/>
              <w:marRight w:val="0"/>
              <w:marTop w:val="0"/>
              <w:marBottom w:val="0"/>
              <w:divBdr>
                <w:top w:val="none" w:sz="0" w:space="0" w:color="auto"/>
                <w:left w:val="none" w:sz="0" w:space="0" w:color="auto"/>
                <w:bottom w:val="none" w:sz="0" w:space="0" w:color="auto"/>
                <w:right w:val="none" w:sz="0" w:space="0" w:color="auto"/>
              </w:divBdr>
            </w:div>
            <w:div w:id="807551652">
              <w:marLeft w:val="0"/>
              <w:marRight w:val="0"/>
              <w:marTop w:val="0"/>
              <w:marBottom w:val="0"/>
              <w:divBdr>
                <w:top w:val="none" w:sz="0" w:space="0" w:color="auto"/>
                <w:left w:val="none" w:sz="0" w:space="0" w:color="auto"/>
                <w:bottom w:val="none" w:sz="0" w:space="0" w:color="auto"/>
                <w:right w:val="none" w:sz="0" w:space="0" w:color="auto"/>
              </w:divBdr>
            </w:div>
            <w:div w:id="655694978">
              <w:marLeft w:val="0"/>
              <w:marRight w:val="0"/>
              <w:marTop w:val="0"/>
              <w:marBottom w:val="0"/>
              <w:divBdr>
                <w:top w:val="none" w:sz="0" w:space="0" w:color="auto"/>
                <w:left w:val="none" w:sz="0" w:space="0" w:color="auto"/>
                <w:bottom w:val="none" w:sz="0" w:space="0" w:color="auto"/>
                <w:right w:val="none" w:sz="0" w:space="0" w:color="auto"/>
              </w:divBdr>
            </w:div>
            <w:div w:id="732389364">
              <w:marLeft w:val="0"/>
              <w:marRight w:val="0"/>
              <w:marTop w:val="0"/>
              <w:marBottom w:val="0"/>
              <w:divBdr>
                <w:top w:val="none" w:sz="0" w:space="0" w:color="auto"/>
                <w:left w:val="none" w:sz="0" w:space="0" w:color="auto"/>
                <w:bottom w:val="none" w:sz="0" w:space="0" w:color="auto"/>
                <w:right w:val="none" w:sz="0" w:space="0" w:color="auto"/>
              </w:divBdr>
            </w:div>
            <w:div w:id="1055198491">
              <w:marLeft w:val="0"/>
              <w:marRight w:val="0"/>
              <w:marTop w:val="0"/>
              <w:marBottom w:val="0"/>
              <w:divBdr>
                <w:top w:val="none" w:sz="0" w:space="0" w:color="auto"/>
                <w:left w:val="none" w:sz="0" w:space="0" w:color="auto"/>
                <w:bottom w:val="none" w:sz="0" w:space="0" w:color="auto"/>
                <w:right w:val="none" w:sz="0" w:space="0" w:color="auto"/>
              </w:divBdr>
            </w:div>
            <w:div w:id="1592548493">
              <w:marLeft w:val="0"/>
              <w:marRight w:val="0"/>
              <w:marTop w:val="0"/>
              <w:marBottom w:val="0"/>
              <w:divBdr>
                <w:top w:val="none" w:sz="0" w:space="0" w:color="auto"/>
                <w:left w:val="none" w:sz="0" w:space="0" w:color="auto"/>
                <w:bottom w:val="none" w:sz="0" w:space="0" w:color="auto"/>
                <w:right w:val="none" w:sz="0" w:space="0" w:color="auto"/>
              </w:divBdr>
            </w:div>
            <w:div w:id="561643826">
              <w:marLeft w:val="0"/>
              <w:marRight w:val="0"/>
              <w:marTop w:val="0"/>
              <w:marBottom w:val="0"/>
              <w:divBdr>
                <w:top w:val="none" w:sz="0" w:space="0" w:color="auto"/>
                <w:left w:val="none" w:sz="0" w:space="0" w:color="auto"/>
                <w:bottom w:val="none" w:sz="0" w:space="0" w:color="auto"/>
                <w:right w:val="none" w:sz="0" w:space="0" w:color="auto"/>
              </w:divBdr>
            </w:div>
            <w:div w:id="1898277437">
              <w:marLeft w:val="0"/>
              <w:marRight w:val="0"/>
              <w:marTop w:val="0"/>
              <w:marBottom w:val="0"/>
              <w:divBdr>
                <w:top w:val="none" w:sz="0" w:space="0" w:color="auto"/>
                <w:left w:val="none" w:sz="0" w:space="0" w:color="auto"/>
                <w:bottom w:val="none" w:sz="0" w:space="0" w:color="auto"/>
                <w:right w:val="none" w:sz="0" w:space="0" w:color="auto"/>
              </w:divBdr>
            </w:div>
            <w:div w:id="1571309539">
              <w:marLeft w:val="0"/>
              <w:marRight w:val="0"/>
              <w:marTop w:val="0"/>
              <w:marBottom w:val="0"/>
              <w:divBdr>
                <w:top w:val="none" w:sz="0" w:space="0" w:color="auto"/>
                <w:left w:val="none" w:sz="0" w:space="0" w:color="auto"/>
                <w:bottom w:val="none" w:sz="0" w:space="0" w:color="auto"/>
                <w:right w:val="none" w:sz="0" w:space="0" w:color="auto"/>
              </w:divBdr>
            </w:div>
            <w:div w:id="1915234112">
              <w:marLeft w:val="0"/>
              <w:marRight w:val="0"/>
              <w:marTop w:val="0"/>
              <w:marBottom w:val="0"/>
              <w:divBdr>
                <w:top w:val="none" w:sz="0" w:space="0" w:color="auto"/>
                <w:left w:val="none" w:sz="0" w:space="0" w:color="auto"/>
                <w:bottom w:val="none" w:sz="0" w:space="0" w:color="auto"/>
                <w:right w:val="none" w:sz="0" w:space="0" w:color="auto"/>
              </w:divBdr>
            </w:div>
            <w:div w:id="1218660216">
              <w:marLeft w:val="0"/>
              <w:marRight w:val="0"/>
              <w:marTop w:val="0"/>
              <w:marBottom w:val="0"/>
              <w:divBdr>
                <w:top w:val="none" w:sz="0" w:space="0" w:color="auto"/>
                <w:left w:val="none" w:sz="0" w:space="0" w:color="auto"/>
                <w:bottom w:val="none" w:sz="0" w:space="0" w:color="auto"/>
                <w:right w:val="none" w:sz="0" w:space="0" w:color="auto"/>
              </w:divBdr>
            </w:div>
            <w:div w:id="1692300330">
              <w:marLeft w:val="0"/>
              <w:marRight w:val="0"/>
              <w:marTop w:val="0"/>
              <w:marBottom w:val="0"/>
              <w:divBdr>
                <w:top w:val="none" w:sz="0" w:space="0" w:color="auto"/>
                <w:left w:val="none" w:sz="0" w:space="0" w:color="auto"/>
                <w:bottom w:val="none" w:sz="0" w:space="0" w:color="auto"/>
                <w:right w:val="none" w:sz="0" w:space="0" w:color="auto"/>
              </w:divBdr>
            </w:div>
            <w:div w:id="505249739">
              <w:marLeft w:val="0"/>
              <w:marRight w:val="0"/>
              <w:marTop w:val="0"/>
              <w:marBottom w:val="0"/>
              <w:divBdr>
                <w:top w:val="none" w:sz="0" w:space="0" w:color="auto"/>
                <w:left w:val="none" w:sz="0" w:space="0" w:color="auto"/>
                <w:bottom w:val="none" w:sz="0" w:space="0" w:color="auto"/>
                <w:right w:val="none" w:sz="0" w:space="0" w:color="auto"/>
              </w:divBdr>
            </w:div>
            <w:div w:id="1086027980">
              <w:marLeft w:val="0"/>
              <w:marRight w:val="0"/>
              <w:marTop w:val="0"/>
              <w:marBottom w:val="0"/>
              <w:divBdr>
                <w:top w:val="none" w:sz="0" w:space="0" w:color="auto"/>
                <w:left w:val="none" w:sz="0" w:space="0" w:color="auto"/>
                <w:bottom w:val="none" w:sz="0" w:space="0" w:color="auto"/>
                <w:right w:val="none" w:sz="0" w:space="0" w:color="auto"/>
              </w:divBdr>
            </w:div>
            <w:div w:id="1706365296">
              <w:marLeft w:val="0"/>
              <w:marRight w:val="0"/>
              <w:marTop w:val="0"/>
              <w:marBottom w:val="0"/>
              <w:divBdr>
                <w:top w:val="none" w:sz="0" w:space="0" w:color="auto"/>
                <w:left w:val="none" w:sz="0" w:space="0" w:color="auto"/>
                <w:bottom w:val="none" w:sz="0" w:space="0" w:color="auto"/>
                <w:right w:val="none" w:sz="0" w:space="0" w:color="auto"/>
              </w:divBdr>
            </w:div>
            <w:div w:id="314527569">
              <w:marLeft w:val="0"/>
              <w:marRight w:val="0"/>
              <w:marTop w:val="0"/>
              <w:marBottom w:val="0"/>
              <w:divBdr>
                <w:top w:val="none" w:sz="0" w:space="0" w:color="auto"/>
                <w:left w:val="none" w:sz="0" w:space="0" w:color="auto"/>
                <w:bottom w:val="none" w:sz="0" w:space="0" w:color="auto"/>
                <w:right w:val="none" w:sz="0" w:space="0" w:color="auto"/>
              </w:divBdr>
            </w:div>
            <w:div w:id="133987068">
              <w:marLeft w:val="0"/>
              <w:marRight w:val="0"/>
              <w:marTop w:val="0"/>
              <w:marBottom w:val="0"/>
              <w:divBdr>
                <w:top w:val="none" w:sz="0" w:space="0" w:color="auto"/>
                <w:left w:val="none" w:sz="0" w:space="0" w:color="auto"/>
                <w:bottom w:val="none" w:sz="0" w:space="0" w:color="auto"/>
                <w:right w:val="none" w:sz="0" w:space="0" w:color="auto"/>
              </w:divBdr>
            </w:div>
            <w:div w:id="828594125">
              <w:marLeft w:val="0"/>
              <w:marRight w:val="0"/>
              <w:marTop w:val="0"/>
              <w:marBottom w:val="0"/>
              <w:divBdr>
                <w:top w:val="none" w:sz="0" w:space="0" w:color="auto"/>
                <w:left w:val="none" w:sz="0" w:space="0" w:color="auto"/>
                <w:bottom w:val="none" w:sz="0" w:space="0" w:color="auto"/>
                <w:right w:val="none" w:sz="0" w:space="0" w:color="auto"/>
              </w:divBdr>
            </w:div>
            <w:div w:id="1807431514">
              <w:marLeft w:val="0"/>
              <w:marRight w:val="0"/>
              <w:marTop w:val="0"/>
              <w:marBottom w:val="0"/>
              <w:divBdr>
                <w:top w:val="none" w:sz="0" w:space="0" w:color="auto"/>
                <w:left w:val="none" w:sz="0" w:space="0" w:color="auto"/>
                <w:bottom w:val="none" w:sz="0" w:space="0" w:color="auto"/>
                <w:right w:val="none" w:sz="0" w:space="0" w:color="auto"/>
              </w:divBdr>
            </w:div>
            <w:div w:id="207376267">
              <w:marLeft w:val="0"/>
              <w:marRight w:val="0"/>
              <w:marTop w:val="0"/>
              <w:marBottom w:val="0"/>
              <w:divBdr>
                <w:top w:val="none" w:sz="0" w:space="0" w:color="auto"/>
                <w:left w:val="none" w:sz="0" w:space="0" w:color="auto"/>
                <w:bottom w:val="none" w:sz="0" w:space="0" w:color="auto"/>
                <w:right w:val="none" w:sz="0" w:space="0" w:color="auto"/>
              </w:divBdr>
            </w:div>
            <w:div w:id="700017194">
              <w:marLeft w:val="0"/>
              <w:marRight w:val="0"/>
              <w:marTop w:val="0"/>
              <w:marBottom w:val="0"/>
              <w:divBdr>
                <w:top w:val="none" w:sz="0" w:space="0" w:color="auto"/>
                <w:left w:val="none" w:sz="0" w:space="0" w:color="auto"/>
                <w:bottom w:val="none" w:sz="0" w:space="0" w:color="auto"/>
                <w:right w:val="none" w:sz="0" w:space="0" w:color="auto"/>
              </w:divBdr>
            </w:div>
            <w:div w:id="91050891">
              <w:marLeft w:val="0"/>
              <w:marRight w:val="0"/>
              <w:marTop w:val="0"/>
              <w:marBottom w:val="0"/>
              <w:divBdr>
                <w:top w:val="none" w:sz="0" w:space="0" w:color="auto"/>
                <w:left w:val="none" w:sz="0" w:space="0" w:color="auto"/>
                <w:bottom w:val="none" w:sz="0" w:space="0" w:color="auto"/>
                <w:right w:val="none" w:sz="0" w:space="0" w:color="auto"/>
              </w:divBdr>
            </w:div>
            <w:div w:id="371030562">
              <w:marLeft w:val="0"/>
              <w:marRight w:val="0"/>
              <w:marTop w:val="0"/>
              <w:marBottom w:val="0"/>
              <w:divBdr>
                <w:top w:val="none" w:sz="0" w:space="0" w:color="auto"/>
                <w:left w:val="none" w:sz="0" w:space="0" w:color="auto"/>
                <w:bottom w:val="none" w:sz="0" w:space="0" w:color="auto"/>
                <w:right w:val="none" w:sz="0" w:space="0" w:color="auto"/>
              </w:divBdr>
            </w:div>
            <w:div w:id="292564046">
              <w:marLeft w:val="0"/>
              <w:marRight w:val="0"/>
              <w:marTop w:val="0"/>
              <w:marBottom w:val="0"/>
              <w:divBdr>
                <w:top w:val="none" w:sz="0" w:space="0" w:color="auto"/>
                <w:left w:val="none" w:sz="0" w:space="0" w:color="auto"/>
                <w:bottom w:val="none" w:sz="0" w:space="0" w:color="auto"/>
                <w:right w:val="none" w:sz="0" w:space="0" w:color="auto"/>
              </w:divBdr>
            </w:div>
            <w:div w:id="1089084959">
              <w:marLeft w:val="0"/>
              <w:marRight w:val="0"/>
              <w:marTop w:val="0"/>
              <w:marBottom w:val="0"/>
              <w:divBdr>
                <w:top w:val="none" w:sz="0" w:space="0" w:color="auto"/>
                <w:left w:val="none" w:sz="0" w:space="0" w:color="auto"/>
                <w:bottom w:val="none" w:sz="0" w:space="0" w:color="auto"/>
                <w:right w:val="none" w:sz="0" w:space="0" w:color="auto"/>
              </w:divBdr>
            </w:div>
            <w:div w:id="456022182">
              <w:marLeft w:val="0"/>
              <w:marRight w:val="0"/>
              <w:marTop w:val="0"/>
              <w:marBottom w:val="0"/>
              <w:divBdr>
                <w:top w:val="none" w:sz="0" w:space="0" w:color="auto"/>
                <w:left w:val="none" w:sz="0" w:space="0" w:color="auto"/>
                <w:bottom w:val="none" w:sz="0" w:space="0" w:color="auto"/>
                <w:right w:val="none" w:sz="0" w:space="0" w:color="auto"/>
              </w:divBdr>
            </w:div>
            <w:div w:id="32197323">
              <w:marLeft w:val="0"/>
              <w:marRight w:val="0"/>
              <w:marTop w:val="0"/>
              <w:marBottom w:val="0"/>
              <w:divBdr>
                <w:top w:val="none" w:sz="0" w:space="0" w:color="auto"/>
                <w:left w:val="none" w:sz="0" w:space="0" w:color="auto"/>
                <w:bottom w:val="none" w:sz="0" w:space="0" w:color="auto"/>
                <w:right w:val="none" w:sz="0" w:space="0" w:color="auto"/>
              </w:divBdr>
            </w:div>
            <w:div w:id="1594626268">
              <w:marLeft w:val="0"/>
              <w:marRight w:val="0"/>
              <w:marTop w:val="0"/>
              <w:marBottom w:val="0"/>
              <w:divBdr>
                <w:top w:val="none" w:sz="0" w:space="0" w:color="auto"/>
                <w:left w:val="none" w:sz="0" w:space="0" w:color="auto"/>
                <w:bottom w:val="none" w:sz="0" w:space="0" w:color="auto"/>
                <w:right w:val="none" w:sz="0" w:space="0" w:color="auto"/>
              </w:divBdr>
            </w:div>
            <w:div w:id="1455908700">
              <w:marLeft w:val="0"/>
              <w:marRight w:val="0"/>
              <w:marTop w:val="0"/>
              <w:marBottom w:val="0"/>
              <w:divBdr>
                <w:top w:val="none" w:sz="0" w:space="0" w:color="auto"/>
                <w:left w:val="none" w:sz="0" w:space="0" w:color="auto"/>
                <w:bottom w:val="none" w:sz="0" w:space="0" w:color="auto"/>
                <w:right w:val="none" w:sz="0" w:space="0" w:color="auto"/>
              </w:divBdr>
            </w:div>
            <w:div w:id="1314027551">
              <w:marLeft w:val="0"/>
              <w:marRight w:val="0"/>
              <w:marTop w:val="0"/>
              <w:marBottom w:val="0"/>
              <w:divBdr>
                <w:top w:val="none" w:sz="0" w:space="0" w:color="auto"/>
                <w:left w:val="none" w:sz="0" w:space="0" w:color="auto"/>
                <w:bottom w:val="none" w:sz="0" w:space="0" w:color="auto"/>
                <w:right w:val="none" w:sz="0" w:space="0" w:color="auto"/>
              </w:divBdr>
            </w:div>
            <w:div w:id="1658150350">
              <w:marLeft w:val="0"/>
              <w:marRight w:val="0"/>
              <w:marTop w:val="0"/>
              <w:marBottom w:val="0"/>
              <w:divBdr>
                <w:top w:val="none" w:sz="0" w:space="0" w:color="auto"/>
                <w:left w:val="none" w:sz="0" w:space="0" w:color="auto"/>
                <w:bottom w:val="none" w:sz="0" w:space="0" w:color="auto"/>
                <w:right w:val="none" w:sz="0" w:space="0" w:color="auto"/>
              </w:divBdr>
            </w:div>
            <w:div w:id="958992451">
              <w:marLeft w:val="0"/>
              <w:marRight w:val="0"/>
              <w:marTop w:val="0"/>
              <w:marBottom w:val="0"/>
              <w:divBdr>
                <w:top w:val="none" w:sz="0" w:space="0" w:color="auto"/>
                <w:left w:val="none" w:sz="0" w:space="0" w:color="auto"/>
                <w:bottom w:val="none" w:sz="0" w:space="0" w:color="auto"/>
                <w:right w:val="none" w:sz="0" w:space="0" w:color="auto"/>
              </w:divBdr>
            </w:div>
            <w:div w:id="1478571694">
              <w:marLeft w:val="0"/>
              <w:marRight w:val="0"/>
              <w:marTop w:val="0"/>
              <w:marBottom w:val="0"/>
              <w:divBdr>
                <w:top w:val="none" w:sz="0" w:space="0" w:color="auto"/>
                <w:left w:val="none" w:sz="0" w:space="0" w:color="auto"/>
                <w:bottom w:val="none" w:sz="0" w:space="0" w:color="auto"/>
                <w:right w:val="none" w:sz="0" w:space="0" w:color="auto"/>
              </w:divBdr>
            </w:div>
            <w:div w:id="1076977962">
              <w:marLeft w:val="0"/>
              <w:marRight w:val="0"/>
              <w:marTop w:val="0"/>
              <w:marBottom w:val="0"/>
              <w:divBdr>
                <w:top w:val="none" w:sz="0" w:space="0" w:color="auto"/>
                <w:left w:val="none" w:sz="0" w:space="0" w:color="auto"/>
                <w:bottom w:val="none" w:sz="0" w:space="0" w:color="auto"/>
                <w:right w:val="none" w:sz="0" w:space="0" w:color="auto"/>
              </w:divBdr>
            </w:div>
            <w:div w:id="901064532">
              <w:marLeft w:val="0"/>
              <w:marRight w:val="0"/>
              <w:marTop w:val="0"/>
              <w:marBottom w:val="0"/>
              <w:divBdr>
                <w:top w:val="none" w:sz="0" w:space="0" w:color="auto"/>
                <w:left w:val="none" w:sz="0" w:space="0" w:color="auto"/>
                <w:bottom w:val="none" w:sz="0" w:space="0" w:color="auto"/>
                <w:right w:val="none" w:sz="0" w:space="0" w:color="auto"/>
              </w:divBdr>
            </w:div>
            <w:div w:id="1290279209">
              <w:marLeft w:val="0"/>
              <w:marRight w:val="0"/>
              <w:marTop w:val="0"/>
              <w:marBottom w:val="0"/>
              <w:divBdr>
                <w:top w:val="none" w:sz="0" w:space="0" w:color="auto"/>
                <w:left w:val="none" w:sz="0" w:space="0" w:color="auto"/>
                <w:bottom w:val="none" w:sz="0" w:space="0" w:color="auto"/>
                <w:right w:val="none" w:sz="0" w:space="0" w:color="auto"/>
              </w:divBdr>
            </w:div>
            <w:div w:id="1367874546">
              <w:marLeft w:val="0"/>
              <w:marRight w:val="0"/>
              <w:marTop w:val="0"/>
              <w:marBottom w:val="0"/>
              <w:divBdr>
                <w:top w:val="none" w:sz="0" w:space="0" w:color="auto"/>
                <w:left w:val="none" w:sz="0" w:space="0" w:color="auto"/>
                <w:bottom w:val="none" w:sz="0" w:space="0" w:color="auto"/>
                <w:right w:val="none" w:sz="0" w:space="0" w:color="auto"/>
              </w:divBdr>
            </w:div>
            <w:div w:id="601451795">
              <w:marLeft w:val="0"/>
              <w:marRight w:val="0"/>
              <w:marTop w:val="0"/>
              <w:marBottom w:val="0"/>
              <w:divBdr>
                <w:top w:val="none" w:sz="0" w:space="0" w:color="auto"/>
                <w:left w:val="none" w:sz="0" w:space="0" w:color="auto"/>
                <w:bottom w:val="none" w:sz="0" w:space="0" w:color="auto"/>
                <w:right w:val="none" w:sz="0" w:space="0" w:color="auto"/>
              </w:divBdr>
            </w:div>
            <w:div w:id="582377907">
              <w:marLeft w:val="0"/>
              <w:marRight w:val="0"/>
              <w:marTop w:val="0"/>
              <w:marBottom w:val="0"/>
              <w:divBdr>
                <w:top w:val="none" w:sz="0" w:space="0" w:color="auto"/>
                <w:left w:val="none" w:sz="0" w:space="0" w:color="auto"/>
                <w:bottom w:val="none" w:sz="0" w:space="0" w:color="auto"/>
                <w:right w:val="none" w:sz="0" w:space="0" w:color="auto"/>
              </w:divBdr>
            </w:div>
            <w:div w:id="1018969489">
              <w:marLeft w:val="0"/>
              <w:marRight w:val="0"/>
              <w:marTop w:val="0"/>
              <w:marBottom w:val="0"/>
              <w:divBdr>
                <w:top w:val="none" w:sz="0" w:space="0" w:color="auto"/>
                <w:left w:val="none" w:sz="0" w:space="0" w:color="auto"/>
                <w:bottom w:val="none" w:sz="0" w:space="0" w:color="auto"/>
                <w:right w:val="none" w:sz="0" w:space="0" w:color="auto"/>
              </w:divBdr>
            </w:div>
            <w:div w:id="197163878">
              <w:marLeft w:val="0"/>
              <w:marRight w:val="0"/>
              <w:marTop w:val="0"/>
              <w:marBottom w:val="0"/>
              <w:divBdr>
                <w:top w:val="none" w:sz="0" w:space="0" w:color="auto"/>
                <w:left w:val="none" w:sz="0" w:space="0" w:color="auto"/>
                <w:bottom w:val="none" w:sz="0" w:space="0" w:color="auto"/>
                <w:right w:val="none" w:sz="0" w:space="0" w:color="auto"/>
              </w:divBdr>
            </w:div>
            <w:div w:id="821046518">
              <w:marLeft w:val="0"/>
              <w:marRight w:val="0"/>
              <w:marTop w:val="0"/>
              <w:marBottom w:val="0"/>
              <w:divBdr>
                <w:top w:val="none" w:sz="0" w:space="0" w:color="auto"/>
                <w:left w:val="none" w:sz="0" w:space="0" w:color="auto"/>
                <w:bottom w:val="none" w:sz="0" w:space="0" w:color="auto"/>
                <w:right w:val="none" w:sz="0" w:space="0" w:color="auto"/>
              </w:divBdr>
            </w:div>
            <w:div w:id="1882397046">
              <w:marLeft w:val="0"/>
              <w:marRight w:val="0"/>
              <w:marTop w:val="0"/>
              <w:marBottom w:val="0"/>
              <w:divBdr>
                <w:top w:val="none" w:sz="0" w:space="0" w:color="auto"/>
                <w:left w:val="none" w:sz="0" w:space="0" w:color="auto"/>
                <w:bottom w:val="none" w:sz="0" w:space="0" w:color="auto"/>
                <w:right w:val="none" w:sz="0" w:space="0" w:color="auto"/>
              </w:divBdr>
            </w:div>
            <w:div w:id="1546403894">
              <w:marLeft w:val="0"/>
              <w:marRight w:val="0"/>
              <w:marTop w:val="0"/>
              <w:marBottom w:val="0"/>
              <w:divBdr>
                <w:top w:val="none" w:sz="0" w:space="0" w:color="auto"/>
                <w:left w:val="none" w:sz="0" w:space="0" w:color="auto"/>
                <w:bottom w:val="none" w:sz="0" w:space="0" w:color="auto"/>
                <w:right w:val="none" w:sz="0" w:space="0" w:color="auto"/>
              </w:divBdr>
            </w:div>
            <w:div w:id="2081367863">
              <w:marLeft w:val="0"/>
              <w:marRight w:val="0"/>
              <w:marTop w:val="0"/>
              <w:marBottom w:val="0"/>
              <w:divBdr>
                <w:top w:val="none" w:sz="0" w:space="0" w:color="auto"/>
                <w:left w:val="none" w:sz="0" w:space="0" w:color="auto"/>
                <w:bottom w:val="none" w:sz="0" w:space="0" w:color="auto"/>
                <w:right w:val="none" w:sz="0" w:space="0" w:color="auto"/>
              </w:divBdr>
            </w:div>
            <w:div w:id="8797302">
              <w:marLeft w:val="0"/>
              <w:marRight w:val="0"/>
              <w:marTop w:val="0"/>
              <w:marBottom w:val="0"/>
              <w:divBdr>
                <w:top w:val="none" w:sz="0" w:space="0" w:color="auto"/>
                <w:left w:val="none" w:sz="0" w:space="0" w:color="auto"/>
                <w:bottom w:val="none" w:sz="0" w:space="0" w:color="auto"/>
                <w:right w:val="none" w:sz="0" w:space="0" w:color="auto"/>
              </w:divBdr>
            </w:div>
            <w:div w:id="357388159">
              <w:marLeft w:val="0"/>
              <w:marRight w:val="0"/>
              <w:marTop w:val="0"/>
              <w:marBottom w:val="0"/>
              <w:divBdr>
                <w:top w:val="none" w:sz="0" w:space="0" w:color="auto"/>
                <w:left w:val="none" w:sz="0" w:space="0" w:color="auto"/>
                <w:bottom w:val="none" w:sz="0" w:space="0" w:color="auto"/>
                <w:right w:val="none" w:sz="0" w:space="0" w:color="auto"/>
              </w:divBdr>
            </w:div>
            <w:div w:id="1245646588">
              <w:marLeft w:val="0"/>
              <w:marRight w:val="0"/>
              <w:marTop w:val="0"/>
              <w:marBottom w:val="0"/>
              <w:divBdr>
                <w:top w:val="none" w:sz="0" w:space="0" w:color="auto"/>
                <w:left w:val="none" w:sz="0" w:space="0" w:color="auto"/>
                <w:bottom w:val="none" w:sz="0" w:space="0" w:color="auto"/>
                <w:right w:val="none" w:sz="0" w:space="0" w:color="auto"/>
              </w:divBdr>
            </w:div>
            <w:div w:id="1549948069">
              <w:marLeft w:val="0"/>
              <w:marRight w:val="0"/>
              <w:marTop w:val="0"/>
              <w:marBottom w:val="0"/>
              <w:divBdr>
                <w:top w:val="none" w:sz="0" w:space="0" w:color="auto"/>
                <w:left w:val="none" w:sz="0" w:space="0" w:color="auto"/>
                <w:bottom w:val="none" w:sz="0" w:space="0" w:color="auto"/>
                <w:right w:val="none" w:sz="0" w:space="0" w:color="auto"/>
              </w:divBdr>
            </w:div>
            <w:div w:id="1707563916">
              <w:marLeft w:val="0"/>
              <w:marRight w:val="0"/>
              <w:marTop w:val="0"/>
              <w:marBottom w:val="0"/>
              <w:divBdr>
                <w:top w:val="none" w:sz="0" w:space="0" w:color="auto"/>
                <w:left w:val="none" w:sz="0" w:space="0" w:color="auto"/>
                <w:bottom w:val="none" w:sz="0" w:space="0" w:color="auto"/>
                <w:right w:val="none" w:sz="0" w:space="0" w:color="auto"/>
              </w:divBdr>
            </w:div>
            <w:div w:id="652417238">
              <w:marLeft w:val="0"/>
              <w:marRight w:val="0"/>
              <w:marTop w:val="0"/>
              <w:marBottom w:val="0"/>
              <w:divBdr>
                <w:top w:val="none" w:sz="0" w:space="0" w:color="auto"/>
                <w:left w:val="none" w:sz="0" w:space="0" w:color="auto"/>
                <w:bottom w:val="none" w:sz="0" w:space="0" w:color="auto"/>
                <w:right w:val="none" w:sz="0" w:space="0" w:color="auto"/>
              </w:divBdr>
            </w:div>
            <w:div w:id="1327519006">
              <w:marLeft w:val="0"/>
              <w:marRight w:val="0"/>
              <w:marTop w:val="0"/>
              <w:marBottom w:val="0"/>
              <w:divBdr>
                <w:top w:val="none" w:sz="0" w:space="0" w:color="auto"/>
                <w:left w:val="none" w:sz="0" w:space="0" w:color="auto"/>
                <w:bottom w:val="none" w:sz="0" w:space="0" w:color="auto"/>
                <w:right w:val="none" w:sz="0" w:space="0" w:color="auto"/>
              </w:divBdr>
            </w:div>
            <w:div w:id="2004504620">
              <w:marLeft w:val="0"/>
              <w:marRight w:val="0"/>
              <w:marTop w:val="0"/>
              <w:marBottom w:val="0"/>
              <w:divBdr>
                <w:top w:val="none" w:sz="0" w:space="0" w:color="auto"/>
                <w:left w:val="none" w:sz="0" w:space="0" w:color="auto"/>
                <w:bottom w:val="none" w:sz="0" w:space="0" w:color="auto"/>
                <w:right w:val="none" w:sz="0" w:space="0" w:color="auto"/>
              </w:divBdr>
            </w:div>
            <w:div w:id="1386637736">
              <w:marLeft w:val="0"/>
              <w:marRight w:val="0"/>
              <w:marTop w:val="0"/>
              <w:marBottom w:val="0"/>
              <w:divBdr>
                <w:top w:val="none" w:sz="0" w:space="0" w:color="auto"/>
                <w:left w:val="none" w:sz="0" w:space="0" w:color="auto"/>
                <w:bottom w:val="none" w:sz="0" w:space="0" w:color="auto"/>
                <w:right w:val="none" w:sz="0" w:space="0" w:color="auto"/>
              </w:divBdr>
            </w:div>
            <w:div w:id="2104446903">
              <w:marLeft w:val="0"/>
              <w:marRight w:val="0"/>
              <w:marTop w:val="0"/>
              <w:marBottom w:val="0"/>
              <w:divBdr>
                <w:top w:val="none" w:sz="0" w:space="0" w:color="auto"/>
                <w:left w:val="none" w:sz="0" w:space="0" w:color="auto"/>
                <w:bottom w:val="none" w:sz="0" w:space="0" w:color="auto"/>
                <w:right w:val="none" w:sz="0" w:space="0" w:color="auto"/>
              </w:divBdr>
            </w:div>
            <w:div w:id="812479293">
              <w:marLeft w:val="0"/>
              <w:marRight w:val="0"/>
              <w:marTop w:val="0"/>
              <w:marBottom w:val="0"/>
              <w:divBdr>
                <w:top w:val="none" w:sz="0" w:space="0" w:color="auto"/>
                <w:left w:val="none" w:sz="0" w:space="0" w:color="auto"/>
                <w:bottom w:val="none" w:sz="0" w:space="0" w:color="auto"/>
                <w:right w:val="none" w:sz="0" w:space="0" w:color="auto"/>
              </w:divBdr>
            </w:div>
            <w:div w:id="378557275">
              <w:marLeft w:val="0"/>
              <w:marRight w:val="0"/>
              <w:marTop w:val="0"/>
              <w:marBottom w:val="0"/>
              <w:divBdr>
                <w:top w:val="none" w:sz="0" w:space="0" w:color="auto"/>
                <w:left w:val="none" w:sz="0" w:space="0" w:color="auto"/>
                <w:bottom w:val="none" w:sz="0" w:space="0" w:color="auto"/>
                <w:right w:val="none" w:sz="0" w:space="0" w:color="auto"/>
              </w:divBdr>
            </w:div>
            <w:div w:id="1784762446">
              <w:marLeft w:val="0"/>
              <w:marRight w:val="0"/>
              <w:marTop w:val="0"/>
              <w:marBottom w:val="0"/>
              <w:divBdr>
                <w:top w:val="none" w:sz="0" w:space="0" w:color="auto"/>
                <w:left w:val="none" w:sz="0" w:space="0" w:color="auto"/>
                <w:bottom w:val="none" w:sz="0" w:space="0" w:color="auto"/>
                <w:right w:val="none" w:sz="0" w:space="0" w:color="auto"/>
              </w:divBdr>
            </w:div>
            <w:div w:id="1359350759">
              <w:marLeft w:val="0"/>
              <w:marRight w:val="0"/>
              <w:marTop w:val="0"/>
              <w:marBottom w:val="0"/>
              <w:divBdr>
                <w:top w:val="none" w:sz="0" w:space="0" w:color="auto"/>
                <w:left w:val="none" w:sz="0" w:space="0" w:color="auto"/>
                <w:bottom w:val="none" w:sz="0" w:space="0" w:color="auto"/>
                <w:right w:val="none" w:sz="0" w:space="0" w:color="auto"/>
              </w:divBdr>
            </w:div>
            <w:div w:id="596912837">
              <w:marLeft w:val="0"/>
              <w:marRight w:val="0"/>
              <w:marTop w:val="0"/>
              <w:marBottom w:val="0"/>
              <w:divBdr>
                <w:top w:val="none" w:sz="0" w:space="0" w:color="auto"/>
                <w:left w:val="none" w:sz="0" w:space="0" w:color="auto"/>
                <w:bottom w:val="none" w:sz="0" w:space="0" w:color="auto"/>
                <w:right w:val="none" w:sz="0" w:space="0" w:color="auto"/>
              </w:divBdr>
            </w:div>
            <w:div w:id="1815946948">
              <w:marLeft w:val="0"/>
              <w:marRight w:val="0"/>
              <w:marTop w:val="0"/>
              <w:marBottom w:val="0"/>
              <w:divBdr>
                <w:top w:val="none" w:sz="0" w:space="0" w:color="auto"/>
                <w:left w:val="none" w:sz="0" w:space="0" w:color="auto"/>
                <w:bottom w:val="none" w:sz="0" w:space="0" w:color="auto"/>
                <w:right w:val="none" w:sz="0" w:space="0" w:color="auto"/>
              </w:divBdr>
            </w:div>
            <w:div w:id="1309899273">
              <w:marLeft w:val="0"/>
              <w:marRight w:val="0"/>
              <w:marTop w:val="0"/>
              <w:marBottom w:val="0"/>
              <w:divBdr>
                <w:top w:val="none" w:sz="0" w:space="0" w:color="auto"/>
                <w:left w:val="none" w:sz="0" w:space="0" w:color="auto"/>
                <w:bottom w:val="none" w:sz="0" w:space="0" w:color="auto"/>
                <w:right w:val="none" w:sz="0" w:space="0" w:color="auto"/>
              </w:divBdr>
            </w:div>
            <w:div w:id="1158231554">
              <w:marLeft w:val="0"/>
              <w:marRight w:val="0"/>
              <w:marTop w:val="0"/>
              <w:marBottom w:val="0"/>
              <w:divBdr>
                <w:top w:val="none" w:sz="0" w:space="0" w:color="auto"/>
                <w:left w:val="none" w:sz="0" w:space="0" w:color="auto"/>
                <w:bottom w:val="none" w:sz="0" w:space="0" w:color="auto"/>
                <w:right w:val="none" w:sz="0" w:space="0" w:color="auto"/>
              </w:divBdr>
            </w:div>
            <w:div w:id="273949057">
              <w:marLeft w:val="0"/>
              <w:marRight w:val="0"/>
              <w:marTop w:val="0"/>
              <w:marBottom w:val="0"/>
              <w:divBdr>
                <w:top w:val="none" w:sz="0" w:space="0" w:color="auto"/>
                <w:left w:val="none" w:sz="0" w:space="0" w:color="auto"/>
                <w:bottom w:val="none" w:sz="0" w:space="0" w:color="auto"/>
                <w:right w:val="none" w:sz="0" w:space="0" w:color="auto"/>
              </w:divBdr>
            </w:div>
            <w:div w:id="1433163936">
              <w:marLeft w:val="0"/>
              <w:marRight w:val="0"/>
              <w:marTop w:val="0"/>
              <w:marBottom w:val="0"/>
              <w:divBdr>
                <w:top w:val="none" w:sz="0" w:space="0" w:color="auto"/>
                <w:left w:val="none" w:sz="0" w:space="0" w:color="auto"/>
                <w:bottom w:val="none" w:sz="0" w:space="0" w:color="auto"/>
                <w:right w:val="none" w:sz="0" w:space="0" w:color="auto"/>
              </w:divBdr>
            </w:div>
            <w:div w:id="596718140">
              <w:marLeft w:val="0"/>
              <w:marRight w:val="0"/>
              <w:marTop w:val="0"/>
              <w:marBottom w:val="0"/>
              <w:divBdr>
                <w:top w:val="none" w:sz="0" w:space="0" w:color="auto"/>
                <w:left w:val="none" w:sz="0" w:space="0" w:color="auto"/>
                <w:bottom w:val="none" w:sz="0" w:space="0" w:color="auto"/>
                <w:right w:val="none" w:sz="0" w:space="0" w:color="auto"/>
              </w:divBdr>
            </w:div>
            <w:div w:id="1214926837">
              <w:marLeft w:val="0"/>
              <w:marRight w:val="0"/>
              <w:marTop w:val="0"/>
              <w:marBottom w:val="0"/>
              <w:divBdr>
                <w:top w:val="none" w:sz="0" w:space="0" w:color="auto"/>
                <w:left w:val="none" w:sz="0" w:space="0" w:color="auto"/>
                <w:bottom w:val="none" w:sz="0" w:space="0" w:color="auto"/>
                <w:right w:val="none" w:sz="0" w:space="0" w:color="auto"/>
              </w:divBdr>
            </w:div>
            <w:div w:id="430391208">
              <w:marLeft w:val="0"/>
              <w:marRight w:val="0"/>
              <w:marTop w:val="0"/>
              <w:marBottom w:val="0"/>
              <w:divBdr>
                <w:top w:val="none" w:sz="0" w:space="0" w:color="auto"/>
                <w:left w:val="none" w:sz="0" w:space="0" w:color="auto"/>
                <w:bottom w:val="none" w:sz="0" w:space="0" w:color="auto"/>
                <w:right w:val="none" w:sz="0" w:space="0" w:color="auto"/>
              </w:divBdr>
            </w:div>
            <w:div w:id="827357310">
              <w:marLeft w:val="0"/>
              <w:marRight w:val="0"/>
              <w:marTop w:val="0"/>
              <w:marBottom w:val="0"/>
              <w:divBdr>
                <w:top w:val="none" w:sz="0" w:space="0" w:color="auto"/>
                <w:left w:val="none" w:sz="0" w:space="0" w:color="auto"/>
                <w:bottom w:val="none" w:sz="0" w:space="0" w:color="auto"/>
                <w:right w:val="none" w:sz="0" w:space="0" w:color="auto"/>
              </w:divBdr>
            </w:div>
            <w:div w:id="769857553">
              <w:marLeft w:val="0"/>
              <w:marRight w:val="0"/>
              <w:marTop w:val="0"/>
              <w:marBottom w:val="0"/>
              <w:divBdr>
                <w:top w:val="none" w:sz="0" w:space="0" w:color="auto"/>
                <w:left w:val="none" w:sz="0" w:space="0" w:color="auto"/>
                <w:bottom w:val="none" w:sz="0" w:space="0" w:color="auto"/>
                <w:right w:val="none" w:sz="0" w:space="0" w:color="auto"/>
              </w:divBdr>
            </w:div>
            <w:div w:id="1490100208">
              <w:marLeft w:val="0"/>
              <w:marRight w:val="0"/>
              <w:marTop w:val="0"/>
              <w:marBottom w:val="0"/>
              <w:divBdr>
                <w:top w:val="none" w:sz="0" w:space="0" w:color="auto"/>
                <w:left w:val="none" w:sz="0" w:space="0" w:color="auto"/>
                <w:bottom w:val="none" w:sz="0" w:space="0" w:color="auto"/>
                <w:right w:val="none" w:sz="0" w:space="0" w:color="auto"/>
              </w:divBdr>
            </w:div>
            <w:div w:id="1071923664">
              <w:marLeft w:val="0"/>
              <w:marRight w:val="0"/>
              <w:marTop w:val="0"/>
              <w:marBottom w:val="0"/>
              <w:divBdr>
                <w:top w:val="none" w:sz="0" w:space="0" w:color="auto"/>
                <w:left w:val="none" w:sz="0" w:space="0" w:color="auto"/>
                <w:bottom w:val="none" w:sz="0" w:space="0" w:color="auto"/>
                <w:right w:val="none" w:sz="0" w:space="0" w:color="auto"/>
              </w:divBdr>
            </w:div>
            <w:div w:id="1626429952">
              <w:marLeft w:val="0"/>
              <w:marRight w:val="0"/>
              <w:marTop w:val="0"/>
              <w:marBottom w:val="0"/>
              <w:divBdr>
                <w:top w:val="none" w:sz="0" w:space="0" w:color="auto"/>
                <w:left w:val="none" w:sz="0" w:space="0" w:color="auto"/>
                <w:bottom w:val="none" w:sz="0" w:space="0" w:color="auto"/>
                <w:right w:val="none" w:sz="0" w:space="0" w:color="auto"/>
              </w:divBdr>
            </w:div>
            <w:div w:id="1213077586">
              <w:marLeft w:val="0"/>
              <w:marRight w:val="0"/>
              <w:marTop w:val="0"/>
              <w:marBottom w:val="0"/>
              <w:divBdr>
                <w:top w:val="none" w:sz="0" w:space="0" w:color="auto"/>
                <w:left w:val="none" w:sz="0" w:space="0" w:color="auto"/>
                <w:bottom w:val="none" w:sz="0" w:space="0" w:color="auto"/>
                <w:right w:val="none" w:sz="0" w:space="0" w:color="auto"/>
              </w:divBdr>
            </w:div>
            <w:div w:id="104471172">
              <w:marLeft w:val="0"/>
              <w:marRight w:val="0"/>
              <w:marTop w:val="0"/>
              <w:marBottom w:val="0"/>
              <w:divBdr>
                <w:top w:val="none" w:sz="0" w:space="0" w:color="auto"/>
                <w:left w:val="none" w:sz="0" w:space="0" w:color="auto"/>
                <w:bottom w:val="none" w:sz="0" w:space="0" w:color="auto"/>
                <w:right w:val="none" w:sz="0" w:space="0" w:color="auto"/>
              </w:divBdr>
            </w:div>
            <w:div w:id="1469395747">
              <w:marLeft w:val="0"/>
              <w:marRight w:val="0"/>
              <w:marTop w:val="0"/>
              <w:marBottom w:val="0"/>
              <w:divBdr>
                <w:top w:val="none" w:sz="0" w:space="0" w:color="auto"/>
                <w:left w:val="none" w:sz="0" w:space="0" w:color="auto"/>
                <w:bottom w:val="none" w:sz="0" w:space="0" w:color="auto"/>
                <w:right w:val="none" w:sz="0" w:space="0" w:color="auto"/>
              </w:divBdr>
            </w:div>
            <w:div w:id="1294099316">
              <w:marLeft w:val="0"/>
              <w:marRight w:val="0"/>
              <w:marTop w:val="0"/>
              <w:marBottom w:val="0"/>
              <w:divBdr>
                <w:top w:val="none" w:sz="0" w:space="0" w:color="auto"/>
                <w:left w:val="none" w:sz="0" w:space="0" w:color="auto"/>
                <w:bottom w:val="none" w:sz="0" w:space="0" w:color="auto"/>
                <w:right w:val="none" w:sz="0" w:space="0" w:color="auto"/>
              </w:divBdr>
            </w:div>
            <w:div w:id="196703218">
              <w:marLeft w:val="0"/>
              <w:marRight w:val="0"/>
              <w:marTop w:val="0"/>
              <w:marBottom w:val="0"/>
              <w:divBdr>
                <w:top w:val="none" w:sz="0" w:space="0" w:color="auto"/>
                <w:left w:val="none" w:sz="0" w:space="0" w:color="auto"/>
                <w:bottom w:val="none" w:sz="0" w:space="0" w:color="auto"/>
                <w:right w:val="none" w:sz="0" w:space="0" w:color="auto"/>
              </w:divBdr>
            </w:div>
            <w:div w:id="715083398">
              <w:marLeft w:val="0"/>
              <w:marRight w:val="0"/>
              <w:marTop w:val="0"/>
              <w:marBottom w:val="0"/>
              <w:divBdr>
                <w:top w:val="none" w:sz="0" w:space="0" w:color="auto"/>
                <w:left w:val="none" w:sz="0" w:space="0" w:color="auto"/>
                <w:bottom w:val="none" w:sz="0" w:space="0" w:color="auto"/>
                <w:right w:val="none" w:sz="0" w:space="0" w:color="auto"/>
              </w:divBdr>
            </w:div>
            <w:div w:id="105973256">
              <w:marLeft w:val="0"/>
              <w:marRight w:val="0"/>
              <w:marTop w:val="0"/>
              <w:marBottom w:val="0"/>
              <w:divBdr>
                <w:top w:val="none" w:sz="0" w:space="0" w:color="auto"/>
                <w:left w:val="none" w:sz="0" w:space="0" w:color="auto"/>
                <w:bottom w:val="none" w:sz="0" w:space="0" w:color="auto"/>
                <w:right w:val="none" w:sz="0" w:space="0" w:color="auto"/>
              </w:divBdr>
            </w:div>
            <w:div w:id="1557623060">
              <w:marLeft w:val="0"/>
              <w:marRight w:val="0"/>
              <w:marTop w:val="0"/>
              <w:marBottom w:val="0"/>
              <w:divBdr>
                <w:top w:val="none" w:sz="0" w:space="0" w:color="auto"/>
                <w:left w:val="none" w:sz="0" w:space="0" w:color="auto"/>
                <w:bottom w:val="none" w:sz="0" w:space="0" w:color="auto"/>
                <w:right w:val="none" w:sz="0" w:space="0" w:color="auto"/>
              </w:divBdr>
            </w:div>
            <w:div w:id="672803171">
              <w:marLeft w:val="0"/>
              <w:marRight w:val="0"/>
              <w:marTop w:val="0"/>
              <w:marBottom w:val="0"/>
              <w:divBdr>
                <w:top w:val="none" w:sz="0" w:space="0" w:color="auto"/>
                <w:left w:val="none" w:sz="0" w:space="0" w:color="auto"/>
                <w:bottom w:val="none" w:sz="0" w:space="0" w:color="auto"/>
                <w:right w:val="none" w:sz="0" w:space="0" w:color="auto"/>
              </w:divBdr>
            </w:div>
            <w:div w:id="1014262537">
              <w:marLeft w:val="0"/>
              <w:marRight w:val="0"/>
              <w:marTop w:val="0"/>
              <w:marBottom w:val="0"/>
              <w:divBdr>
                <w:top w:val="none" w:sz="0" w:space="0" w:color="auto"/>
                <w:left w:val="none" w:sz="0" w:space="0" w:color="auto"/>
                <w:bottom w:val="none" w:sz="0" w:space="0" w:color="auto"/>
                <w:right w:val="none" w:sz="0" w:space="0" w:color="auto"/>
              </w:divBdr>
            </w:div>
            <w:div w:id="1802338248">
              <w:marLeft w:val="0"/>
              <w:marRight w:val="0"/>
              <w:marTop w:val="0"/>
              <w:marBottom w:val="0"/>
              <w:divBdr>
                <w:top w:val="none" w:sz="0" w:space="0" w:color="auto"/>
                <w:left w:val="none" w:sz="0" w:space="0" w:color="auto"/>
                <w:bottom w:val="none" w:sz="0" w:space="0" w:color="auto"/>
                <w:right w:val="none" w:sz="0" w:space="0" w:color="auto"/>
              </w:divBdr>
            </w:div>
            <w:div w:id="1371611521">
              <w:marLeft w:val="0"/>
              <w:marRight w:val="0"/>
              <w:marTop w:val="0"/>
              <w:marBottom w:val="0"/>
              <w:divBdr>
                <w:top w:val="none" w:sz="0" w:space="0" w:color="auto"/>
                <w:left w:val="none" w:sz="0" w:space="0" w:color="auto"/>
                <w:bottom w:val="none" w:sz="0" w:space="0" w:color="auto"/>
                <w:right w:val="none" w:sz="0" w:space="0" w:color="auto"/>
              </w:divBdr>
            </w:div>
            <w:div w:id="1686781504">
              <w:marLeft w:val="0"/>
              <w:marRight w:val="0"/>
              <w:marTop w:val="0"/>
              <w:marBottom w:val="0"/>
              <w:divBdr>
                <w:top w:val="none" w:sz="0" w:space="0" w:color="auto"/>
                <w:left w:val="none" w:sz="0" w:space="0" w:color="auto"/>
                <w:bottom w:val="none" w:sz="0" w:space="0" w:color="auto"/>
                <w:right w:val="none" w:sz="0" w:space="0" w:color="auto"/>
              </w:divBdr>
            </w:div>
            <w:div w:id="805659941">
              <w:marLeft w:val="0"/>
              <w:marRight w:val="0"/>
              <w:marTop w:val="0"/>
              <w:marBottom w:val="0"/>
              <w:divBdr>
                <w:top w:val="none" w:sz="0" w:space="0" w:color="auto"/>
                <w:left w:val="none" w:sz="0" w:space="0" w:color="auto"/>
                <w:bottom w:val="none" w:sz="0" w:space="0" w:color="auto"/>
                <w:right w:val="none" w:sz="0" w:space="0" w:color="auto"/>
              </w:divBdr>
            </w:div>
            <w:div w:id="1735349128">
              <w:marLeft w:val="0"/>
              <w:marRight w:val="0"/>
              <w:marTop w:val="0"/>
              <w:marBottom w:val="0"/>
              <w:divBdr>
                <w:top w:val="none" w:sz="0" w:space="0" w:color="auto"/>
                <w:left w:val="none" w:sz="0" w:space="0" w:color="auto"/>
                <w:bottom w:val="none" w:sz="0" w:space="0" w:color="auto"/>
                <w:right w:val="none" w:sz="0" w:space="0" w:color="auto"/>
              </w:divBdr>
            </w:div>
            <w:div w:id="922641332">
              <w:marLeft w:val="0"/>
              <w:marRight w:val="0"/>
              <w:marTop w:val="0"/>
              <w:marBottom w:val="0"/>
              <w:divBdr>
                <w:top w:val="none" w:sz="0" w:space="0" w:color="auto"/>
                <w:left w:val="none" w:sz="0" w:space="0" w:color="auto"/>
                <w:bottom w:val="none" w:sz="0" w:space="0" w:color="auto"/>
                <w:right w:val="none" w:sz="0" w:space="0" w:color="auto"/>
              </w:divBdr>
            </w:div>
            <w:div w:id="255360453">
              <w:marLeft w:val="0"/>
              <w:marRight w:val="0"/>
              <w:marTop w:val="0"/>
              <w:marBottom w:val="0"/>
              <w:divBdr>
                <w:top w:val="none" w:sz="0" w:space="0" w:color="auto"/>
                <w:left w:val="none" w:sz="0" w:space="0" w:color="auto"/>
                <w:bottom w:val="none" w:sz="0" w:space="0" w:color="auto"/>
                <w:right w:val="none" w:sz="0" w:space="0" w:color="auto"/>
              </w:divBdr>
            </w:div>
            <w:div w:id="282732310">
              <w:marLeft w:val="0"/>
              <w:marRight w:val="0"/>
              <w:marTop w:val="0"/>
              <w:marBottom w:val="0"/>
              <w:divBdr>
                <w:top w:val="none" w:sz="0" w:space="0" w:color="auto"/>
                <w:left w:val="none" w:sz="0" w:space="0" w:color="auto"/>
                <w:bottom w:val="none" w:sz="0" w:space="0" w:color="auto"/>
                <w:right w:val="none" w:sz="0" w:space="0" w:color="auto"/>
              </w:divBdr>
            </w:div>
            <w:div w:id="422992842">
              <w:marLeft w:val="0"/>
              <w:marRight w:val="0"/>
              <w:marTop w:val="0"/>
              <w:marBottom w:val="0"/>
              <w:divBdr>
                <w:top w:val="none" w:sz="0" w:space="0" w:color="auto"/>
                <w:left w:val="none" w:sz="0" w:space="0" w:color="auto"/>
                <w:bottom w:val="none" w:sz="0" w:space="0" w:color="auto"/>
                <w:right w:val="none" w:sz="0" w:space="0" w:color="auto"/>
              </w:divBdr>
            </w:div>
            <w:div w:id="1953900746">
              <w:marLeft w:val="0"/>
              <w:marRight w:val="0"/>
              <w:marTop w:val="0"/>
              <w:marBottom w:val="0"/>
              <w:divBdr>
                <w:top w:val="none" w:sz="0" w:space="0" w:color="auto"/>
                <w:left w:val="none" w:sz="0" w:space="0" w:color="auto"/>
                <w:bottom w:val="none" w:sz="0" w:space="0" w:color="auto"/>
                <w:right w:val="none" w:sz="0" w:space="0" w:color="auto"/>
              </w:divBdr>
            </w:div>
            <w:div w:id="1741251842">
              <w:marLeft w:val="0"/>
              <w:marRight w:val="0"/>
              <w:marTop w:val="0"/>
              <w:marBottom w:val="0"/>
              <w:divBdr>
                <w:top w:val="none" w:sz="0" w:space="0" w:color="auto"/>
                <w:left w:val="none" w:sz="0" w:space="0" w:color="auto"/>
                <w:bottom w:val="none" w:sz="0" w:space="0" w:color="auto"/>
                <w:right w:val="none" w:sz="0" w:space="0" w:color="auto"/>
              </w:divBdr>
            </w:div>
            <w:div w:id="577519519">
              <w:marLeft w:val="0"/>
              <w:marRight w:val="0"/>
              <w:marTop w:val="0"/>
              <w:marBottom w:val="0"/>
              <w:divBdr>
                <w:top w:val="none" w:sz="0" w:space="0" w:color="auto"/>
                <w:left w:val="none" w:sz="0" w:space="0" w:color="auto"/>
                <w:bottom w:val="none" w:sz="0" w:space="0" w:color="auto"/>
                <w:right w:val="none" w:sz="0" w:space="0" w:color="auto"/>
              </w:divBdr>
            </w:div>
            <w:div w:id="1147670041">
              <w:marLeft w:val="0"/>
              <w:marRight w:val="0"/>
              <w:marTop w:val="0"/>
              <w:marBottom w:val="0"/>
              <w:divBdr>
                <w:top w:val="none" w:sz="0" w:space="0" w:color="auto"/>
                <w:left w:val="none" w:sz="0" w:space="0" w:color="auto"/>
                <w:bottom w:val="none" w:sz="0" w:space="0" w:color="auto"/>
                <w:right w:val="none" w:sz="0" w:space="0" w:color="auto"/>
              </w:divBdr>
            </w:div>
            <w:div w:id="1798989401">
              <w:marLeft w:val="0"/>
              <w:marRight w:val="0"/>
              <w:marTop w:val="0"/>
              <w:marBottom w:val="0"/>
              <w:divBdr>
                <w:top w:val="none" w:sz="0" w:space="0" w:color="auto"/>
                <w:left w:val="none" w:sz="0" w:space="0" w:color="auto"/>
                <w:bottom w:val="none" w:sz="0" w:space="0" w:color="auto"/>
                <w:right w:val="none" w:sz="0" w:space="0" w:color="auto"/>
              </w:divBdr>
            </w:div>
            <w:div w:id="20715257">
              <w:marLeft w:val="0"/>
              <w:marRight w:val="0"/>
              <w:marTop w:val="0"/>
              <w:marBottom w:val="0"/>
              <w:divBdr>
                <w:top w:val="none" w:sz="0" w:space="0" w:color="auto"/>
                <w:left w:val="none" w:sz="0" w:space="0" w:color="auto"/>
                <w:bottom w:val="none" w:sz="0" w:space="0" w:color="auto"/>
                <w:right w:val="none" w:sz="0" w:space="0" w:color="auto"/>
              </w:divBdr>
            </w:div>
            <w:div w:id="1770546782">
              <w:marLeft w:val="0"/>
              <w:marRight w:val="0"/>
              <w:marTop w:val="0"/>
              <w:marBottom w:val="0"/>
              <w:divBdr>
                <w:top w:val="none" w:sz="0" w:space="0" w:color="auto"/>
                <w:left w:val="none" w:sz="0" w:space="0" w:color="auto"/>
                <w:bottom w:val="none" w:sz="0" w:space="0" w:color="auto"/>
                <w:right w:val="none" w:sz="0" w:space="0" w:color="auto"/>
              </w:divBdr>
            </w:div>
            <w:div w:id="1029067139">
              <w:marLeft w:val="0"/>
              <w:marRight w:val="0"/>
              <w:marTop w:val="0"/>
              <w:marBottom w:val="0"/>
              <w:divBdr>
                <w:top w:val="none" w:sz="0" w:space="0" w:color="auto"/>
                <w:left w:val="none" w:sz="0" w:space="0" w:color="auto"/>
                <w:bottom w:val="none" w:sz="0" w:space="0" w:color="auto"/>
                <w:right w:val="none" w:sz="0" w:space="0" w:color="auto"/>
              </w:divBdr>
            </w:div>
            <w:div w:id="787509548">
              <w:marLeft w:val="0"/>
              <w:marRight w:val="0"/>
              <w:marTop w:val="0"/>
              <w:marBottom w:val="0"/>
              <w:divBdr>
                <w:top w:val="none" w:sz="0" w:space="0" w:color="auto"/>
                <w:left w:val="none" w:sz="0" w:space="0" w:color="auto"/>
                <w:bottom w:val="none" w:sz="0" w:space="0" w:color="auto"/>
                <w:right w:val="none" w:sz="0" w:space="0" w:color="auto"/>
              </w:divBdr>
            </w:div>
            <w:div w:id="1200816966">
              <w:marLeft w:val="0"/>
              <w:marRight w:val="0"/>
              <w:marTop w:val="0"/>
              <w:marBottom w:val="0"/>
              <w:divBdr>
                <w:top w:val="none" w:sz="0" w:space="0" w:color="auto"/>
                <w:left w:val="none" w:sz="0" w:space="0" w:color="auto"/>
                <w:bottom w:val="none" w:sz="0" w:space="0" w:color="auto"/>
                <w:right w:val="none" w:sz="0" w:space="0" w:color="auto"/>
              </w:divBdr>
            </w:div>
            <w:div w:id="208299091">
              <w:marLeft w:val="0"/>
              <w:marRight w:val="0"/>
              <w:marTop w:val="0"/>
              <w:marBottom w:val="0"/>
              <w:divBdr>
                <w:top w:val="none" w:sz="0" w:space="0" w:color="auto"/>
                <w:left w:val="none" w:sz="0" w:space="0" w:color="auto"/>
                <w:bottom w:val="none" w:sz="0" w:space="0" w:color="auto"/>
                <w:right w:val="none" w:sz="0" w:space="0" w:color="auto"/>
              </w:divBdr>
            </w:div>
            <w:div w:id="1927611694">
              <w:marLeft w:val="0"/>
              <w:marRight w:val="0"/>
              <w:marTop w:val="0"/>
              <w:marBottom w:val="0"/>
              <w:divBdr>
                <w:top w:val="none" w:sz="0" w:space="0" w:color="auto"/>
                <w:left w:val="none" w:sz="0" w:space="0" w:color="auto"/>
                <w:bottom w:val="none" w:sz="0" w:space="0" w:color="auto"/>
                <w:right w:val="none" w:sz="0" w:space="0" w:color="auto"/>
              </w:divBdr>
            </w:div>
            <w:div w:id="1290086644">
              <w:marLeft w:val="0"/>
              <w:marRight w:val="0"/>
              <w:marTop w:val="0"/>
              <w:marBottom w:val="0"/>
              <w:divBdr>
                <w:top w:val="none" w:sz="0" w:space="0" w:color="auto"/>
                <w:left w:val="none" w:sz="0" w:space="0" w:color="auto"/>
                <w:bottom w:val="none" w:sz="0" w:space="0" w:color="auto"/>
                <w:right w:val="none" w:sz="0" w:space="0" w:color="auto"/>
              </w:divBdr>
            </w:div>
            <w:div w:id="466045175">
              <w:marLeft w:val="0"/>
              <w:marRight w:val="0"/>
              <w:marTop w:val="0"/>
              <w:marBottom w:val="0"/>
              <w:divBdr>
                <w:top w:val="none" w:sz="0" w:space="0" w:color="auto"/>
                <w:left w:val="none" w:sz="0" w:space="0" w:color="auto"/>
                <w:bottom w:val="none" w:sz="0" w:space="0" w:color="auto"/>
                <w:right w:val="none" w:sz="0" w:space="0" w:color="auto"/>
              </w:divBdr>
            </w:div>
            <w:div w:id="1083453976">
              <w:marLeft w:val="0"/>
              <w:marRight w:val="0"/>
              <w:marTop w:val="0"/>
              <w:marBottom w:val="0"/>
              <w:divBdr>
                <w:top w:val="none" w:sz="0" w:space="0" w:color="auto"/>
                <w:left w:val="none" w:sz="0" w:space="0" w:color="auto"/>
                <w:bottom w:val="none" w:sz="0" w:space="0" w:color="auto"/>
                <w:right w:val="none" w:sz="0" w:space="0" w:color="auto"/>
              </w:divBdr>
            </w:div>
            <w:div w:id="1339117775">
              <w:marLeft w:val="0"/>
              <w:marRight w:val="0"/>
              <w:marTop w:val="0"/>
              <w:marBottom w:val="0"/>
              <w:divBdr>
                <w:top w:val="none" w:sz="0" w:space="0" w:color="auto"/>
                <w:left w:val="none" w:sz="0" w:space="0" w:color="auto"/>
                <w:bottom w:val="none" w:sz="0" w:space="0" w:color="auto"/>
                <w:right w:val="none" w:sz="0" w:space="0" w:color="auto"/>
              </w:divBdr>
            </w:div>
            <w:div w:id="1080516926">
              <w:marLeft w:val="0"/>
              <w:marRight w:val="0"/>
              <w:marTop w:val="0"/>
              <w:marBottom w:val="0"/>
              <w:divBdr>
                <w:top w:val="none" w:sz="0" w:space="0" w:color="auto"/>
                <w:left w:val="none" w:sz="0" w:space="0" w:color="auto"/>
                <w:bottom w:val="none" w:sz="0" w:space="0" w:color="auto"/>
                <w:right w:val="none" w:sz="0" w:space="0" w:color="auto"/>
              </w:divBdr>
            </w:div>
            <w:div w:id="642855803">
              <w:marLeft w:val="0"/>
              <w:marRight w:val="0"/>
              <w:marTop w:val="0"/>
              <w:marBottom w:val="0"/>
              <w:divBdr>
                <w:top w:val="none" w:sz="0" w:space="0" w:color="auto"/>
                <w:left w:val="none" w:sz="0" w:space="0" w:color="auto"/>
                <w:bottom w:val="none" w:sz="0" w:space="0" w:color="auto"/>
                <w:right w:val="none" w:sz="0" w:space="0" w:color="auto"/>
              </w:divBdr>
            </w:div>
            <w:div w:id="26293974">
              <w:marLeft w:val="0"/>
              <w:marRight w:val="0"/>
              <w:marTop w:val="0"/>
              <w:marBottom w:val="0"/>
              <w:divBdr>
                <w:top w:val="none" w:sz="0" w:space="0" w:color="auto"/>
                <w:left w:val="none" w:sz="0" w:space="0" w:color="auto"/>
                <w:bottom w:val="none" w:sz="0" w:space="0" w:color="auto"/>
                <w:right w:val="none" w:sz="0" w:space="0" w:color="auto"/>
              </w:divBdr>
            </w:div>
            <w:div w:id="912282109">
              <w:marLeft w:val="0"/>
              <w:marRight w:val="0"/>
              <w:marTop w:val="0"/>
              <w:marBottom w:val="0"/>
              <w:divBdr>
                <w:top w:val="none" w:sz="0" w:space="0" w:color="auto"/>
                <w:left w:val="none" w:sz="0" w:space="0" w:color="auto"/>
                <w:bottom w:val="none" w:sz="0" w:space="0" w:color="auto"/>
                <w:right w:val="none" w:sz="0" w:space="0" w:color="auto"/>
              </w:divBdr>
            </w:div>
            <w:div w:id="1752851829">
              <w:marLeft w:val="0"/>
              <w:marRight w:val="0"/>
              <w:marTop w:val="0"/>
              <w:marBottom w:val="0"/>
              <w:divBdr>
                <w:top w:val="none" w:sz="0" w:space="0" w:color="auto"/>
                <w:left w:val="none" w:sz="0" w:space="0" w:color="auto"/>
                <w:bottom w:val="none" w:sz="0" w:space="0" w:color="auto"/>
                <w:right w:val="none" w:sz="0" w:space="0" w:color="auto"/>
              </w:divBdr>
            </w:div>
            <w:div w:id="1798984476">
              <w:marLeft w:val="0"/>
              <w:marRight w:val="0"/>
              <w:marTop w:val="0"/>
              <w:marBottom w:val="0"/>
              <w:divBdr>
                <w:top w:val="none" w:sz="0" w:space="0" w:color="auto"/>
                <w:left w:val="none" w:sz="0" w:space="0" w:color="auto"/>
                <w:bottom w:val="none" w:sz="0" w:space="0" w:color="auto"/>
                <w:right w:val="none" w:sz="0" w:space="0" w:color="auto"/>
              </w:divBdr>
            </w:div>
            <w:div w:id="1796606351">
              <w:marLeft w:val="0"/>
              <w:marRight w:val="0"/>
              <w:marTop w:val="0"/>
              <w:marBottom w:val="0"/>
              <w:divBdr>
                <w:top w:val="none" w:sz="0" w:space="0" w:color="auto"/>
                <w:left w:val="none" w:sz="0" w:space="0" w:color="auto"/>
                <w:bottom w:val="none" w:sz="0" w:space="0" w:color="auto"/>
                <w:right w:val="none" w:sz="0" w:space="0" w:color="auto"/>
              </w:divBdr>
            </w:div>
            <w:div w:id="1262421199">
              <w:marLeft w:val="0"/>
              <w:marRight w:val="0"/>
              <w:marTop w:val="0"/>
              <w:marBottom w:val="0"/>
              <w:divBdr>
                <w:top w:val="none" w:sz="0" w:space="0" w:color="auto"/>
                <w:left w:val="none" w:sz="0" w:space="0" w:color="auto"/>
                <w:bottom w:val="none" w:sz="0" w:space="0" w:color="auto"/>
                <w:right w:val="none" w:sz="0" w:space="0" w:color="auto"/>
              </w:divBdr>
            </w:div>
            <w:div w:id="234096445">
              <w:marLeft w:val="0"/>
              <w:marRight w:val="0"/>
              <w:marTop w:val="0"/>
              <w:marBottom w:val="0"/>
              <w:divBdr>
                <w:top w:val="none" w:sz="0" w:space="0" w:color="auto"/>
                <w:left w:val="none" w:sz="0" w:space="0" w:color="auto"/>
                <w:bottom w:val="none" w:sz="0" w:space="0" w:color="auto"/>
                <w:right w:val="none" w:sz="0" w:space="0" w:color="auto"/>
              </w:divBdr>
            </w:div>
            <w:div w:id="674264010">
              <w:marLeft w:val="0"/>
              <w:marRight w:val="0"/>
              <w:marTop w:val="0"/>
              <w:marBottom w:val="0"/>
              <w:divBdr>
                <w:top w:val="none" w:sz="0" w:space="0" w:color="auto"/>
                <w:left w:val="none" w:sz="0" w:space="0" w:color="auto"/>
                <w:bottom w:val="none" w:sz="0" w:space="0" w:color="auto"/>
                <w:right w:val="none" w:sz="0" w:space="0" w:color="auto"/>
              </w:divBdr>
            </w:div>
            <w:div w:id="741222111">
              <w:marLeft w:val="0"/>
              <w:marRight w:val="0"/>
              <w:marTop w:val="0"/>
              <w:marBottom w:val="0"/>
              <w:divBdr>
                <w:top w:val="none" w:sz="0" w:space="0" w:color="auto"/>
                <w:left w:val="none" w:sz="0" w:space="0" w:color="auto"/>
                <w:bottom w:val="none" w:sz="0" w:space="0" w:color="auto"/>
                <w:right w:val="none" w:sz="0" w:space="0" w:color="auto"/>
              </w:divBdr>
            </w:div>
            <w:div w:id="1306861806">
              <w:marLeft w:val="0"/>
              <w:marRight w:val="0"/>
              <w:marTop w:val="0"/>
              <w:marBottom w:val="0"/>
              <w:divBdr>
                <w:top w:val="none" w:sz="0" w:space="0" w:color="auto"/>
                <w:left w:val="none" w:sz="0" w:space="0" w:color="auto"/>
                <w:bottom w:val="none" w:sz="0" w:space="0" w:color="auto"/>
                <w:right w:val="none" w:sz="0" w:space="0" w:color="auto"/>
              </w:divBdr>
            </w:div>
            <w:div w:id="1477187927">
              <w:marLeft w:val="0"/>
              <w:marRight w:val="0"/>
              <w:marTop w:val="0"/>
              <w:marBottom w:val="0"/>
              <w:divBdr>
                <w:top w:val="none" w:sz="0" w:space="0" w:color="auto"/>
                <w:left w:val="none" w:sz="0" w:space="0" w:color="auto"/>
                <w:bottom w:val="none" w:sz="0" w:space="0" w:color="auto"/>
                <w:right w:val="none" w:sz="0" w:space="0" w:color="auto"/>
              </w:divBdr>
            </w:div>
            <w:div w:id="733970165">
              <w:marLeft w:val="0"/>
              <w:marRight w:val="0"/>
              <w:marTop w:val="0"/>
              <w:marBottom w:val="0"/>
              <w:divBdr>
                <w:top w:val="none" w:sz="0" w:space="0" w:color="auto"/>
                <w:left w:val="none" w:sz="0" w:space="0" w:color="auto"/>
                <w:bottom w:val="none" w:sz="0" w:space="0" w:color="auto"/>
                <w:right w:val="none" w:sz="0" w:space="0" w:color="auto"/>
              </w:divBdr>
            </w:div>
            <w:div w:id="448084132">
              <w:marLeft w:val="0"/>
              <w:marRight w:val="0"/>
              <w:marTop w:val="0"/>
              <w:marBottom w:val="0"/>
              <w:divBdr>
                <w:top w:val="none" w:sz="0" w:space="0" w:color="auto"/>
                <w:left w:val="none" w:sz="0" w:space="0" w:color="auto"/>
                <w:bottom w:val="none" w:sz="0" w:space="0" w:color="auto"/>
                <w:right w:val="none" w:sz="0" w:space="0" w:color="auto"/>
              </w:divBdr>
            </w:div>
            <w:div w:id="2101026656">
              <w:marLeft w:val="0"/>
              <w:marRight w:val="0"/>
              <w:marTop w:val="0"/>
              <w:marBottom w:val="0"/>
              <w:divBdr>
                <w:top w:val="none" w:sz="0" w:space="0" w:color="auto"/>
                <w:left w:val="none" w:sz="0" w:space="0" w:color="auto"/>
                <w:bottom w:val="none" w:sz="0" w:space="0" w:color="auto"/>
                <w:right w:val="none" w:sz="0" w:space="0" w:color="auto"/>
              </w:divBdr>
            </w:div>
            <w:div w:id="721252171">
              <w:marLeft w:val="0"/>
              <w:marRight w:val="0"/>
              <w:marTop w:val="0"/>
              <w:marBottom w:val="0"/>
              <w:divBdr>
                <w:top w:val="none" w:sz="0" w:space="0" w:color="auto"/>
                <w:left w:val="none" w:sz="0" w:space="0" w:color="auto"/>
                <w:bottom w:val="none" w:sz="0" w:space="0" w:color="auto"/>
                <w:right w:val="none" w:sz="0" w:space="0" w:color="auto"/>
              </w:divBdr>
            </w:div>
            <w:div w:id="1201281324">
              <w:marLeft w:val="0"/>
              <w:marRight w:val="0"/>
              <w:marTop w:val="0"/>
              <w:marBottom w:val="0"/>
              <w:divBdr>
                <w:top w:val="none" w:sz="0" w:space="0" w:color="auto"/>
                <w:left w:val="none" w:sz="0" w:space="0" w:color="auto"/>
                <w:bottom w:val="none" w:sz="0" w:space="0" w:color="auto"/>
                <w:right w:val="none" w:sz="0" w:space="0" w:color="auto"/>
              </w:divBdr>
            </w:div>
            <w:div w:id="1304043827">
              <w:marLeft w:val="0"/>
              <w:marRight w:val="0"/>
              <w:marTop w:val="0"/>
              <w:marBottom w:val="0"/>
              <w:divBdr>
                <w:top w:val="none" w:sz="0" w:space="0" w:color="auto"/>
                <w:left w:val="none" w:sz="0" w:space="0" w:color="auto"/>
                <w:bottom w:val="none" w:sz="0" w:space="0" w:color="auto"/>
                <w:right w:val="none" w:sz="0" w:space="0" w:color="auto"/>
              </w:divBdr>
            </w:div>
            <w:div w:id="637994854">
              <w:marLeft w:val="0"/>
              <w:marRight w:val="0"/>
              <w:marTop w:val="0"/>
              <w:marBottom w:val="0"/>
              <w:divBdr>
                <w:top w:val="none" w:sz="0" w:space="0" w:color="auto"/>
                <w:left w:val="none" w:sz="0" w:space="0" w:color="auto"/>
                <w:bottom w:val="none" w:sz="0" w:space="0" w:color="auto"/>
                <w:right w:val="none" w:sz="0" w:space="0" w:color="auto"/>
              </w:divBdr>
            </w:div>
            <w:div w:id="1450704939">
              <w:marLeft w:val="0"/>
              <w:marRight w:val="0"/>
              <w:marTop w:val="0"/>
              <w:marBottom w:val="0"/>
              <w:divBdr>
                <w:top w:val="none" w:sz="0" w:space="0" w:color="auto"/>
                <w:left w:val="none" w:sz="0" w:space="0" w:color="auto"/>
                <w:bottom w:val="none" w:sz="0" w:space="0" w:color="auto"/>
                <w:right w:val="none" w:sz="0" w:space="0" w:color="auto"/>
              </w:divBdr>
            </w:div>
            <w:div w:id="2123302637">
              <w:marLeft w:val="0"/>
              <w:marRight w:val="0"/>
              <w:marTop w:val="0"/>
              <w:marBottom w:val="0"/>
              <w:divBdr>
                <w:top w:val="none" w:sz="0" w:space="0" w:color="auto"/>
                <w:left w:val="none" w:sz="0" w:space="0" w:color="auto"/>
                <w:bottom w:val="none" w:sz="0" w:space="0" w:color="auto"/>
                <w:right w:val="none" w:sz="0" w:space="0" w:color="auto"/>
              </w:divBdr>
            </w:div>
            <w:div w:id="1289697624">
              <w:marLeft w:val="0"/>
              <w:marRight w:val="0"/>
              <w:marTop w:val="0"/>
              <w:marBottom w:val="0"/>
              <w:divBdr>
                <w:top w:val="none" w:sz="0" w:space="0" w:color="auto"/>
                <w:left w:val="none" w:sz="0" w:space="0" w:color="auto"/>
                <w:bottom w:val="none" w:sz="0" w:space="0" w:color="auto"/>
                <w:right w:val="none" w:sz="0" w:space="0" w:color="auto"/>
              </w:divBdr>
            </w:div>
            <w:div w:id="1897471947">
              <w:marLeft w:val="0"/>
              <w:marRight w:val="0"/>
              <w:marTop w:val="0"/>
              <w:marBottom w:val="0"/>
              <w:divBdr>
                <w:top w:val="none" w:sz="0" w:space="0" w:color="auto"/>
                <w:left w:val="none" w:sz="0" w:space="0" w:color="auto"/>
                <w:bottom w:val="none" w:sz="0" w:space="0" w:color="auto"/>
                <w:right w:val="none" w:sz="0" w:space="0" w:color="auto"/>
              </w:divBdr>
            </w:div>
            <w:div w:id="990863383">
              <w:marLeft w:val="0"/>
              <w:marRight w:val="0"/>
              <w:marTop w:val="0"/>
              <w:marBottom w:val="0"/>
              <w:divBdr>
                <w:top w:val="none" w:sz="0" w:space="0" w:color="auto"/>
                <w:left w:val="none" w:sz="0" w:space="0" w:color="auto"/>
                <w:bottom w:val="none" w:sz="0" w:space="0" w:color="auto"/>
                <w:right w:val="none" w:sz="0" w:space="0" w:color="auto"/>
              </w:divBdr>
            </w:div>
            <w:div w:id="1691908927">
              <w:marLeft w:val="0"/>
              <w:marRight w:val="0"/>
              <w:marTop w:val="0"/>
              <w:marBottom w:val="0"/>
              <w:divBdr>
                <w:top w:val="none" w:sz="0" w:space="0" w:color="auto"/>
                <w:left w:val="none" w:sz="0" w:space="0" w:color="auto"/>
                <w:bottom w:val="none" w:sz="0" w:space="0" w:color="auto"/>
                <w:right w:val="none" w:sz="0" w:space="0" w:color="auto"/>
              </w:divBdr>
            </w:div>
            <w:div w:id="1431048590">
              <w:marLeft w:val="0"/>
              <w:marRight w:val="0"/>
              <w:marTop w:val="0"/>
              <w:marBottom w:val="0"/>
              <w:divBdr>
                <w:top w:val="none" w:sz="0" w:space="0" w:color="auto"/>
                <w:left w:val="none" w:sz="0" w:space="0" w:color="auto"/>
                <w:bottom w:val="none" w:sz="0" w:space="0" w:color="auto"/>
                <w:right w:val="none" w:sz="0" w:space="0" w:color="auto"/>
              </w:divBdr>
            </w:div>
            <w:div w:id="167064337">
              <w:marLeft w:val="0"/>
              <w:marRight w:val="0"/>
              <w:marTop w:val="0"/>
              <w:marBottom w:val="0"/>
              <w:divBdr>
                <w:top w:val="none" w:sz="0" w:space="0" w:color="auto"/>
                <w:left w:val="none" w:sz="0" w:space="0" w:color="auto"/>
                <w:bottom w:val="none" w:sz="0" w:space="0" w:color="auto"/>
                <w:right w:val="none" w:sz="0" w:space="0" w:color="auto"/>
              </w:divBdr>
            </w:div>
            <w:div w:id="501897937">
              <w:marLeft w:val="0"/>
              <w:marRight w:val="0"/>
              <w:marTop w:val="0"/>
              <w:marBottom w:val="0"/>
              <w:divBdr>
                <w:top w:val="none" w:sz="0" w:space="0" w:color="auto"/>
                <w:left w:val="none" w:sz="0" w:space="0" w:color="auto"/>
                <w:bottom w:val="none" w:sz="0" w:space="0" w:color="auto"/>
                <w:right w:val="none" w:sz="0" w:space="0" w:color="auto"/>
              </w:divBdr>
            </w:div>
            <w:div w:id="548997601">
              <w:marLeft w:val="0"/>
              <w:marRight w:val="0"/>
              <w:marTop w:val="0"/>
              <w:marBottom w:val="0"/>
              <w:divBdr>
                <w:top w:val="none" w:sz="0" w:space="0" w:color="auto"/>
                <w:left w:val="none" w:sz="0" w:space="0" w:color="auto"/>
                <w:bottom w:val="none" w:sz="0" w:space="0" w:color="auto"/>
                <w:right w:val="none" w:sz="0" w:space="0" w:color="auto"/>
              </w:divBdr>
            </w:div>
            <w:div w:id="2060786884">
              <w:marLeft w:val="0"/>
              <w:marRight w:val="0"/>
              <w:marTop w:val="0"/>
              <w:marBottom w:val="0"/>
              <w:divBdr>
                <w:top w:val="none" w:sz="0" w:space="0" w:color="auto"/>
                <w:left w:val="none" w:sz="0" w:space="0" w:color="auto"/>
                <w:bottom w:val="none" w:sz="0" w:space="0" w:color="auto"/>
                <w:right w:val="none" w:sz="0" w:space="0" w:color="auto"/>
              </w:divBdr>
            </w:div>
            <w:div w:id="781221719">
              <w:marLeft w:val="0"/>
              <w:marRight w:val="0"/>
              <w:marTop w:val="0"/>
              <w:marBottom w:val="0"/>
              <w:divBdr>
                <w:top w:val="none" w:sz="0" w:space="0" w:color="auto"/>
                <w:left w:val="none" w:sz="0" w:space="0" w:color="auto"/>
                <w:bottom w:val="none" w:sz="0" w:space="0" w:color="auto"/>
                <w:right w:val="none" w:sz="0" w:space="0" w:color="auto"/>
              </w:divBdr>
            </w:div>
            <w:div w:id="1686133202">
              <w:marLeft w:val="0"/>
              <w:marRight w:val="0"/>
              <w:marTop w:val="0"/>
              <w:marBottom w:val="0"/>
              <w:divBdr>
                <w:top w:val="none" w:sz="0" w:space="0" w:color="auto"/>
                <w:left w:val="none" w:sz="0" w:space="0" w:color="auto"/>
                <w:bottom w:val="none" w:sz="0" w:space="0" w:color="auto"/>
                <w:right w:val="none" w:sz="0" w:space="0" w:color="auto"/>
              </w:divBdr>
            </w:div>
            <w:div w:id="2009284677">
              <w:marLeft w:val="0"/>
              <w:marRight w:val="0"/>
              <w:marTop w:val="0"/>
              <w:marBottom w:val="0"/>
              <w:divBdr>
                <w:top w:val="none" w:sz="0" w:space="0" w:color="auto"/>
                <w:left w:val="none" w:sz="0" w:space="0" w:color="auto"/>
                <w:bottom w:val="none" w:sz="0" w:space="0" w:color="auto"/>
                <w:right w:val="none" w:sz="0" w:space="0" w:color="auto"/>
              </w:divBdr>
            </w:div>
            <w:div w:id="542714015">
              <w:marLeft w:val="0"/>
              <w:marRight w:val="0"/>
              <w:marTop w:val="0"/>
              <w:marBottom w:val="0"/>
              <w:divBdr>
                <w:top w:val="none" w:sz="0" w:space="0" w:color="auto"/>
                <w:left w:val="none" w:sz="0" w:space="0" w:color="auto"/>
                <w:bottom w:val="none" w:sz="0" w:space="0" w:color="auto"/>
                <w:right w:val="none" w:sz="0" w:space="0" w:color="auto"/>
              </w:divBdr>
            </w:div>
            <w:div w:id="2070566442">
              <w:marLeft w:val="0"/>
              <w:marRight w:val="0"/>
              <w:marTop w:val="0"/>
              <w:marBottom w:val="0"/>
              <w:divBdr>
                <w:top w:val="none" w:sz="0" w:space="0" w:color="auto"/>
                <w:left w:val="none" w:sz="0" w:space="0" w:color="auto"/>
                <w:bottom w:val="none" w:sz="0" w:space="0" w:color="auto"/>
                <w:right w:val="none" w:sz="0" w:space="0" w:color="auto"/>
              </w:divBdr>
            </w:div>
            <w:div w:id="781922238">
              <w:marLeft w:val="0"/>
              <w:marRight w:val="0"/>
              <w:marTop w:val="0"/>
              <w:marBottom w:val="0"/>
              <w:divBdr>
                <w:top w:val="none" w:sz="0" w:space="0" w:color="auto"/>
                <w:left w:val="none" w:sz="0" w:space="0" w:color="auto"/>
                <w:bottom w:val="none" w:sz="0" w:space="0" w:color="auto"/>
                <w:right w:val="none" w:sz="0" w:space="0" w:color="auto"/>
              </w:divBdr>
            </w:div>
            <w:div w:id="496186585">
              <w:marLeft w:val="0"/>
              <w:marRight w:val="0"/>
              <w:marTop w:val="0"/>
              <w:marBottom w:val="0"/>
              <w:divBdr>
                <w:top w:val="none" w:sz="0" w:space="0" w:color="auto"/>
                <w:left w:val="none" w:sz="0" w:space="0" w:color="auto"/>
                <w:bottom w:val="none" w:sz="0" w:space="0" w:color="auto"/>
                <w:right w:val="none" w:sz="0" w:space="0" w:color="auto"/>
              </w:divBdr>
            </w:div>
            <w:div w:id="104273153">
              <w:marLeft w:val="0"/>
              <w:marRight w:val="0"/>
              <w:marTop w:val="0"/>
              <w:marBottom w:val="0"/>
              <w:divBdr>
                <w:top w:val="none" w:sz="0" w:space="0" w:color="auto"/>
                <w:left w:val="none" w:sz="0" w:space="0" w:color="auto"/>
                <w:bottom w:val="none" w:sz="0" w:space="0" w:color="auto"/>
                <w:right w:val="none" w:sz="0" w:space="0" w:color="auto"/>
              </w:divBdr>
            </w:div>
            <w:div w:id="1371148786">
              <w:marLeft w:val="0"/>
              <w:marRight w:val="0"/>
              <w:marTop w:val="0"/>
              <w:marBottom w:val="0"/>
              <w:divBdr>
                <w:top w:val="none" w:sz="0" w:space="0" w:color="auto"/>
                <w:left w:val="none" w:sz="0" w:space="0" w:color="auto"/>
                <w:bottom w:val="none" w:sz="0" w:space="0" w:color="auto"/>
                <w:right w:val="none" w:sz="0" w:space="0" w:color="auto"/>
              </w:divBdr>
            </w:div>
            <w:div w:id="143208582">
              <w:marLeft w:val="0"/>
              <w:marRight w:val="0"/>
              <w:marTop w:val="0"/>
              <w:marBottom w:val="0"/>
              <w:divBdr>
                <w:top w:val="none" w:sz="0" w:space="0" w:color="auto"/>
                <w:left w:val="none" w:sz="0" w:space="0" w:color="auto"/>
                <w:bottom w:val="none" w:sz="0" w:space="0" w:color="auto"/>
                <w:right w:val="none" w:sz="0" w:space="0" w:color="auto"/>
              </w:divBdr>
            </w:div>
            <w:div w:id="429665234">
              <w:marLeft w:val="0"/>
              <w:marRight w:val="0"/>
              <w:marTop w:val="0"/>
              <w:marBottom w:val="0"/>
              <w:divBdr>
                <w:top w:val="none" w:sz="0" w:space="0" w:color="auto"/>
                <w:left w:val="none" w:sz="0" w:space="0" w:color="auto"/>
                <w:bottom w:val="none" w:sz="0" w:space="0" w:color="auto"/>
                <w:right w:val="none" w:sz="0" w:space="0" w:color="auto"/>
              </w:divBdr>
            </w:div>
            <w:div w:id="1023703897">
              <w:marLeft w:val="0"/>
              <w:marRight w:val="0"/>
              <w:marTop w:val="0"/>
              <w:marBottom w:val="0"/>
              <w:divBdr>
                <w:top w:val="none" w:sz="0" w:space="0" w:color="auto"/>
                <w:left w:val="none" w:sz="0" w:space="0" w:color="auto"/>
                <w:bottom w:val="none" w:sz="0" w:space="0" w:color="auto"/>
                <w:right w:val="none" w:sz="0" w:space="0" w:color="auto"/>
              </w:divBdr>
            </w:div>
            <w:div w:id="623729263">
              <w:marLeft w:val="0"/>
              <w:marRight w:val="0"/>
              <w:marTop w:val="0"/>
              <w:marBottom w:val="0"/>
              <w:divBdr>
                <w:top w:val="none" w:sz="0" w:space="0" w:color="auto"/>
                <w:left w:val="none" w:sz="0" w:space="0" w:color="auto"/>
                <w:bottom w:val="none" w:sz="0" w:space="0" w:color="auto"/>
                <w:right w:val="none" w:sz="0" w:space="0" w:color="auto"/>
              </w:divBdr>
            </w:div>
            <w:div w:id="1769109686">
              <w:marLeft w:val="0"/>
              <w:marRight w:val="0"/>
              <w:marTop w:val="0"/>
              <w:marBottom w:val="0"/>
              <w:divBdr>
                <w:top w:val="none" w:sz="0" w:space="0" w:color="auto"/>
                <w:left w:val="none" w:sz="0" w:space="0" w:color="auto"/>
                <w:bottom w:val="none" w:sz="0" w:space="0" w:color="auto"/>
                <w:right w:val="none" w:sz="0" w:space="0" w:color="auto"/>
              </w:divBdr>
            </w:div>
            <w:div w:id="2009013403">
              <w:marLeft w:val="0"/>
              <w:marRight w:val="0"/>
              <w:marTop w:val="0"/>
              <w:marBottom w:val="0"/>
              <w:divBdr>
                <w:top w:val="none" w:sz="0" w:space="0" w:color="auto"/>
                <w:left w:val="none" w:sz="0" w:space="0" w:color="auto"/>
                <w:bottom w:val="none" w:sz="0" w:space="0" w:color="auto"/>
                <w:right w:val="none" w:sz="0" w:space="0" w:color="auto"/>
              </w:divBdr>
            </w:div>
            <w:div w:id="2001998666">
              <w:marLeft w:val="0"/>
              <w:marRight w:val="0"/>
              <w:marTop w:val="0"/>
              <w:marBottom w:val="0"/>
              <w:divBdr>
                <w:top w:val="none" w:sz="0" w:space="0" w:color="auto"/>
                <w:left w:val="none" w:sz="0" w:space="0" w:color="auto"/>
                <w:bottom w:val="none" w:sz="0" w:space="0" w:color="auto"/>
                <w:right w:val="none" w:sz="0" w:space="0" w:color="auto"/>
              </w:divBdr>
            </w:div>
            <w:div w:id="2068070168">
              <w:marLeft w:val="0"/>
              <w:marRight w:val="0"/>
              <w:marTop w:val="0"/>
              <w:marBottom w:val="0"/>
              <w:divBdr>
                <w:top w:val="none" w:sz="0" w:space="0" w:color="auto"/>
                <w:left w:val="none" w:sz="0" w:space="0" w:color="auto"/>
                <w:bottom w:val="none" w:sz="0" w:space="0" w:color="auto"/>
                <w:right w:val="none" w:sz="0" w:space="0" w:color="auto"/>
              </w:divBdr>
            </w:div>
            <w:div w:id="364405244">
              <w:marLeft w:val="0"/>
              <w:marRight w:val="0"/>
              <w:marTop w:val="0"/>
              <w:marBottom w:val="0"/>
              <w:divBdr>
                <w:top w:val="none" w:sz="0" w:space="0" w:color="auto"/>
                <w:left w:val="none" w:sz="0" w:space="0" w:color="auto"/>
                <w:bottom w:val="none" w:sz="0" w:space="0" w:color="auto"/>
                <w:right w:val="none" w:sz="0" w:space="0" w:color="auto"/>
              </w:divBdr>
            </w:div>
            <w:div w:id="493037759">
              <w:marLeft w:val="0"/>
              <w:marRight w:val="0"/>
              <w:marTop w:val="0"/>
              <w:marBottom w:val="0"/>
              <w:divBdr>
                <w:top w:val="none" w:sz="0" w:space="0" w:color="auto"/>
                <w:left w:val="none" w:sz="0" w:space="0" w:color="auto"/>
                <w:bottom w:val="none" w:sz="0" w:space="0" w:color="auto"/>
                <w:right w:val="none" w:sz="0" w:space="0" w:color="auto"/>
              </w:divBdr>
            </w:div>
            <w:div w:id="956646110">
              <w:marLeft w:val="0"/>
              <w:marRight w:val="0"/>
              <w:marTop w:val="0"/>
              <w:marBottom w:val="0"/>
              <w:divBdr>
                <w:top w:val="none" w:sz="0" w:space="0" w:color="auto"/>
                <w:left w:val="none" w:sz="0" w:space="0" w:color="auto"/>
                <w:bottom w:val="none" w:sz="0" w:space="0" w:color="auto"/>
                <w:right w:val="none" w:sz="0" w:space="0" w:color="auto"/>
              </w:divBdr>
            </w:div>
            <w:div w:id="1629117584">
              <w:marLeft w:val="0"/>
              <w:marRight w:val="0"/>
              <w:marTop w:val="0"/>
              <w:marBottom w:val="0"/>
              <w:divBdr>
                <w:top w:val="none" w:sz="0" w:space="0" w:color="auto"/>
                <w:left w:val="none" w:sz="0" w:space="0" w:color="auto"/>
                <w:bottom w:val="none" w:sz="0" w:space="0" w:color="auto"/>
                <w:right w:val="none" w:sz="0" w:space="0" w:color="auto"/>
              </w:divBdr>
            </w:div>
            <w:div w:id="912154567">
              <w:marLeft w:val="0"/>
              <w:marRight w:val="0"/>
              <w:marTop w:val="0"/>
              <w:marBottom w:val="0"/>
              <w:divBdr>
                <w:top w:val="none" w:sz="0" w:space="0" w:color="auto"/>
                <w:left w:val="none" w:sz="0" w:space="0" w:color="auto"/>
                <w:bottom w:val="none" w:sz="0" w:space="0" w:color="auto"/>
                <w:right w:val="none" w:sz="0" w:space="0" w:color="auto"/>
              </w:divBdr>
            </w:div>
            <w:div w:id="1924290656">
              <w:marLeft w:val="0"/>
              <w:marRight w:val="0"/>
              <w:marTop w:val="0"/>
              <w:marBottom w:val="0"/>
              <w:divBdr>
                <w:top w:val="none" w:sz="0" w:space="0" w:color="auto"/>
                <w:left w:val="none" w:sz="0" w:space="0" w:color="auto"/>
                <w:bottom w:val="none" w:sz="0" w:space="0" w:color="auto"/>
                <w:right w:val="none" w:sz="0" w:space="0" w:color="auto"/>
              </w:divBdr>
            </w:div>
            <w:div w:id="200559153">
              <w:marLeft w:val="0"/>
              <w:marRight w:val="0"/>
              <w:marTop w:val="0"/>
              <w:marBottom w:val="0"/>
              <w:divBdr>
                <w:top w:val="none" w:sz="0" w:space="0" w:color="auto"/>
                <w:left w:val="none" w:sz="0" w:space="0" w:color="auto"/>
                <w:bottom w:val="none" w:sz="0" w:space="0" w:color="auto"/>
                <w:right w:val="none" w:sz="0" w:space="0" w:color="auto"/>
              </w:divBdr>
            </w:div>
            <w:div w:id="1300064287">
              <w:marLeft w:val="0"/>
              <w:marRight w:val="0"/>
              <w:marTop w:val="0"/>
              <w:marBottom w:val="0"/>
              <w:divBdr>
                <w:top w:val="none" w:sz="0" w:space="0" w:color="auto"/>
                <w:left w:val="none" w:sz="0" w:space="0" w:color="auto"/>
                <w:bottom w:val="none" w:sz="0" w:space="0" w:color="auto"/>
                <w:right w:val="none" w:sz="0" w:space="0" w:color="auto"/>
              </w:divBdr>
            </w:div>
            <w:div w:id="303242799">
              <w:marLeft w:val="0"/>
              <w:marRight w:val="0"/>
              <w:marTop w:val="0"/>
              <w:marBottom w:val="0"/>
              <w:divBdr>
                <w:top w:val="none" w:sz="0" w:space="0" w:color="auto"/>
                <w:left w:val="none" w:sz="0" w:space="0" w:color="auto"/>
                <w:bottom w:val="none" w:sz="0" w:space="0" w:color="auto"/>
                <w:right w:val="none" w:sz="0" w:space="0" w:color="auto"/>
              </w:divBdr>
            </w:div>
            <w:div w:id="139420230">
              <w:marLeft w:val="0"/>
              <w:marRight w:val="0"/>
              <w:marTop w:val="0"/>
              <w:marBottom w:val="0"/>
              <w:divBdr>
                <w:top w:val="none" w:sz="0" w:space="0" w:color="auto"/>
                <w:left w:val="none" w:sz="0" w:space="0" w:color="auto"/>
                <w:bottom w:val="none" w:sz="0" w:space="0" w:color="auto"/>
                <w:right w:val="none" w:sz="0" w:space="0" w:color="auto"/>
              </w:divBdr>
            </w:div>
            <w:div w:id="1024987657">
              <w:marLeft w:val="0"/>
              <w:marRight w:val="0"/>
              <w:marTop w:val="0"/>
              <w:marBottom w:val="0"/>
              <w:divBdr>
                <w:top w:val="none" w:sz="0" w:space="0" w:color="auto"/>
                <w:left w:val="none" w:sz="0" w:space="0" w:color="auto"/>
                <w:bottom w:val="none" w:sz="0" w:space="0" w:color="auto"/>
                <w:right w:val="none" w:sz="0" w:space="0" w:color="auto"/>
              </w:divBdr>
            </w:div>
            <w:div w:id="1596134682">
              <w:marLeft w:val="0"/>
              <w:marRight w:val="0"/>
              <w:marTop w:val="0"/>
              <w:marBottom w:val="0"/>
              <w:divBdr>
                <w:top w:val="none" w:sz="0" w:space="0" w:color="auto"/>
                <w:left w:val="none" w:sz="0" w:space="0" w:color="auto"/>
                <w:bottom w:val="none" w:sz="0" w:space="0" w:color="auto"/>
                <w:right w:val="none" w:sz="0" w:space="0" w:color="auto"/>
              </w:divBdr>
            </w:div>
            <w:div w:id="529100861">
              <w:marLeft w:val="0"/>
              <w:marRight w:val="0"/>
              <w:marTop w:val="0"/>
              <w:marBottom w:val="0"/>
              <w:divBdr>
                <w:top w:val="none" w:sz="0" w:space="0" w:color="auto"/>
                <w:left w:val="none" w:sz="0" w:space="0" w:color="auto"/>
                <w:bottom w:val="none" w:sz="0" w:space="0" w:color="auto"/>
                <w:right w:val="none" w:sz="0" w:space="0" w:color="auto"/>
              </w:divBdr>
            </w:div>
            <w:div w:id="100422997">
              <w:marLeft w:val="0"/>
              <w:marRight w:val="0"/>
              <w:marTop w:val="0"/>
              <w:marBottom w:val="0"/>
              <w:divBdr>
                <w:top w:val="none" w:sz="0" w:space="0" w:color="auto"/>
                <w:left w:val="none" w:sz="0" w:space="0" w:color="auto"/>
                <w:bottom w:val="none" w:sz="0" w:space="0" w:color="auto"/>
                <w:right w:val="none" w:sz="0" w:space="0" w:color="auto"/>
              </w:divBdr>
            </w:div>
            <w:div w:id="1027675878">
              <w:marLeft w:val="0"/>
              <w:marRight w:val="0"/>
              <w:marTop w:val="0"/>
              <w:marBottom w:val="0"/>
              <w:divBdr>
                <w:top w:val="none" w:sz="0" w:space="0" w:color="auto"/>
                <w:left w:val="none" w:sz="0" w:space="0" w:color="auto"/>
                <w:bottom w:val="none" w:sz="0" w:space="0" w:color="auto"/>
                <w:right w:val="none" w:sz="0" w:space="0" w:color="auto"/>
              </w:divBdr>
            </w:div>
            <w:div w:id="185752081">
              <w:marLeft w:val="0"/>
              <w:marRight w:val="0"/>
              <w:marTop w:val="0"/>
              <w:marBottom w:val="0"/>
              <w:divBdr>
                <w:top w:val="none" w:sz="0" w:space="0" w:color="auto"/>
                <w:left w:val="none" w:sz="0" w:space="0" w:color="auto"/>
                <w:bottom w:val="none" w:sz="0" w:space="0" w:color="auto"/>
                <w:right w:val="none" w:sz="0" w:space="0" w:color="auto"/>
              </w:divBdr>
            </w:div>
            <w:div w:id="1733038537">
              <w:marLeft w:val="0"/>
              <w:marRight w:val="0"/>
              <w:marTop w:val="0"/>
              <w:marBottom w:val="0"/>
              <w:divBdr>
                <w:top w:val="none" w:sz="0" w:space="0" w:color="auto"/>
                <w:left w:val="none" w:sz="0" w:space="0" w:color="auto"/>
                <w:bottom w:val="none" w:sz="0" w:space="0" w:color="auto"/>
                <w:right w:val="none" w:sz="0" w:space="0" w:color="auto"/>
              </w:divBdr>
            </w:div>
            <w:div w:id="1180584885">
              <w:marLeft w:val="0"/>
              <w:marRight w:val="0"/>
              <w:marTop w:val="0"/>
              <w:marBottom w:val="0"/>
              <w:divBdr>
                <w:top w:val="none" w:sz="0" w:space="0" w:color="auto"/>
                <w:left w:val="none" w:sz="0" w:space="0" w:color="auto"/>
                <w:bottom w:val="none" w:sz="0" w:space="0" w:color="auto"/>
                <w:right w:val="none" w:sz="0" w:space="0" w:color="auto"/>
              </w:divBdr>
            </w:div>
            <w:div w:id="1894344320">
              <w:marLeft w:val="0"/>
              <w:marRight w:val="0"/>
              <w:marTop w:val="0"/>
              <w:marBottom w:val="0"/>
              <w:divBdr>
                <w:top w:val="none" w:sz="0" w:space="0" w:color="auto"/>
                <w:left w:val="none" w:sz="0" w:space="0" w:color="auto"/>
                <w:bottom w:val="none" w:sz="0" w:space="0" w:color="auto"/>
                <w:right w:val="none" w:sz="0" w:space="0" w:color="auto"/>
              </w:divBdr>
            </w:div>
            <w:div w:id="1715542801">
              <w:marLeft w:val="0"/>
              <w:marRight w:val="0"/>
              <w:marTop w:val="0"/>
              <w:marBottom w:val="0"/>
              <w:divBdr>
                <w:top w:val="none" w:sz="0" w:space="0" w:color="auto"/>
                <w:left w:val="none" w:sz="0" w:space="0" w:color="auto"/>
                <w:bottom w:val="none" w:sz="0" w:space="0" w:color="auto"/>
                <w:right w:val="none" w:sz="0" w:space="0" w:color="auto"/>
              </w:divBdr>
            </w:div>
            <w:div w:id="2053531866">
              <w:marLeft w:val="0"/>
              <w:marRight w:val="0"/>
              <w:marTop w:val="0"/>
              <w:marBottom w:val="0"/>
              <w:divBdr>
                <w:top w:val="none" w:sz="0" w:space="0" w:color="auto"/>
                <w:left w:val="none" w:sz="0" w:space="0" w:color="auto"/>
                <w:bottom w:val="none" w:sz="0" w:space="0" w:color="auto"/>
                <w:right w:val="none" w:sz="0" w:space="0" w:color="auto"/>
              </w:divBdr>
            </w:div>
            <w:div w:id="378479152">
              <w:marLeft w:val="0"/>
              <w:marRight w:val="0"/>
              <w:marTop w:val="0"/>
              <w:marBottom w:val="0"/>
              <w:divBdr>
                <w:top w:val="none" w:sz="0" w:space="0" w:color="auto"/>
                <w:left w:val="none" w:sz="0" w:space="0" w:color="auto"/>
                <w:bottom w:val="none" w:sz="0" w:space="0" w:color="auto"/>
                <w:right w:val="none" w:sz="0" w:space="0" w:color="auto"/>
              </w:divBdr>
            </w:div>
            <w:div w:id="305739849">
              <w:marLeft w:val="0"/>
              <w:marRight w:val="0"/>
              <w:marTop w:val="0"/>
              <w:marBottom w:val="0"/>
              <w:divBdr>
                <w:top w:val="none" w:sz="0" w:space="0" w:color="auto"/>
                <w:left w:val="none" w:sz="0" w:space="0" w:color="auto"/>
                <w:bottom w:val="none" w:sz="0" w:space="0" w:color="auto"/>
                <w:right w:val="none" w:sz="0" w:space="0" w:color="auto"/>
              </w:divBdr>
            </w:div>
            <w:div w:id="1311981525">
              <w:marLeft w:val="0"/>
              <w:marRight w:val="0"/>
              <w:marTop w:val="0"/>
              <w:marBottom w:val="0"/>
              <w:divBdr>
                <w:top w:val="none" w:sz="0" w:space="0" w:color="auto"/>
                <w:left w:val="none" w:sz="0" w:space="0" w:color="auto"/>
                <w:bottom w:val="none" w:sz="0" w:space="0" w:color="auto"/>
                <w:right w:val="none" w:sz="0" w:space="0" w:color="auto"/>
              </w:divBdr>
            </w:div>
            <w:div w:id="1853837210">
              <w:marLeft w:val="0"/>
              <w:marRight w:val="0"/>
              <w:marTop w:val="0"/>
              <w:marBottom w:val="0"/>
              <w:divBdr>
                <w:top w:val="none" w:sz="0" w:space="0" w:color="auto"/>
                <w:left w:val="none" w:sz="0" w:space="0" w:color="auto"/>
                <w:bottom w:val="none" w:sz="0" w:space="0" w:color="auto"/>
                <w:right w:val="none" w:sz="0" w:space="0" w:color="auto"/>
              </w:divBdr>
            </w:div>
            <w:div w:id="1514605690">
              <w:marLeft w:val="0"/>
              <w:marRight w:val="0"/>
              <w:marTop w:val="0"/>
              <w:marBottom w:val="0"/>
              <w:divBdr>
                <w:top w:val="none" w:sz="0" w:space="0" w:color="auto"/>
                <w:left w:val="none" w:sz="0" w:space="0" w:color="auto"/>
                <w:bottom w:val="none" w:sz="0" w:space="0" w:color="auto"/>
                <w:right w:val="none" w:sz="0" w:space="0" w:color="auto"/>
              </w:divBdr>
            </w:div>
            <w:div w:id="1022241461">
              <w:marLeft w:val="0"/>
              <w:marRight w:val="0"/>
              <w:marTop w:val="0"/>
              <w:marBottom w:val="0"/>
              <w:divBdr>
                <w:top w:val="none" w:sz="0" w:space="0" w:color="auto"/>
                <w:left w:val="none" w:sz="0" w:space="0" w:color="auto"/>
                <w:bottom w:val="none" w:sz="0" w:space="0" w:color="auto"/>
                <w:right w:val="none" w:sz="0" w:space="0" w:color="auto"/>
              </w:divBdr>
            </w:div>
            <w:div w:id="207862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43663">
      <w:bodyDiv w:val="1"/>
      <w:marLeft w:val="0"/>
      <w:marRight w:val="0"/>
      <w:marTop w:val="0"/>
      <w:marBottom w:val="0"/>
      <w:divBdr>
        <w:top w:val="none" w:sz="0" w:space="0" w:color="auto"/>
        <w:left w:val="none" w:sz="0" w:space="0" w:color="auto"/>
        <w:bottom w:val="none" w:sz="0" w:space="0" w:color="auto"/>
        <w:right w:val="none" w:sz="0" w:space="0" w:color="auto"/>
      </w:divBdr>
      <w:divsChild>
        <w:div w:id="1453204918">
          <w:marLeft w:val="0"/>
          <w:marRight w:val="0"/>
          <w:marTop w:val="0"/>
          <w:marBottom w:val="0"/>
          <w:divBdr>
            <w:top w:val="none" w:sz="0" w:space="0" w:color="auto"/>
            <w:left w:val="none" w:sz="0" w:space="0" w:color="auto"/>
            <w:bottom w:val="none" w:sz="0" w:space="0" w:color="auto"/>
            <w:right w:val="none" w:sz="0" w:space="0" w:color="auto"/>
          </w:divBdr>
          <w:divsChild>
            <w:div w:id="1690721471">
              <w:marLeft w:val="0"/>
              <w:marRight w:val="0"/>
              <w:marTop w:val="0"/>
              <w:marBottom w:val="0"/>
              <w:divBdr>
                <w:top w:val="none" w:sz="0" w:space="0" w:color="auto"/>
                <w:left w:val="none" w:sz="0" w:space="0" w:color="auto"/>
                <w:bottom w:val="none" w:sz="0" w:space="0" w:color="auto"/>
                <w:right w:val="none" w:sz="0" w:space="0" w:color="auto"/>
              </w:divBdr>
            </w:div>
            <w:div w:id="846284279">
              <w:marLeft w:val="0"/>
              <w:marRight w:val="0"/>
              <w:marTop w:val="0"/>
              <w:marBottom w:val="0"/>
              <w:divBdr>
                <w:top w:val="none" w:sz="0" w:space="0" w:color="auto"/>
                <w:left w:val="none" w:sz="0" w:space="0" w:color="auto"/>
                <w:bottom w:val="none" w:sz="0" w:space="0" w:color="auto"/>
                <w:right w:val="none" w:sz="0" w:space="0" w:color="auto"/>
              </w:divBdr>
            </w:div>
            <w:div w:id="608901256">
              <w:marLeft w:val="0"/>
              <w:marRight w:val="0"/>
              <w:marTop w:val="0"/>
              <w:marBottom w:val="0"/>
              <w:divBdr>
                <w:top w:val="none" w:sz="0" w:space="0" w:color="auto"/>
                <w:left w:val="none" w:sz="0" w:space="0" w:color="auto"/>
                <w:bottom w:val="none" w:sz="0" w:space="0" w:color="auto"/>
                <w:right w:val="none" w:sz="0" w:space="0" w:color="auto"/>
              </w:divBdr>
            </w:div>
            <w:div w:id="493886419">
              <w:marLeft w:val="0"/>
              <w:marRight w:val="0"/>
              <w:marTop w:val="0"/>
              <w:marBottom w:val="0"/>
              <w:divBdr>
                <w:top w:val="none" w:sz="0" w:space="0" w:color="auto"/>
                <w:left w:val="none" w:sz="0" w:space="0" w:color="auto"/>
                <w:bottom w:val="none" w:sz="0" w:space="0" w:color="auto"/>
                <w:right w:val="none" w:sz="0" w:space="0" w:color="auto"/>
              </w:divBdr>
            </w:div>
            <w:div w:id="248854242">
              <w:marLeft w:val="0"/>
              <w:marRight w:val="0"/>
              <w:marTop w:val="0"/>
              <w:marBottom w:val="0"/>
              <w:divBdr>
                <w:top w:val="none" w:sz="0" w:space="0" w:color="auto"/>
                <w:left w:val="none" w:sz="0" w:space="0" w:color="auto"/>
                <w:bottom w:val="none" w:sz="0" w:space="0" w:color="auto"/>
                <w:right w:val="none" w:sz="0" w:space="0" w:color="auto"/>
              </w:divBdr>
            </w:div>
            <w:div w:id="41636163">
              <w:marLeft w:val="0"/>
              <w:marRight w:val="0"/>
              <w:marTop w:val="0"/>
              <w:marBottom w:val="0"/>
              <w:divBdr>
                <w:top w:val="none" w:sz="0" w:space="0" w:color="auto"/>
                <w:left w:val="none" w:sz="0" w:space="0" w:color="auto"/>
                <w:bottom w:val="none" w:sz="0" w:space="0" w:color="auto"/>
                <w:right w:val="none" w:sz="0" w:space="0" w:color="auto"/>
              </w:divBdr>
            </w:div>
            <w:div w:id="209732238">
              <w:marLeft w:val="0"/>
              <w:marRight w:val="0"/>
              <w:marTop w:val="0"/>
              <w:marBottom w:val="0"/>
              <w:divBdr>
                <w:top w:val="none" w:sz="0" w:space="0" w:color="auto"/>
                <w:left w:val="none" w:sz="0" w:space="0" w:color="auto"/>
                <w:bottom w:val="none" w:sz="0" w:space="0" w:color="auto"/>
                <w:right w:val="none" w:sz="0" w:space="0" w:color="auto"/>
              </w:divBdr>
            </w:div>
            <w:div w:id="1440754490">
              <w:marLeft w:val="0"/>
              <w:marRight w:val="0"/>
              <w:marTop w:val="0"/>
              <w:marBottom w:val="0"/>
              <w:divBdr>
                <w:top w:val="none" w:sz="0" w:space="0" w:color="auto"/>
                <w:left w:val="none" w:sz="0" w:space="0" w:color="auto"/>
                <w:bottom w:val="none" w:sz="0" w:space="0" w:color="auto"/>
                <w:right w:val="none" w:sz="0" w:space="0" w:color="auto"/>
              </w:divBdr>
            </w:div>
            <w:div w:id="1456096796">
              <w:marLeft w:val="0"/>
              <w:marRight w:val="0"/>
              <w:marTop w:val="0"/>
              <w:marBottom w:val="0"/>
              <w:divBdr>
                <w:top w:val="none" w:sz="0" w:space="0" w:color="auto"/>
                <w:left w:val="none" w:sz="0" w:space="0" w:color="auto"/>
                <w:bottom w:val="none" w:sz="0" w:space="0" w:color="auto"/>
                <w:right w:val="none" w:sz="0" w:space="0" w:color="auto"/>
              </w:divBdr>
            </w:div>
            <w:div w:id="918559680">
              <w:marLeft w:val="0"/>
              <w:marRight w:val="0"/>
              <w:marTop w:val="0"/>
              <w:marBottom w:val="0"/>
              <w:divBdr>
                <w:top w:val="none" w:sz="0" w:space="0" w:color="auto"/>
                <w:left w:val="none" w:sz="0" w:space="0" w:color="auto"/>
                <w:bottom w:val="none" w:sz="0" w:space="0" w:color="auto"/>
                <w:right w:val="none" w:sz="0" w:space="0" w:color="auto"/>
              </w:divBdr>
            </w:div>
            <w:div w:id="528491605">
              <w:marLeft w:val="0"/>
              <w:marRight w:val="0"/>
              <w:marTop w:val="0"/>
              <w:marBottom w:val="0"/>
              <w:divBdr>
                <w:top w:val="none" w:sz="0" w:space="0" w:color="auto"/>
                <w:left w:val="none" w:sz="0" w:space="0" w:color="auto"/>
                <w:bottom w:val="none" w:sz="0" w:space="0" w:color="auto"/>
                <w:right w:val="none" w:sz="0" w:space="0" w:color="auto"/>
              </w:divBdr>
            </w:div>
            <w:div w:id="1727950112">
              <w:marLeft w:val="0"/>
              <w:marRight w:val="0"/>
              <w:marTop w:val="0"/>
              <w:marBottom w:val="0"/>
              <w:divBdr>
                <w:top w:val="none" w:sz="0" w:space="0" w:color="auto"/>
                <w:left w:val="none" w:sz="0" w:space="0" w:color="auto"/>
                <w:bottom w:val="none" w:sz="0" w:space="0" w:color="auto"/>
                <w:right w:val="none" w:sz="0" w:space="0" w:color="auto"/>
              </w:divBdr>
            </w:div>
            <w:div w:id="277953275">
              <w:marLeft w:val="0"/>
              <w:marRight w:val="0"/>
              <w:marTop w:val="0"/>
              <w:marBottom w:val="0"/>
              <w:divBdr>
                <w:top w:val="none" w:sz="0" w:space="0" w:color="auto"/>
                <w:left w:val="none" w:sz="0" w:space="0" w:color="auto"/>
                <w:bottom w:val="none" w:sz="0" w:space="0" w:color="auto"/>
                <w:right w:val="none" w:sz="0" w:space="0" w:color="auto"/>
              </w:divBdr>
            </w:div>
            <w:div w:id="1054425616">
              <w:marLeft w:val="0"/>
              <w:marRight w:val="0"/>
              <w:marTop w:val="0"/>
              <w:marBottom w:val="0"/>
              <w:divBdr>
                <w:top w:val="none" w:sz="0" w:space="0" w:color="auto"/>
                <w:left w:val="none" w:sz="0" w:space="0" w:color="auto"/>
                <w:bottom w:val="none" w:sz="0" w:space="0" w:color="auto"/>
                <w:right w:val="none" w:sz="0" w:space="0" w:color="auto"/>
              </w:divBdr>
            </w:div>
            <w:div w:id="2058896517">
              <w:marLeft w:val="0"/>
              <w:marRight w:val="0"/>
              <w:marTop w:val="0"/>
              <w:marBottom w:val="0"/>
              <w:divBdr>
                <w:top w:val="none" w:sz="0" w:space="0" w:color="auto"/>
                <w:left w:val="none" w:sz="0" w:space="0" w:color="auto"/>
                <w:bottom w:val="none" w:sz="0" w:space="0" w:color="auto"/>
                <w:right w:val="none" w:sz="0" w:space="0" w:color="auto"/>
              </w:divBdr>
            </w:div>
            <w:div w:id="1359156671">
              <w:marLeft w:val="0"/>
              <w:marRight w:val="0"/>
              <w:marTop w:val="0"/>
              <w:marBottom w:val="0"/>
              <w:divBdr>
                <w:top w:val="none" w:sz="0" w:space="0" w:color="auto"/>
                <w:left w:val="none" w:sz="0" w:space="0" w:color="auto"/>
                <w:bottom w:val="none" w:sz="0" w:space="0" w:color="auto"/>
                <w:right w:val="none" w:sz="0" w:space="0" w:color="auto"/>
              </w:divBdr>
            </w:div>
            <w:div w:id="1621180904">
              <w:marLeft w:val="0"/>
              <w:marRight w:val="0"/>
              <w:marTop w:val="0"/>
              <w:marBottom w:val="0"/>
              <w:divBdr>
                <w:top w:val="none" w:sz="0" w:space="0" w:color="auto"/>
                <w:left w:val="none" w:sz="0" w:space="0" w:color="auto"/>
                <w:bottom w:val="none" w:sz="0" w:space="0" w:color="auto"/>
                <w:right w:val="none" w:sz="0" w:space="0" w:color="auto"/>
              </w:divBdr>
            </w:div>
            <w:div w:id="1789163000">
              <w:marLeft w:val="0"/>
              <w:marRight w:val="0"/>
              <w:marTop w:val="0"/>
              <w:marBottom w:val="0"/>
              <w:divBdr>
                <w:top w:val="none" w:sz="0" w:space="0" w:color="auto"/>
                <w:left w:val="none" w:sz="0" w:space="0" w:color="auto"/>
                <w:bottom w:val="none" w:sz="0" w:space="0" w:color="auto"/>
                <w:right w:val="none" w:sz="0" w:space="0" w:color="auto"/>
              </w:divBdr>
            </w:div>
            <w:div w:id="1676180715">
              <w:marLeft w:val="0"/>
              <w:marRight w:val="0"/>
              <w:marTop w:val="0"/>
              <w:marBottom w:val="0"/>
              <w:divBdr>
                <w:top w:val="none" w:sz="0" w:space="0" w:color="auto"/>
                <w:left w:val="none" w:sz="0" w:space="0" w:color="auto"/>
                <w:bottom w:val="none" w:sz="0" w:space="0" w:color="auto"/>
                <w:right w:val="none" w:sz="0" w:space="0" w:color="auto"/>
              </w:divBdr>
            </w:div>
            <w:div w:id="1917939431">
              <w:marLeft w:val="0"/>
              <w:marRight w:val="0"/>
              <w:marTop w:val="0"/>
              <w:marBottom w:val="0"/>
              <w:divBdr>
                <w:top w:val="none" w:sz="0" w:space="0" w:color="auto"/>
                <w:left w:val="none" w:sz="0" w:space="0" w:color="auto"/>
                <w:bottom w:val="none" w:sz="0" w:space="0" w:color="auto"/>
                <w:right w:val="none" w:sz="0" w:space="0" w:color="auto"/>
              </w:divBdr>
            </w:div>
            <w:div w:id="836767001">
              <w:marLeft w:val="0"/>
              <w:marRight w:val="0"/>
              <w:marTop w:val="0"/>
              <w:marBottom w:val="0"/>
              <w:divBdr>
                <w:top w:val="none" w:sz="0" w:space="0" w:color="auto"/>
                <w:left w:val="none" w:sz="0" w:space="0" w:color="auto"/>
                <w:bottom w:val="none" w:sz="0" w:space="0" w:color="auto"/>
                <w:right w:val="none" w:sz="0" w:space="0" w:color="auto"/>
              </w:divBdr>
            </w:div>
            <w:div w:id="377358394">
              <w:marLeft w:val="0"/>
              <w:marRight w:val="0"/>
              <w:marTop w:val="0"/>
              <w:marBottom w:val="0"/>
              <w:divBdr>
                <w:top w:val="none" w:sz="0" w:space="0" w:color="auto"/>
                <w:left w:val="none" w:sz="0" w:space="0" w:color="auto"/>
                <w:bottom w:val="none" w:sz="0" w:space="0" w:color="auto"/>
                <w:right w:val="none" w:sz="0" w:space="0" w:color="auto"/>
              </w:divBdr>
            </w:div>
            <w:div w:id="410393968">
              <w:marLeft w:val="0"/>
              <w:marRight w:val="0"/>
              <w:marTop w:val="0"/>
              <w:marBottom w:val="0"/>
              <w:divBdr>
                <w:top w:val="none" w:sz="0" w:space="0" w:color="auto"/>
                <w:left w:val="none" w:sz="0" w:space="0" w:color="auto"/>
                <w:bottom w:val="none" w:sz="0" w:space="0" w:color="auto"/>
                <w:right w:val="none" w:sz="0" w:space="0" w:color="auto"/>
              </w:divBdr>
            </w:div>
            <w:div w:id="1517039142">
              <w:marLeft w:val="0"/>
              <w:marRight w:val="0"/>
              <w:marTop w:val="0"/>
              <w:marBottom w:val="0"/>
              <w:divBdr>
                <w:top w:val="none" w:sz="0" w:space="0" w:color="auto"/>
                <w:left w:val="none" w:sz="0" w:space="0" w:color="auto"/>
                <w:bottom w:val="none" w:sz="0" w:space="0" w:color="auto"/>
                <w:right w:val="none" w:sz="0" w:space="0" w:color="auto"/>
              </w:divBdr>
            </w:div>
            <w:div w:id="1993631553">
              <w:marLeft w:val="0"/>
              <w:marRight w:val="0"/>
              <w:marTop w:val="0"/>
              <w:marBottom w:val="0"/>
              <w:divBdr>
                <w:top w:val="none" w:sz="0" w:space="0" w:color="auto"/>
                <w:left w:val="none" w:sz="0" w:space="0" w:color="auto"/>
                <w:bottom w:val="none" w:sz="0" w:space="0" w:color="auto"/>
                <w:right w:val="none" w:sz="0" w:space="0" w:color="auto"/>
              </w:divBdr>
            </w:div>
            <w:div w:id="1118717318">
              <w:marLeft w:val="0"/>
              <w:marRight w:val="0"/>
              <w:marTop w:val="0"/>
              <w:marBottom w:val="0"/>
              <w:divBdr>
                <w:top w:val="none" w:sz="0" w:space="0" w:color="auto"/>
                <w:left w:val="none" w:sz="0" w:space="0" w:color="auto"/>
                <w:bottom w:val="none" w:sz="0" w:space="0" w:color="auto"/>
                <w:right w:val="none" w:sz="0" w:space="0" w:color="auto"/>
              </w:divBdr>
            </w:div>
            <w:div w:id="923297144">
              <w:marLeft w:val="0"/>
              <w:marRight w:val="0"/>
              <w:marTop w:val="0"/>
              <w:marBottom w:val="0"/>
              <w:divBdr>
                <w:top w:val="none" w:sz="0" w:space="0" w:color="auto"/>
                <w:left w:val="none" w:sz="0" w:space="0" w:color="auto"/>
                <w:bottom w:val="none" w:sz="0" w:space="0" w:color="auto"/>
                <w:right w:val="none" w:sz="0" w:space="0" w:color="auto"/>
              </w:divBdr>
            </w:div>
            <w:div w:id="1347709472">
              <w:marLeft w:val="0"/>
              <w:marRight w:val="0"/>
              <w:marTop w:val="0"/>
              <w:marBottom w:val="0"/>
              <w:divBdr>
                <w:top w:val="none" w:sz="0" w:space="0" w:color="auto"/>
                <w:left w:val="none" w:sz="0" w:space="0" w:color="auto"/>
                <w:bottom w:val="none" w:sz="0" w:space="0" w:color="auto"/>
                <w:right w:val="none" w:sz="0" w:space="0" w:color="auto"/>
              </w:divBdr>
            </w:div>
            <w:div w:id="1692104275">
              <w:marLeft w:val="0"/>
              <w:marRight w:val="0"/>
              <w:marTop w:val="0"/>
              <w:marBottom w:val="0"/>
              <w:divBdr>
                <w:top w:val="none" w:sz="0" w:space="0" w:color="auto"/>
                <w:left w:val="none" w:sz="0" w:space="0" w:color="auto"/>
                <w:bottom w:val="none" w:sz="0" w:space="0" w:color="auto"/>
                <w:right w:val="none" w:sz="0" w:space="0" w:color="auto"/>
              </w:divBdr>
            </w:div>
            <w:div w:id="1745444359">
              <w:marLeft w:val="0"/>
              <w:marRight w:val="0"/>
              <w:marTop w:val="0"/>
              <w:marBottom w:val="0"/>
              <w:divBdr>
                <w:top w:val="none" w:sz="0" w:space="0" w:color="auto"/>
                <w:left w:val="none" w:sz="0" w:space="0" w:color="auto"/>
                <w:bottom w:val="none" w:sz="0" w:space="0" w:color="auto"/>
                <w:right w:val="none" w:sz="0" w:space="0" w:color="auto"/>
              </w:divBdr>
            </w:div>
            <w:div w:id="1732456648">
              <w:marLeft w:val="0"/>
              <w:marRight w:val="0"/>
              <w:marTop w:val="0"/>
              <w:marBottom w:val="0"/>
              <w:divBdr>
                <w:top w:val="none" w:sz="0" w:space="0" w:color="auto"/>
                <w:left w:val="none" w:sz="0" w:space="0" w:color="auto"/>
                <w:bottom w:val="none" w:sz="0" w:space="0" w:color="auto"/>
                <w:right w:val="none" w:sz="0" w:space="0" w:color="auto"/>
              </w:divBdr>
            </w:div>
            <w:div w:id="232937130">
              <w:marLeft w:val="0"/>
              <w:marRight w:val="0"/>
              <w:marTop w:val="0"/>
              <w:marBottom w:val="0"/>
              <w:divBdr>
                <w:top w:val="none" w:sz="0" w:space="0" w:color="auto"/>
                <w:left w:val="none" w:sz="0" w:space="0" w:color="auto"/>
                <w:bottom w:val="none" w:sz="0" w:space="0" w:color="auto"/>
                <w:right w:val="none" w:sz="0" w:space="0" w:color="auto"/>
              </w:divBdr>
            </w:div>
            <w:div w:id="1471243080">
              <w:marLeft w:val="0"/>
              <w:marRight w:val="0"/>
              <w:marTop w:val="0"/>
              <w:marBottom w:val="0"/>
              <w:divBdr>
                <w:top w:val="none" w:sz="0" w:space="0" w:color="auto"/>
                <w:left w:val="none" w:sz="0" w:space="0" w:color="auto"/>
                <w:bottom w:val="none" w:sz="0" w:space="0" w:color="auto"/>
                <w:right w:val="none" w:sz="0" w:space="0" w:color="auto"/>
              </w:divBdr>
            </w:div>
            <w:div w:id="1863669398">
              <w:marLeft w:val="0"/>
              <w:marRight w:val="0"/>
              <w:marTop w:val="0"/>
              <w:marBottom w:val="0"/>
              <w:divBdr>
                <w:top w:val="none" w:sz="0" w:space="0" w:color="auto"/>
                <w:left w:val="none" w:sz="0" w:space="0" w:color="auto"/>
                <w:bottom w:val="none" w:sz="0" w:space="0" w:color="auto"/>
                <w:right w:val="none" w:sz="0" w:space="0" w:color="auto"/>
              </w:divBdr>
            </w:div>
            <w:div w:id="1702970786">
              <w:marLeft w:val="0"/>
              <w:marRight w:val="0"/>
              <w:marTop w:val="0"/>
              <w:marBottom w:val="0"/>
              <w:divBdr>
                <w:top w:val="none" w:sz="0" w:space="0" w:color="auto"/>
                <w:left w:val="none" w:sz="0" w:space="0" w:color="auto"/>
                <w:bottom w:val="none" w:sz="0" w:space="0" w:color="auto"/>
                <w:right w:val="none" w:sz="0" w:space="0" w:color="auto"/>
              </w:divBdr>
            </w:div>
            <w:div w:id="2142846079">
              <w:marLeft w:val="0"/>
              <w:marRight w:val="0"/>
              <w:marTop w:val="0"/>
              <w:marBottom w:val="0"/>
              <w:divBdr>
                <w:top w:val="none" w:sz="0" w:space="0" w:color="auto"/>
                <w:left w:val="none" w:sz="0" w:space="0" w:color="auto"/>
                <w:bottom w:val="none" w:sz="0" w:space="0" w:color="auto"/>
                <w:right w:val="none" w:sz="0" w:space="0" w:color="auto"/>
              </w:divBdr>
            </w:div>
            <w:div w:id="1885405457">
              <w:marLeft w:val="0"/>
              <w:marRight w:val="0"/>
              <w:marTop w:val="0"/>
              <w:marBottom w:val="0"/>
              <w:divBdr>
                <w:top w:val="none" w:sz="0" w:space="0" w:color="auto"/>
                <w:left w:val="none" w:sz="0" w:space="0" w:color="auto"/>
                <w:bottom w:val="none" w:sz="0" w:space="0" w:color="auto"/>
                <w:right w:val="none" w:sz="0" w:space="0" w:color="auto"/>
              </w:divBdr>
            </w:div>
            <w:div w:id="1684016847">
              <w:marLeft w:val="0"/>
              <w:marRight w:val="0"/>
              <w:marTop w:val="0"/>
              <w:marBottom w:val="0"/>
              <w:divBdr>
                <w:top w:val="none" w:sz="0" w:space="0" w:color="auto"/>
                <w:left w:val="none" w:sz="0" w:space="0" w:color="auto"/>
                <w:bottom w:val="none" w:sz="0" w:space="0" w:color="auto"/>
                <w:right w:val="none" w:sz="0" w:space="0" w:color="auto"/>
              </w:divBdr>
            </w:div>
            <w:div w:id="356395335">
              <w:marLeft w:val="0"/>
              <w:marRight w:val="0"/>
              <w:marTop w:val="0"/>
              <w:marBottom w:val="0"/>
              <w:divBdr>
                <w:top w:val="none" w:sz="0" w:space="0" w:color="auto"/>
                <w:left w:val="none" w:sz="0" w:space="0" w:color="auto"/>
                <w:bottom w:val="none" w:sz="0" w:space="0" w:color="auto"/>
                <w:right w:val="none" w:sz="0" w:space="0" w:color="auto"/>
              </w:divBdr>
            </w:div>
            <w:div w:id="496456786">
              <w:marLeft w:val="0"/>
              <w:marRight w:val="0"/>
              <w:marTop w:val="0"/>
              <w:marBottom w:val="0"/>
              <w:divBdr>
                <w:top w:val="none" w:sz="0" w:space="0" w:color="auto"/>
                <w:left w:val="none" w:sz="0" w:space="0" w:color="auto"/>
                <w:bottom w:val="none" w:sz="0" w:space="0" w:color="auto"/>
                <w:right w:val="none" w:sz="0" w:space="0" w:color="auto"/>
              </w:divBdr>
            </w:div>
            <w:div w:id="1831484991">
              <w:marLeft w:val="0"/>
              <w:marRight w:val="0"/>
              <w:marTop w:val="0"/>
              <w:marBottom w:val="0"/>
              <w:divBdr>
                <w:top w:val="none" w:sz="0" w:space="0" w:color="auto"/>
                <w:left w:val="none" w:sz="0" w:space="0" w:color="auto"/>
                <w:bottom w:val="none" w:sz="0" w:space="0" w:color="auto"/>
                <w:right w:val="none" w:sz="0" w:space="0" w:color="auto"/>
              </w:divBdr>
            </w:div>
            <w:div w:id="126823109">
              <w:marLeft w:val="0"/>
              <w:marRight w:val="0"/>
              <w:marTop w:val="0"/>
              <w:marBottom w:val="0"/>
              <w:divBdr>
                <w:top w:val="none" w:sz="0" w:space="0" w:color="auto"/>
                <w:left w:val="none" w:sz="0" w:space="0" w:color="auto"/>
                <w:bottom w:val="none" w:sz="0" w:space="0" w:color="auto"/>
                <w:right w:val="none" w:sz="0" w:space="0" w:color="auto"/>
              </w:divBdr>
            </w:div>
            <w:div w:id="1530947424">
              <w:marLeft w:val="0"/>
              <w:marRight w:val="0"/>
              <w:marTop w:val="0"/>
              <w:marBottom w:val="0"/>
              <w:divBdr>
                <w:top w:val="none" w:sz="0" w:space="0" w:color="auto"/>
                <w:left w:val="none" w:sz="0" w:space="0" w:color="auto"/>
                <w:bottom w:val="none" w:sz="0" w:space="0" w:color="auto"/>
                <w:right w:val="none" w:sz="0" w:space="0" w:color="auto"/>
              </w:divBdr>
            </w:div>
            <w:div w:id="1842045602">
              <w:marLeft w:val="0"/>
              <w:marRight w:val="0"/>
              <w:marTop w:val="0"/>
              <w:marBottom w:val="0"/>
              <w:divBdr>
                <w:top w:val="none" w:sz="0" w:space="0" w:color="auto"/>
                <w:left w:val="none" w:sz="0" w:space="0" w:color="auto"/>
                <w:bottom w:val="none" w:sz="0" w:space="0" w:color="auto"/>
                <w:right w:val="none" w:sz="0" w:space="0" w:color="auto"/>
              </w:divBdr>
            </w:div>
            <w:div w:id="423962914">
              <w:marLeft w:val="0"/>
              <w:marRight w:val="0"/>
              <w:marTop w:val="0"/>
              <w:marBottom w:val="0"/>
              <w:divBdr>
                <w:top w:val="none" w:sz="0" w:space="0" w:color="auto"/>
                <w:left w:val="none" w:sz="0" w:space="0" w:color="auto"/>
                <w:bottom w:val="none" w:sz="0" w:space="0" w:color="auto"/>
                <w:right w:val="none" w:sz="0" w:space="0" w:color="auto"/>
              </w:divBdr>
            </w:div>
            <w:div w:id="119614733">
              <w:marLeft w:val="0"/>
              <w:marRight w:val="0"/>
              <w:marTop w:val="0"/>
              <w:marBottom w:val="0"/>
              <w:divBdr>
                <w:top w:val="none" w:sz="0" w:space="0" w:color="auto"/>
                <w:left w:val="none" w:sz="0" w:space="0" w:color="auto"/>
                <w:bottom w:val="none" w:sz="0" w:space="0" w:color="auto"/>
                <w:right w:val="none" w:sz="0" w:space="0" w:color="auto"/>
              </w:divBdr>
            </w:div>
            <w:div w:id="1897230341">
              <w:marLeft w:val="0"/>
              <w:marRight w:val="0"/>
              <w:marTop w:val="0"/>
              <w:marBottom w:val="0"/>
              <w:divBdr>
                <w:top w:val="none" w:sz="0" w:space="0" w:color="auto"/>
                <w:left w:val="none" w:sz="0" w:space="0" w:color="auto"/>
                <w:bottom w:val="none" w:sz="0" w:space="0" w:color="auto"/>
                <w:right w:val="none" w:sz="0" w:space="0" w:color="auto"/>
              </w:divBdr>
            </w:div>
            <w:div w:id="289287796">
              <w:marLeft w:val="0"/>
              <w:marRight w:val="0"/>
              <w:marTop w:val="0"/>
              <w:marBottom w:val="0"/>
              <w:divBdr>
                <w:top w:val="none" w:sz="0" w:space="0" w:color="auto"/>
                <w:left w:val="none" w:sz="0" w:space="0" w:color="auto"/>
                <w:bottom w:val="none" w:sz="0" w:space="0" w:color="auto"/>
                <w:right w:val="none" w:sz="0" w:space="0" w:color="auto"/>
              </w:divBdr>
            </w:div>
            <w:div w:id="881019850">
              <w:marLeft w:val="0"/>
              <w:marRight w:val="0"/>
              <w:marTop w:val="0"/>
              <w:marBottom w:val="0"/>
              <w:divBdr>
                <w:top w:val="none" w:sz="0" w:space="0" w:color="auto"/>
                <w:left w:val="none" w:sz="0" w:space="0" w:color="auto"/>
                <w:bottom w:val="none" w:sz="0" w:space="0" w:color="auto"/>
                <w:right w:val="none" w:sz="0" w:space="0" w:color="auto"/>
              </w:divBdr>
            </w:div>
            <w:div w:id="469523103">
              <w:marLeft w:val="0"/>
              <w:marRight w:val="0"/>
              <w:marTop w:val="0"/>
              <w:marBottom w:val="0"/>
              <w:divBdr>
                <w:top w:val="none" w:sz="0" w:space="0" w:color="auto"/>
                <w:left w:val="none" w:sz="0" w:space="0" w:color="auto"/>
                <w:bottom w:val="none" w:sz="0" w:space="0" w:color="auto"/>
                <w:right w:val="none" w:sz="0" w:space="0" w:color="auto"/>
              </w:divBdr>
            </w:div>
            <w:div w:id="560864795">
              <w:marLeft w:val="0"/>
              <w:marRight w:val="0"/>
              <w:marTop w:val="0"/>
              <w:marBottom w:val="0"/>
              <w:divBdr>
                <w:top w:val="none" w:sz="0" w:space="0" w:color="auto"/>
                <w:left w:val="none" w:sz="0" w:space="0" w:color="auto"/>
                <w:bottom w:val="none" w:sz="0" w:space="0" w:color="auto"/>
                <w:right w:val="none" w:sz="0" w:space="0" w:color="auto"/>
              </w:divBdr>
            </w:div>
            <w:div w:id="2090616305">
              <w:marLeft w:val="0"/>
              <w:marRight w:val="0"/>
              <w:marTop w:val="0"/>
              <w:marBottom w:val="0"/>
              <w:divBdr>
                <w:top w:val="none" w:sz="0" w:space="0" w:color="auto"/>
                <w:left w:val="none" w:sz="0" w:space="0" w:color="auto"/>
                <w:bottom w:val="none" w:sz="0" w:space="0" w:color="auto"/>
                <w:right w:val="none" w:sz="0" w:space="0" w:color="auto"/>
              </w:divBdr>
            </w:div>
            <w:div w:id="1124812846">
              <w:marLeft w:val="0"/>
              <w:marRight w:val="0"/>
              <w:marTop w:val="0"/>
              <w:marBottom w:val="0"/>
              <w:divBdr>
                <w:top w:val="none" w:sz="0" w:space="0" w:color="auto"/>
                <w:left w:val="none" w:sz="0" w:space="0" w:color="auto"/>
                <w:bottom w:val="none" w:sz="0" w:space="0" w:color="auto"/>
                <w:right w:val="none" w:sz="0" w:space="0" w:color="auto"/>
              </w:divBdr>
            </w:div>
            <w:div w:id="59849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18646">
      <w:bodyDiv w:val="1"/>
      <w:marLeft w:val="0"/>
      <w:marRight w:val="0"/>
      <w:marTop w:val="0"/>
      <w:marBottom w:val="0"/>
      <w:divBdr>
        <w:top w:val="none" w:sz="0" w:space="0" w:color="auto"/>
        <w:left w:val="none" w:sz="0" w:space="0" w:color="auto"/>
        <w:bottom w:val="none" w:sz="0" w:space="0" w:color="auto"/>
        <w:right w:val="none" w:sz="0" w:space="0" w:color="auto"/>
      </w:divBdr>
      <w:divsChild>
        <w:div w:id="2065256019">
          <w:marLeft w:val="0"/>
          <w:marRight w:val="0"/>
          <w:marTop w:val="0"/>
          <w:marBottom w:val="0"/>
          <w:divBdr>
            <w:top w:val="none" w:sz="0" w:space="0" w:color="auto"/>
            <w:left w:val="none" w:sz="0" w:space="0" w:color="auto"/>
            <w:bottom w:val="none" w:sz="0" w:space="0" w:color="auto"/>
            <w:right w:val="none" w:sz="0" w:space="0" w:color="auto"/>
          </w:divBdr>
          <w:divsChild>
            <w:div w:id="579608473">
              <w:marLeft w:val="0"/>
              <w:marRight w:val="0"/>
              <w:marTop w:val="0"/>
              <w:marBottom w:val="0"/>
              <w:divBdr>
                <w:top w:val="none" w:sz="0" w:space="0" w:color="auto"/>
                <w:left w:val="none" w:sz="0" w:space="0" w:color="auto"/>
                <w:bottom w:val="none" w:sz="0" w:space="0" w:color="auto"/>
                <w:right w:val="none" w:sz="0" w:space="0" w:color="auto"/>
              </w:divBdr>
            </w:div>
            <w:div w:id="1095126419">
              <w:marLeft w:val="0"/>
              <w:marRight w:val="0"/>
              <w:marTop w:val="0"/>
              <w:marBottom w:val="0"/>
              <w:divBdr>
                <w:top w:val="none" w:sz="0" w:space="0" w:color="auto"/>
                <w:left w:val="none" w:sz="0" w:space="0" w:color="auto"/>
                <w:bottom w:val="none" w:sz="0" w:space="0" w:color="auto"/>
                <w:right w:val="none" w:sz="0" w:space="0" w:color="auto"/>
              </w:divBdr>
            </w:div>
            <w:div w:id="456340083">
              <w:marLeft w:val="0"/>
              <w:marRight w:val="0"/>
              <w:marTop w:val="0"/>
              <w:marBottom w:val="0"/>
              <w:divBdr>
                <w:top w:val="none" w:sz="0" w:space="0" w:color="auto"/>
                <w:left w:val="none" w:sz="0" w:space="0" w:color="auto"/>
                <w:bottom w:val="none" w:sz="0" w:space="0" w:color="auto"/>
                <w:right w:val="none" w:sz="0" w:space="0" w:color="auto"/>
              </w:divBdr>
            </w:div>
            <w:div w:id="54862723">
              <w:marLeft w:val="0"/>
              <w:marRight w:val="0"/>
              <w:marTop w:val="0"/>
              <w:marBottom w:val="0"/>
              <w:divBdr>
                <w:top w:val="none" w:sz="0" w:space="0" w:color="auto"/>
                <w:left w:val="none" w:sz="0" w:space="0" w:color="auto"/>
                <w:bottom w:val="none" w:sz="0" w:space="0" w:color="auto"/>
                <w:right w:val="none" w:sz="0" w:space="0" w:color="auto"/>
              </w:divBdr>
            </w:div>
            <w:div w:id="1491749630">
              <w:marLeft w:val="0"/>
              <w:marRight w:val="0"/>
              <w:marTop w:val="0"/>
              <w:marBottom w:val="0"/>
              <w:divBdr>
                <w:top w:val="none" w:sz="0" w:space="0" w:color="auto"/>
                <w:left w:val="none" w:sz="0" w:space="0" w:color="auto"/>
                <w:bottom w:val="none" w:sz="0" w:space="0" w:color="auto"/>
                <w:right w:val="none" w:sz="0" w:space="0" w:color="auto"/>
              </w:divBdr>
            </w:div>
            <w:div w:id="2104568574">
              <w:marLeft w:val="0"/>
              <w:marRight w:val="0"/>
              <w:marTop w:val="0"/>
              <w:marBottom w:val="0"/>
              <w:divBdr>
                <w:top w:val="none" w:sz="0" w:space="0" w:color="auto"/>
                <w:left w:val="none" w:sz="0" w:space="0" w:color="auto"/>
                <w:bottom w:val="none" w:sz="0" w:space="0" w:color="auto"/>
                <w:right w:val="none" w:sz="0" w:space="0" w:color="auto"/>
              </w:divBdr>
            </w:div>
            <w:div w:id="1991906067">
              <w:marLeft w:val="0"/>
              <w:marRight w:val="0"/>
              <w:marTop w:val="0"/>
              <w:marBottom w:val="0"/>
              <w:divBdr>
                <w:top w:val="none" w:sz="0" w:space="0" w:color="auto"/>
                <w:left w:val="none" w:sz="0" w:space="0" w:color="auto"/>
                <w:bottom w:val="none" w:sz="0" w:space="0" w:color="auto"/>
                <w:right w:val="none" w:sz="0" w:space="0" w:color="auto"/>
              </w:divBdr>
            </w:div>
            <w:div w:id="1212038890">
              <w:marLeft w:val="0"/>
              <w:marRight w:val="0"/>
              <w:marTop w:val="0"/>
              <w:marBottom w:val="0"/>
              <w:divBdr>
                <w:top w:val="none" w:sz="0" w:space="0" w:color="auto"/>
                <w:left w:val="none" w:sz="0" w:space="0" w:color="auto"/>
                <w:bottom w:val="none" w:sz="0" w:space="0" w:color="auto"/>
                <w:right w:val="none" w:sz="0" w:space="0" w:color="auto"/>
              </w:divBdr>
            </w:div>
            <w:div w:id="1104034964">
              <w:marLeft w:val="0"/>
              <w:marRight w:val="0"/>
              <w:marTop w:val="0"/>
              <w:marBottom w:val="0"/>
              <w:divBdr>
                <w:top w:val="none" w:sz="0" w:space="0" w:color="auto"/>
                <w:left w:val="none" w:sz="0" w:space="0" w:color="auto"/>
                <w:bottom w:val="none" w:sz="0" w:space="0" w:color="auto"/>
                <w:right w:val="none" w:sz="0" w:space="0" w:color="auto"/>
              </w:divBdr>
            </w:div>
            <w:div w:id="143283237">
              <w:marLeft w:val="0"/>
              <w:marRight w:val="0"/>
              <w:marTop w:val="0"/>
              <w:marBottom w:val="0"/>
              <w:divBdr>
                <w:top w:val="none" w:sz="0" w:space="0" w:color="auto"/>
                <w:left w:val="none" w:sz="0" w:space="0" w:color="auto"/>
                <w:bottom w:val="none" w:sz="0" w:space="0" w:color="auto"/>
                <w:right w:val="none" w:sz="0" w:space="0" w:color="auto"/>
              </w:divBdr>
            </w:div>
            <w:div w:id="611981310">
              <w:marLeft w:val="0"/>
              <w:marRight w:val="0"/>
              <w:marTop w:val="0"/>
              <w:marBottom w:val="0"/>
              <w:divBdr>
                <w:top w:val="none" w:sz="0" w:space="0" w:color="auto"/>
                <w:left w:val="none" w:sz="0" w:space="0" w:color="auto"/>
                <w:bottom w:val="none" w:sz="0" w:space="0" w:color="auto"/>
                <w:right w:val="none" w:sz="0" w:space="0" w:color="auto"/>
              </w:divBdr>
            </w:div>
            <w:div w:id="59790039">
              <w:marLeft w:val="0"/>
              <w:marRight w:val="0"/>
              <w:marTop w:val="0"/>
              <w:marBottom w:val="0"/>
              <w:divBdr>
                <w:top w:val="none" w:sz="0" w:space="0" w:color="auto"/>
                <w:left w:val="none" w:sz="0" w:space="0" w:color="auto"/>
                <w:bottom w:val="none" w:sz="0" w:space="0" w:color="auto"/>
                <w:right w:val="none" w:sz="0" w:space="0" w:color="auto"/>
              </w:divBdr>
            </w:div>
            <w:div w:id="379935420">
              <w:marLeft w:val="0"/>
              <w:marRight w:val="0"/>
              <w:marTop w:val="0"/>
              <w:marBottom w:val="0"/>
              <w:divBdr>
                <w:top w:val="none" w:sz="0" w:space="0" w:color="auto"/>
                <w:left w:val="none" w:sz="0" w:space="0" w:color="auto"/>
                <w:bottom w:val="none" w:sz="0" w:space="0" w:color="auto"/>
                <w:right w:val="none" w:sz="0" w:space="0" w:color="auto"/>
              </w:divBdr>
            </w:div>
            <w:div w:id="1874146335">
              <w:marLeft w:val="0"/>
              <w:marRight w:val="0"/>
              <w:marTop w:val="0"/>
              <w:marBottom w:val="0"/>
              <w:divBdr>
                <w:top w:val="none" w:sz="0" w:space="0" w:color="auto"/>
                <w:left w:val="none" w:sz="0" w:space="0" w:color="auto"/>
                <w:bottom w:val="none" w:sz="0" w:space="0" w:color="auto"/>
                <w:right w:val="none" w:sz="0" w:space="0" w:color="auto"/>
              </w:divBdr>
            </w:div>
            <w:div w:id="381056189">
              <w:marLeft w:val="0"/>
              <w:marRight w:val="0"/>
              <w:marTop w:val="0"/>
              <w:marBottom w:val="0"/>
              <w:divBdr>
                <w:top w:val="none" w:sz="0" w:space="0" w:color="auto"/>
                <w:left w:val="none" w:sz="0" w:space="0" w:color="auto"/>
                <w:bottom w:val="none" w:sz="0" w:space="0" w:color="auto"/>
                <w:right w:val="none" w:sz="0" w:space="0" w:color="auto"/>
              </w:divBdr>
            </w:div>
            <w:div w:id="334500804">
              <w:marLeft w:val="0"/>
              <w:marRight w:val="0"/>
              <w:marTop w:val="0"/>
              <w:marBottom w:val="0"/>
              <w:divBdr>
                <w:top w:val="none" w:sz="0" w:space="0" w:color="auto"/>
                <w:left w:val="none" w:sz="0" w:space="0" w:color="auto"/>
                <w:bottom w:val="none" w:sz="0" w:space="0" w:color="auto"/>
                <w:right w:val="none" w:sz="0" w:space="0" w:color="auto"/>
              </w:divBdr>
            </w:div>
            <w:div w:id="1536579998">
              <w:marLeft w:val="0"/>
              <w:marRight w:val="0"/>
              <w:marTop w:val="0"/>
              <w:marBottom w:val="0"/>
              <w:divBdr>
                <w:top w:val="none" w:sz="0" w:space="0" w:color="auto"/>
                <w:left w:val="none" w:sz="0" w:space="0" w:color="auto"/>
                <w:bottom w:val="none" w:sz="0" w:space="0" w:color="auto"/>
                <w:right w:val="none" w:sz="0" w:space="0" w:color="auto"/>
              </w:divBdr>
            </w:div>
            <w:div w:id="506409414">
              <w:marLeft w:val="0"/>
              <w:marRight w:val="0"/>
              <w:marTop w:val="0"/>
              <w:marBottom w:val="0"/>
              <w:divBdr>
                <w:top w:val="none" w:sz="0" w:space="0" w:color="auto"/>
                <w:left w:val="none" w:sz="0" w:space="0" w:color="auto"/>
                <w:bottom w:val="none" w:sz="0" w:space="0" w:color="auto"/>
                <w:right w:val="none" w:sz="0" w:space="0" w:color="auto"/>
              </w:divBdr>
            </w:div>
            <w:div w:id="50080561">
              <w:marLeft w:val="0"/>
              <w:marRight w:val="0"/>
              <w:marTop w:val="0"/>
              <w:marBottom w:val="0"/>
              <w:divBdr>
                <w:top w:val="none" w:sz="0" w:space="0" w:color="auto"/>
                <w:left w:val="none" w:sz="0" w:space="0" w:color="auto"/>
                <w:bottom w:val="none" w:sz="0" w:space="0" w:color="auto"/>
                <w:right w:val="none" w:sz="0" w:space="0" w:color="auto"/>
              </w:divBdr>
            </w:div>
            <w:div w:id="2097439495">
              <w:marLeft w:val="0"/>
              <w:marRight w:val="0"/>
              <w:marTop w:val="0"/>
              <w:marBottom w:val="0"/>
              <w:divBdr>
                <w:top w:val="none" w:sz="0" w:space="0" w:color="auto"/>
                <w:left w:val="none" w:sz="0" w:space="0" w:color="auto"/>
                <w:bottom w:val="none" w:sz="0" w:space="0" w:color="auto"/>
                <w:right w:val="none" w:sz="0" w:space="0" w:color="auto"/>
              </w:divBdr>
            </w:div>
            <w:div w:id="937249492">
              <w:marLeft w:val="0"/>
              <w:marRight w:val="0"/>
              <w:marTop w:val="0"/>
              <w:marBottom w:val="0"/>
              <w:divBdr>
                <w:top w:val="none" w:sz="0" w:space="0" w:color="auto"/>
                <w:left w:val="none" w:sz="0" w:space="0" w:color="auto"/>
                <w:bottom w:val="none" w:sz="0" w:space="0" w:color="auto"/>
                <w:right w:val="none" w:sz="0" w:space="0" w:color="auto"/>
              </w:divBdr>
            </w:div>
            <w:div w:id="874928742">
              <w:marLeft w:val="0"/>
              <w:marRight w:val="0"/>
              <w:marTop w:val="0"/>
              <w:marBottom w:val="0"/>
              <w:divBdr>
                <w:top w:val="none" w:sz="0" w:space="0" w:color="auto"/>
                <w:left w:val="none" w:sz="0" w:space="0" w:color="auto"/>
                <w:bottom w:val="none" w:sz="0" w:space="0" w:color="auto"/>
                <w:right w:val="none" w:sz="0" w:space="0" w:color="auto"/>
              </w:divBdr>
            </w:div>
            <w:div w:id="187531136">
              <w:marLeft w:val="0"/>
              <w:marRight w:val="0"/>
              <w:marTop w:val="0"/>
              <w:marBottom w:val="0"/>
              <w:divBdr>
                <w:top w:val="none" w:sz="0" w:space="0" w:color="auto"/>
                <w:left w:val="none" w:sz="0" w:space="0" w:color="auto"/>
                <w:bottom w:val="none" w:sz="0" w:space="0" w:color="auto"/>
                <w:right w:val="none" w:sz="0" w:space="0" w:color="auto"/>
              </w:divBdr>
            </w:div>
            <w:div w:id="1942451593">
              <w:marLeft w:val="0"/>
              <w:marRight w:val="0"/>
              <w:marTop w:val="0"/>
              <w:marBottom w:val="0"/>
              <w:divBdr>
                <w:top w:val="none" w:sz="0" w:space="0" w:color="auto"/>
                <w:left w:val="none" w:sz="0" w:space="0" w:color="auto"/>
                <w:bottom w:val="none" w:sz="0" w:space="0" w:color="auto"/>
                <w:right w:val="none" w:sz="0" w:space="0" w:color="auto"/>
              </w:divBdr>
            </w:div>
            <w:div w:id="818963058">
              <w:marLeft w:val="0"/>
              <w:marRight w:val="0"/>
              <w:marTop w:val="0"/>
              <w:marBottom w:val="0"/>
              <w:divBdr>
                <w:top w:val="none" w:sz="0" w:space="0" w:color="auto"/>
                <w:left w:val="none" w:sz="0" w:space="0" w:color="auto"/>
                <w:bottom w:val="none" w:sz="0" w:space="0" w:color="auto"/>
                <w:right w:val="none" w:sz="0" w:space="0" w:color="auto"/>
              </w:divBdr>
            </w:div>
            <w:div w:id="1719472850">
              <w:marLeft w:val="0"/>
              <w:marRight w:val="0"/>
              <w:marTop w:val="0"/>
              <w:marBottom w:val="0"/>
              <w:divBdr>
                <w:top w:val="none" w:sz="0" w:space="0" w:color="auto"/>
                <w:left w:val="none" w:sz="0" w:space="0" w:color="auto"/>
                <w:bottom w:val="none" w:sz="0" w:space="0" w:color="auto"/>
                <w:right w:val="none" w:sz="0" w:space="0" w:color="auto"/>
              </w:divBdr>
            </w:div>
            <w:div w:id="564141563">
              <w:marLeft w:val="0"/>
              <w:marRight w:val="0"/>
              <w:marTop w:val="0"/>
              <w:marBottom w:val="0"/>
              <w:divBdr>
                <w:top w:val="none" w:sz="0" w:space="0" w:color="auto"/>
                <w:left w:val="none" w:sz="0" w:space="0" w:color="auto"/>
                <w:bottom w:val="none" w:sz="0" w:space="0" w:color="auto"/>
                <w:right w:val="none" w:sz="0" w:space="0" w:color="auto"/>
              </w:divBdr>
            </w:div>
            <w:div w:id="637491935">
              <w:marLeft w:val="0"/>
              <w:marRight w:val="0"/>
              <w:marTop w:val="0"/>
              <w:marBottom w:val="0"/>
              <w:divBdr>
                <w:top w:val="none" w:sz="0" w:space="0" w:color="auto"/>
                <w:left w:val="none" w:sz="0" w:space="0" w:color="auto"/>
                <w:bottom w:val="none" w:sz="0" w:space="0" w:color="auto"/>
                <w:right w:val="none" w:sz="0" w:space="0" w:color="auto"/>
              </w:divBdr>
            </w:div>
            <w:div w:id="1111167885">
              <w:marLeft w:val="0"/>
              <w:marRight w:val="0"/>
              <w:marTop w:val="0"/>
              <w:marBottom w:val="0"/>
              <w:divBdr>
                <w:top w:val="none" w:sz="0" w:space="0" w:color="auto"/>
                <w:left w:val="none" w:sz="0" w:space="0" w:color="auto"/>
                <w:bottom w:val="none" w:sz="0" w:space="0" w:color="auto"/>
                <w:right w:val="none" w:sz="0" w:space="0" w:color="auto"/>
              </w:divBdr>
            </w:div>
            <w:div w:id="86271442">
              <w:marLeft w:val="0"/>
              <w:marRight w:val="0"/>
              <w:marTop w:val="0"/>
              <w:marBottom w:val="0"/>
              <w:divBdr>
                <w:top w:val="none" w:sz="0" w:space="0" w:color="auto"/>
                <w:left w:val="none" w:sz="0" w:space="0" w:color="auto"/>
                <w:bottom w:val="none" w:sz="0" w:space="0" w:color="auto"/>
                <w:right w:val="none" w:sz="0" w:space="0" w:color="auto"/>
              </w:divBdr>
            </w:div>
            <w:div w:id="1072391171">
              <w:marLeft w:val="0"/>
              <w:marRight w:val="0"/>
              <w:marTop w:val="0"/>
              <w:marBottom w:val="0"/>
              <w:divBdr>
                <w:top w:val="none" w:sz="0" w:space="0" w:color="auto"/>
                <w:left w:val="none" w:sz="0" w:space="0" w:color="auto"/>
                <w:bottom w:val="none" w:sz="0" w:space="0" w:color="auto"/>
                <w:right w:val="none" w:sz="0" w:space="0" w:color="auto"/>
              </w:divBdr>
            </w:div>
            <w:div w:id="1626158998">
              <w:marLeft w:val="0"/>
              <w:marRight w:val="0"/>
              <w:marTop w:val="0"/>
              <w:marBottom w:val="0"/>
              <w:divBdr>
                <w:top w:val="none" w:sz="0" w:space="0" w:color="auto"/>
                <w:left w:val="none" w:sz="0" w:space="0" w:color="auto"/>
                <w:bottom w:val="none" w:sz="0" w:space="0" w:color="auto"/>
                <w:right w:val="none" w:sz="0" w:space="0" w:color="auto"/>
              </w:divBdr>
            </w:div>
            <w:div w:id="427655115">
              <w:marLeft w:val="0"/>
              <w:marRight w:val="0"/>
              <w:marTop w:val="0"/>
              <w:marBottom w:val="0"/>
              <w:divBdr>
                <w:top w:val="none" w:sz="0" w:space="0" w:color="auto"/>
                <w:left w:val="none" w:sz="0" w:space="0" w:color="auto"/>
                <w:bottom w:val="none" w:sz="0" w:space="0" w:color="auto"/>
                <w:right w:val="none" w:sz="0" w:space="0" w:color="auto"/>
              </w:divBdr>
            </w:div>
            <w:div w:id="890338645">
              <w:marLeft w:val="0"/>
              <w:marRight w:val="0"/>
              <w:marTop w:val="0"/>
              <w:marBottom w:val="0"/>
              <w:divBdr>
                <w:top w:val="none" w:sz="0" w:space="0" w:color="auto"/>
                <w:left w:val="none" w:sz="0" w:space="0" w:color="auto"/>
                <w:bottom w:val="none" w:sz="0" w:space="0" w:color="auto"/>
                <w:right w:val="none" w:sz="0" w:space="0" w:color="auto"/>
              </w:divBdr>
            </w:div>
            <w:div w:id="1116216412">
              <w:marLeft w:val="0"/>
              <w:marRight w:val="0"/>
              <w:marTop w:val="0"/>
              <w:marBottom w:val="0"/>
              <w:divBdr>
                <w:top w:val="none" w:sz="0" w:space="0" w:color="auto"/>
                <w:left w:val="none" w:sz="0" w:space="0" w:color="auto"/>
                <w:bottom w:val="none" w:sz="0" w:space="0" w:color="auto"/>
                <w:right w:val="none" w:sz="0" w:space="0" w:color="auto"/>
              </w:divBdr>
            </w:div>
            <w:div w:id="195974007">
              <w:marLeft w:val="0"/>
              <w:marRight w:val="0"/>
              <w:marTop w:val="0"/>
              <w:marBottom w:val="0"/>
              <w:divBdr>
                <w:top w:val="none" w:sz="0" w:space="0" w:color="auto"/>
                <w:left w:val="none" w:sz="0" w:space="0" w:color="auto"/>
                <w:bottom w:val="none" w:sz="0" w:space="0" w:color="auto"/>
                <w:right w:val="none" w:sz="0" w:space="0" w:color="auto"/>
              </w:divBdr>
            </w:div>
            <w:div w:id="271715727">
              <w:marLeft w:val="0"/>
              <w:marRight w:val="0"/>
              <w:marTop w:val="0"/>
              <w:marBottom w:val="0"/>
              <w:divBdr>
                <w:top w:val="none" w:sz="0" w:space="0" w:color="auto"/>
                <w:left w:val="none" w:sz="0" w:space="0" w:color="auto"/>
                <w:bottom w:val="none" w:sz="0" w:space="0" w:color="auto"/>
                <w:right w:val="none" w:sz="0" w:space="0" w:color="auto"/>
              </w:divBdr>
            </w:div>
            <w:div w:id="983855580">
              <w:marLeft w:val="0"/>
              <w:marRight w:val="0"/>
              <w:marTop w:val="0"/>
              <w:marBottom w:val="0"/>
              <w:divBdr>
                <w:top w:val="none" w:sz="0" w:space="0" w:color="auto"/>
                <w:left w:val="none" w:sz="0" w:space="0" w:color="auto"/>
                <w:bottom w:val="none" w:sz="0" w:space="0" w:color="auto"/>
                <w:right w:val="none" w:sz="0" w:space="0" w:color="auto"/>
              </w:divBdr>
            </w:div>
            <w:div w:id="1049961925">
              <w:marLeft w:val="0"/>
              <w:marRight w:val="0"/>
              <w:marTop w:val="0"/>
              <w:marBottom w:val="0"/>
              <w:divBdr>
                <w:top w:val="none" w:sz="0" w:space="0" w:color="auto"/>
                <w:left w:val="none" w:sz="0" w:space="0" w:color="auto"/>
                <w:bottom w:val="none" w:sz="0" w:space="0" w:color="auto"/>
                <w:right w:val="none" w:sz="0" w:space="0" w:color="auto"/>
              </w:divBdr>
            </w:div>
            <w:div w:id="232815979">
              <w:marLeft w:val="0"/>
              <w:marRight w:val="0"/>
              <w:marTop w:val="0"/>
              <w:marBottom w:val="0"/>
              <w:divBdr>
                <w:top w:val="none" w:sz="0" w:space="0" w:color="auto"/>
                <w:left w:val="none" w:sz="0" w:space="0" w:color="auto"/>
                <w:bottom w:val="none" w:sz="0" w:space="0" w:color="auto"/>
                <w:right w:val="none" w:sz="0" w:space="0" w:color="auto"/>
              </w:divBdr>
            </w:div>
            <w:div w:id="321007195">
              <w:marLeft w:val="0"/>
              <w:marRight w:val="0"/>
              <w:marTop w:val="0"/>
              <w:marBottom w:val="0"/>
              <w:divBdr>
                <w:top w:val="none" w:sz="0" w:space="0" w:color="auto"/>
                <w:left w:val="none" w:sz="0" w:space="0" w:color="auto"/>
                <w:bottom w:val="none" w:sz="0" w:space="0" w:color="auto"/>
                <w:right w:val="none" w:sz="0" w:space="0" w:color="auto"/>
              </w:divBdr>
            </w:div>
            <w:div w:id="2113670156">
              <w:marLeft w:val="0"/>
              <w:marRight w:val="0"/>
              <w:marTop w:val="0"/>
              <w:marBottom w:val="0"/>
              <w:divBdr>
                <w:top w:val="none" w:sz="0" w:space="0" w:color="auto"/>
                <w:left w:val="none" w:sz="0" w:space="0" w:color="auto"/>
                <w:bottom w:val="none" w:sz="0" w:space="0" w:color="auto"/>
                <w:right w:val="none" w:sz="0" w:space="0" w:color="auto"/>
              </w:divBdr>
            </w:div>
            <w:div w:id="1029335005">
              <w:marLeft w:val="0"/>
              <w:marRight w:val="0"/>
              <w:marTop w:val="0"/>
              <w:marBottom w:val="0"/>
              <w:divBdr>
                <w:top w:val="none" w:sz="0" w:space="0" w:color="auto"/>
                <w:left w:val="none" w:sz="0" w:space="0" w:color="auto"/>
                <w:bottom w:val="none" w:sz="0" w:space="0" w:color="auto"/>
                <w:right w:val="none" w:sz="0" w:space="0" w:color="auto"/>
              </w:divBdr>
            </w:div>
            <w:div w:id="687877269">
              <w:marLeft w:val="0"/>
              <w:marRight w:val="0"/>
              <w:marTop w:val="0"/>
              <w:marBottom w:val="0"/>
              <w:divBdr>
                <w:top w:val="none" w:sz="0" w:space="0" w:color="auto"/>
                <w:left w:val="none" w:sz="0" w:space="0" w:color="auto"/>
                <w:bottom w:val="none" w:sz="0" w:space="0" w:color="auto"/>
                <w:right w:val="none" w:sz="0" w:space="0" w:color="auto"/>
              </w:divBdr>
            </w:div>
            <w:div w:id="1650746043">
              <w:marLeft w:val="0"/>
              <w:marRight w:val="0"/>
              <w:marTop w:val="0"/>
              <w:marBottom w:val="0"/>
              <w:divBdr>
                <w:top w:val="none" w:sz="0" w:space="0" w:color="auto"/>
                <w:left w:val="none" w:sz="0" w:space="0" w:color="auto"/>
                <w:bottom w:val="none" w:sz="0" w:space="0" w:color="auto"/>
                <w:right w:val="none" w:sz="0" w:space="0" w:color="auto"/>
              </w:divBdr>
            </w:div>
            <w:div w:id="1396270734">
              <w:marLeft w:val="0"/>
              <w:marRight w:val="0"/>
              <w:marTop w:val="0"/>
              <w:marBottom w:val="0"/>
              <w:divBdr>
                <w:top w:val="none" w:sz="0" w:space="0" w:color="auto"/>
                <w:left w:val="none" w:sz="0" w:space="0" w:color="auto"/>
                <w:bottom w:val="none" w:sz="0" w:space="0" w:color="auto"/>
                <w:right w:val="none" w:sz="0" w:space="0" w:color="auto"/>
              </w:divBdr>
            </w:div>
            <w:div w:id="1987078206">
              <w:marLeft w:val="0"/>
              <w:marRight w:val="0"/>
              <w:marTop w:val="0"/>
              <w:marBottom w:val="0"/>
              <w:divBdr>
                <w:top w:val="none" w:sz="0" w:space="0" w:color="auto"/>
                <w:left w:val="none" w:sz="0" w:space="0" w:color="auto"/>
                <w:bottom w:val="none" w:sz="0" w:space="0" w:color="auto"/>
                <w:right w:val="none" w:sz="0" w:space="0" w:color="auto"/>
              </w:divBdr>
            </w:div>
            <w:div w:id="782269753">
              <w:marLeft w:val="0"/>
              <w:marRight w:val="0"/>
              <w:marTop w:val="0"/>
              <w:marBottom w:val="0"/>
              <w:divBdr>
                <w:top w:val="none" w:sz="0" w:space="0" w:color="auto"/>
                <w:left w:val="none" w:sz="0" w:space="0" w:color="auto"/>
                <w:bottom w:val="none" w:sz="0" w:space="0" w:color="auto"/>
                <w:right w:val="none" w:sz="0" w:space="0" w:color="auto"/>
              </w:divBdr>
            </w:div>
            <w:div w:id="291639621">
              <w:marLeft w:val="0"/>
              <w:marRight w:val="0"/>
              <w:marTop w:val="0"/>
              <w:marBottom w:val="0"/>
              <w:divBdr>
                <w:top w:val="none" w:sz="0" w:space="0" w:color="auto"/>
                <w:left w:val="none" w:sz="0" w:space="0" w:color="auto"/>
                <w:bottom w:val="none" w:sz="0" w:space="0" w:color="auto"/>
                <w:right w:val="none" w:sz="0" w:space="0" w:color="auto"/>
              </w:divBdr>
            </w:div>
            <w:div w:id="98456589">
              <w:marLeft w:val="0"/>
              <w:marRight w:val="0"/>
              <w:marTop w:val="0"/>
              <w:marBottom w:val="0"/>
              <w:divBdr>
                <w:top w:val="none" w:sz="0" w:space="0" w:color="auto"/>
                <w:left w:val="none" w:sz="0" w:space="0" w:color="auto"/>
                <w:bottom w:val="none" w:sz="0" w:space="0" w:color="auto"/>
                <w:right w:val="none" w:sz="0" w:space="0" w:color="auto"/>
              </w:divBdr>
            </w:div>
            <w:div w:id="125128188">
              <w:marLeft w:val="0"/>
              <w:marRight w:val="0"/>
              <w:marTop w:val="0"/>
              <w:marBottom w:val="0"/>
              <w:divBdr>
                <w:top w:val="none" w:sz="0" w:space="0" w:color="auto"/>
                <w:left w:val="none" w:sz="0" w:space="0" w:color="auto"/>
                <w:bottom w:val="none" w:sz="0" w:space="0" w:color="auto"/>
                <w:right w:val="none" w:sz="0" w:space="0" w:color="auto"/>
              </w:divBdr>
            </w:div>
            <w:div w:id="1583762242">
              <w:marLeft w:val="0"/>
              <w:marRight w:val="0"/>
              <w:marTop w:val="0"/>
              <w:marBottom w:val="0"/>
              <w:divBdr>
                <w:top w:val="none" w:sz="0" w:space="0" w:color="auto"/>
                <w:left w:val="none" w:sz="0" w:space="0" w:color="auto"/>
                <w:bottom w:val="none" w:sz="0" w:space="0" w:color="auto"/>
                <w:right w:val="none" w:sz="0" w:space="0" w:color="auto"/>
              </w:divBdr>
            </w:div>
            <w:div w:id="1104153736">
              <w:marLeft w:val="0"/>
              <w:marRight w:val="0"/>
              <w:marTop w:val="0"/>
              <w:marBottom w:val="0"/>
              <w:divBdr>
                <w:top w:val="none" w:sz="0" w:space="0" w:color="auto"/>
                <w:left w:val="none" w:sz="0" w:space="0" w:color="auto"/>
                <w:bottom w:val="none" w:sz="0" w:space="0" w:color="auto"/>
                <w:right w:val="none" w:sz="0" w:space="0" w:color="auto"/>
              </w:divBdr>
            </w:div>
            <w:div w:id="1102725433">
              <w:marLeft w:val="0"/>
              <w:marRight w:val="0"/>
              <w:marTop w:val="0"/>
              <w:marBottom w:val="0"/>
              <w:divBdr>
                <w:top w:val="none" w:sz="0" w:space="0" w:color="auto"/>
                <w:left w:val="none" w:sz="0" w:space="0" w:color="auto"/>
                <w:bottom w:val="none" w:sz="0" w:space="0" w:color="auto"/>
                <w:right w:val="none" w:sz="0" w:space="0" w:color="auto"/>
              </w:divBdr>
            </w:div>
            <w:div w:id="1237671201">
              <w:marLeft w:val="0"/>
              <w:marRight w:val="0"/>
              <w:marTop w:val="0"/>
              <w:marBottom w:val="0"/>
              <w:divBdr>
                <w:top w:val="none" w:sz="0" w:space="0" w:color="auto"/>
                <w:left w:val="none" w:sz="0" w:space="0" w:color="auto"/>
                <w:bottom w:val="none" w:sz="0" w:space="0" w:color="auto"/>
                <w:right w:val="none" w:sz="0" w:space="0" w:color="auto"/>
              </w:divBdr>
            </w:div>
            <w:div w:id="1815872665">
              <w:marLeft w:val="0"/>
              <w:marRight w:val="0"/>
              <w:marTop w:val="0"/>
              <w:marBottom w:val="0"/>
              <w:divBdr>
                <w:top w:val="none" w:sz="0" w:space="0" w:color="auto"/>
                <w:left w:val="none" w:sz="0" w:space="0" w:color="auto"/>
                <w:bottom w:val="none" w:sz="0" w:space="0" w:color="auto"/>
                <w:right w:val="none" w:sz="0" w:space="0" w:color="auto"/>
              </w:divBdr>
            </w:div>
            <w:div w:id="1919897071">
              <w:marLeft w:val="0"/>
              <w:marRight w:val="0"/>
              <w:marTop w:val="0"/>
              <w:marBottom w:val="0"/>
              <w:divBdr>
                <w:top w:val="none" w:sz="0" w:space="0" w:color="auto"/>
                <w:left w:val="none" w:sz="0" w:space="0" w:color="auto"/>
                <w:bottom w:val="none" w:sz="0" w:space="0" w:color="auto"/>
                <w:right w:val="none" w:sz="0" w:space="0" w:color="auto"/>
              </w:divBdr>
            </w:div>
            <w:div w:id="1983148134">
              <w:marLeft w:val="0"/>
              <w:marRight w:val="0"/>
              <w:marTop w:val="0"/>
              <w:marBottom w:val="0"/>
              <w:divBdr>
                <w:top w:val="none" w:sz="0" w:space="0" w:color="auto"/>
                <w:left w:val="none" w:sz="0" w:space="0" w:color="auto"/>
                <w:bottom w:val="none" w:sz="0" w:space="0" w:color="auto"/>
                <w:right w:val="none" w:sz="0" w:space="0" w:color="auto"/>
              </w:divBdr>
            </w:div>
            <w:div w:id="721757738">
              <w:marLeft w:val="0"/>
              <w:marRight w:val="0"/>
              <w:marTop w:val="0"/>
              <w:marBottom w:val="0"/>
              <w:divBdr>
                <w:top w:val="none" w:sz="0" w:space="0" w:color="auto"/>
                <w:left w:val="none" w:sz="0" w:space="0" w:color="auto"/>
                <w:bottom w:val="none" w:sz="0" w:space="0" w:color="auto"/>
                <w:right w:val="none" w:sz="0" w:space="0" w:color="auto"/>
              </w:divBdr>
            </w:div>
            <w:div w:id="833640708">
              <w:marLeft w:val="0"/>
              <w:marRight w:val="0"/>
              <w:marTop w:val="0"/>
              <w:marBottom w:val="0"/>
              <w:divBdr>
                <w:top w:val="none" w:sz="0" w:space="0" w:color="auto"/>
                <w:left w:val="none" w:sz="0" w:space="0" w:color="auto"/>
                <w:bottom w:val="none" w:sz="0" w:space="0" w:color="auto"/>
                <w:right w:val="none" w:sz="0" w:space="0" w:color="auto"/>
              </w:divBdr>
            </w:div>
            <w:div w:id="233206769">
              <w:marLeft w:val="0"/>
              <w:marRight w:val="0"/>
              <w:marTop w:val="0"/>
              <w:marBottom w:val="0"/>
              <w:divBdr>
                <w:top w:val="none" w:sz="0" w:space="0" w:color="auto"/>
                <w:left w:val="none" w:sz="0" w:space="0" w:color="auto"/>
                <w:bottom w:val="none" w:sz="0" w:space="0" w:color="auto"/>
                <w:right w:val="none" w:sz="0" w:space="0" w:color="auto"/>
              </w:divBdr>
            </w:div>
            <w:div w:id="2094693576">
              <w:marLeft w:val="0"/>
              <w:marRight w:val="0"/>
              <w:marTop w:val="0"/>
              <w:marBottom w:val="0"/>
              <w:divBdr>
                <w:top w:val="none" w:sz="0" w:space="0" w:color="auto"/>
                <w:left w:val="none" w:sz="0" w:space="0" w:color="auto"/>
                <w:bottom w:val="none" w:sz="0" w:space="0" w:color="auto"/>
                <w:right w:val="none" w:sz="0" w:space="0" w:color="auto"/>
              </w:divBdr>
            </w:div>
            <w:div w:id="805705781">
              <w:marLeft w:val="0"/>
              <w:marRight w:val="0"/>
              <w:marTop w:val="0"/>
              <w:marBottom w:val="0"/>
              <w:divBdr>
                <w:top w:val="none" w:sz="0" w:space="0" w:color="auto"/>
                <w:left w:val="none" w:sz="0" w:space="0" w:color="auto"/>
                <w:bottom w:val="none" w:sz="0" w:space="0" w:color="auto"/>
                <w:right w:val="none" w:sz="0" w:space="0" w:color="auto"/>
              </w:divBdr>
            </w:div>
            <w:div w:id="745079163">
              <w:marLeft w:val="0"/>
              <w:marRight w:val="0"/>
              <w:marTop w:val="0"/>
              <w:marBottom w:val="0"/>
              <w:divBdr>
                <w:top w:val="none" w:sz="0" w:space="0" w:color="auto"/>
                <w:left w:val="none" w:sz="0" w:space="0" w:color="auto"/>
                <w:bottom w:val="none" w:sz="0" w:space="0" w:color="auto"/>
                <w:right w:val="none" w:sz="0" w:space="0" w:color="auto"/>
              </w:divBdr>
            </w:div>
            <w:div w:id="1446077000">
              <w:marLeft w:val="0"/>
              <w:marRight w:val="0"/>
              <w:marTop w:val="0"/>
              <w:marBottom w:val="0"/>
              <w:divBdr>
                <w:top w:val="none" w:sz="0" w:space="0" w:color="auto"/>
                <w:left w:val="none" w:sz="0" w:space="0" w:color="auto"/>
                <w:bottom w:val="none" w:sz="0" w:space="0" w:color="auto"/>
                <w:right w:val="none" w:sz="0" w:space="0" w:color="auto"/>
              </w:divBdr>
            </w:div>
            <w:div w:id="2040274279">
              <w:marLeft w:val="0"/>
              <w:marRight w:val="0"/>
              <w:marTop w:val="0"/>
              <w:marBottom w:val="0"/>
              <w:divBdr>
                <w:top w:val="none" w:sz="0" w:space="0" w:color="auto"/>
                <w:left w:val="none" w:sz="0" w:space="0" w:color="auto"/>
                <w:bottom w:val="none" w:sz="0" w:space="0" w:color="auto"/>
                <w:right w:val="none" w:sz="0" w:space="0" w:color="auto"/>
              </w:divBdr>
            </w:div>
            <w:div w:id="2122650204">
              <w:marLeft w:val="0"/>
              <w:marRight w:val="0"/>
              <w:marTop w:val="0"/>
              <w:marBottom w:val="0"/>
              <w:divBdr>
                <w:top w:val="none" w:sz="0" w:space="0" w:color="auto"/>
                <w:left w:val="none" w:sz="0" w:space="0" w:color="auto"/>
                <w:bottom w:val="none" w:sz="0" w:space="0" w:color="auto"/>
                <w:right w:val="none" w:sz="0" w:space="0" w:color="auto"/>
              </w:divBdr>
            </w:div>
            <w:div w:id="1925259315">
              <w:marLeft w:val="0"/>
              <w:marRight w:val="0"/>
              <w:marTop w:val="0"/>
              <w:marBottom w:val="0"/>
              <w:divBdr>
                <w:top w:val="none" w:sz="0" w:space="0" w:color="auto"/>
                <w:left w:val="none" w:sz="0" w:space="0" w:color="auto"/>
                <w:bottom w:val="none" w:sz="0" w:space="0" w:color="auto"/>
                <w:right w:val="none" w:sz="0" w:space="0" w:color="auto"/>
              </w:divBdr>
            </w:div>
            <w:div w:id="1156802659">
              <w:marLeft w:val="0"/>
              <w:marRight w:val="0"/>
              <w:marTop w:val="0"/>
              <w:marBottom w:val="0"/>
              <w:divBdr>
                <w:top w:val="none" w:sz="0" w:space="0" w:color="auto"/>
                <w:left w:val="none" w:sz="0" w:space="0" w:color="auto"/>
                <w:bottom w:val="none" w:sz="0" w:space="0" w:color="auto"/>
                <w:right w:val="none" w:sz="0" w:space="0" w:color="auto"/>
              </w:divBdr>
            </w:div>
            <w:div w:id="134632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05257">
      <w:bodyDiv w:val="1"/>
      <w:marLeft w:val="0"/>
      <w:marRight w:val="0"/>
      <w:marTop w:val="0"/>
      <w:marBottom w:val="0"/>
      <w:divBdr>
        <w:top w:val="none" w:sz="0" w:space="0" w:color="auto"/>
        <w:left w:val="none" w:sz="0" w:space="0" w:color="auto"/>
        <w:bottom w:val="none" w:sz="0" w:space="0" w:color="auto"/>
        <w:right w:val="none" w:sz="0" w:space="0" w:color="auto"/>
      </w:divBdr>
      <w:divsChild>
        <w:div w:id="1074863165">
          <w:marLeft w:val="0"/>
          <w:marRight w:val="0"/>
          <w:marTop w:val="0"/>
          <w:marBottom w:val="0"/>
          <w:divBdr>
            <w:top w:val="none" w:sz="0" w:space="0" w:color="auto"/>
            <w:left w:val="none" w:sz="0" w:space="0" w:color="auto"/>
            <w:bottom w:val="none" w:sz="0" w:space="0" w:color="auto"/>
            <w:right w:val="none" w:sz="0" w:space="0" w:color="auto"/>
          </w:divBdr>
          <w:divsChild>
            <w:div w:id="226690185">
              <w:marLeft w:val="0"/>
              <w:marRight w:val="0"/>
              <w:marTop w:val="0"/>
              <w:marBottom w:val="0"/>
              <w:divBdr>
                <w:top w:val="none" w:sz="0" w:space="0" w:color="auto"/>
                <w:left w:val="none" w:sz="0" w:space="0" w:color="auto"/>
                <w:bottom w:val="none" w:sz="0" w:space="0" w:color="auto"/>
                <w:right w:val="none" w:sz="0" w:space="0" w:color="auto"/>
              </w:divBdr>
            </w:div>
            <w:div w:id="2031686014">
              <w:marLeft w:val="0"/>
              <w:marRight w:val="0"/>
              <w:marTop w:val="0"/>
              <w:marBottom w:val="0"/>
              <w:divBdr>
                <w:top w:val="none" w:sz="0" w:space="0" w:color="auto"/>
                <w:left w:val="none" w:sz="0" w:space="0" w:color="auto"/>
                <w:bottom w:val="none" w:sz="0" w:space="0" w:color="auto"/>
                <w:right w:val="none" w:sz="0" w:space="0" w:color="auto"/>
              </w:divBdr>
            </w:div>
            <w:div w:id="283847931">
              <w:marLeft w:val="0"/>
              <w:marRight w:val="0"/>
              <w:marTop w:val="0"/>
              <w:marBottom w:val="0"/>
              <w:divBdr>
                <w:top w:val="none" w:sz="0" w:space="0" w:color="auto"/>
                <w:left w:val="none" w:sz="0" w:space="0" w:color="auto"/>
                <w:bottom w:val="none" w:sz="0" w:space="0" w:color="auto"/>
                <w:right w:val="none" w:sz="0" w:space="0" w:color="auto"/>
              </w:divBdr>
            </w:div>
            <w:div w:id="1091269376">
              <w:marLeft w:val="0"/>
              <w:marRight w:val="0"/>
              <w:marTop w:val="0"/>
              <w:marBottom w:val="0"/>
              <w:divBdr>
                <w:top w:val="none" w:sz="0" w:space="0" w:color="auto"/>
                <w:left w:val="none" w:sz="0" w:space="0" w:color="auto"/>
                <w:bottom w:val="none" w:sz="0" w:space="0" w:color="auto"/>
                <w:right w:val="none" w:sz="0" w:space="0" w:color="auto"/>
              </w:divBdr>
            </w:div>
            <w:div w:id="1729576035">
              <w:marLeft w:val="0"/>
              <w:marRight w:val="0"/>
              <w:marTop w:val="0"/>
              <w:marBottom w:val="0"/>
              <w:divBdr>
                <w:top w:val="none" w:sz="0" w:space="0" w:color="auto"/>
                <w:left w:val="none" w:sz="0" w:space="0" w:color="auto"/>
                <w:bottom w:val="none" w:sz="0" w:space="0" w:color="auto"/>
                <w:right w:val="none" w:sz="0" w:space="0" w:color="auto"/>
              </w:divBdr>
            </w:div>
            <w:div w:id="876085410">
              <w:marLeft w:val="0"/>
              <w:marRight w:val="0"/>
              <w:marTop w:val="0"/>
              <w:marBottom w:val="0"/>
              <w:divBdr>
                <w:top w:val="none" w:sz="0" w:space="0" w:color="auto"/>
                <w:left w:val="none" w:sz="0" w:space="0" w:color="auto"/>
                <w:bottom w:val="none" w:sz="0" w:space="0" w:color="auto"/>
                <w:right w:val="none" w:sz="0" w:space="0" w:color="auto"/>
              </w:divBdr>
            </w:div>
            <w:div w:id="1072239010">
              <w:marLeft w:val="0"/>
              <w:marRight w:val="0"/>
              <w:marTop w:val="0"/>
              <w:marBottom w:val="0"/>
              <w:divBdr>
                <w:top w:val="none" w:sz="0" w:space="0" w:color="auto"/>
                <w:left w:val="none" w:sz="0" w:space="0" w:color="auto"/>
                <w:bottom w:val="none" w:sz="0" w:space="0" w:color="auto"/>
                <w:right w:val="none" w:sz="0" w:space="0" w:color="auto"/>
              </w:divBdr>
            </w:div>
            <w:div w:id="254678976">
              <w:marLeft w:val="0"/>
              <w:marRight w:val="0"/>
              <w:marTop w:val="0"/>
              <w:marBottom w:val="0"/>
              <w:divBdr>
                <w:top w:val="none" w:sz="0" w:space="0" w:color="auto"/>
                <w:left w:val="none" w:sz="0" w:space="0" w:color="auto"/>
                <w:bottom w:val="none" w:sz="0" w:space="0" w:color="auto"/>
                <w:right w:val="none" w:sz="0" w:space="0" w:color="auto"/>
              </w:divBdr>
            </w:div>
            <w:div w:id="780028738">
              <w:marLeft w:val="0"/>
              <w:marRight w:val="0"/>
              <w:marTop w:val="0"/>
              <w:marBottom w:val="0"/>
              <w:divBdr>
                <w:top w:val="none" w:sz="0" w:space="0" w:color="auto"/>
                <w:left w:val="none" w:sz="0" w:space="0" w:color="auto"/>
                <w:bottom w:val="none" w:sz="0" w:space="0" w:color="auto"/>
                <w:right w:val="none" w:sz="0" w:space="0" w:color="auto"/>
              </w:divBdr>
            </w:div>
            <w:div w:id="1027488652">
              <w:marLeft w:val="0"/>
              <w:marRight w:val="0"/>
              <w:marTop w:val="0"/>
              <w:marBottom w:val="0"/>
              <w:divBdr>
                <w:top w:val="none" w:sz="0" w:space="0" w:color="auto"/>
                <w:left w:val="none" w:sz="0" w:space="0" w:color="auto"/>
                <w:bottom w:val="none" w:sz="0" w:space="0" w:color="auto"/>
                <w:right w:val="none" w:sz="0" w:space="0" w:color="auto"/>
              </w:divBdr>
            </w:div>
            <w:div w:id="252662566">
              <w:marLeft w:val="0"/>
              <w:marRight w:val="0"/>
              <w:marTop w:val="0"/>
              <w:marBottom w:val="0"/>
              <w:divBdr>
                <w:top w:val="none" w:sz="0" w:space="0" w:color="auto"/>
                <w:left w:val="none" w:sz="0" w:space="0" w:color="auto"/>
                <w:bottom w:val="none" w:sz="0" w:space="0" w:color="auto"/>
                <w:right w:val="none" w:sz="0" w:space="0" w:color="auto"/>
              </w:divBdr>
            </w:div>
            <w:div w:id="1765343615">
              <w:marLeft w:val="0"/>
              <w:marRight w:val="0"/>
              <w:marTop w:val="0"/>
              <w:marBottom w:val="0"/>
              <w:divBdr>
                <w:top w:val="none" w:sz="0" w:space="0" w:color="auto"/>
                <w:left w:val="none" w:sz="0" w:space="0" w:color="auto"/>
                <w:bottom w:val="none" w:sz="0" w:space="0" w:color="auto"/>
                <w:right w:val="none" w:sz="0" w:space="0" w:color="auto"/>
              </w:divBdr>
            </w:div>
            <w:div w:id="1867055148">
              <w:marLeft w:val="0"/>
              <w:marRight w:val="0"/>
              <w:marTop w:val="0"/>
              <w:marBottom w:val="0"/>
              <w:divBdr>
                <w:top w:val="none" w:sz="0" w:space="0" w:color="auto"/>
                <w:left w:val="none" w:sz="0" w:space="0" w:color="auto"/>
                <w:bottom w:val="none" w:sz="0" w:space="0" w:color="auto"/>
                <w:right w:val="none" w:sz="0" w:space="0" w:color="auto"/>
              </w:divBdr>
            </w:div>
            <w:div w:id="523372764">
              <w:marLeft w:val="0"/>
              <w:marRight w:val="0"/>
              <w:marTop w:val="0"/>
              <w:marBottom w:val="0"/>
              <w:divBdr>
                <w:top w:val="none" w:sz="0" w:space="0" w:color="auto"/>
                <w:left w:val="none" w:sz="0" w:space="0" w:color="auto"/>
                <w:bottom w:val="none" w:sz="0" w:space="0" w:color="auto"/>
                <w:right w:val="none" w:sz="0" w:space="0" w:color="auto"/>
              </w:divBdr>
            </w:div>
            <w:div w:id="1699161186">
              <w:marLeft w:val="0"/>
              <w:marRight w:val="0"/>
              <w:marTop w:val="0"/>
              <w:marBottom w:val="0"/>
              <w:divBdr>
                <w:top w:val="none" w:sz="0" w:space="0" w:color="auto"/>
                <w:left w:val="none" w:sz="0" w:space="0" w:color="auto"/>
                <w:bottom w:val="none" w:sz="0" w:space="0" w:color="auto"/>
                <w:right w:val="none" w:sz="0" w:space="0" w:color="auto"/>
              </w:divBdr>
            </w:div>
            <w:div w:id="1380132201">
              <w:marLeft w:val="0"/>
              <w:marRight w:val="0"/>
              <w:marTop w:val="0"/>
              <w:marBottom w:val="0"/>
              <w:divBdr>
                <w:top w:val="none" w:sz="0" w:space="0" w:color="auto"/>
                <w:left w:val="none" w:sz="0" w:space="0" w:color="auto"/>
                <w:bottom w:val="none" w:sz="0" w:space="0" w:color="auto"/>
                <w:right w:val="none" w:sz="0" w:space="0" w:color="auto"/>
              </w:divBdr>
            </w:div>
            <w:div w:id="1236671263">
              <w:marLeft w:val="0"/>
              <w:marRight w:val="0"/>
              <w:marTop w:val="0"/>
              <w:marBottom w:val="0"/>
              <w:divBdr>
                <w:top w:val="none" w:sz="0" w:space="0" w:color="auto"/>
                <w:left w:val="none" w:sz="0" w:space="0" w:color="auto"/>
                <w:bottom w:val="none" w:sz="0" w:space="0" w:color="auto"/>
                <w:right w:val="none" w:sz="0" w:space="0" w:color="auto"/>
              </w:divBdr>
            </w:div>
            <w:div w:id="1950163225">
              <w:marLeft w:val="0"/>
              <w:marRight w:val="0"/>
              <w:marTop w:val="0"/>
              <w:marBottom w:val="0"/>
              <w:divBdr>
                <w:top w:val="none" w:sz="0" w:space="0" w:color="auto"/>
                <w:left w:val="none" w:sz="0" w:space="0" w:color="auto"/>
                <w:bottom w:val="none" w:sz="0" w:space="0" w:color="auto"/>
                <w:right w:val="none" w:sz="0" w:space="0" w:color="auto"/>
              </w:divBdr>
            </w:div>
            <w:div w:id="1591816259">
              <w:marLeft w:val="0"/>
              <w:marRight w:val="0"/>
              <w:marTop w:val="0"/>
              <w:marBottom w:val="0"/>
              <w:divBdr>
                <w:top w:val="none" w:sz="0" w:space="0" w:color="auto"/>
                <w:left w:val="none" w:sz="0" w:space="0" w:color="auto"/>
                <w:bottom w:val="none" w:sz="0" w:space="0" w:color="auto"/>
                <w:right w:val="none" w:sz="0" w:space="0" w:color="auto"/>
              </w:divBdr>
            </w:div>
            <w:div w:id="16778086">
              <w:marLeft w:val="0"/>
              <w:marRight w:val="0"/>
              <w:marTop w:val="0"/>
              <w:marBottom w:val="0"/>
              <w:divBdr>
                <w:top w:val="none" w:sz="0" w:space="0" w:color="auto"/>
                <w:left w:val="none" w:sz="0" w:space="0" w:color="auto"/>
                <w:bottom w:val="none" w:sz="0" w:space="0" w:color="auto"/>
                <w:right w:val="none" w:sz="0" w:space="0" w:color="auto"/>
              </w:divBdr>
            </w:div>
            <w:div w:id="1774327227">
              <w:marLeft w:val="0"/>
              <w:marRight w:val="0"/>
              <w:marTop w:val="0"/>
              <w:marBottom w:val="0"/>
              <w:divBdr>
                <w:top w:val="none" w:sz="0" w:space="0" w:color="auto"/>
                <w:left w:val="none" w:sz="0" w:space="0" w:color="auto"/>
                <w:bottom w:val="none" w:sz="0" w:space="0" w:color="auto"/>
                <w:right w:val="none" w:sz="0" w:space="0" w:color="auto"/>
              </w:divBdr>
            </w:div>
            <w:div w:id="643318493">
              <w:marLeft w:val="0"/>
              <w:marRight w:val="0"/>
              <w:marTop w:val="0"/>
              <w:marBottom w:val="0"/>
              <w:divBdr>
                <w:top w:val="none" w:sz="0" w:space="0" w:color="auto"/>
                <w:left w:val="none" w:sz="0" w:space="0" w:color="auto"/>
                <w:bottom w:val="none" w:sz="0" w:space="0" w:color="auto"/>
                <w:right w:val="none" w:sz="0" w:space="0" w:color="auto"/>
              </w:divBdr>
            </w:div>
            <w:div w:id="1101340995">
              <w:marLeft w:val="0"/>
              <w:marRight w:val="0"/>
              <w:marTop w:val="0"/>
              <w:marBottom w:val="0"/>
              <w:divBdr>
                <w:top w:val="none" w:sz="0" w:space="0" w:color="auto"/>
                <w:left w:val="none" w:sz="0" w:space="0" w:color="auto"/>
                <w:bottom w:val="none" w:sz="0" w:space="0" w:color="auto"/>
                <w:right w:val="none" w:sz="0" w:space="0" w:color="auto"/>
              </w:divBdr>
            </w:div>
            <w:div w:id="200746626">
              <w:marLeft w:val="0"/>
              <w:marRight w:val="0"/>
              <w:marTop w:val="0"/>
              <w:marBottom w:val="0"/>
              <w:divBdr>
                <w:top w:val="none" w:sz="0" w:space="0" w:color="auto"/>
                <w:left w:val="none" w:sz="0" w:space="0" w:color="auto"/>
                <w:bottom w:val="none" w:sz="0" w:space="0" w:color="auto"/>
                <w:right w:val="none" w:sz="0" w:space="0" w:color="auto"/>
              </w:divBdr>
            </w:div>
            <w:div w:id="1784880334">
              <w:marLeft w:val="0"/>
              <w:marRight w:val="0"/>
              <w:marTop w:val="0"/>
              <w:marBottom w:val="0"/>
              <w:divBdr>
                <w:top w:val="none" w:sz="0" w:space="0" w:color="auto"/>
                <w:left w:val="none" w:sz="0" w:space="0" w:color="auto"/>
                <w:bottom w:val="none" w:sz="0" w:space="0" w:color="auto"/>
                <w:right w:val="none" w:sz="0" w:space="0" w:color="auto"/>
              </w:divBdr>
            </w:div>
            <w:div w:id="652375785">
              <w:marLeft w:val="0"/>
              <w:marRight w:val="0"/>
              <w:marTop w:val="0"/>
              <w:marBottom w:val="0"/>
              <w:divBdr>
                <w:top w:val="none" w:sz="0" w:space="0" w:color="auto"/>
                <w:left w:val="none" w:sz="0" w:space="0" w:color="auto"/>
                <w:bottom w:val="none" w:sz="0" w:space="0" w:color="auto"/>
                <w:right w:val="none" w:sz="0" w:space="0" w:color="auto"/>
              </w:divBdr>
            </w:div>
            <w:div w:id="62721883">
              <w:marLeft w:val="0"/>
              <w:marRight w:val="0"/>
              <w:marTop w:val="0"/>
              <w:marBottom w:val="0"/>
              <w:divBdr>
                <w:top w:val="none" w:sz="0" w:space="0" w:color="auto"/>
                <w:left w:val="none" w:sz="0" w:space="0" w:color="auto"/>
                <w:bottom w:val="none" w:sz="0" w:space="0" w:color="auto"/>
                <w:right w:val="none" w:sz="0" w:space="0" w:color="auto"/>
              </w:divBdr>
            </w:div>
            <w:div w:id="852648378">
              <w:marLeft w:val="0"/>
              <w:marRight w:val="0"/>
              <w:marTop w:val="0"/>
              <w:marBottom w:val="0"/>
              <w:divBdr>
                <w:top w:val="none" w:sz="0" w:space="0" w:color="auto"/>
                <w:left w:val="none" w:sz="0" w:space="0" w:color="auto"/>
                <w:bottom w:val="none" w:sz="0" w:space="0" w:color="auto"/>
                <w:right w:val="none" w:sz="0" w:space="0" w:color="auto"/>
              </w:divBdr>
            </w:div>
            <w:div w:id="1167938353">
              <w:marLeft w:val="0"/>
              <w:marRight w:val="0"/>
              <w:marTop w:val="0"/>
              <w:marBottom w:val="0"/>
              <w:divBdr>
                <w:top w:val="none" w:sz="0" w:space="0" w:color="auto"/>
                <w:left w:val="none" w:sz="0" w:space="0" w:color="auto"/>
                <w:bottom w:val="none" w:sz="0" w:space="0" w:color="auto"/>
                <w:right w:val="none" w:sz="0" w:space="0" w:color="auto"/>
              </w:divBdr>
            </w:div>
            <w:div w:id="290980647">
              <w:marLeft w:val="0"/>
              <w:marRight w:val="0"/>
              <w:marTop w:val="0"/>
              <w:marBottom w:val="0"/>
              <w:divBdr>
                <w:top w:val="none" w:sz="0" w:space="0" w:color="auto"/>
                <w:left w:val="none" w:sz="0" w:space="0" w:color="auto"/>
                <w:bottom w:val="none" w:sz="0" w:space="0" w:color="auto"/>
                <w:right w:val="none" w:sz="0" w:space="0" w:color="auto"/>
              </w:divBdr>
            </w:div>
            <w:div w:id="1807157504">
              <w:marLeft w:val="0"/>
              <w:marRight w:val="0"/>
              <w:marTop w:val="0"/>
              <w:marBottom w:val="0"/>
              <w:divBdr>
                <w:top w:val="none" w:sz="0" w:space="0" w:color="auto"/>
                <w:left w:val="none" w:sz="0" w:space="0" w:color="auto"/>
                <w:bottom w:val="none" w:sz="0" w:space="0" w:color="auto"/>
                <w:right w:val="none" w:sz="0" w:space="0" w:color="auto"/>
              </w:divBdr>
            </w:div>
            <w:div w:id="1601450481">
              <w:marLeft w:val="0"/>
              <w:marRight w:val="0"/>
              <w:marTop w:val="0"/>
              <w:marBottom w:val="0"/>
              <w:divBdr>
                <w:top w:val="none" w:sz="0" w:space="0" w:color="auto"/>
                <w:left w:val="none" w:sz="0" w:space="0" w:color="auto"/>
                <w:bottom w:val="none" w:sz="0" w:space="0" w:color="auto"/>
                <w:right w:val="none" w:sz="0" w:space="0" w:color="auto"/>
              </w:divBdr>
            </w:div>
            <w:div w:id="1888712003">
              <w:marLeft w:val="0"/>
              <w:marRight w:val="0"/>
              <w:marTop w:val="0"/>
              <w:marBottom w:val="0"/>
              <w:divBdr>
                <w:top w:val="none" w:sz="0" w:space="0" w:color="auto"/>
                <w:left w:val="none" w:sz="0" w:space="0" w:color="auto"/>
                <w:bottom w:val="none" w:sz="0" w:space="0" w:color="auto"/>
                <w:right w:val="none" w:sz="0" w:space="0" w:color="auto"/>
              </w:divBdr>
            </w:div>
            <w:div w:id="1177888973">
              <w:marLeft w:val="0"/>
              <w:marRight w:val="0"/>
              <w:marTop w:val="0"/>
              <w:marBottom w:val="0"/>
              <w:divBdr>
                <w:top w:val="none" w:sz="0" w:space="0" w:color="auto"/>
                <w:left w:val="none" w:sz="0" w:space="0" w:color="auto"/>
                <w:bottom w:val="none" w:sz="0" w:space="0" w:color="auto"/>
                <w:right w:val="none" w:sz="0" w:space="0" w:color="auto"/>
              </w:divBdr>
            </w:div>
            <w:div w:id="1399941345">
              <w:marLeft w:val="0"/>
              <w:marRight w:val="0"/>
              <w:marTop w:val="0"/>
              <w:marBottom w:val="0"/>
              <w:divBdr>
                <w:top w:val="none" w:sz="0" w:space="0" w:color="auto"/>
                <w:left w:val="none" w:sz="0" w:space="0" w:color="auto"/>
                <w:bottom w:val="none" w:sz="0" w:space="0" w:color="auto"/>
                <w:right w:val="none" w:sz="0" w:space="0" w:color="auto"/>
              </w:divBdr>
            </w:div>
            <w:div w:id="972439443">
              <w:marLeft w:val="0"/>
              <w:marRight w:val="0"/>
              <w:marTop w:val="0"/>
              <w:marBottom w:val="0"/>
              <w:divBdr>
                <w:top w:val="none" w:sz="0" w:space="0" w:color="auto"/>
                <w:left w:val="none" w:sz="0" w:space="0" w:color="auto"/>
                <w:bottom w:val="none" w:sz="0" w:space="0" w:color="auto"/>
                <w:right w:val="none" w:sz="0" w:space="0" w:color="auto"/>
              </w:divBdr>
            </w:div>
            <w:div w:id="2064132424">
              <w:marLeft w:val="0"/>
              <w:marRight w:val="0"/>
              <w:marTop w:val="0"/>
              <w:marBottom w:val="0"/>
              <w:divBdr>
                <w:top w:val="none" w:sz="0" w:space="0" w:color="auto"/>
                <w:left w:val="none" w:sz="0" w:space="0" w:color="auto"/>
                <w:bottom w:val="none" w:sz="0" w:space="0" w:color="auto"/>
                <w:right w:val="none" w:sz="0" w:space="0" w:color="auto"/>
              </w:divBdr>
            </w:div>
            <w:div w:id="1051415774">
              <w:marLeft w:val="0"/>
              <w:marRight w:val="0"/>
              <w:marTop w:val="0"/>
              <w:marBottom w:val="0"/>
              <w:divBdr>
                <w:top w:val="none" w:sz="0" w:space="0" w:color="auto"/>
                <w:left w:val="none" w:sz="0" w:space="0" w:color="auto"/>
                <w:bottom w:val="none" w:sz="0" w:space="0" w:color="auto"/>
                <w:right w:val="none" w:sz="0" w:space="0" w:color="auto"/>
              </w:divBdr>
            </w:div>
            <w:div w:id="1715693888">
              <w:marLeft w:val="0"/>
              <w:marRight w:val="0"/>
              <w:marTop w:val="0"/>
              <w:marBottom w:val="0"/>
              <w:divBdr>
                <w:top w:val="none" w:sz="0" w:space="0" w:color="auto"/>
                <w:left w:val="none" w:sz="0" w:space="0" w:color="auto"/>
                <w:bottom w:val="none" w:sz="0" w:space="0" w:color="auto"/>
                <w:right w:val="none" w:sz="0" w:space="0" w:color="auto"/>
              </w:divBdr>
            </w:div>
            <w:div w:id="1745713825">
              <w:marLeft w:val="0"/>
              <w:marRight w:val="0"/>
              <w:marTop w:val="0"/>
              <w:marBottom w:val="0"/>
              <w:divBdr>
                <w:top w:val="none" w:sz="0" w:space="0" w:color="auto"/>
                <w:left w:val="none" w:sz="0" w:space="0" w:color="auto"/>
                <w:bottom w:val="none" w:sz="0" w:space="0" w:color="auto"/>
                <w:right w:val="none" w:sz="0" w:space="0" w:color="auto"/>
              </w:divBdr>
            </w:div>
            <w:div w:id="315184823">
              <w:marLeft w:val="0"/>
              <w:marRight w:val="0"/>
              <w:marTop w:val="0"/>
              <w:marBottom w:val="0"/>
              <w:divBdr>
                <w:top w:val="none" w:sz="0" w:space="0" w:color="auto"/>
                <w:left w:val="none" w:sz="0" w:space="0" w:color="auto"/>
                <w:bottom w:val="none" w:sz="0" w:space="0" w:color="auto"/>
                <w:right w:val="none" w:sz="0" w:space="0" w:color="auto"/>
              </w:divBdr>
            </w:div>
            <w:div w:id="1013729780">
              <w:marLeft w:val="0"/>
              <w:marRight w:val="0"/>
              <w:marTop w:val="0"/>
              <w:marBottom w:val="0"/>
              <w:divBdr>
                <w:top w:val="none" w:sz="0" w:space="0" w:color="auto"/>
                <w:left w:val="none" w:sz="0" w:space="0" w:color="auto"/>
                <w:bottom w:val="none" w:sz="0" w:space="0" w:color="auto"/>
                <w:right w:val="none" w:sz="0" w:space="0" w:color="auto"/>
              </w:divBdr>
            </w:div>
            <w:div w:id="1096368912">
              <w:marLeft w:val="0"/>
              <w:marRight w:val="0"/>
              <w:marTop w:val="0"/>
              <w:marBottom w:val="0"/>
              <w:divBdr>
                <w:top w:val="none" w:sz="0" w:space="0" w:color="auto"/>
                <w:left w:val="none" w:sz="0" w:space="0" w:color="auto"/>
                <w:bottom w:val="none" w:sz="0" w:space="0" w:color="auto"/>
                <w:right w:val="none" w:sz="0" w:space="0" w:color="auto"/>
              </w:divBdr>
            </w:div>
            <w:div w:id="1778939694">
              <w:marLeft w:val="0"/>
              <w:marRight w:val="0"/>
              <w:marTop w:val="0"/>
              <w:marBottom w:val="0"/>
              <w:divBdr>
                <w:top w:val="none" w:sz="0" w:space="0" w:color="auto"/>
                <w:left w:val="none" w:sz="0" w:space="0" w:color="auto"/>
                <w:bottom w:val="none" w:sz="0" w:space="0" w:color="auto"/>
                <w:right w:val="none" w:sz="0" w:space="0" w:color="auto"/>
              </w:divBdr>
            </w:div>
            <w:div w:id="1545020750">
              <w:marLeft w:val="0"/>
              <w:marRight w:val="0"/>
              <w:marTop w:val="0"/>
              <w:marBottom w:val="0"/>
              <w:divBdr>
                <w:top w:val="none" w:sz="0" w:space="0" w:color="auto"/>
                <w:left w:val="none" w:sz="0" w:space="0" w:color="auto"/>
                <w:bottom w:val="none" w:sz="0" w:space="0" w:color="auto"/>
                <w:right w:val="none" w:sz="0" w:space="0" w:color="auto"/>
              </w:divBdr>
            </w:div>
            <w:div w:id="897783805">
              <w:marLeft w:val="0"/>
              <w:marRight w:val="0"/>
              <w:marTop w:val="0"/>
              <w:marBottom w:val="0"/>
              <w:divBdr>
                <w:top w:val="none" w:sz="0" w:space="0" w:color="auto"/>
                <w:left w:val="none" w:sz="0" w:space="0" w:color="auto"/>
                <w:bottom w:val="none" w:sz="0" w:space="0" w:color="auto"/>
                <w:right w:val="none" w:sz="0" w:space="0" w:color="auto"/>
              </w:divBdr>
            </w:div>
            <w:div w:id="1162162718">
              <w:marLeft w:val="0"/>
              <w:marRight w:val="0"/>
              <w:marTop w:val="0"/>
              <w:marBottom w:val="0"/>
              <w:divBdr>
                <w:top w:val="none" w:sz="0" w:space="0" w:color="auto"/>
                <w:left w:val="none" w:sz="0" w:space="0" w:color="auto"/>
                <w:bottom w:val="none" w:sz="0" w:space="0" w:color="auto"/>
                <w:right w:val="none" w:sz="0" w:space="0" w:color="auto"/>
              </w:divBdr>
            </w:div>
            <w:div w:id="1203831482">
              <w:marLeft w:val="0"/>
              <w:marRight w:val="0"/>
              <w:marTop w:val="0"/>
              <w:marBottom w:val="0"/>
              <w:divBdr>
                <w:top w:val="none" w:sz="0" w:space="0" w:color="auto"/>
                <w:left w:val="none" w:sz="0" w:space="0" w:color="auto"/>
                <w:bottom w:val="none" w:sz="0" w:space="0" w:color="auto"/>
                <w:right w:val="none" w:sz="0" w:space="0" w:color="auto"/>
              </w:divBdr>
            </w:div>
            <w:div w:id="840047171">
              <w:marLeft w:val="0"/>
              <w:marRight w:val="0"/>
              <w:marTop w:val="0"/>
              <w:marBottom w:val="0"/>
              <w:divBdr>
                <w:top w:val="none" w:sz="0" w:space="0" w:color="auto"/>
                <w:left w:val="none" w:sz="0" w:space="0" w:color="auto"/>
                <w:bottom w:val="none" w:sz="0" w:space="0" w:color="auto"/>
                <w:right w:val="none" w:sz="0" w:space="0" w:color="auto"/>
              </w:divBdr>
            </w:div>
            <w:div w:id="72549387">
              <w:marLeft w:val="0"/>
              <w:marRight w:val="0"/>
              <w:marTop w:val="0"/>
              <w:marBottom w:val="0"/>
              <w:divBdr>
                <w:top w:val="none" w:sz="0" w:space="0" w:color="auto"/>
                <w:left w:val="none" w:sz="0" w:space="0" w:color="auto"/>
                <w:bottom w:val="none" w:sz="0" w:space="0" w:color="auto"/>
                <w:right w:val="none" w:sz="0" w:space="0" w:color="auto"/>
              </w:divBdr>
            </w:div>
            <w:div w:id="715085108">
              <w:marLeft w:val="0"/>
              <w:marRight w:val="0"/>
              <w:marTop w:val="0"/>
              <w:marBottom w:val="0"/>
              <w:divBdr>
                <w:top w:val="none" w:sz="0" w:space="0" w:color="auto"/>
                <w:left w:val="none" w:sz="0" w:space="0" w:color="auto"/>
                <w:bottom w:val="none" w:sz="0" w:space="0" w:color="auto"/>
                <w:right w:val="none" w:sz="0" w:space="0" w:color="auto"/>
              </w:divBdr>
            </w:div>
            <w:div w:id="1291281603">
              <w:marLeft w:val="0"/>
              <w:marRight w:val="0"/>
              <w:marTop w:val="0"/>
              <w:marBottom w:val="0"/>
              <w:divBdr>
                <w:top w:val="none" w:sz="0" w:space="0" w:color="auto"/>
                <w:left w:val="none" w:sz="0" w:space="0" w:color="auto"/>
                <w:bottom w:val="none" w:sz="0" w:space="0" w:color="auto"/>
                <w:right w:val="none" w:sz="0" w:space="0" w:color="auto"/>
              </w:divBdr>
            </w:div>
            <w:div w:id="98409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9813">
      <w:bodyDiv w:val="1"/>
      <w:marLeft w:val="0"/>
      <w:marRight w:val="0"/>
      <w:marTop w:val="0"/>
      <w:marBottom w:val="0"/>
      <w:divBdr>
        <w:top w:val="none" w:sz="0" w:space="0" w:color="auto"/>
        <w:left w:val="none" w:sz="0" w:space="0" w:color="auto"/>
        <w:bottom w:val="none" w:sz="0" w:space="0" w:color="auto"/>
        <w:right w:val="none" w:sz="0" w:space="0" w:color="auto"/>
      </w:divBdr>
      <w:divsChild>
        <w:div w:id="1882209817">
          <w:marLeft w:val="0"/>
          <w:marRight w:val="0"/>
          <w:marTop w:val="0"/>
          <w:marBottom w:val="0"/>
          <w:divBdr>
            <w:top w:val="none" w:sz="0" w:space="0" w:color="auto"/>
            <w:left w:val="none" w:sz="0" w:space="0" w:color="auto"/>
            <w:bottom w:val="none" w:sz="0" w:space="0" w:color="auto"/>
            <w:right w:val="none" w:sz="0" w:space="0" w:color="auto"/>
          </w:divBdr>
          <w:divsChild>
            <w:div w:id="255132818">
              <w:marLeft w:val="0"/>
              <w:marRight w:val="0"/>
              <w:marTop w:val="0"/>
              <w:marBottom w:val="0"/>
              <w:divBdr>
                <w:top w:val="none" w:sz="0" w:space="0" w:color="auto"/>
                <w:left w:val="none" w:sz="0" w:space="0" w:color="auto"/>
                <w:bottom w:val="none" w:sz="0" w:space="0" w:color="auto"/>
                <w:right w:val="none" w:sz="0" w:space="0" w:color="auto"/>
              </w:divBdr>
            </w:div>
            <w:div w:id="1603996589">
              <w:marLeft w:val="0"/>
              <w:marRight w:val="0"/>
              <w:marTop w:val="0"/>
              <w:marBottom w:val="0"/>
              <w:divBdr>
                <w:top w:val="none" w:sz="0" w:space="0" w:color="auto"/>
                <w:left w:val="none" w:sz="0" w:space="0" w:color="auto"/>
                <w:bottom w:val="none" w:sz="0" w:space="0" w:color="auto"/>
                <w:right w:val="none" w:sz="0" w:space="0" w:color="auto"/>
              </w:divBdr>
            </w:div>
            <w:div w:id="2105101518">
              <w:marLeft w:val="0"/>
              <w:marRight w:val="0"/>
              <w:marTop w:val="0"/>
              <w:marBottom w:val="0"/>
              <w:divBdr>
                <w:top w:val="none" w:sz="0" w:space="0" w:color="auto"/>
                <w:left w:val="none" w:sz="0" w:space="0" w:color="auto"/>
                <w:bottom w:val="none" w:sz="0" w:space="0" w:color="auto"/>
                <w:right w:val="none" w:sz="0" w:space="0" w:color="auto"/>
              </w:divBdr>
            </w:div>
            <w:div w:id="492067315">
              <w:marLeft w:val="0"/>
              <w:marRight w:val="0"/>
              <w:marTop w:val="0"/>
              <w:marBottom w:val="0"/>
              <w:divBdr>
                <w:top w:val="none" w:sz="0" w:space="0" w:color="auto"/>
                <w:left w:val="none" w:sz="0" w:space="0" w:color="auto"/>
                <w:bottom w:val="none" w:sz="0" w:space="0" w:color="auto"/>
                <w:right w:val="none" w:sz="0" w:space="0" w:color="auto"/>
              </w:divBdr>
            </w:div>
            <w:div w:id="1631130600">
              <w:marLeft w:val="0"/>
              <w:marRight w:val="0"/>
              <w:marTop w:val="0"/>
              <w:marBottom w:val="0"/>
              <w:divBdr>
                <w:top w:val="none" w:sz="0" w:space="0" w:color="auto"/>
                <w:left w:val="none" w:sz="0" w:space="0" w:color="auto"/>
                <w:bottom w:val="none" w:sz="0" w:space="0" w:color="auto"/>
                <w:right w:val="none" w:sz="0" w:space="0" w:color="auto"/>
              </w:divBdr>
            </w:div>
            <w:div w:id="1031879653">
              <w:marLeft w:val="0"/>
              <w:marRight w:val="0"/>
              <w:marTop w:val="0"/>
              <w:marBottom w:val="0"/>
              <w:divBdr>
                <w:top w:val="none" w:sz="0" w:space="0" w:color="auto"/>
                <w:left w:val="none" w:sz="0" w:space="0" w:color="auto"/>
                <w:bottom w:val="none" w:sz="0" w:space="0" w:color="auto"/>
                <w:right w:val="none" w:sz="0" w:space="0" w:color="auto"/>
              </w:divBdr>
            </w:div>
            <w:div w:id="1716420072">
              <w:marLeft w:val="0"/>
              <w:marRight w:val="0"/>
              <w:marTop w:val="0"/>
              <w:marBottom w:val="0"/>
              <w:divBdr>
                <w:top w:val="none" w:sz="0" w:space="0" w:color="auto"/>
                <w:left w:val="none" w:sz="0" w:space="0" w:color="auto"/>
                <w:bottom w:val="none" w:sz="0" w:space="0" w:color="auto"/>
                <w:right w:val="none" w:sz="0" w:space="0" w:color="auto"/>
              </w:divBdr>
            </w:div>
            <w:div w:id="1342926885">
              <w:marLeft w:val="0"/>
              <w:marRight w:val="0"/>
              <w:marTop w:val="0"/>
              <w:marBottom w:val="0"/>
              <w:divBdr>
                <w:top w:val="none" w:sz="0" w:space="0" w:color="auto"/>
                <w:left w:val="none" w:sz="0" w:space="0" w:color="auto"/>
                <w:bottom w:val="none" w:sz="0" w:space="0" w:color="auto"/>
                <w:right w:val="none" w:sz="0" w:space="0" w:color="auto"/>
              </w:divBdr>
            </w:div>
            <w:div w:id="1514955329">
              <w:marLeft w:val="0"/>
              <w:marRight w:val="0"/>
              <w:marTop w:val="0"/>
              <w:marBottom w:val="0"/>
              <w:divBdr>
                <w:top w:val="none" w:sz="0" w:space="0" w:color="auto"/>
                <w:left w:val="none" w:sz="0" w:space="0" w:color="auto"/>
                <w:bottom w:val="none" w:sz="0" w:space="0" w:color="auto"/>
                <w:right w:val="none" w:sz="0" w:space="0" w:color="auto"/>
              </w:divBdr>
            </w:div>
            <w:div w:id="25762547">
              <w:marLeft w:val="0"/>
              <w:marRight w:val="0"/>
              <w:marTop w:val="0"/>
              <w:marBottom w:val="0"/>
              <w:divBdr>
                <w:top w:val="none" w:sz="0" w:space="0" w:color="auto"/>
                <w:left w:val="none" w:sz="0" w:space="0" w:color="auto"/>
                <w:bottom w:val="none" w:sz="0" w:space="0" w:color="auto"/>
                <w:right w:val="none" w:sz="0" w:space="0" w:color="auto"/>
              </w:divBdr>
            </w:div>
            <w:div w:id="2100515145">
              <w:marLeft w:val="0"/>
              <w:marRight w:val="0"/>
              <w:marTop w:val="0"/>
              <w:marBottom w:val="0"/>
              <w:divBdr>
                <w:top w:val="none" w:sz="0" w:space="0" w:color="auto"/>
                <w:left w:val="none" w:sz="0" w:space="0" w:color="auto"/>
                <w:bottom w:val="none" w:sz="0" w:space="0" w:color="auto"/>
                <w:right w:val="none" w:sz="0" w:space="0" w:color="auto"/>
              </w:divBdr>
            </w:div>
            <w:div w:id="2042321439">
              <w:marLeft w:val="0"/>
              <w:marRight w:val="0"/>
              <w:marTop w:val="0"/>
              <w:marBottom w:val="0"/>
              <w:divBdr>
                <w:top w:val="none" w:sz="0" w:space="0" w:color="auto"/>
                <w:left w:val="none" w:sz="0" w:space="0" w:color="auto"/>
                <w:bottom w:val="none" w:sz="0" w:space="0" w:color="auto"/>
                <w:right w:val="none" w:sz="0" w:space="0" w:color="auto"/>
              </w:divBdr>
            </w:div>
            <w:div w:id="44988960">
              <w:marLeft w:val="0"/>
              <w:marRight w:val="0"/>
              <w:marTop w:val="0"/>
              <w:marBottom w:val="0"/>
              <w:divBdr>
                <w:top w:val="none" w:sz="0" w:space="0" w:color="auto"/>
                <w:left w:val="none" w:sz="0" w:space="0" w:color="auto"/>
                <w:bottom w:val="none" w:sz="0" w:space="0" w:color="auto"/>
                <w:right w:val="none" w:sz="0" w:space="0" w:color="auto"/>
              </w:divBdr>
            </w:div>
            <w:div w:id="1522812969">
              <w:marLeft w:val="0"/>
              <w:marRight w:val="0"/>
              <w:marTop w:val="0"/>
              <w:marBottom w:val="0"/>
              <w:divBdr>
                <w:top w:val="none" w:sz="0" w:space="0" w:color="auto"/>
                <w:left w:val="none" w:sz="0" w:space="0" w:color="auto"/>
                <w:bottom w:val="none" w:sz="0" w:space="0" w:color="auto"/>
                <w:right w:val="none" w:sz="0" w:space="0" w:color="auto"/>
              </w:divBdr>
            </w:div>
            <w:div w:id="2024474356">
              <w:marLeft w:val="0"/>
              <w:marRight w:val="0"/>
              <w:marTop w:val="0"/>
              <w:marBottom w:val="0"/>
              <w:divBdr>
                <w:top w:val="none" w:sz="0" w:space="0" w:color="auto"/>
                <w:left w:val="none" w:sz="0" w:space="0" w:color="auto"/>
                <w:bottom w:val="none" w:sz="0" w:space="0" w:color="auto"/>
                <w:right w:val="none" w:sz="0" w:space="0" w:color="auto"/>
              </w:divBdr>
            </w:div>
            <w:div w:id="1454707659">
              <w:marLeft w:val="0"/>
              <w:marRight w:val="0"/>
              <w:marTop w:val="0"/>
              <w:marBottom w:val="0"/>
              <w:divBdr>
                <w:top w:val="none" w:sz="0" w:space="0" w:color="auto"/>
                <w:left w:val="none" w:sz="0" w:space="0" w:color="auto"/>
                <w:bottom w:val="none" w:sz="0" w:space="0" w:color="auto"/>
                <w:right w:val="none" w:sz="0" w:space="0" w:color="auto"/>
              </w:divBdr>
            </w:div>
            <w:div w:id="1397431594">
              <w:marLeft w:val="0"/>
              <w:marRight w:val="0"/>
              <w:marTop w:val="0"/>
              <w:marBottom w:val="0"/>
              <w:divBdr>
                <w:top w:val="none" w:sz="0" w:space="0" w:color="auto"/>
                <w:left w:val="none" w:sz="0" w:space="0" w:color="auto"/>
                <w:bottom w:val="none" w:sz="0" w:space="0" w:color="auto"/>
                <w:right w:val="none" w:sz="0" w:space="0" w:color="auto"/>
              </w:divBdr>
            </w:div>
            <w:div w:id="1962220881">
              <w:marLeft w:val="0"/>
              <w:marRight w:val="0"/>
              <w:marTop w:val="0"/>
              <w:marBottom w:val="0"/>
              <w:divBdr>
                <w:top w:val="none" w:sz="0" w:space="0" w:color="auto"/>
                <w:left w:val="none" w:sz="0" w:space="0" w:color="auto"/>
                <w:bottom w:val="none" w:sz="0" w:space="0" w:color="auto"/>
                <w:right w:val="none" w:sz="0" w:space="0" w:color="auto"/>
              </w:divBdr>
            </w:div>
            <w:div w:id="1075056073">
              <w:marLeft w:val="0"/>
              <w:marRight w:val="0"/>
              <w:marTop w:val="0"/>
              <w:marBottom w:val="0"/>
              <w:divBdr>
                <w:top w:val="none" w:sz="0" w:space="0" w:color="auto"/>
                <w:left w:val="none" w:sz="0" w:space="0" w:color="auto"/>
                <w:bottom w:val="none" w:sz="0" w:space="0" w:color="auto"/>
                <w:right w:val="none" w:sz="0" w:space="0" w:color="auto"/>
              </w:divBdr>
            </w:div>
            <w:div w:id="1822652065">
              <w:marLeft w:val="0"/>
              <w:marRight w:val="0"/>
              <w:marTop w:val="0"/>
              <w:marBottom w:val="0"/>
              <w:divBdr>
                <w:top w:val="none" w:sz="0" w:space="0" w:color="auto"/>
                <w:left w:val="none" w:sz="0" w:space="0" w:color="auto"/>
                <w:bottom w:val="none" w:sz="0" w:space="0" w:color="auto"/>
                <w:right w:val="none" w:sz="0" w:space="0" w:color="auto"/>
              </w:divBdr>
            </w:div>
            <w:div w:id="628780789">
              <w:marLeft w:val="0"/>
              <w:marRight w:val="0"/>
              <w:marTop w:val="0"/>
              <w:marBottom w:val="0"/>
              <w:divBdr>
                <w:top w:val="none" w:sz="0" w:space="0" w:color="auto"/>
                <w:left w:val="none" w:sz="0" w:space="0" w:color="auto"/>
                <w:bottom w:val="none" w:sz="0" w:space="0" w:color="auto"/>
                <w:right w:val="none" w:sz="0" w:space="0" w:color="auto"/>
              </w:divBdr>
            </w:div>
            <w:div w:id="1707757762">
              <w:marLeft w:val="0"/>
              <w:marRight w:val="0"/>
              <w:marTop w:val="0"/>
              <w:marBottom w:val="0"/>
              <w:divBdr>
                <w:top w:val="none" w:sz="0" w:space="0" w:color="auto"/>
                <w:left w:val="none" w:sz="0" w:space="0" w:color="auto"/>
                <w:bottom w:val="none" w:sz="0" w:space="0" w:color="auto"/>
                <w:right w:val="none" w:sz="0" w:space="0" w:color="auto"/>
              </w:divBdr>
            </w:div>
            <w:div w:id="1426731804">
              <w:marLeft w:val="0"/>
              <w:marRight w:val="0"/>
              <w:marTop w:val="0"/>
              <w:marBottom w:val="0"/>
              <w:divBdr>
                <w:top w:val="none" w:sz="0" w:space="0" w:color="auto"/>
                <w:left w:val="none" w:sz="0" w:space="0" w:color="auto"/>
                <w:bottom w:val="none" w:sz="0" w:space="0" w:color="auto"/>
                <w:right w:val="none" w:sz="0" w:space="0" w:color="auto"/>
              </w:divBdr>
            </w:div>
            <w:div w:id="1399090798">
              <w:marLeft w:val="0"/>
              <w:marRight w:val="0"/>
              <w:marTop w:val="0"/>
              <w:marBottom w:val="0"/>
              <w:divBdr>
                <w:top w:val="none" w:sz="0" w:space="0" w:color="auto"/>
                <w:left w:val="none" w:sz="0" w:space="0" w:color="auto"/>
                <w:bottom w:val="none" w:sz="0" w:space="0" w:color="auto"/>
                <w:right w:val="none" w:sz="0" w:space="0" w:color="auto"/>
              </w:divBdr>
            </w:div>
            <w:div w:id="516237069">
              <w:marLeft w:val="0"/>
              <w:marRight w:val="0"/>
              <w:marTop w:val="0"/>
              <w:marBottom w:val="0"/>
              <w:divBdr>
                <w:top w:val="none" w:sz="0" w:space="0" w:color="auto"/>
                <w:left w:val="none" w:sz="0" w:space="0" w:color="auto"/>
                <w:bottom w:val="none" w:sz="0" w:space="0" w:color="auto"/>
                <w:right w:val="none" w:sz="0" w:space="0" w:color="auto"/>
              </w:divBdr>
            </w:div>
            <w:div w:id="891039332">
              <w:marLeft w:val="0"/>
              <w:marRight w:val="0"/>
              <w:marTop w:val="0"/>
              <w:marBottom w:val="0"/>
              <w:divBdr>
                <w:top w:val="none" w:sz="0" w:space="0" w:color="auto"/>
                <w:left w:val="none" w:sz="0" w:space="0" w:color="auto"/>
                <w:bottom w:val="none" w:sz="0" w:space="0" w:color="auto"/>
                <w:right w:val="none" w:sz="0" w:space="0" w:color="auto"/>
              </w:divBdr>
            </w:div>
            <w:div w:id="1152870615">
              <w:marLeft w:val="0"/>
              <w:marRight w:val="0"/>
              <w:marTop w:val="0"/>
              <w:marBottom w:val="0"/>
              <w:divBdr>
                <w:top w:val="none" w:sz="0" w:space="0" w:color="auto"/>
                <w:left w:val="none" w:sz="0" w:space="0" w:color="auto"/>
                <w:bottom w:val="none" w:sz="0" w:space="0" w:color="auto"/>
                <w:right w:val="none" w:sz="0" w:space="0" w:color="auto"/>
              </w:divBdr>
            </w:div>
            <w:div w:id="588779181">
              <w:marLeft w:val="0"/>
              <w:marRight w:val="0"/>
              <w:marTop w:val="0"/>
              <w:marBottom w:val="0"/>
              <w:divBdr>
                <w:top w:val="none" w:sz="0" w:space="0" w:color="auto"/>
                <w:left w:val="none" w:sz="0" w:space="0" w:color="auto"/>
                <w:bottom w:val="none" w:sz="0" w:space="0" w:color="auto"/>
                <w:right w:val="none" w:sz="0" w:space="0" w:color="auto"/>
              </w:divBdr>
            </w:div>
            <w:div w:id="437216983">
              <w:marLeft w:val="0"/>
              <w:marRight w:val="0"/>
              <w:marTop w:val="0"/>
              <w:marBottom w:val="0"/>
              <w:divBdr>
                <w:top w:val="none" w:sz="0" w:space="0" w:color="auto"/>
                <w:left w:val="none" w:sz="0" w:space="0" w:color="auto"/>
                <w:bottom w:val="none" w:sz="0" w:space="0" w:color="auto"/>
                <w:right w:val="none" w:sz="0" w:space="0" w:color="auto"/>
              </w:divBdr>
            </w:div>
            <w:div w:id="1601794549">
              <w:marLeft w:val="0"/>
              <w:marRight w:val="0"/>
              <w:marTop w:val="0"/>
              <w:marBottom w:val="0"/>
              <w:divBdr>
                <w:top w:val="none" w:sz="0" w:space="0" w:color="auto"/>
                <w:left w:val="none" w:sz="0" w:space="0" w:color="auto"/>
                <w:bottom w:val="none" w:sz="0" w:space="0" w:color="auto"/>
                <w:right w:val="none" w:sz="0" w:space="0" w:color="auto"/>
              </w:divBdr>
            </w:div>
            <w:div w:id="1526867571">
              <w:marLeft w:val="0"/>
              <w:marRight w:val="0"/>
              <w:marTop w:val="0"/>
              <w:marBottom w:val="0"/>
              <w:divBdr>
                <w:top w:val="none" w:sz="0" w:space="0" w:color="auto"/>
                <w:left w:val="none" w:sz="0" w:space="0" w:color="auto"/>
                <w:bottom w:val="none" w:sz="0" w:space="0" w:color="auto"/>
                <w:right w:val="none" w:sz="0" w:space="0" w:color="auto"/>
              </w:divBdr>
            </w:div>
            <w:div w:id="601230950">
              <w:marLeft w:val="0"/>
              <w:marRight w:val="0"/>
              <w:marTop w:val="0"/>
              <w:marBottom w:val="0"/>
              <w:divBdr>
                <w:top w:val="none" w:sz="0" w:space="0" w:color="auto"/>
                <w:left w:val="none" w:sz="0" w:space="0" w:color="auto"/>
                <w:bottom w:val="none" w:sz="0" w:space="0" w:color="auto"/>
                <w:right w:val="none" w:sz="0" w:space="0" w:color="auto"/>
              </w:divBdr>
            </w:div>
            <w:div w:id="1549099397">
              <w:marLeft w:val="0"/>
              <w:marRight w:val="0"/>
              <w:marTop w:val="0"/>
              <w:marBottom w:val="0"/>
              <w:divBdr>
                <w:top w:val="none" w:sz="0" w:space="0" w:color="auto"/>
                <w:left w:val="none" w:sz="0" w:space="0" w:color="auto"/>
                <w:bottom w:val="none" w:sz="0" w:space="0" w:color="auto"/>
                <w:right w:val="none" w:sz="0" w:space="0" w:color="auto"/>
              </w:divBdr>
            </w:div>
            <w:div w:id="1626423057">
              <w:marLeft w:val="0"/>
              <w:marRight w:val="0"/>
              <w:marTop w:val="0"/>
              <w:marBottom w:val="0"/>
              <w:divBdr>
                <w:top w:val="none" w:sz="0" w:space="0" w:color="auto"/>
                <w:left w:val="none" w:sz="0" w:space="0" w:color="auto"/>
                <w:bottom w:val="none" w:sz="0" w:space="0" w:color="auto"/>
                <w:right w:val="none" w:sz="0" w:space="0" w:color="auto"/>
              </w:divBdr>
            </w:div>
            <w:div w:id="2036612125">
              <w:marLeft w:val="0"/>
              <w:marRight w:val="0"/>
              <w:marTop w:val="0"/>
              <w:marBottom w:val="0"/>
              <w:divBdr>
                <w:top w:val="none" w:sz="0" w:space="0" w:color="auto"/>
                <w:left w:val="none" w:sz="0" w:space="0" w:color="auto"/>
                <w:bottom w:val="none" w:sz="0" w:space="0" w:color="auto"/>
                <w:right w:val="none" w:sz="0" w:space="0" w:color="auto"/>
              </w:divBdr>
            </w:div>
            <w:div w:id="989596113">
              <w:marLeft w:val="0"/>
              <w:marRight w:val="0"/>
              <w:marTop w:val="0"/>
              <w:marBottom w:val="0"/>
              <w:divBdr>
                <w:top w:val="none" w:sz="0" w:space="0" w:color="auto"/>
                <w:left w:val="none" w:sz="0" w:space="0" w:color="auto"/>
                <w:bottom w:val="none" w:sz="0" w:space="0" w:color="auto"/>
                <w:right w:val="none" w:sz="0" w:space="0" w:color="auto"/>
              </w:divBdr>
            </w:div>
            <w:div w:id="645860643">
              <w:marLeft w:val="0"/>
              <w:marRight w:val="0"/>
              <w:marTop w:val="0"/>
              <w:marBottom w:val="0"/>
              <w:divBdr>
                <w:top w:val="none" w:sz="0" w:space="0" w:color="auto"/>
                <w:left w:val="none" w:sz="0" w:space="0" w:color="auto"/>
                <w:bottom w:val="none" w:sz="0" w:space="0" w:color="auto"/>
                <w:right w:val="none" w:sz="0" w:space="0" w:color="auto"/>
              </w:divBdr>
            </w:div>
            <w:div w:id="189730936">
              <w:marLeft w:val="0"/>
              <w:marRight w:val="0"/>
              <w:marTop w:val="0"/>
              <w:marBottom w:val="0"/>
              <w:divBdr>
                <w:top w:val="none" w:sz="0" w:space="0" w:color="auto"/>
                <w:left w:val="none" w:sz="0" w:space="0" w:color="auto"/>
                <w:bottom w:val="none" w:sz="0" w:space="0" w:color="auto"/>
                <w:right w:val="none" w:sz="0" w:space="0" w:color="auto"/>
              </w:divBdr>
            </w:div>
            <w:div w:id="1471632756">
              <w:marLeft w:val="0"/>
              <w:marRight w:val="0"/>
              <w:marTop w:val="0"/>
              <w:marBottom w:val="0"/>
              <w:divBdr>
                <w:top w:val="none" w:sz="0" w:space="0" w:color="auto"/>
                <w:left w:val="none" w:sz="0" w:space="0" w:color="auto"/>
                <w:bottom w:val="none" w:sz="0" w:space="0" w:color="auto"/>
                <w:right w:val="none" w:sz="0" w:space="0" w:color="auto"/>
              </w:divBdr>
            </w:div>
            <w:div w:id="1790002170">
              <w:marLeft w:val="0"/>
              <w:marRight w:val="0"/>
              <w:marTop w:val="0"/>
              <w:marBottom w:val="0"/>
              <w:divBdr>
                <w:top w:val="none" w:sz="0" w:space="0" w:color="auto"/>
                <w:left w:val="none" w:sz="0" w:space="0" w:color="auto"/>
                <w:bottom w:val="none" w:sz="0" w:space="0" w:color="auto"/>
                <w:right w:val="none" w:sz="0" w:space="0" w:color="auto"/>
              </w:divBdr>
            </w:div>
            <w:div w:id="1733625793">
              <w:marLeft w:val="0"/>
              <w:marRight w:val="0"/>
              <w:marTop w:val="0"/>
              <w:marBottom w:val="0"/>
              <w:divBdr>
                <w:top w:val="none" w:sz="0" w:space="0" w:color="auto"/>
                <w:left w:val="none" w:sz="0" w:space="0" w:color="auto"/>
                <w:bottom w:val="none" w:sz="0" w:space="0" w:color="auto"/>
                <w:right w:val="none" w:sz="0" w:space="0" w:color="auto"/>
              </w:divBdr>
            </w:div>
            <w:div w:id="2007173886">
              <w:marLeft w:val="0"/>
              <w:marRight w:val="0"/>
              <w:marTop w:val="0"/>
              <w:marBottom w:val="0"/>
              <w:divBdr>
                <w:top w:val="none" w:sz="0" w:space="0" w:color="auto"/>
                <w:left w:val="none" w:sz="0" w:space="0" w:color="auto"/>
                <w:bottom w:val="none" w:sz="0" w:space="0" w:color="auto"/>
                <w:right w:val="none" w:sz="0" w:space="0" w:color="auto"/>
              </w:divBdr>
            </w:div>
            <w:div w:id="731000694">
              <w:marLeft w:val="0"/>
              <w:marRight w:val="0"/>
              <w:marTop w:val="0"/>
              <w:marBottom w:val="0"/>
              <w:divBdr>
                <w:top w:val="none" w:sz="0" w:space="0" w:color="auto"/>
                <w:left w:val="none" w:sz="0" w:space="0" w:color="auto"/>
                <w:bottom w:val="none" w:sz="0" w:space="0" w:color="auto"/>
                <w:right w:val="none" w:sz="0" w:space="0" w:color="auto"/>
              </w:divBdr>
            </w:div>
            <w:div w:id="1572961200">
              <w:marLeft w:val="0"/>
              <w:marRight w:val="0"/>
              <w:marTop w:val="0"/>
              <w:marBottom w:val="0"/>
              <w:divBdr>
                <w:top w:val="none" w:sz="0" w:space="0" w:color="auto"/>
                <w:left w:val="none" w:sz="0" w:space="0" w:color="auto"/>
                <w:bottom w:val="none" w:sz="0" w:space="0" w:color="auto"/>
                <w:right w:val="none" w:sz="0" w:space="0" w:color="auto"/>
              </w:divBdr>
            </w:div>
            <w:div w:id="731272742">
              <w:marLeft w:val="0"/>
              <w:marRight w:val="0"/>
              <w:marTop w:val="0"/>
              <w:marBottom w:val="0"/>
              <w:divBdr>
                <w:top w:val="none" w:sz="0" w:space="0" w:color="auto"/>
                <w:left w:val="none" w:sz="0" w:space="0" w:color="auto"/>
                <w:bottom w:val="none" w:sz="0" w:space="0" w:color="auto"/>
                <w:right w:val="none" w:sz="0" w:space="0" w:color="auto"/>
              </w:divBdr>
            </w:div>
            <w:div w:id="612710657">
              <w:marLeft w:val="0"/>
              <w:marRight w:val="0"/>
              <w:marTop w:val="0"/>
              <w:marBottom w:val="0"/>
              <w:divBdr>
                <w:top w:val="none" w:sz="0" w:space="0" w:color="auto"/>
                <w:left w:val="none" w:sz="0" w:space="0" w:color="auto"/>
                <w:bottom w:val="none" w:sz="0" w:space="0" w:color="auto"/>
                <w:right w:val="none" w:sz="0" w:space="0" w:color="auto"/>
              </w:divBdr>
            </w:div>
            <w:div w:id="2118674502">
              <w:marLeft w:val="0"/>
              <w:marRight w:val="0"/>
              <w:marTop w:val="0"/>
              <w:marBottom w:val="0"/>
              <w:divBdr>
                <w:top w:val="none" w:sz="0" w:space="0" w:color="auto"/>
                <w:left w:val="none" w:sz="0" w:space="0" w:color="auto"/>
                <w:bottom w:val="none" w:sz="0" w:space="0" w:color="auto"/>
                <w:right w:val="none" w:sz="0" w:space="0" w:color="auto"/>
              </w:divBdr>
            </w:div>
            <w:div w:id="1673875559">
              <w:marLeft w:val="0"/>
              <w:marRight w:val="0"/>
              <w:marTop w:val="0"/>
              <w:marBottom w:val="0"/>
              <w:divBdr>
                <w:top w:val="none" w:sz="0" w:space="0" w:color="auto"/>
                <w:left w:val="none" w:sz="0" w:space="0" w:color="auto"/>
                <w:bottom w:val="none" w:sz="0" w:space="0" w:color="auto"/>
                <w:right w:val="none" w:sz="0" w:space="0" w:color="auto"/>
              </w:divBdr>
            </w:div>
            <w:div w:id="296034880">
              <w:marLeft w:val="0"/>
              <w:marRight w:val="0"/>
              <w:marTop w:val="0"/>
              <w:marBottom w:val="0"/>
              <w:divBdr>
                <w:top w:val="none" w:sz="0" w:space="0" w:color="auto"/>
                <w:left w:val="none" w:sz="0" w:space="0" w:color="auto"/>
                <w:bottom w:val="none" w:sz="0" w:space="0" w:color="auto"/>
                <w:right w:val="none" w:sz="0" w:space="0" w:color="auto"/>
              </w:divBdr>
            </w:div>
            <w:div w:id="164519617">
              <w:marLeft w:val="0"/>
              <w:marRight w:val="0"/>
              <w:marTop w:val="0"/>
              <w:marBottom w:val="0"/>
              <w:divBdr>
                <w:top w:val="none" w:sz="0" w:space="0" w:color="auto"/>
                <w:left w:val="none" w:sz="0" w:space="0" w:color="auto"/>
                <w:bottom w:val="none" w:sz="0" w:space="0" w:color="auto"/>
                <w:right w:val="none" w:sz="0" w:space="0" w:color="auto"/>
              </w:divBdr>
            </w:div>
            <w:div w:id="1137454190">
              <w:marLeft w:val="0"/>
              <w:marRight w:val="0"/>
              <w:marTop w:val="0"/>
              <w:marBottom w:val="0"/>
              <w:divBdr>
                <w:top w:val="none" w:sz="0" w:space="0" w:color="auto"/>
                <w:left w:val="none" w:sz="0" w:space="0" w:color="auto"/>
                <w:bottom w:val="none" w:sz="0" w:space="0" w:color="auto"/>
                <w:right w:val="none" w:sz="0" w:space="0" w:color="auto"/>
              </w:divBdr>
            </w:div>
            <w:div w:id="83577908">
              <w:marLeft w:val="0"/>
              <w:marRight w:val="0"/>
              <w:marTop w:val="0"/>
              <w:marBottom w:val="0"/>
              <w:divBdr>
                <w:top w:val="none" w:sz="0" w:space="0" w:color="auto"/>
                <w:left w:val="none" w:sz="0" w:space="0" w:color="auto"/>
                <w:bottom w:val="none" w:sz="0" w:space="0" w:color="auto"/>
                <w:right w:val="none" w:sz="0" w:space="0" w:color="auto"/>
              </w:divBdr>
            </w:div>
            <w:div w:id="20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52062">
      <w:bodyDiv w:val="1"/>
      <w:marLeft w:val="0"/>
      <w:marRight w:val="0"/>
      <w:marTop w:val="0"/>
      <w:marBottom w:val="0"/>
      <w:divBdr>
        <w:top w:val="none" w:sz="0" w:space="0" w:color="auto"/>
        <w:left w:val="none" w:sz="0" w:space="0" w:color="auto"/>
        <w:bottom w:val="none" w:sz="0" w:space="0" w:color="auto"/>
        <w:right w:val="none" w:sz="0" w:space="0" w:color="auto"/>
      </w:divBdr>
    </w:div>
    <w:div w:id="1923710707">
      <w:bodyDiv w:val="1"/>
      <w:marLeft w:val="0"/>
      <w:marRight w:val="0"/>
      <w:marTop w:val="0"/>
      <w:marBottom w:val="0"/>
      <w:divBdr>
        <w:top w:val="none" w:sz="0" w:space="0" w:color="auto"/>
        <w:left w:val="none" w:sz="0" w:space="0" w:color="auto"/>
        <w:bottom w:val="none" w:sz="0" w:space="0" w:color="auto"/>
        <w:right w:val="none" w:sz="0" w:space="0" w:color="auto"/>
      </w:divBdr>
      <w:divsChild>
        <w:div w:id="1822841558">
          <w:marLeft w:val="0"/>
          <w:marRight w:val="0"/>
          <w:marTop w:val="0"/>
          <w:marBottom w:val="0"/>
          <w:divBdr>
            <w:top w:val="none" w:sz="0" w:space="0" w:color="auto"/>
            <w:left w:val="none" w:sz="0" w:space="0" w:color="auto"/>
            <w:bottom w:val="none" w:sz="0" w:space="0" w:color="auto"/>
            <w:right w:val="none" w:sz="0" w:space="0" w:color="auto"/>
          </w:divBdr>
          <w:divsChild>
            <w:div w:id="1407803513">
              <w:marLeft w:val="0"/>
              <w:marRight w:val="0"/>
              <w:marTop w:val="0"/>
              <w:marBottom w:val="0"/>
              <w:divBdr>
                <w:top w:val="none" w:sz="0" w:space="0" w:color="auto"/>
                <w:left w:val="none" w:sz="0" w:space="0" w:color="auto"/>
                <w:bottom w:val="none" w:sz="0" w:space="0" w:color="auto"/>
                <w:right w:val="none" w:sz="0" w:space="0" w:color="auto"/>
              </w:divBdr>
            </w:div>
            <w:div w:id="756053151">
              <w:marLeft w:val="0"/>
              <w:marRight w:val="0"/>
              <w:marTop w:val="0"/>
              <w:marBottom w:val="0"/>
              <w:divBdr>
                <w:top w:val="none" w:sz="0" w:space="0" w:color="auto"/>
                <w:left w:val="none" w:sz="0" w:space="0" w:color="auto"/>
                <w:bottom w:val="none" w:sz="0" w:space="0" w:color="auto"/>
                <w:right w:val="none" w:sz="0" w:space="0" w:color="auto"/>
              </w:divBdr>
            </w:div>
            <w:div w:id="681249532">
              <w:marLeft w:val="0"/>
              <w:marRight w:val="0"/>
              <w:marTop w:val="0"/>
              <w:marBottom w:val="0"/>
              <w:divBdr>
                <w:top w:val="none" w:sz="0" w:space="0" w:color="auto"/>
                <w:left w:val="none" w:sz="0" w:space="0" w:color="auto"/>
                <w:bottom w:val="none" w:sz="0" w:space="0" w:color="auto"/>
                <w:right w:val="none" w:sz="0" w:space="0" w:color="auto"/>
              </w:divBdr>
            </w:div>
            <w:div w:id="2146267847">
              <w:marLeft w:val="0"/>
              <w:marRight w:val="0"/>
              <w:marTop w:val="0"/>
              <w:marBottom w:val="0"/>
              <w:divBdr>
                <w:top w:val="none" w:sz="0" w:space="0" w:color="auto"/>
                <w:left w:val="none" w:sz="0" w:space="0" w:color="auto"/>
                <w:bottom w:val="none" w:sz="0" w:space="0" w:color="auto"/>
                <w:right w:val="none" w:sz="0" w:space="0" w:color="auto"/>
              </w:divBdr>
            </w:div>
            <w:div w:id="1575509534">
              <w:marLeft w:val="0"/>
              <w:marRight w:val="0"/>
              <w:marTop w:val="0"/>
              <w:marBottom w:val="0"/>
              <w:divBdr>
                <w:top w:val="none" w:sz="0" w:space="0" w:color="auto"/>
                <w:left w:val="none" w:sz="0" w:space="0" w:color="auto"/>
                <w:bottom w:val="none" w:sz="0" w:space="0" w:color="auto"/>
                <w:right w:val="none" w:sz="0" w:space="0" w:color="auto"/>
              </w:divBdr>
            </w:div>
            <w:div w:id="1086464306">
              <w:marLeft w:val="0"/>
              <w:marRight w:val="0"/>
              <w:marTop w:val="0"/>
              <w:marBottom w:val="0"/>
              <w:divBdr>
                <w:top w:val="none" w:sz="0" w:space="0" w:color="auto"/>
                <w:left w:val="none" w:sz="0" w:space="0" w:color="auto"/>
                <w:bottom w:val="none" w:sz="0" w:space="0" w:color="auto"/>
                <w:right w:val="none" w:sz="0" w:space="0" w:color="auto"/>
              </w:divBdr>
            </w:div>
            <w:div w:id="136068889">
              <w:marLeft w:val="0"/>
              <w:marRight w:val="0"/>
              <w:marTop w:val="0"/>
              <w:marBottom w:val="0"/>
              <w:divBdr>
                <w:top w:val="none" w:sz="0" w:space="0" w:color="auto"/>
                <w:left w:val="none" w:sz="0" w:space="0" w:color="auto"/>
                <w:bottom w:val="none" w:sz="0" w:space="0" w:color="auto"/>
                <w:right w:val="none" w:sz="0" w:space="0" w:color="auto"/>
              </w:divBdr>
            </w:div>
            <w:div w:id="1098133836">
              <w:marLeft w:val="0"/>
              <w:marRight w:val="0"/>
              <w:marTop w:val="0"/>
              <w:marBottom w:val="0"/>
              <w:divBdr>
                <w:top w:val="none" w:sz="0" w:space="0" w:color="auto"/>
                <w:left w:val="none" w:sz="0" w:space="0" w:color="auto"/>
                <w:bottom w:val="none" w:sz="0" w:space="0" w:color="auto"/>
                <w:right w:val="none" w:sz="0" w:space="0" w:color="auto"/>
              </w:divBdr>
            </w:div>
            <w:div w:id="1106849859">
              <w:marLeft w:val="0"/>
              <w:marRight w:val="0"/>
              <w:marTop w:val="0"/>
              <w:marBottom w:val="0"/>
              <w:divBdr>
                <w:top w:val="none" w:sz="0" w:space="0" w:color="auto"/>
                <w:left w:val="none" w:sz="0" w:space="0" w:color="auto"/>
                <w:bottom w:val="none" w:sz="0" w:space="0" w:color="auto"/>
                <w:right w:val="none" w:sz="0" w:space="0" w:color="auto"/>
              </w:divBdr>
            </w:div>
            <w:div w:id="466748335">
              <w:marLeft w:val="0"/>
              <w:marRight w:val="0"/>
              <w:marTop w:val="0"/>
              <w:marBottom w:val="0"/>
              <w:divBdr>
                <w:top w:val="none" w:sz="0" w:space="0" w:color="auto"/>
                <w:left w:val="none" w:sz="0" w:space="0" w:color="auto"/>
                <w:bottom w:val="none" w:sz="0" w:space="0" w:color="auto"/>
                <w:right w:val="none" w:sz="0" w:space="0" w:color="auto"/>
              </w:divBdr>
            </w:div>
            <w:div w:id="1644315383">
              <w:marLeft w:val="0"/>
              <w:marRight w:val="0"/>
              <w:marTop w:val="0"/>
              <w:marBottom w:val="0"/>
              <w:divBdr>
                <w:top w:val="none" w:sz="0" w:space="0" w:color="auto"/>
                <w:left w:val="none" w:sz="0" w:space="0" w:color="auto"/>
                <w:bottom w:val="none" w:sz="0" w:space="0" w:color="auto"/>
                <w:right w:val="none" w:sz="0" w:space="0" w:color="auto"/>
              </w:divBdr>
            </w:div>
            <w:div w:id="708843387">
              <w:marLeft w:val="0"/>
              <w:marRight w:val="0"/>
              <w:marTop w:val="0"/>
              <w:marBottom w:val="0"/>
              <w:divBdr>
                <w:top w:val="none" w:sz="0" w:space="0" w:color="auto"/>
                <w:left w:val="none" w:sz="0" w:space="0" w:color="auto"/>
                <w:bottom w:val="none" w:sz="0" w:space="0" w:color="auto"/>
                <w:right w:val="none" w:sz="0" w:space="0" w:color="auto"/>
              </w:divBdr>
            </w:div>
            <w:div w:id="1370840499">
              <w:marLeft w:val="0"/>
              <w:marRight w:val="0"/>
              <w:marTop w:val="0"/>
              <w:marBottom w:val="0"/>
              <w:divBdr>
                <w:top w:val="none" w:sz="0" w:space="0" w:color="auto"/>
                <w:left w:val="none" w:sz="0" w:space="0" w:color="auto"/>
                <w:bottom w:val="none" w:sz="0" w:space="0" w:color="auto"/>
                <w:right w:val="none" w:sz="0" w:space="0" w:color="auto"/>
              </w:divBdr>
            </w:div>
            <w:div w:id="1172573225">
              <w:marLeft w:val="0"/>
              <w:marRight w:val="0"/>
              <w:marTop w:val="0"/>
              <w:marBottom w:val="0"/>
              <w:divBdr>
                <w:top w:val="none" w:sz="0" w:space="0" w:color="auto"/>
                <w:left w:val="none" w:sz="0" w:space="0" w:color="auto"/>
                <w:bottom w:val="none" w:sz="0" w:space="0" w:color="auto"/>
                <w:right w:val="none" w:sz="0" w:space="0" w:color="auto"/>
              </w:divBdr>
            </w:div>
            <w:div w:id="382875741">
              <w:marLeft w:val="0"/>
              <w:marRight w:val="0"/>
              <w:marTop w:val="0"/>
              <w:marBottom w:val="0"/>
              <w:divBdr>
                <w:top w:val="none" w:sz="0" w:space="0" w:color="auto"/>
                <w:left w:val="none" w:sz="0" w:space="0" w:color="auto"/>
                <w:bottom w:val="none" w:sz="0" w:space="0" w:color="auto"/>
                <w:right w:val="none" w:sz="0" w:space="0" w:color="auto"/>
              </w:divBdr>
            </w:div>
            <w:div w:id="1489589123">
              <w:marLeft w:val="0"/>
              <w:marRight w:val="0"/>
              <w:marTop w:val="0"/>
              <w:marBottom w:val="0"/>
              <w:divBdr>
                <w:top w:val="none" w:sz="0" w:space="0" w:color="auto"/>
                <w:left w:val="none" w:sz="0" w:space="0" w:color="auto"/>
                <w:bottom w:val="none" w:sz="0" w:space="0" w:color="auto"/>
                <w:right w:val="none" w:sz="0" w:space="0" w:color="auto"/>
              </w:divBdr>
            </w:div>
            <w:div w:id="1812746989">
              <w:marLeft w:val="0"/>
              <w:marRight w:val="0"/>
              <w:marTop w:val="0"/>
              <w:marBottom w:val="0"/>
              <w:divBdr>
                <w:top w:val="none" w:sz="0" w:space="0" w:color="auto"/>
                <w:left w:val="none" w:sz="0" w:space="0" w:color="auto"/>
                <w:bottom w:val="none" w:sz="0" w:space="0" w:color="auto"/>
                <w:right w:val="none" w:sz="0" w:space="0" w:color="auto"/>
              </w:divBdr>
            </w:div>
            <w:div w:id="1769276833">
              <w:marLeft w:val="0"/>
              <w:marRight w:val="0"/>
              <w:marTop w:val="0"/>
              <w:marBottom w:val="0"/>
              <w:divBdr>
                <w:top w:val="none" w:sz="0" w:space="0" w:color="auto"/>
                <w:left w:val="none" w:sz="0" w:space="0" w:color="auto"/>
                <w:bottom w:val="none" w:sz="0" w:space="0" w:color="auto"/>
                <w:right w:val="none" w:sz="0" w:space="0" w:color="auto"/>
              </w:divBdr>
            </w:div>
            <w:div w:id="217713625">
              <w:marLeft w:val="0"/>
              <w:marRight w:val="0"/>
              <w:marTop w:val="0"/>
              <w:marBottom w:val="0"/>
              <w:divBdr>
                <w:top w:val="none" w:sz="0" w:space="0" w:color="auto"/>
                <w:left w:val="none" w:sz="0" w:space="0" w:color="auto"/>
                <w:bottom w:val="none" w:sz="0" w:space="0" w:color="auto"/>
                <w:right w:val="none" w:sz="0" w:space="0" w:color="auto"/>
              </w:divBdr>
            </w:div>
            <w:div w:id="5061403">
              <w:marLeft w:val="0"/>
              <w:marRight w:val="0"/>
              <w:marTop w:val="0"/>
              <w:marBottom w:val="0"/>
              <w:divBdr>
                <w:top w:val="none" w:sz="0" w:space="0" w:color="auto"/>
                <w:left w:val="none" w:sz="0" w:space="0" w:color="auto"/>
                <w:bottom w:val="none" w:sz="0" w:space="0" w:color="auto"/>
                <w:right w:val="none" w:sz="0" w:space="0" w:color="auto"/>
              </w:divBdr>
            </w:div>
            <w:div w:id="647780946">
              <w:marLeft w:val="0"/>
              <w:marRight w:val="0"/>
              <w:marTop w:val="0"/>
              <w:marBottom w:val="0"/>
              <w:divBdr>
                <w:top w:val="none" w:sz="0" w:space="0" w:color="auto"/>
                <w:left w:val="none" w:sz="0" w:space="0" w:color="auto"/>
                <w:bottom w:val="none" w:sz="0" w:space="0" w:color="auto"/>
                <w:right w:val="none" w:sz="0" w:space="0" w:color="auto"/>
              </w:divBdr>
            </w:div>
            <w:div w:id="772095628">
              <w:marLeft w:val="0"/>
              <w:marRight w:val="0"/>
              <w:marTop w:val="0"/>
              <w:marBottom w:val="0"/>
              <w:divBdr>
                <w:top w:val="none" w:sz="0" w:space="0" w:color="auto"/>
                <w:left w:val="none" w:sz="0" w:space="0" w:color="auto"/>
                <w:bottom w:val="none" w:sz="0" w:space="0" w:color="auto"/>
                <w:right w:val="none" w:sz="0" w:space="0" w:color="auto"/>
              </w:divBdr>
            </w:div>
            <w:div w:id="469176851">
              <w:marLeft w:val="0"/>
              <w:marRight w:val="0"/>
              <w:marTop w:val="0"/>
              <w:marBottom w:val="0"/>
              <w:divBdr>
                <w:top w:val="none" w:sz="0" w:space="0" w:color="auto"/>
                <w:left w:val="none" w:sz="0" w:space="0" w:color="auto"/>
                <w:bottom w:val="none" w:sz="0" w:space="0" w:color="auto"/>
                <w:right w:val="none" w:sz="0" w:space="0" w:color="auto"/>
              </w:divBdr>
            </w:div>
            <w:div w:id="8215620">
              <w:marLeft w:val="0"/>
              <w:marRight w:val="0"/>
              <w:marTop w:val="0"/>
              <w:marBottom w:val="0"/>
              <w:divBdr>
                <w:top w:val="none" w:sz="0" w:space="0" w:color="auto"/>
                <w:left w:val="none" w:sz="0" w:space="0" w:color="auto"/>
                <w:bottom w:val="none" w:sz="0" w:space="0" w:color="auto"/>
                <w:right w:val="none" w:sz="0" w:space="0" w:color="auto"/>
              </w:divBdr>
            </w:div>
            <w:div w:id="1051657397">
              <w:marLeft w:val="0"/>
              <w:marRight w:val="0"/>
              <w:marTop w:val="0"/>
              <w:marBottom w:val="0"/>
              <w:divBdr>
                <w:top w:val="none" w:sz="0" w:space="0" w:color="auto"/>
                <w:left w:val="none" w:sz="0" w:space="0" w:color="auto"/>
                <w:bottom w:val="none" w:sz="0" w:space="0" w:color="auto"/>
                <w:right w:val="none" w:sz="0" w:space="0" w:color="auto"/>
              </w:divBdr>
            </w:div>
            <w:div w:id="526985688">
              <w:marLeft w:val="0"/>
              <w:marRight w:val="0"/>
              <w:marTop w:val="0"/>
              <w:marBottom w:val="0"/>
              <w:divBdr>
                <w:top w:val="none" w:sz="0" w:space="0" w:color="auto"/>
                <w:left w:val="none" w:sz="0" w:space="0" w:color="auto"/>
                <w:bottom w:val="none" w:sz="0" w:space="0" w:color="auto"/>
                <w:right w:val="none" w:sz="0" w:space="0" w:color="auto"/>
              </w:divBdr>
            </w:div>
            <w:div w:id="1541553570">
              <w:marLeft w:val="0"/>
              <w:marRight w:val="0"/>
              <w:marTop w:val="0"/>
              <w:marBottom w:val="0"/>
              <w:divBdr>
                <w:top w:val="none" w:sz="0" w:space="0" w:color="auto"/>
                <w:left w:val="none" w:sz="0" w:space="0" w:color="auto"/>
                <w:bottom w:val="none" w:sz="0" w:space="0" w:color="auto"/>
                <w:right w:val="none" w:sz="0" w:space="0" w:color="auto"/>
              </w:divBdr>
            </w:div>
            <w:div w:id="104741070">
              <w:marLeft w:val="0"/>
              <w:marRight w:val="0"/>
              <w:marTop w:val="0"/>
              <w:marBottom w:val="0"/>
              <w:divBdr>
                <w:top w:val="none" w:sz="0" w:space="0" w:color="auto"/>
                <w:left w:val="none" w:sz="0" w:space="0" w:color="auto"/>
                <w:bottom w:val="none" w:sz="0" w:space="0" w:color="auto"/>
                <w:right w:val="none" w:sz="0" w:space="0" w:color="auto"/>
              </w:divBdr>
            </w:div>
            <w:div w:id="1647466091">
              <w:marLeft w:val="0"/>
              <w:marRight w:val="0"/>
              <w:marTop w:val="0"/>
              <w:marBottom w:val="0"/>
              <w:divBdr>
                <w:top w:val="none" w:sz="0" w:space="0" w:color="auto"/>
                <w:left w:val="none" w:sz="0" w:space="0" w:color="auto"/>
                <w:bottom w:val="none" w:sz="0" w:space="0" w:color="auto"/>
                <w:right w:val="none" w:sz="0" w:space="0" w:color="auto"/>
              </w:divBdr>
            </w:div>
            <w:div w:id="1722360328">
              <w:marLeft w:val="0"/>
              <w:marRight w:val="0"/>
              <w:marTop w:val="0"/>
              <w:marBottom w:val="0"/>
              <w:divBdr>
                <w:top w:val="none" w:sz="0" w:space="0" w:color="auto"/>
                <w:left w:val="none" w:sz="0" w:space="0" w:color="auto"/>
                <w:bottom w:val="none" w:sz="0" w:space="0" w:color="auto"/>
                <w:right w:val="none" w:sz="0" w:space="0" w:color="auto"/>
              </w:divBdr>
            </w:div>
            <w:div w:id="776216710">
              <w:marLeft w:val="0"/>
              <w:marRight w:val="0"/>
              <w:marTop w:val="0"/>
              <w:marBottom w:val="0"/>
              <w:divBdr>
                <w:top w:val="none" w:sz="0" w:space="0" w:color="auto"/>
                <w:left w:val="none" w:sz="0" w:space="0" w:color="auto"/>
                <w:bottom w:val="none" w:sz="0" w:space="0" w:color="auto"/>
                <w:right w:val="none" w:sz="0" w:space="0" w:color="auto"/>
              </w:divBdr>
            </w:div>
            <w:div w:id="932933222">
              <w:marLeft w:val="0"/>
              <w:marRight w:val="0"/>
              <w:marTop w:val="0"/>
              <w:marBottom w:val="0"/>
              <w:divBdr>
                <w:top w:val="none" w:sz="0" w:space="0" w:color="auto"/>
                <w:left w:val="none" w:sz="0" w:space="0" w:color="auto"/>
                <w:bottom w:val="none" w:sz="0" w:space="0" w:color="auto"/>
                <w:right w:val="none" w:sz="0" w:space="0" w:color="auto"/>
              </w:divBdr>
            </w:div>
            <w:div w:id="1758405531">
              <w:marLeft w:val="0"/>
              <w:marRight w:val="0"/>
              <w:marTop w:val="0"/>
              <w:marBottom w:val="0"/>
              <w:divBdr>
                <w:top w:val="none" w:sz="0" w:space="0" w:color="auto"/>
                <w:left w:val="none" w:sz="0" w:space="0" w:color="auto"/>
                <w:bottom w:val="none" w:sz="0" w:space="0" w:color="auto"/>
                <w:right w:val="none" w:sz="0" w:space="0" w:color="auto"/>
              </w:divBdr>
            </w:div>
            <w:div w:id="1982610355">
              <w:marLeft w:val="0"/>
              <w:marRight w:val="0"/>
              <w:marTop w:val="0"/>
              <w:marBottom w:val="0"/>
              <w:divBdr>
                <w:top w:val="none" w:sz="0" w:space="0" w:color="auto"/>
                <w:left w:val="none" w:sz="0" w:space="0" w:color="auto"/>
                <w:bottom w:val="none" w:sz="0" w:space="0" w:color="auto"/>
                <w:right w:val="none" w:sz="0" w:space="0" w:color="auto"/>
              </w:divBdr>
            </w:div>
            <w:div w:id="1543398446">
              <w:marLeft w:val="0"/>
              <w:marRight w:val="0"/>
              <w:marTop w:val="0"/>
              <w:marBottom w:val="0"/>
              <w:divBdr>
                <w:top w:val="none" w:sz="0" w:space="0" w:color="auto"/>
                <w:left w:val="none" w:sz="0" w:space="0" w:color="auto"/>
                <w:bottom w:val="none" w:sz="0" w:space="0" w:color="auto"/>
                <w:right w:val="none" w:sz="0" w:space="0" w:color="auto"/>
              </w:divBdr>
            </w:div>
            <w:div w:id="1280718923">
              <w:marLeft w:val="0"/>
              <w:marRight w:val="0"/>
              <w:marTop w:val="0"/>
              <w:marBottom w:val="0"/>
              <w:divBdr>
                <w:top w:val="none" w:sz="0" w:space="0" w:color="auto"/>
                <w:left w:val="none" w:sz="0" w:space="0" w:color="auto"/>
                <w:bottom w:val="none" w:sz="0" w:space="0" w:color="auto"/>
                <w:right w:val="none" w:sz="0" w:space="0" w:color="auto"/>
              </w:divBdr>
            </w:div>
            <w:div w:id="1054964930">
              <w:marLeft w:val="0"/>
              <w:marRight w:val="0"/>
              <w:marTop w:val="0"/>
              <w:marBottom w:val="0"/>
              <w:divBdr>
                <w:top w:val="none" w:sz="0" w:space="0" w:color="auto"/>
                <w:left w:val="none" w:sz="0" w:space="0" w:color="auto"/>
                <w:bottom w:val="none" w:sz="0" w:space="0" w:color="auto"/>
                <w:right w:val="none" w:sz="0" w:space="0" w:color="auto"/>
              </w:divBdr>
            </w:div>
            <w:div w:id="1353874772">
              <w:marLeft w:val="0"/>
              <w:marRight w:val="0"/>
              <w:marTop w:val="0"/>
              <w:marBottom w:val="0"/>
              <w:divBdr>
                <w:top w:val="none" w:sz="0" w:space="0" w:color="auto"/>
                <w:left w:val="none" w:sz="0" w:space="0" w:color="auto"/>
                <w:bottom w:val="none" w:sz="0" w:space="0" w:color="auto"/>
                <w:right w:val="none" w:sz="0" w:space="0" w:color="auto"/>
              </w:divBdr>
            </w:div>
            <w:div w:id="794910781">
              <w:marLeft w:val="0"/>
              <w:marRight w:val="0"/>
              <w:marTop w:val="0"/>
              <w:marBottom w:val="0"/>
              <w:divBdr>
                <w:top w:val="none" w:sz="0" w:space="0" w:color="auto"/>
                <w:left w:val="none" w:sz="0" w:space="0" w:color="auto"/>
                <w:bottom w:val="none" w:sz="0" w:space="0" w:color="auto"/>
                <w:right w:val="none" w:sz="0" w:space="0" w:color="auto"/>
              </w:divBdr>
            </w:div>
            <w:div w:id="712195871">
              <w:marLeft w:val="0"/>
              <w:marRight w:val="0"/>
              <w:marTop w:val="0"/>
              <w:marBottom w:val="0"/>
              <w:divBdr>
                <w:top w:val="none" w:sz="0" w:space="0" w:color="auto"/>
                <w:left w:val="none" w:sz="0" w:space="0" w:color="auto"/>
                <w:bottom w:val="none" w:sz="0" w:space="0" w:color="auto"/>
                <w:right w:val="none" w:sz="0" w:space="0" w:color="auto"/>
              </w:divBdr>
            </w:div>
            <w:div w:id="802508258">
              <w:marLeft w:val="0"/>
              <w:marRight w:val="0"/>
              <w:marTop w:val="0"/>
              <w:marBottom w:val="0"/>
              <w:divBdr>
                <w:top w:val="none" w:sz="0" w:space="0" w:color="auto"/>
                <w:left w:val="none" w:sz="0" w:space="0" w:color="auto"/>
                <w:bottom w:val="none" w:sz="0" w:space="0" w:color="auto"/>
                <w:right w:val="none" w:sz="0" w:space="0" w:color="auto"/>
              </w:divBdr>
            </w:div>
            <w:div w:id="2116513592">
              <w:marLeft w:val="0"/>
              <w:marRight w:val="0"/>
              <w:marTop w:val="0"/>
              <w:marBottom w:val="0"/>
              <w:divBdr>
                <w:top w:val="none" w:sz="0" w:space="0" w:color="auto"/>
                <w:left w:val="none" w:sz="0" w:space="0" w:color="auto"/>
                <w:bottom w:val="none" w:sz="0" w:space="0" w:color="auto"/>
                <w:right w:val="none" w:sz="0" w:space="0" w:color="auto"/>
              </w:divBdr>
            </w:div>
            <w:div w:id="1736736279">
              <w:marLeft w:val="0"/>
              <w:marRight w:val="0"/>
              <w:marTop w:val="0"/>
              <w:marBottom w:val="0"/>
              <w:divBdr>
                <w:top w:val="none" w:sz="0" w:space="0" w:color="auto"/>
                <w:left w:val="none" w:sz="0" w:space="0" w:color="auto"/>
                <w:bottom w:val="none" w:sz="0" w:space="0" w:color="auto"/>
                <w:right w:val="none" w:sz="0" w:space="0" w:color="auto"/>
              </w:divBdr>
            </w:div>
            <w:div w:id="1555696314">
              <w:marLeft w:val="0"/>
              <w:marRight w:val="0"/>
              <w:marTop w:val="0"/>
              <w:marBottom w:val="0"/>
              <w:divBdr>
                <w:top w:val="none" w:sz="0" w:space="0" w:color="auto"/>
                <w:left w:val="none" w:sz="0" w:space="0" w:color="auto"/>
                <w:bottom w:val="none" w:sz="0" w:space="0" w:color="auto"/>
                <w:right w:val="none" w:sz="0" w:space="0" w:color="auto"/>
              </w:divBdr>
            </w:div>
            <w:div w:id="2073306828">
              <w:marLeft w:val="0"/>
              <w:marRight w:val="0"/>
              <w:marTop w:val="0"/>
              <w:marBottom w:val="0"/>
              <w:divBdr>
                <w:top w:val="none" w:sz="0" w:space="0" w:color="auto"/>
                <w:left w:val="none" w:sz="0" w:space="0" w:color="auto"/>
                <w:bottom w:val="none" w:sz="0" w:space="0" w:color="auto"/>
                <w:right w:val="none" w:sz="0" w:space="0" w:color="auto"/>
              </w:divBdr>
            </w:div>
            <w:div w:id="1949465541">
              <w:marLeft w:val="0"/>
              <w:marRight w:val="0"/>
              <w:marTop w:val="0"/>
              <w:marBottom w:val="0"/>
              <w:divBdr>
                <w:top w:val="none" w:sz="0" w:space="0" w:color="auto"/>
                <w:left w:val="none" w:sz="0" w:space="0" w:color="auto"/>
                <w:bottom w:val="none" w:sz="0" w:space="0" w:color="auto"/>
                <w:right w:val="none" w:sz="0" w:space="0" w:color="auto"/>
              </w:divBdr>
            </w:div>
            <w:div w:id="1334527271">
              <w:marLeft w:val="0"/>
              <w:marRight w:val="0"/>
              <w:marTop w:val="0"/>
              <w:marBottom w:val="0"/>
              <w:divBdr>
                <w:top w:val="none" w:sz="0" w:space="0" w:color="auto"/>
                <w:left w:val="none" w:sz="0" w:space="0" w:color="auto"/>
                <w:bottom w:val="none" w:sz="0" w:space="0" w:color="auto"/>
                <w:right w:val="none" w:sz="0" w:space="0" w:color="auto"/>
              </w:divBdr>
            </w:div>
            <w:div w:id="296106066">
              <w:marLeft w:val="0"/>
              <w:marRight w:val="0"/>
              <w:marTop w:val="0"/>
              <w:marBottom w:val="0"/>
              <w:divBdr>
                <w:top w:val="none" w:sz="0" w:space="0" w:color="auto"/>
                <w:left w:val="none" w:sz="0" w:space="0" w:color="auto"/>
                <w:bottom w:val="none" w:sz="0" w:space="0" w:color="auto"/>
                <w:right w:val="none" w:sz="0" w:space="0" w:color="auto"/>
              </w:divBdr>
            </w:div>
            <w:div w:id="729619416">
              <w:marLeft w:val="0"/>
              <w:marRight w:val="0"/>
              <w:marTop w:val="0"/>
              <w:marBottom w:val="0"/>
              <w:divBdr>
                <w:top w:val="none" w:sz="0" w:space="0" w:color="auto"/>
                <w:left w:val="none" w:sz="0" w:space="0" w:color="auto"/>
                <w:bottom w:val="none" w:sz="0" w:space="0" w:color="auto"/>
                <w:right w:val="none" w:sz="0" w:space="0" w:color="auto"/>
              </w:divBdr>
            </w:div>
            <w:div w:id="1301692078">
              <w:marLeft w:val="0"/>
              <w:marRight w:val="0"/>
              <w:marTop w:val="0"/>
              <w:marBottom w:val="0"/>
              <w:divBdr>
                <w:top w:val="none" w:sz="0" w:space="0" w:color="auto"/>
                <w:left w:val="none" w:sz="0" w:space="0" w:color="auto"/>
                <w:bottom w:val="none" w:sz="0" w:space="0" w:color="auto"/>
                <w:right w:val="none" w:sz="0" w:space="0" w:color="auto"/>
              </w:divBdr>
            </w:div>
            <w:div w:id="848637002">
              <w:marLeft w:val="0"/>
              <w:marRight w:val="0"/>
              <w:marTop w:val="0"/>
              <w:marBottom w:val="0"/>
              <w:divBdr>
                <w:top w:val="none" w:sz="0" w:space="0" w:color="auto"/>
                <w:left w:val="none" w:sz="0" w:space="0" w:color="auto"/>
                <w:bottom w:val="none" w:sz="0" w:space="0" w:color="auto"/>
                <w:right w:val="none" w:sz="0" w:space="0" w:color="auto"/>
              </w:divBdr>
            </w:div>
            <w:div w:id="645889971">
              <w:marLeft w:val="0"/>
              <w:marRight w:val="0"/>
              <w:marTop w:val="0"/>
              <w:marBottom w:val="0"/>
              <w:divBdr>
                <w:top w:val="none" w:sz="0" w:space="0" w:color="auto"/>
                <w:left w:val="none" w:sz="0" w:space="0" w:color="auto"/>
                <w:bottom w:val="none" w:sz="0" w:space="0" w:color="auto"/>
                <w:right w:val="none" w:sz="0" w:space="0" w:color="auto"/>
              </w:divBdr>
            </w:div>
            <w:div w:id="852839943">
              <w:marLeft w:val="0"/>
              <w:marRight w:val="0"/>
              <w:marTop w:val="0"/>
              <w:marBottom w:val="0"/>
              <w:divBdr>
                <w:top w:val="none" w:sz="0" w:space="0" w:color="auto"/>
                <w:left w:val="none" w:sz="0" w:space="0" w:color="auto"/>
                <w:bottom w:val="none" w:sz="0" w:space="0" w:color="auto"/>
                <w:right w:val="none" w:sz="0" w:space="0" w:color="auto"/>
              </w:divBdr>
            </w:div>
            <w:div w:id="172456643">
              <w:marLeft w:val="0"/>
              <w:marRight w:val="0"/>
              <w:marTop w:val="0"/>
              <w:marBottom w:val="0"/>
              <w:divBdr>
                <w:top w:val="none" w:sz="0" w:space="0" w:color="auto"/>
                <w:left w:val="none" w:sz="0" w:space="0" w:color="auto"/>
                <w:bottom w:val="none" w:sz="0" w:space="0" w:color="auto"/>
                <w:right w:val="none" w:sz="0" w:space="0" w:color="auto"/>
              </w:divBdr>
            </w:div>
            <w:div w:id="806237313">
              <w:marLeft w:val="0"/>
              <w:marRight w:val="0"/>
              <w:marTop w:val="0"/>
              <w:marBottom w:val="0"/>
              <w:divBdr>
                <w:top w:val="none" w:sz="0" w:space="0" w:color="auto"/>
                <w:left w:val="none" w:sz="0" w:space="0" w:color="auto"/>
                <w:bottom w:val="none" w:sz="0" w:space="0" w:color="auto"/>
                <w:right w:val="none" w:sz="0" w:space="0" w:color="auto"/>
              </w:divBdr>
            </w:div>
            <w:div w:id="1222253542">
              <w:marLeft w:val="0"/>
              <w:marRight w:val="0"/>
              <w:marTop w:val="0"/>
              <w:marBottom w:val="0"/>
              <w:divBdr>
                <w:top w:val="none" w:sz="0" w:space="0" w:color="auto"/>
                <w:left w:val="none" w:sz="0" w:space="0" w:color="auto"/>
                <w:bottom w:val="none" w:sz="0" w:space="0" w:color="auto"/>
                <w:right w:val="none" w:sz="0" w:space="0" w:color="auto"/>
              </w:divBdr>
            </w:div>
            <w:div w:id="1767920902">
              <w:marLeft w:val="0"/>
              <w:marRight w:val="0"/>
              <w:marTop w:val="0"/>
              <w:marBottom w:val="0"/>
              <w:divBdr>
                <w:top w:val="none" w:sz="0" w:space="0" w:color="auto"/>
                <w:left w:val="none" w:sz="0" w:space="0" w:color="auto"/>
                <w:bottom w:val="none" w:sz="0" w:space="0" w:color="auto"/>
                <w:right w:val="none" w:sz="0" w:space="0" w:color="auto"/>
              </w:divBdr>
            </w:div>
            <w:div w:id="1473785599">
              <w:marLeft w:val="0"/>
              <w:marRight w:val="0"/>
              <w:marTop w:val="0"/>
              <w:marBottom w:val="0"/>
              <w:divBdr>
                <w:top w:val="none" w:sz="0" w:space="0" w:color="auto"/>
                <w:left w:val="none" w:sz="0" w:space="0" w:color="auto"/>
                <w:bottom w:val="none" w:sz="0" w:space="0" w:color="auto"/>
                <w:right w:val="none" w:sz="0" w:space="0" w:color="auto"/>
              </w:divBdr>
            </w:div>
            <w:div w:id="108546382">
              <w:marLeft w:val="0"/>
              <w:marRight w:val="0"/>
              <w:marTop w:val="0"/>
              <w:marBottom w:val="0"/>
              <w:divBdr>
                <w:top w:val="none" w:sz="0" w:space="0" w:color="auto"/>
                <w:left w:val="none" w:sz="0" w:space="0" w:color="auto"/>
                <w:bottom w:val="none" w:sz="0" w:space="0" w:color="auto"/>
                <w:right w:val="none" w:sz="0" w:space="0" w:color="auto"/>
              </w:divBdr>
            </w:div>
            <w:div w:id="1212690020">
              <w:marLeft w:val="0"/>
              <w:marRight w:val="0"/>
              <w:marTop w:val="0"/>
              <w:marBottom w:val="0"/>
              <w:divBdr>
                <w:top w:val="none" w:sz="0" w:space="0" w:color="auto"/>
                <w:left w:val="none" w:sz="0" w:space="0" w:color="auto"/>
                <w:bottom w:val="none" w:sz="0" w:space="0" w:color="auto"/>
                <w:right w:val="none" w:sz="0" w:space="0" w:color="auto"/>
              </w:divBdr>
            </w:div>
            <w:div w:id="1417357591">
              <w:marLeft w:val="0"/>
              <w:marRight w:val="0"/>
              <w:marTop w:val="0"/>
              <w:marBottom w:val="0"/>
              <w:divBdr>
                <w:top w:val="none" w:sz="0" w:space="0" w:color="auto"/>
                <w:left w:val="none" w:sz="0" w:space="0" w:color="auto"/>
                <w:bottom w:val="none" w:sz="0" w:space="0" w:color="auto"/>
                <w:right w:val="none" w:sz="0" w:space="0" w:color="auto"/>
              </w:divBdr>
            </w:div>
            <w:div w:id="1853490502">
              <w:marLeft w:val="0"/>
              <w:marRight w:val="0"/>
              <w:marTop w:val="0"/>
              <w:marBottom w:val="0"/>
              <w:divBdr>
                <w:top w:val="none" w:sz="0" w:space="0" w:color="auto"/>
                <w:left w:val="none" w:sz="0" w:space="0" w:color="auto"/>
                <w:bottom w:val="none" w:sz="0" w:space="0" w:color="auto"/>
                <w:right w:val="none" w:sz="0" w:space="0" w:color="auto"/>
              </w:divBdr>
            </w:div>
            <w:div w:id="1199467400">
              <w:marLeft w:val="0"/>
              <w:marRight w:val="0"/>
              <w:marTop w:val="0"/>
              <w:marBottom w:val="0"/>
              <w:divBdr>
                <w:top w:val="none" w:sz="0" w:space="0" w:color="auto"/>
                <w:left w:val="none" w:sz="0" w:space="0" w:color="auto"/>
                <w:bottom w:val="none" w:sz="0" w:space="0" w:color="auto"/>
                <w:right w:val="none" w:sz="0" w:space="0" w:color="auto"/>
              </w:divBdr>
            </w:div>
            <w:div w:id="1947230364">
              <w:marLeft w:val="0"/>
              <w:marRight w:val="0"/>
              <w:marTop w:val="0"/>
              <w:marBottom w:val="0"/>
              <w:divBdr>
                <w:top w:val="none" w:sz="0" w:space="0" w:color="auto"/>
                <w:left w:val="none" w:sz="0" w:space="0" w:color="auto"/>
                <w:bottom w:val="none" w:sz="0" w:space="0" w:color="auto"/>
                <w:right w:val="none" w:sz="0" w:space="0" w:color="auto"/>
              </w:divBdr>
            </w:div>
            <w:div w:id="1783760833">
              <w:marLeft w:val="0"/>
              <w:marRight w:val="0"/>
              <w:marTop w:val="0"/>
              <w:marBottom w:val="0"/>
              <w:divBdr>
                <w:top w:val="none" w:sz="0" w:space="0" w:color="auto"/>
                <w:left w:val="none" w:sz="0" w:space="0" w:color="auto"/>
                <w:bottom w:val="none" w:sz="0" w:space="0" w:color="auto"/>
                <w:right w:val="none" w:sz="0" w:space="0" w:color="auto"/>
              </w:divBdr>
            </w:div>
            <w:div w:id="39324978">
              <w:marLeft w:val="0"/>
              <w:marRight w:val="0"/>
              <w:marTop w:val="0"/>
              <w:marBottom w:val="0"/>
              <w:divBdr>
                <w:top w:val="none" w:sz="0" w:space="0" w:color="auto"/>
                <w:left w:val="none" w:sz="0" w:space="0" w:color="auto"/>
                <w:bottom w:val="none" w:sz="0" w:space="0" w:color="auto"/>
                <w:right w:val="none" w:sz="0" w:space="0" w:color="auto"/>
              </w:divBdr>
            </w:div>
            <w:div w:id="1235167289">
              <w:marLeft w:val="0"/>
              <w:marRight w:val="0"/>
              <w:marTop w:val="0"/>
              <w:marBottom w:val="0"/>
              <w:divBdr>
                <w:top w:val="none" w:sz="0" w:space="0" w:color="auto"/>
                <w:left w:val="none" w:sz="0" w:space="0" w:color="auto"/>
                <w:bottom w:val="none" w:sz="0" w:space="0" w:color="auto"/>
                <w:right w:val="none" w:sz="0" w:space="0" w:color="auto"/>
              </w:divBdr>
            </w:div>
            <w:div w:id="468089263">
              <w:marLeft w:val="0"/>
              <w:marRight w:val="0"/>
              <w:marTop w:val="0"/>
              <w:marBottom w:val="0"/>
              <w:divBdr>
                <w:top w:val="none" w:sz="0" w:space="0" w:color="auto"/>
                <w:left w:val="none" w:sz="0" w:space="0" w:color="auto"/>
                <w:bottom w:val="none" w:sz="0" w:space="0" w:color="auto"/>
                <w:right w:val="none" w:sz="0" w:space="0" w:color="auto"/>
              </w:divBdr>
            </w:div>
            <w:div w:id="133506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24096">
      <w:bodyDiv w:val="1"/>
      <w:marLeft w:val="0"/>
      <w:marRight w:val="0"/>
      <w:marTop w:val="0"/>
      <w:marBottom w:val="0"/>
      <w:divBdr>
        <w:top w:val="none" w:sz="0" w:space="0" w:color="auto"/>
        <w:left w:val="none" w:sz="0" w:space="0" w:color="auto"/>
        <w:bottom w:val="none" w:sz="0" w:space="0" w:color="auto"/>
        <w:right w:val="none" w:sz="0" w:space="0" w:color="auto"/>
      </w:divBdr>
      <w:divsChild>
        <w:div w:id="1165122963">
          <w:marLeft w:val="0"/>
          <w:marRight w:val="0"/>
          <w:marTop w:val="0"/>
          <w:marBottom w:val="0"/>
          <w:divBdr>
            <w:top w:val="none" w:sz="0" w:space="0" w:color="auto"/>
            <w:left w:val="none" w:sz="0" w:space="0" w:color="auto"/>
            <w:bottom w:val="none" w:sz="0" w:space="0" w:color="auto"/>
            <w:right w:val="none" w:sz="0" w:space="0" w:color="auto"/>
          </w:divBdr>
          <w:divsChild>
            <w:div w:id="1048408456">
              <w:marLeft w:val="0"/>
              <w:marRight w:val="0"/>
              <w:marTop w:val="0"/>
              <w:marBottom w:val="0"/>
              <w:divBdr>
                <w:top w:val="none" w:sz="0" w:space="0" w:color="auto"/>
                <w:left w:val="none" w:sz="0" w:space="0" w:color="auto"/>
                <w:bottom w:val="none" w:sz="0" w:space="0" w:color="auto"/>
                <w:right w:val="none" w:sz="0" w:space="0" w:color="auto"/>
              </w:divBdr>
            </w:div>
            <w:div w:id="717820642">
              <w:marLeft w:val="0"/>
              <w:marRight w:val="0"/>
              <w:marTop w:val="0"/>
              <w:marBottom w:val="0"/>
              <w:divBdr>
                <w:top w:val="none" w:sz="0" w:space="0" w:color="auto"/>
                <w:left w:val="none" w:sz="0" w:space="0" w:color="auto"/>
                <w:bottom w:val="none" w:sz="0" w:space="0" w:color="auto"/>
                <w:right w:val="none" w:sz="0" w:space="0" w:color="auto"/>
              </w:divBdr>
            </w:div>
            <w:div w:id="1891458095">
              <w:marLeft w:val="0"/>
              <w:marRight w:val="0"/>
              <w:marTop w:val="0"/>
              <w:marBottom w:val="0"/>
              <w:divBdr>
                <w:top w:val="none" w:sz="0" w:space="0" w:color="auto"/>
                <w:left w:val="none" w:sz="0" w:space="0" w:color="auto"/>
                <w:bottom w:val="none" w:sz="0" w:space="0" w:color="auto"/>
                <w:right w:val="none" w:sz="0" w:space="0" w:color="auto"/>
              </w:divBdr>
            </w:div>
            <w:div w:id="155464702">
              <w:marLeft w:val="0"/>
              <w:marRight w:val="0"/>
              <w:marTop w:val="0"/>
              <w:marBottom w:val="0"/>
              <w:divBdr>
                <w:top w:val="none" w:sz="0" w:space="0" w:color="auto"/>
                <w:left w:val="none" w:sz="0" w:space="0" w:color="auto"/>
                <w:bottom w:val="none" w:sz="0" w:space="0" w:color="auto"/>
                <w:right w:val="none" w:sz="0" w:space="0" w:color="auto"/>
              </w:divBdr>
            </w:div>
            <w:div w:id="738015691">
              <w:marLeft w:val="0"/>
              <w:marRight w:val="0"/>
              <w:marTop w:val="0"/>
              <w:marBottom w:val="0"/>
              <w:divBdr>
                <w:top w:val="none" w:sz="0" w:space="0" w:color="auto"/>
                <w:left w:val="none" w:sz="0" w:space="0" w:color="auto"/>
                <w:bottom w:val="none" w:sz="0" w:space="0" w:color="auto"/>
                <w:right w:val="none" w:sz="0" w:space="0" w:color="auto"/>
              </w:divBdr>
            </w:div>
            <w:div w:id="1128669663">
              <w:marLeft w:val="0"/>
              <w:marRight w:val="0"/>
              <w:marTop w:val="0"/>
              <w:marBottom w:val="0"/>
              <w:divBdr>
                <w:top w:val="none" w:sz="0" w:space="0" w:color="auto"/>
                <w:left w:val="none" w:sz="0" w:space="0" w:color="auto"/>
                <w:bottom w:val="none" w:sz="0" w:space="0" w:color="auto"/>
                <w:right w:val="none" w:sz="0" w:space="0" w:color="auto"/>
              </w:divBdr>
            </w:div>
            <w:div w:id="1903251040">
              <w:marLeft w:val="0"/>
              <w:marRight w:val="0"/>
              <w:marTop w:val="0"/>
              <w:marBottom w:val="0"/>
              <w:divBdr>
                <w:top w:val="none" w:sz="0" w:space="0" w:color="auto"/>
                <w:left w:val="none" w:sz="0" w:space="0" w:color="auto"/>
                <w:bottom w:val="none" w:sz="0" w:space="0" w:color="auto"/>
                <w:right w:val="none" w:sz="0" w:space="0" w:color="auto"/>
              </w:divBdr>
            </w:div>
            <w:div w:id="1788305371">
              <w:marLeft w:val="0"/>
              <w:marRight w:val="0"/>
              <w:marTop w:val="0"/>
              <w:marBottom w:val="0"/>
              <w:divBdr>
                <w:top w:val="none" w:sz="0" w:space="0" w:color="auto"/>
                <w:left w:val="none" w:sz="0" w:space="0" w:color="auto"/>
                <w:bottom w:val="none" w:sz="0" w:space="0" w:color="auto"/>
                <w:right w:val="none" w:sz="0" w:space="0" w:color="auto"/>
              </w:divBdr>
            </w:div>
            <w:div w:id="1782794270">
              <w:marLeft w:val="0"/>
              <w:marRight w:val="0"/>
              <w:marTop w:val="0"/>
              <w:marBottom w:val="0"/>
              <w:divBdr>
                <w:top w:val="none" w:sz="0" w:space="0" w:color="auto"/>
                <w:left w:val="none" w:sz="0" w:space="0" w:color="auto"/>
                <w:bottom w:val="none" w:sz="0" w:space="0" w:color="auto"/>
                <w:right w:val="none" w:sz="0" w:space="0" w:color="auto"/>
              </w:divBdr>
            </w:div>
            <w:div w:id="963581965">
              <w:marLeft w:val="0"/>
              <w:marRight w:val="0"/>
              <w:marTop w:val="0"/>
              <w:marBottom w:val="0"/>
              <w:divBdr>
                <w:top w:val="none" w:sz="0" w:space="0" w:color="auto"/>
                <w:left w:val="none" w:sz="0" w:space="0" w:color="auto"/>
                <w:bottom w:val="none" w:sz="0" w:space="0" w:color="auto"/>
                <w:right w:val="none" w:sz="0" w:space="0" w:color="auto"/>
              </w:divBdr>
            </w:div>
            <w:div w:id="1226917449">
              <w:marLeft w:val="0"/>
              <w:marRight w:val="0"/>
              <w:marTop w:val="0"/>
              <w:marBottom w:val="0"/>
              <w:divBdr>
                <w:top w:val="none" w:sz="0" w:space="0" w:color="auto"/>
                <w:left w:val="none" w:sz="0" w:space="0" w:color="auto"/>
                <w:bottom w:val="none" w:sz="0" w:space="0" w:color="auto"/>
                <w:right w:val="none" w:sz="0" w:space="0" w:color="auto"/>
              </w:divBdr>
            </w:div>
            <w:div w:id="1963804789">
              <w:marLeft w:val="0"/>
              <w:marRight w:val="0"/>
              <w:marTop w:val="0"/>
              <w:marBottom w:val="0"/>
              <w:divBdr>
                <w:top w:val="none" w:sz="0" w:space="0" w:color="auto"/>
                <w:left w:val="none" w:sz="0" w:space="0" w:color="auto"/>
                <w:bottom w:val="none" w:sz="0" w:space="0" w:color="auto"/>
                <w:right w:val="none" w:sz="0" w:space="0" w:color="auto"/>
              </w:divBdr>
            </w:div>
            <w:div w:id="1263806765">
              <w:marLeft w:val="0"/>
              <w:marRight w:val="0"/>
              <w:marTop w:val="0"/>
              <w:marBottom w:val="0"/>
              <w:divBdr>
                <w:top w:val="none" w:sz="0" w:space="0" w:color="auto"/>
                <w:left w:val="none" w:sz="0" w:space="0" w:color="auto"/>
                <w:bottom w:val="none" w:sz="0" w:space="0" w:color="auto"/>
                <w:right w:val="none" w:sz="0" w:space="0" w:color="auto"/>
              </w:divBdr>
            </w:div>
            <w:div w:id="836848880">
              <w:marLeft w:val="0"/>
              <w:marRight w:val="0"/>
              <w:marTop w:val="0"/>
              <w:marBottom w:val="0"/>
              <w:divBdr>
                <w:top w:val="none" w:sz="0" w:space="0" w:color="auto"/>
                <w:left w:val="none" w:sz="0" w:space="0" w:color="auto"/>
                <w:bottom w:val="none" w:sz="0" w:space="0" w:color="auto"/>
                <w:right w:val="none" w:sz="0" w:space="0" w:color="auto"/>
              </w:divBdr>
            </w:div>
            <w:div w:id="548304462">
              <w:marLeft w:val="0"/>
              <w:marRight w:val="0"/>
              <w:marTop w:val="0"/>
              <w:marBottom w:val="0"/>
              <w:divBdr>
                <w:top w:val="none" w:sz="0" w:space="0" w:color="auto"/>
                <w:left w:val="none" w:sz="0" w:space="0" w:color="auto"/>
                <w:bottom w:val="none" w:sz="0" w:space="0" w:color="auto"/>
                <w:right w:val="none" w:sz="0" w:space="0" w:color="auto"/>
              </w:divBdr>
            </w:div>
            <w:div w:id="1171214135">
              <w:marLeft w:val="0"/>
              <w:marRight w:val="0"/>
              <w:marTop w:val="0"/>
              <w:marBottom w:val="0"/>
              <w:divBdr>
                <w:top w:val="none" w:sz="0" w:space="0" w:color="auto"/>
                <w:left w:val="none" w:sz="0" w:space="0" w:color="auto"/>
                <w:bottom w:val="none" w:sz="0" w:space="0" w:color="auto"/>
                <w:right w:val="none" w:sz="0" w:space="0" w:color="auto"/>
              </w:divBdr>
            </w:div>
            <w:div w:id="2138909692">
              <w:marLeft w:val="0"/>
              <w:marRight w:val="0"/>
              <w:marTop w:val="0"/>
              <w:marBottom w:val="0"/>
              <w:divBdr>
                <w:top w:val="none" w:sz="0" w:space="0" w:color="auto"/>
                <w:left w:val="none" w:sz="0" w:space="0" w:color="auto"/>
                <w:bottom w:val="none" w:sz="0" w:space="0" w:color="auto"/>
                <w:right w:val="none" w:sz="0" w:space="0" w:color="auto"/>
              </w:divBdr>
            </w:div>
            <w:div w:id="1711807295">
              <w:marLeft w:val="0"/>
              <w:marRight w:val="0"/>
              <w:marTop w:val="0"/>
              <w:marBottom w:val="0"/>
              <w:divBdr>
                <w:top w:val="none" w:sz="0" w:space="0" w:color="auto"/>
                <w:left w:val="none" w:sz="0" w:space="0" w:color="auto"/>
                <w:bottom w:val="none" w:sz="0" w:space="0" w:color="auto"/>
                <w:right w:val="none" w:sz="0" w:space="0" w:color="auto"/>
              </w:divBdr>
            </w:div>
            <w:div w:id="1651246063">
              <w:marLeft w:val="0"/>
              <w:marRight w:val="0"/>
              <w:marTop w:val="0"/>
              <w:marBottom w:val="0"/>
              <w:divBdr>
                <w:top w:val="none" w:sz="0" w:space="0" w:color="auto"/>
                <w:left w:val="none" w:sz="0" w:space="0" w:color="auto"/>
                <w:bottom w:val="none" w:sz="0" w:space="0" w:color="auto"/>
                <w:right w:val="none" w:sz="0" w:space="0" w:color="auto"/>
              </w:divBdr>
            </w:div>
            <w:div w:id="1830097271">
              <w:marLeft w:val="0"/>
              <w:marRight w:val="0"/>
              <w:marTop w:val="0"/>
              <w:marBottom w:val="0"/>
              <w:divBdr>
                <w:top w:val="none" w:sz="0" w:space="0" w:color="auto"/>
                <w:left w:val="none" w:sz="0" w:space="0" w:color="auto"/>
                <w:bottom w:val="none" w:sz="0" w:space="0" w:color="auto"/>
                <w:right w:val="none" w:sz="0" w:space="0" w:color="auto"/>
              </w:divBdr>
            </w:div>
            <w:div w:id="125047549">
              <w:marLeft w:val="0"/>
              <w:marRight w:val="0"/>
              <w:marTop w:val="0"/>
              <w:marBottom w:val="0"/>
              <w:divBdr>
                <w:top w:val="none" w:sz="0" w:space="0" w:color="auto"/>
                <w:left w:val="none" w:sz="0" w:space="0" w:color="auto"/>
                <w:bottom w:val="none" w:sz="0" w:space="0" w:color="auto"/>
                <w:right w:val="none" w:sz="0" w:space="0" w:color="auto"/>
              </w:divBdr>
            </w:div>
            <w:div w:id="2069566022">
              <w:marLeft w:val="0"/>
              <w:marRight w:val="0"/>
              <w:marTop w:val="0"/>
              <w:marBottom w:val="0"/>
              <w:divBdr>
                <w:top w:val="none" w:sz="0" w:space="0" w:color="auto"/>
                <w:left w:val="none" w:sz="0" w:space="0" w:color="auto"/>
                <w:bottom w:val="none" w:sz="0" w:space="0" w:color="auto"/>
                <w:right w:val="none" w:sz="0" w:space="0" w:color="auto"/>
              </w:divBdr>
            </w:div>
            <w:div w:id="553583202">
              <w:marLeft w:val="0"/>
              <w:marRight w:val="0"/>
              <w:marTop w:val="0"/>
              <w:marBottom w:val="0"/>
              <w:divBdr>
                <w:top w:val="none" w:sz="0" w:space="0" w:color="auto"/>
                <w:left w:val="none" w:sz="0" w:space="0" w:color="auto"/>
                <w:bottom w:val="none" w:sz="0" w:space="0" w:color="auto"/>
                <w:right w:val="none" w:sz="0" w:space="0" w:color="auto"/>
              </w:divBdr>
            </w:div>
            <w:div w:id="2058123244">
              <w:marLeft w:val="0"/>
              <w:marRight w:val="0"/>
              <w:marTop w:val="0"/>
              <w:marBottom w:val="0"/>
              <w:divBdr>
                <w:top w:val="none" w:sz="0" w:space="0" w:color="auto"/>
                <w:left w:val="none" w:sz="0" w:space="0" w:color="auto"/>
                <w:bottom w:val="none" w:sz="0" w:space="0" w:color="auto"/>
                <w:right w:val="none" w:sz="0" w:space="0" w:color="auto"/>
              </w:divBdr>
            </w:div>
            <w:div w:id="1000156398">
              <w:marLeft w:val="0"/>
              <w:marRight w:val="0"/>
              <w:marTop w:val="0"/>
              <w:marBottom w:val="0"/>
              <w:divBdr>
                <w:top w:val="none" w:sz="0" w:space="0" w:color="auto"/>
                <w:left w:val="none" w:sz="0" w:space="0" w:color="auto"/>
                <w:bottom w:val="none" w:sz="0" w:space="0" w:color="auto"/>
                <w:right w:val="none" w:sz="0" w:space="0" w:color="auto"/>
              </w:divBdr>
            </w:div>
            <w:div w:id="755326874">
              <w:marLeft w:val="0"/>
              <w:marRight w:val="0"/>
              <w:marTop w:val="0"/>
              <w:marBottom w:val="0"/>
              <w:divBdr>
                <w:top w:val="none" w:sz="0" w:space="0" w:color="auto"/>
                <w:left w:val="none" w:sz="0" w:space="0" w:color="auto"/>
                <w:bottom w:val="none" w:sz="0" w:space="0" w:color="auto"/>
                <w:right w:val="none" w:sz="0" w:space="0" w:color="auto"/>
              </w:divBdr>
            </w:div>
            <w:div w:id="1058628770">
              <w:marLeft w:val="0"/>
              <w:marRight w:val="0"/>
              <w:marTop w:val="0"/>
              <w:marBottom w:val="0"/>
              <w:divBdr>
                <w:top w:val="none" w:sz="0" w:space="0" w:color="auto"/>
                <w:left w:val="none" w:sz="0" w:space="0" w:color="auto"/>
                <w:bottom w:val="none" w:sz="0" w:space="0" w:color="auto"/>
                <w:right w:val="none" w:sz="0" w:space="0" w:color="auto"/>
              </w:divBdr>
            </w:div>
            <w:div w:id="1369182971">
              <w:marLeft w:val="0"/>
              <w:marRight w:val="0"/>
              <w:marTop w:val="0"/>
              <w:marBottom w:val="0"/>
              <w:divBdr>
                <w:top w:val="none" w:sz="0" w:space="0" w:color="auto"/>
                <w:left w:val="none" w:sz="0" w:space="0" w:color="auto"/>
                <w:bottom w:val="none" w:sz="0" w:space="0" w:color="auto"/>
                <w:right w:val="none" w:sz="0" w:space="0" w:color="auto"/>
              </w:divBdr>
            </w:div>
            <w:div w:id="1015883522">
              <w:marLeft w:val="0"/>
              <w:marRight w:val="0"/>
              <w:marTop w:val="0"/>
              <w:marBottom w:val="0"/>
              <w:divBdr>
                <w:top w:val="none" w:sz="0" w:space="0" w:color="auto"/>
                <w:left w:val="none" w:sz="0" w:space="0" w:color="auto"/>
                <w:bottom w:val="none" w:sz="0" w:space="0" w:color="auto"/>
                <w:right w:val="none" w:sz="0" w:space="0" w:color="auto"/>
              </w:divBdr>
            </w:div>
            <w:div w:id="268860323">
              <w:marLeft w:val="0"/>
              <w:marRight w:val="0"/>
              <w:marTop w:val="0"/>
              <w:marBottom w:val="0"/>
              <w:divBdr>
                <w:top w:val="none" w:sz="0" w:space="0" w:color="auto"/>
                <w:left w:val="none" w:sz="0" w:space="0" w:color="auto"/>
                <w:bottom w:val="none" w:sz="0" w:space="0" w:color="auto"/>
                <w:right w:val="none" w:sz="0" w:space="0" w:color="auto"/>
              </w:divBdr>
            </w:div>
            <w:div w:id="1349720484">
              <w:marLeft w:val="0"/>
              <w:marRight w:val="0"/>
              <w:marTop w:val="0"/>
              <w:marBottom w:val="0"/>
              <w:divBdr>
                <w:top w:val="none" w:sz="0" w:space="0" w:color="auto"/>
                <w:left w:val="none" w:sz="0" w:space="0" w:color="auto"/>
                <w:bottom w:val="none" w:sz="0" w:space="0" w:color="auto"/>
                <w:right w:val="none" w:sz="0" w:space="0" w:color="auto"/>
              </w:divBdr>
            </w:div>
            <w:div w:id="947934711">
              <w:marLeft w:val="0"/>
              <w:marRight w:val="0"/>
              <w:marTop w:val="0"/>
              <w:marBottom w:val="0"/>
              <w:divBdr>
                <w:top w:val="none" w:sz="0" w:space="0" w:color="auto"/>
                <w:left w:val="none" w:sz="0" w:space="0" w:color="auto"/>
                <w:bottom w:val="none" w:sz="0" w:space="0" w:color="auto"/>
                <w:right w:val="none" w:sz="0" w:space="0" w:color="auto"/>
              </w:divBdr>
            </w:div>
            <w:div w:id="151024864">
              <w:marLeft w:val="0"/>
              <w:marRight w:val="0"/>
              <w:marTop w:val="0"/>
              <w:marBottom w:val="0"/>
              <w:divBdr>
                <w:top w:val="none" w:sz="0" w:space="0" w:color="auto"/>
                <w:left w:val="none" w:sz="0" w:space="0" w:color="auto"/>
                <w:bottom w:val="none" w:sz="0" w:space="0" w:color="auto"/>
                <w:right w:val="none" w:sz="0" w:space="0" w:color="auto"/>
              </w:divBdr>
            </w:div>
            <w:div w:id="1800998540">
              <w:marLeft w:val="0"/>
              <w:marRight w:val="0"/>
              <w:marTop w:val="0"/>
              <w:marBottom w:val="0"/>
              <w:divBdr>
                <w:top w:val="none" w:sz="0" w:space="0" w:color="auto"/>
                <w:left w:val="none" w:sz="0" w:space="0" w:color="auto"/>
                <w:bottom w:val="none" w:sz="0" w:space="0" w:color="auto"/>
                <w:right w:val="none" w:sz="0" w:space="0" w:color="auto"/>
              </w:divBdr>
            </w:div>
            <w:div w:id="338964798">
              <w:marLeft w:val="0"/>
              <w:marRight w:val="0"/>
              <w:marTop w:val="0"/>
              <w:marBottom w:val="0"/>
              <w:divBdr>
                <w:top w:val="none" w:sz="0" w:space="0" w:color="auto"/>
                <w:left w:val="none" w:sz="0" w:space="0" w:color="auto"/>
                <w:bottom w:val="none" w:sz="0" w:space="0" w:color="auto"/>
                <w:right w:val="none" w:sz="0" w:space="0" w:color="auto"/>
              </w:divBdr>
            </w:div>
            <w:div w:id="751899550">
              <w:marLeft w:val="0"/>
              <w:marRight w:val="0"/>
              <w:marTop w:val="0"/>
              <w:marBottom w:val="0"/>
              <w:divBdr>
                <w:top w:val="none" w:sz="0" w:space="0" w:color="auto"/>
                <w:left w:val="none" w:sz="0" w:space="0" w:color="auto"/>
                <w:bottom w:val="none" w:sz="0" w:space="0" w:color="auto"/>
                <w:right w:val="none" w:sz="0" w:space="0" w:color="auto"/>
              </w:divBdr>
            </w:div>
            <w:div w:id="835681597">
              <w:marLeft w:val="0"/>
              <w:marRight w:val="0"/>
              <w:marTop w:val="0"/>
              <w:marBottom w:val="0"/>
              <w:divBdr>
                <w:top w:val="none" w:sz="0" w:space="0" w:color="auto"/>
                <w:left w:val="none" w:sz="0" w:space="0" w:color="auto"/>
                <w:bottom w:val="none" w:sz="0" w:space="0" w:color="auto"/>
                <w:right w:val="none" w:sz="0" w:space="0" w:color="auto"/>
              </w:divBdr>
            </w:div>
            <w:div w:id="927081156">
              <w:marLeft w:val="0"/>
              <w:marRight w:val="0"/>
              <w:marTop w:val="0"/>
              <w:marBottom w:val="0"/>
              <w:divBdr>
                <w:top w:val="none" w:sz="0" w:space="0" w:color="auto"/>
                <w:left w:val="none" w:sz="0" w:space="0" w:color="auto"/>
                <w:bottom w:val="none" w:sz="0" w:space="0" w:color="auto"/>
                <w:right w:val="none" w:sz="0" w:space="0" w:color="auto"/>
              </w:divBdr>
            </w:div>
            <w:div w:id="1411123555">
              <w:marLeft w:val="0"/>
              <w:marRight w:val="0"/>
              <w:marTop w:val="0"/>
              <w:marBottom w:val="0"/>
              <w:divBdr>
                <w:top w:val="none" w:sz="0" w:space="0" w:color="auto"/>
                <w:left w:val="none" w:sz="0" w:space="0" w:color="auto"/>
                <w:bottom w:val="none" w:sz="0" w:space="0" w:color="auto"/>
                <w:right w:val="none" w:sz="0" w:space="0" w:color="auto"/>
              </w:divBdr>
            </w:div>
            <w:div w:id="792209357">
              <w:marLeft w:val="0"/>
              <w:marRight w:val="0"/>
              <w:marTop w:val="0"/>
              <w:marBottom w:val="0"/>
              <w:divBdr>
                <w:top w:val="none" w:sz="0" w:space="0" w:color="auto"/>
                <w:left w:val="none" w:sz="0" w:space="0" w:color="auto"/>
                <w:bottom w:val="none" w:sz="0" w:space="0" w:color="auto"/>
                <w:right w:val="none" w:sz="0" w:space="0" w:color="auto"/>
              </w:divBdr>
            </w:div>
            <w:div w:id="1805124810">
              <w:marLeft w:val="0"/>
              <w:marRight w:val="0"/>
              <w:marTop w:val="0"/>
              <w:marBottom w:val="0"/>
              <w:divBdr>
                <w:top w:val="none" w:sz="0" w:space="0" w:color="auto"/>
                <w:left w:val="none" w:sz="0" w:space="0" w:color="auto"/>
                <w:bottom w:val="none" w:sz="0" w:space="0" w:color="auto"/>
                <w:right w:val="none" w:sz="0" w:space="0" w:color="auto"/>
              </w:divBdr>
            </w:div>
            <w:div w:id="852453585">
              <w:marLeft w:val="0"/>
              <w:marRight w:val="0"/>
              <w:marTop w:val="0"/>
              <w:marBottom w:val="0"/>
              <w:divBdr>
                <w:top w:val="none" w:sz="0" w:space="0" w:color="auto"/>
                <w:left w:val="none" w:sz="0" w:space="0" w:color="auto"/>
                <w:bottom w:val="none" w:sz="0" w:space="0" w:color="auto"/>
                <w:right w:val="none" w:sz="0" w:space="0" w:color="auto"/>
              </w:divBdr>
            </w:div>
            <w:div w:id="1278296052">
              <w:marLeft w:val="0"/>
              <w:marRight w:val="0"/>
              <w:marTop w:val="0"/>
              <w:marBottom w:val="0"/>
              <w:divBdr>
                <w:top w:val="none" w:sz="0" w:space="0" w:color="auto"/>
                <w:left w:val="none" w:sz="0" w:space="0" w:color="auto"/>
                <w:bottom w:val="none" w:sz="0" w:space="0" w:color="auto"/>
                <w:right w:val="none" w:sz="0" w:space="0" w:color="auto"/>
              </w:divBdr>
            </w:div>
            <w:div w:id="2113016811">
              <w:marLeft w:val="0"/>
              <w:marRight w:val="0"/>
              <w:marTop w:val="0"/>
              <w:marBottom w:val="0"/>
              <w:divBdr>
                <w:top w:val="none" w:sz="0" w:space="0" w:color="auto"/>
                <w:left w:val="none" w:sz="0" w:space="0" w:color="auto"/>
                <w:bottom w:val="none" w:sz="0" w:space="0" w:color="auto"/>
                <w:right w:val="none" w:sz="0" w:space="0" w:color="auto"/>
              </w:divBdr>
            </w:div>
            <w:div w:id="987519865">
              <w:marLeft w:val="0"/>
              <w:marRight w:val="0"/>
              <w:marTop w:val="0"/>
              <w:marBottom w:val="0"/>
              <w:divBdr>
                <w:top w:val="none" w:sz="0" w:space="0" w:color="auto"/>
                <w:left w:val="none" w:sz="0" w:space="0" w:color="auto"/>
                <w:bottom w:val="none" w:sz="0" w:space="0" w:color="auto"/>
                <w:right w:val="none" w:sz="0" w:space="0" w:color="auto"/>
              </w:divBdr>
            </w:div>
            <w:div w:id="1271666863">
              <w:marLeft w:val="0"/>
              <w:marRight w:val="0"/>
              <w:marTop w:val="0"/>
              <w:marBottom w:val="0"/>
              <w:divBdr>
                <w:top w:val="none" w:sz="0" w:space="0" w:color="auto"/>
                <w:left w:val="none" w:sz="0" w:space="0" w:color="auto"/>
                <w:bottom w:val="none" w:sz="0" w:space="0" w:color="auto"/>
                <w:right w:val="none" w:sz="0" w:space="0" w:color="auto"/>
              </w:divBdr>
            </w:div>
            <w:div w:id="2078286404">
              <w:marLeft w:val="0"/>
              <w:marRight w:val="0"/>
              <w:marTop w:val="0"/>
              <w:marBottom w:val="0"/>
              <w:divBdr>
                <w:top w:val="none" w:sz="0" w:space="0" w:color="auto"/>
                <w:left w:val="none" w:sz="0" w:space="0" w:color="auto"/>
                <w:bottom w:val="none" w:sz="0" w:space="0" w:color="auto"/>
                <w:right w:val="none" w:sz="0" w:space="0" w:color="auto"/>
              </w:divBdr>
            </w:div>
            <w:div w:id="629286631">
              <w:marLeft w:val="0"/>
              <w:marRight w:val="0"/>
              <w:marTop w:val="0"/>
              <w:marBottom w:val="0"/>
              <w:divBdr>
                <w:top w:val="none" w:sz="0" w:space="0" w:color="auto"/>
                <w:left w:val="none" w:sz="0" w:space="0" w:color="auto"/>
                <w:bottom w:val="none" w:sz="0" w:space="0" w:color="auto"/>
                <w:right w:val="none" w:sz="0" w:space="0" w:color="auto"/>
              </w:divBdr>
            </w:div>
            <w:div w:id="70395966">
              <w:marLeft w:val="0"/>
              <w:marRight w:val="0"/>
              <w:marTop w:val="0"/>
              <w:marBottom w:val="0"/>
              <w:divBdr>
                <w:top w:val="none" w:sz="0" w:space="0" w:color="auto"/>
                <w:left w:val="none" w:sz="0" w:space="0" w:color="auto"/>
                <w:bottom w:val="none" w:sz="0" w:space="0" w:color="auto"/>
                <w:right w:val="none" w:sz="0" w:space="0" w:color="auto"/>
              </w:divBdr>
            </w:div>
            <w:div w:id="1583180487">
              <w:marLeft w:val="0"/>
              <w:marRight w:val="0"/>
              <w:marTop w:val="0"/>
              <w:marBottom w:val="0"/>
              <w:divBdr>
                <w:top w:val="none" w:sz="0" w:space="0" w:color="auto"/>
                <w:left w:val="none" w:sz="0" w:space="0" w:color="auto"/>
                <w:bottom w:val="none" w:sz="0" w:space="0" w:color="auto"/>
                <w:right w:val="none" w:sz="0" w:space="0" w:color="auto"/>
              </w:divBdr>
            </w:div>
            <w:div w:id="62795808">
              <w:marLeft w:val="0"/>
              <w:marRight w:val="0"/>
              <w:marTop w:val="0"/>
              <w:marBottom w:val="0"/>
              <w:divBdr>
                <w:top w:val="none" w:sz="0" w:space="0" w:color="auto"/>
                <w:left w:val="none" w:sz="0" w:space="0" w:color="auto"/>
                <w:bottom w:val="none" w:sz="0" w:space="0" w:color="auto"/>
                <w:right w:val="none" w:sz="0" w:space="0" w:color="auto"/>
              </w:divBdr>
            </w:div>
            <w:div w:id="1124956480">
              <w:marLeft w:val="0"/>
              <w:marRight w:val="0"/>
              <w:marTop w:val="0"/>
              <w:marBottom w:val="0"/>
              <w:divBdr>
                <w:top w:val="none" w:sz="0" w:space="0" w:color="auto"/>
                <w:left w:val="none" w:sz="0" w:space="0" w:color="auto"/>
                <w:bottom w:val="none" w:sz="0" w:space="0" w:color="auto"/>
                <w:right w:val="none" w:sz="0" w:space="0" w:color="auto"/>
              </w:divBdr>
            </w:div>
            <w:div w:id="959915663">
              <w:marLeft w:val="0"/>
              <w:marRight w:val="0"/>
              <w:marTop w:val="0"/>
              <w:marBottom w:val="0"/>
              <w:divBdr>
                <w:top w:val="none" w:sz="0" w:space="0" w:color="auto"/>
                <w:left w:val="none" w:sz="0" w:space="0" w:color="auto"/>
                <w:bottom w:val="none" w:sz="0" w:space="0" w:color="auto"/>
                <w:right w:val="none" w:sz="0" w:space="0" w:color="auto"/>
              </w:divBdr>
            </w:div>
            <w:div w:id="1601379161">
              <w:marLeft w:val="0"/>
              <w:marRight w:val="0"/>
              <w:marTop w:val="0"/>
              <w:marBottom w:val="0"/>
              <w:divBdr>
                <w:top w:val="none" w:sz="0" w:space="0" w:color="auto"/>
                <w:left w:val="none" w:sz="0" w:space="0" w:color="auto"/>
                <w:bottom w:val="none" w:sz="0" w:space="0" w:color="auto"/>
                <w:right w:val="none" w:sz="0" w:space="0" w:color="auto"/>
              </w:divBdr>
            </w:div>
            <w:div w:id="1055817142">
              <w:marLeft w:val="0"/>
              <w:marRight w:val="0"/>
              <w:marTop w:val="0"/>
              <w:marBottom w:val="0"/>
              <w:divBdr>
                <w:top w:val="none" w:sz="0" w:space="0" w:color="auto"/>
                <w:left w:val="none" w:sz="0" w:space="0" w:color="auto"/>
                <w:bottom w:val="none" w:sz="0" w:space="0" w:color="auto"/>
                <w:right w:val="none" w:sz="0" w:space="0" w:color="auto"/>
              </w:divBdr>
            </w:div>
            <w:div w:id="1758861798">
              <w:marLeft w:val="0"/>
              <w:marRight w:val="0"/>
              <w:marTop w:val="0"/>
              <w:marBottom w:val="0"/>
              <w:divBdr>
                <w:top w:val="none" w:sz="0" w:space="0" w:color="auto"/>
                <w:left w:val="none" w:sz="0" w:space="0" w:color="auto"/>
                <w:bottom w:val="none" w:sz="0" w:space="0" w:color="auto"/>
                <w:right w:val="none" w:sz="0" w:space="0" w:color="auto"/>
              </w:divBdr>
            </w:div>
            <w:div w:id="201019201">
              <w:marLeft w:val="0"/>
              <w:marRight w:val="0"/>
              <w:marTop w:val="0"/>
              <w:marBottom w:val="0"/>
              <w:divBdr>
                <w:top w:val="none" w:sz="0" w:space="0" w:color="auto"/>
                <w:left w:val="none" w:sz="0" w:space="0" w:color="auto"/>
                <w:bottom w:val="none" w:sz="0" w:space="0" w:color="auto"/>
                <w:right w:val="none" w:sz="0" w:space="0" w:color="auto"/>
              </w:divBdr>
            </w:div>
            <w:div w:id="450589465">
              <w:marLeft w:val="0"/>
              <w:marRight w:val="0"/>
              <w:marTop w:val="0"/>
              <w:marBottom w:val="0"/>
              <w:divBdr>
                <w:top w:val="none" w:sz="0" w:space="0" w:color="auto"/>
                <w:left w:val="none" w:sz="0" w:space="0" w:color="auto"/>
                <w:bottom w:val="none" w:sz="0" w:space="0" w:color="auto"/>
                <w:right w:val="none" w:sz="0" w:space="0" w:color="auto"/>
              </w:divBdr>
            </w:div>
            <w:div w:id="987172804">
              <w:marLeft w:val="0"/>
              <w:marRight w:val="0"/>
              <w:marTop w:val="0"/>
              <w:marBottom w:val="0"/>
              <w:divBdr>
                <w:top w:val="none" w:sz="0" w:space="0" w:color="auto"/>
                <w:left w:val="none" w:sz="0" w:space="0" w:color="auto"/>
                <w:bottom w:val="none" w:sz="0" w:space="0" w:color="auto"/>
                <w:right w:val="none" w:sz="0" w:space="0" w:color="auto"/>
              </w:divBdr>
            </w:div>
            <w:div w:id="1862666502">
              <w:marLeft w:val="0"/>
              <w:marRight w:val="0"/>
              <w:marTop w:val="0"/>
              <w:marBottom w:val="0"/>
              <w:divBdr>
                <w:top w:val="none" w:sz="0" w:space="0" w:color="auto"/>
                <w:left w:val="none" w:sz="0" w:space="0" w:color="auto"/>
                <w:bottom w:val="none" w:sz="0" w:space="0" w:color="auto"/>
                <w:right w:val="none" w:sz="0" w:space="0" w:color="auto"/>
              </w:divBdr>
            </w:div>
            <w:div w:id="1169783478">
              <w:marLeft w:val="0"/>
              <w:marRight w:val="0"/>
              <w:marTop w:val="0"/>
              <w:marBottom w:val="0"/>
              <w:divBdr>
                <w:top w:val="none" w:sz="0" w:space="0" w:color="auto"/>
                <w:left w:val="none" w:sz="0" w:space="0" w:color="auto"/>
                <w:bottom w:val="none" w:sz="0" w:space="0" w:color="auto"/>
                <w:right w:val="none" w:sz="0" w:space="0" w:color="auto"/>
              </w:divBdr>
            </w:div>
            <w:div w:id="1036734503">
              <w:marLeft w:val="0"/>
              <w:marRight w:val="0"/>
              <w:marTop w:val="0"/>
              <w:marBottom w:val="0"/>
              <w:divBdr>
                <w:top w:val="none" w:sz="0" w:space="0" w:color="auto"/>
                <w:left w:val="none" w:sz="0" w:space="0" w:color="auto"/>
                <w:bottom w:val="none" w:sz="0" w:space="0" w:color="auto"/>
                <w:right w:val="none" w:sz="0" w:space="0" w:color="auto"/>
              </w:divBdr>
            </w:div>
            <w:div w:id="343676741">
              <w:marLeft w:val="0"/>
              <w:marRight w:val="0"/>
              <w:marTop w:val="0"/>
              <w:marBottom w:val="0"/>
              <w:divBdr>
                <w:top w:val="none" w:sz="0" w:space="0" w:color="auto"/>
                <w:left w:val="none" w:sz="0" w:space="0" w:color="auto"/>
                <w:bottom w:val="none" w:sz="0" w:space="0" w:color="auto"/>
                <w:right w:val="none" w:sz="0" w:space="0" w:color="auto"/>
              </w:divBdr>
            </w:div>
            <w:div w:id="815075447">
              <w:marLeft w:val="0"/>
              <w:marRight w:val="0"/>
              <w:marTop w:val="0"/>
              <w:marBottom w:val="0"/>
              <w:divBdr>
                <w:top w:val="none" w:sz="0" w:space="0" w:color="auto"/>
                <w:left w:val="none" w:sz="0" w:space="0" w:color="auto"/>
                <w:bottom w:val="none" w:sz="0" w:space="0" w:color="auto"/>
                <w:right w:val="none" w:sz="0" w:space="0" w:color="auto"/>
              </w:divBdr>
            </w:div>
            <w:div w:id="863640696">
              <w:marLeft w:val="0"/>
              <w:marRight w:val="0"/>
              <w:marTop w:val="0"/>
              <w:marBottom w:val="0"/>
              <w:divBdr>
                <w:top w:val="none" w:sz="0" w:space="0" w:color="auto"/>
                <w:left w:val="none" w:sz="0" w:space="0" w:color="auto"/>
                <w:bottom w:val="none" w:sz="0" w:space="0" w:color="auto"/>
                <w:right w:val="none" w:sz="0" w:space="0" w:color="auto"/>
              </w:divBdr>
            </w:div>
            <w:div w:id="987169989">
              <w:marLeft w:val="0"/>
              <w:marRight w:val="0"/>
              <w:marTop w:val="0"/>
              <w:marBottom w:val="0"/>
              <w:divBdr>
                <w:top w:val="none" w:sz="0" w:space="0" w:color="auto"/>
                <w:left w:val="none" w:sz="0" w:space="0" w:color="auto"/>
                <w:bottom w:val="none" w:sz="0" w:space="0" w:color="auto"/>
                <w:right w:val="none" w:sz="0" w:space="0" w:color="auto"/>
              </w:divBdr>
            </w:div>
            <w:div w:id="1916891105">
              <w:marLeft w:val="0"/>
              <w:marRight w:val="0"/>
              <w:marTop w:val="0"/>
              <w:marBottom w:val="0"/>
              <w:divBdr>
                <w:top w:val="none" w:sz="0" w:space="0" w:color="auto"/>
                <w:left w:val="none" w:sz="0" w:space="0" w:color="auto"/>
                <w:bottom w:val="none" w:sz="0" w:space="0" w:color="auto"/>
                <w:right w:val="none" w:sz="0" w:space="0" w:color="auto"/>
              </w:divBdr>
            </w:div>
            <w:div w:id="816995629">
              <w:marLeft w:val="0"/>
              <w:marRight w:val="0"/>
              <w:marTop w:val="0"/>
              <w:marBottom w:val="0"/>
              <w:divBdr>
                <w:top w:val="none" w:sz="0" w:space="0" w:color="auto"/>
                <w:left w:val="none" w:sz="0" w:space="0" w:color="auto"/>
                <w:bottom w:val="none" w:sz="0" w:space="0" w:color="auto"/>
                <w:right w:val="none" w:sz="0" w:space="0" w:color="auto"/>
              </w:divBdr>
            </w:div>
            <w:div w:id="1026759890">
              <w:marLeft w:val="0"/>
              <w:marRight w:val="0"/>
              <w:marTop w:val="0"/>
              <w:marBottom w:val="0"/>
              <w:divBdr>
                <w:top w:val="none" w:sz="0" w:space="0" w:color="auto"/>
                <w:left w:val="none" w:sz="0" w:space="0" w:color="auto"/>
                <w:bottom w:val="none" w:sz="0" w:space="0" w:color="auto"/>
                <w:right w:val="none" w:sz="0" w:space="0" w:color="auto"/>
              </w:divBdr>
            </w:div>
            <w:div w:id="1116409905">
              <w:marLeft w:val="0"/>
              <w:marRight w:val="0"/>
              <w:marTop w:val="0"/>
              <w:marBottom w:val="0"/>
              <w:divBdr>
                <w:top w:val="none" w:sz="0" w:space="0" w:color="auto"/>
                <w:left w:val="none" w:sz="0" w:space="0" w:color="auto"/>
                <w:bottom w:val="none" w:sz="0" w:space="0" w:color="auto"/>
                <w:right w:val="none" w:sz="0" w:space="0" w:color="auto"/>
              </w:divBdr>
            </w:div>
            <w:div w:id="595864889">
              <w:marLeft w:val="0"/>
              <w:marRight w:val="0"/>
              <w:marTop w:val="0"/>
              <w:marBottom w:val="0"/>
              <w:divBdr>
                <w:top w:val="none" w:sz="0" w:space="0" w:color="auto"/>
                <w:left w:val="none" w:sz="0" w:space="0" w:color="auto"/>
                <w:bottom w:val="none" w:sz="0" w:space="0" w:color="auto"/>
                <w:right w:val="none" w:sz="0" w:space="0" w:color="auto"/>
              </w:divBdr>
            </w:div>
            <w:div w:id="16271773">
              <w:marLeft w:val="0"/>
              <w:marRight w:val="0"/>
              <w:marTop w:val="0"/>
              <w:marBottom w:val="0"/>
              <w:divBdr>
                <w:top w:val="none" w:sz="0" w:space="0" w:color="auto"/>
                <w:left w:val="none" w:sz="0" w:space="0" w:color="auto"/>
                <w:bottom w:val="none" w:sz="0" w:space="0" w:color="auto"/>
                <w:right w:val="none" w:sz="0" w:space="0" w:color="auto"/>
              </w:divBdr>
            </w:div>
            <w:div w:id="413404159">
              <w:marLeft w:val="0"/>
              <w:marRight w:val="0"/>
              <w:marTop w:val="0"/>
              <w:marBottom w:val="0"/>
              <w:divBdr>
                <w:top w:val="none" w:sz="0" w:space="0" w:color="auto"/>
                <w:left w:val="none" w:sz="0" w:space="0" w:color="auto"/>
                <w:bottom w:val="none" w:sz="0" w:space="0" w:color="auto"/>
                <w:right w:val="none" w:sz="0" w:space="0" w:color="auto"/>
              </w:divBdr>
            </w:div>
            <w:div w:id="1084767079">
              <w:marLeft w:val="0"/>
              <w:marRight w:val="0"/>
              <w:marTop w:val="0"/>
              <w:marBottom w:val="0"/>
              <w:divBdr>
                <w:top w:val="none" w:sz="0" w:space="0" w:color="auto"/>
                <w:left w:val="none" w:sz="0" w:space="0" w:color="auto"/>
                <w:bottom w:val="none" w:sz="0" w:space="0" w:color="auto"/>
                <w:right w:val="none" w:sz="0" w:space="0" w:color="auto"/>
              </w:divBdr>
            </w:div>
            <w:div w:id="1901865497">
              <w:marLeft w:val="0"/>
              <w:marRight w:val="0"/>
              <w:marTop w:val="0"/>
              <w:marBottom w:val="0"/>
              <w:divBdr>
                <w:top w:val="none" w:sz="0" w:space="0" w:color="auto"/>
                <w:left w:val="none" w:sz="0" w:space="0" w:color="auto"/>
                <w:bottom w:val="none" w:sz="0" w:space="0" w:color="auto"/>
                <w:right w:val="none" w:sz="0" w:space="0" w:color="auto"/>
              </w:divBdr>
            </w:div>
            <w:div w:id="460078932">
              <w:marLeft w:val="0"/>
              <w:marRight w:val="0"/>
              <w:marTop w:val="0"/>
              <w:marBottom w:val="0"/>
              <w:divBdr>
                <w:top w:val="none" w:sz="0" w:space="0" w:color="auto"/>
                <w:left w:val="none" w:sz="0" w:space="0" w:color="auto"/>
                <w:bottom w:val="none" w:sz="0" w:space="0" w:color="auto"/>
                <w:right w:val="none" w:sz="0" w:space="0" w:color="auto"/>
              </w:divBdr>
            </w:div>
            <w:div w:id="44179157">
              <w:marLeft w:val="0"/>
              <w:marRight w:val="0"/>
              <w:marTop w:val="0"/>
              <w:marBottom w:val="0"/>
              <w:divBdr>
                <w:top w:val="none" w:sz="0" w:space="0" w:color="auto"/>
                <w:left w:val="none" w:sz="0" w:space="0" w:color="auto"/>
                <w:bottom w:val="none" w:sz="0" w:space="0" w:color="auto"/>
                <w:right w:val="none" w:sz="0" w:space="0" w:color="auto"/>
              </w:divBdr>
            </w:div>
            <w:div w:id="1674647774">
              <w:marLeft w:val="0"/>
              <w:marRight w:val="0"/>
              <w:marTop w:val="0"/>
              <w:marBottom w:val="0"/>
              <w:divBdr>
                <w:top w:val="none" w:sz="0" w:space="0" w:color="auto"/>
                <w:left w:val="none" w:sz="0" w:space="0" w:color="auto"/>
                <w:bottom w:val="none" w:sz="0" w:space="0" w:color="auto"/>
                <w:right w:val="none" w:sz="0" w:space="0" w:color="auto"/>
              </w:divBdr>
            </w:div>
            <w:div w:id="489519857">
              <w:marLeft w:val="0"/>
              <w:marRight w:val="0"/>
              <w:marTop w:val="0"/>
              <w:marBottom w:val="0"/>
              <w:divBdr>
                <w:top w:val="none" w:sz="0" w:space="0" w:color="auto"/>
                <w:left w:val="none" w:sz="0" w:space="0" w:color="auto"/>
                <w:bottom w:val="none" w:sz="0" w:space="0" w:color="auto"/>
                <w:right w:val="none" w:sz="0" w:space="0" w:color="auto"/>
              </w:divBdr>
            </w:div>
            <w:div w:id="524245181">
              <w:marLeft w:val="0"/>
              <w:marRight w:val="0"/>
              <w:marTop w:val="0"/>
              <w:marBottom w:val="0"/>
              <w:divBdr>
                <w:top w:val="none" w:sz="0" w:space="0" w:color="auto"/>
                <w:left w:val="none" w:sz="0" w:space="0" w:color="auto"/>
                <w:bottom w:val="none" w:sz="0" w:space="0" w:color="auto"/>
                <w:right w:val="none" w:sz="0" w:space="0" w:color="auto"/>
              </w:divBdr>
            </w:div>
            <w:div w:id="1649869181">
              <w:marLeft w:val="0"/>
              <w:marRight w:val="0"/>
              <w:marTop w:val="0"/>
              <w:marBottom w:val="0"/>
              <w:divBdr>
                <w:top w:val="none" w:sz="0" w:space="0" w:color="auto"/>
                <w:left w:val="none" w:sz="0" w:space="0" w:color="auto"/>
                <w:bottom w:val="none" w:sz="0" w:space="0" w:color="auto"/>
                <w:right w:val="none" w:sz="0" w:space="0" w:color="auto"/>
              </w:divBdr>
            </w:div>
            <w:div w:id="390352918">
              <w:marLeft w:val="0"/>
              <w:marRight w:val="0"/>
              <w:marTop w:val="0"/>
              <w:marBottom w:val="0"/>
              <w:divBdr>
                <w:top w:val="none" w:sz="0" w:space="0" w:color="auto"/>
                <w:left w:val="none" w:sz="0" w:space="0" w:color="auto"/>
                <w:bottom w:val="none" w:sz="0" w:space="0" w:color="auto"/>
                <w:right w:val="none" w:sz="0" w:space="0" w:color="auto"/>
              </w:divBdr>
            </w:div>
            <w:div w:id="1908683504">
              <w:marLeft w:val="0"/>
              <w:marRight w:val="0"/>
              <w:marTop w:val="0"/>
              <w:marBottom w:val="0"/>
              <w:divBdr>
                <w:top w:val="none" w:sz="0" w:space="0" w:color="auto"/>
                <w:left w:val="none" w:sz="0" w:space="0" w:color="auto"/>
                <w:bottom w:val="none" w:sz="0" w:space="0" w:color="auto"/>
                <w:right w:val="none" w:sz="0" w:space="0" w:color="auto"/>
              </w:divBdr>
            </w:div>
            <w:div w:id="627399975">
              <w:marLeft w:val="0"/>
              <w:marRight w:val="0"/>
              <w:marTop w:val="0"/>
              <w:marBottom w:val="0"/>
              <w:divBdr>
                <w:top w:val="none" w:sz="0" w:space="0" w:color="auto"/>
                <w:left w:val="none" w:sz="0" w:space="0" w:color="auto"/>
                <w:bottom w:val="none" w:sz="0" w:space="0" w:color="auto"/>
                <w:right w:val="none" w:sz="0" w:space="0" w:color="auto"/>
              </w:divBdr>
            </w:div>
            <w:div w:id="1425610931">
              <w:marLeft w:val="0"/>
              <w:marRight w:val="0"/>
              <w:marTop w:val="0"/>
              <w:marBottom w:val="0"/>
              <w:divBdr>
                <w:top w:val="none" w:sz="0" w:space="0" w:color="auto"/>
                <w:left w:val="none" w:sz="0" w:space="0" w:color="auto"/>
                <w:bottom w:val="none" w:sz="0" w:space="0" w:color="auto"/>
                <w:right w:val="none" w:sz="0" w:space="0" w:color="auto"/>
              </w:divBdr>
            </w:div>
            <w:div w:id="23810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ostov-na-donu.ecolespb.ru/" TargetMode="External"/><Relationship Id="rId13" Type="http://schemas.openxmlformats.org/officeDocument/2006/relationships/image" Target="media/image4.png"/><Relationship Id="rId18" Type="http://schemas.openxmlformats.org/officeDocument/2006/relationships/hyperlink" Target="https://ru.wikipedia.org/wiki/%D0%A4%D1%83%D0%BD%D0%BA%D1%86%D0%B8%D0%BE%D0%BD%D0%B0%D0%BB%D1%8C%D0%BD%D0%BE%D0%B5_%D0%BF%D1%80%D0%BE%D0%B3%D1%80%D0%B0%D0%BC%D0%BC%D0%B8%D1%80%D0%BE%D0%B2%D0%B0%D0%BD%D0%B8%D0%B5" TargetMode="External"/><Relationship Id="rId26" Type="http://schemas.openxmlformats.org/officeDocument/2006/relationships/image" Target="media/image7.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ru.wikipedia.org/wiki/%D0%A1%D1%86%D0%B5%D0%BD%D0%B0%D1%80%D0%BD%D1%8B%D0%B9_%D1%8F%D0%B7%D1%8B%D0%BA" TargetMode="External"/><Relationship Id="rId34"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hyperlink" Target="https://ms-kr.ru/" TargetMode="External"/><Relationship Id="rId17" Type="http://schemas.openxmlformats.org/officeDocument/2006/relationships/hyperlink" Target="https://ru.wikipedia.org/wiki/%D0%98%D0%BC%D0%BF%D0%B5%D1%80%D0%B0%D1%82%D0%B8%D0%B2%D0%BD%D0%BE%D0%B5_%D0%BF%D1%80%D0%BE%D0%B3%D1%80%D0%B0%D0%BC%D0%BC%D0%B8%D1%80%D0%BE%D0%B2%D0%B0%D0%BD%D0%B8%D0%B5"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ru.wikipedia.org/wiki/%D0%9E%D0%B1%D1%8A%D0%B5%D0%BA%D1%82%D0%BD%D0%BE-%D0%BE%D1%80%D0%B8%D0%B5%D0%BD%D1%82%D0%B8%D1%80%D0%BE%D0%B2%D0%B0%D0%BD%D0%BD%D0%BE%D0%B5_%D0%BF%D1%80%D0%BE%D0%B3%D1%80%D0%B0%D0%BC%D0%BC%D0%B8%D1%80%D0%BE%D0%B2%D0%B0%D0%BD%D0%B8%D0%B5" TargetMode="External"/><Relationship Id="rId20" Type="http://schemas.openxmlformats.org/officeDocument/2006/relationships/hyperlink" Target="https://ru.wikipedia.org/wiki/%D0%91%D1%80%D0%B0%D1%83%D0%B7%D0%B5%D1%80" TargetMode="External"/><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s://learn.javascript.ru/"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ru.wikipedia.org/wiki/%D0%AF%D0%B7%D1%8B%D0%BA_%D0%BF%D1%80%D0%BE%D0%B3%D1%80%D0%B0%D0%BC%D0%BC%D0%B8%D1%80%D0%BE%D0%B2%D0%B0%D0%BD%D0%B8%D1%8F" TargetMode="External"/><Relationship Id="rId23" Type="http://schemas.openxmlformats.org/officeDocument/2006/relationships/hyperlink" Target="https://ru.wikipedia.org/wiki/%D0%92%D0%B5%D0%B1-%D1%81%D1%82%D1%80%D0%B0%D0%BD%D0%B8%D1%86%D0%B0" TargetMode="Externa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s://akademy21.ru/" TargetMode="External"/><Relationship Id="rId19" Type="http://schemas.openxmlformats.org/officeDocument/2006/relationships/hyperlink" Target="https://ru.wikipedia.org/wiki/%D0%9A%D0%BE%D0%BC%D0%BF%D1%8C%D1%8E%D1%82%D0%B5%D1%80%D0%BD%D0%B0%D1%8F_%D0%BF%D1%80%D0%BE%D0%B3%D1%80%D0%B0%D0%BC%D0%BC%D0%B0" TargetMode="Externa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ru.wikipedia.org/wiki/%D0%9C%D1%83%D0%BB%D1%8C%D1%82%D0%B8%D0%BF%D0%B0%D1%80%D0%B0%D0%B4%D0%B8%D0%B3%D0%BC%D0%B5%D0%BD%D0%BD%D0%BE%D0%B5_%D0%BF%D1%80%D0%BE%D0%B3%D1%80%D0%B0%D0%BC%D0%BC%D0%B8%D1%80%D0%BE%D0%B2%D0%B0%D0%BD%D0%B8%D0%B5" TargetMode="External"/><Relationship Id="rId22" Type="http://schemas.openxmlformats.org/officeDocument/2006/relationships/hyperlink" Target="https://ru.wikipedia.org/wiki/%D0%98%D0%BD%D1%82%D0%B5%D1%80%D0%B0%D0%BA%D1%82%D0%B8%D0%B2%D0%BD%D0%BE%D1%81%D1%82%D1%8C"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4114</TotalTime>
  <Pages>74</Pages>
  <Words>13222</Words>
  <Characters>75371</Characters>
  <Application>Microsoft Office Word</Application>
  <DocSecurity>0</DocSecurity>
  <Lines>628</Lines>
  <Paragraphs>176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88417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Diana</cp:lastModifiedBy>
  <cp:revision>133</cp:revision>
  <dcterms:created xsi:type="dcterms:W3CDTF">2023-09-21T13:48:00Z</dcterms:created>
  <dcterms:modified xsi:type="dcterms:W3CDTF">2024-03-23T23:23:00Z</dcterms:modified>
</cp:coreProperties>
</file>